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C0E" w:rsidRPr="002223E4" w:rsidRDefault="00CC3C0E" w:rsidP="00CC3C0E">
      <w:pPr>
        <w:jc w:val="center"/>
        <w:rPr>
          <w:b/>
          <w:sz w:val="28"/>
          <w:szCs w:val="28"/>
        </w:rPr>
      </w:pPr>
      <w:bookmarkStart w:id="0" w:name="_Ref322856709"/>
      <w:bookmarkStart w:id="1" w:name="_Toc390617420"/>
      <w:bookmarkStart w:id="2" w:name="_Toc390617824"/>
      <w:bookmarkStart w:id="3" w:name="_Toc390618083"/>
      <w:bookmarkStart w:id="4" w:name="_Toc390618218"/>
      <w:r w:rsidRPr="002223E4">
        <w:rPr>
          <w:b/>
          <w:sz w:val="28"/>
          <w:szCs w:val="28"/>
        </w:rPr>
        <w:t>АНОТАЦІЯ</w:t>
      </w:r>
    </w:p>
    <w:p w:rsidR="003310E3" w:rsidRDefault="00CC3C0E" w:rsidP="003310E3">
      <w:pPr>
        <w:ind w:right="1"/>
        <w:contextualSpacing/>
        <w:rPr>
          <w:sz w:val="28"/>
          <w:szCs w:val="28"/>
        </w:rPr>
      </w:pPr>
      <w:r w:rsidRPr="002223E4">
        <w:rPr>
          <w:sz w:val="28"/>
          <w:szCs w:val="32"/>
        </w:rPr>
        <w:t xml:space="preserve">В даній </w:t>
      </w:r>
      <w:r w:rsidRPr="002238B8">
        <w:rPr>
          <w:sz w:val="28"/>
          <w:szCs w:val="32"/>
        </w:rPr>
        <w:t>магістерській</w:t>
      </w:r>
      <w:r w:rsidR="002238B8">
        <w:rPr>
          <w:sz w:val="28"/>
          <w:szCs w:val="32"/>
        </w:rPr>
        <w:t xml:space="preserve"> кваліфі</w:t>
      </w:r>
      <w:r w:rsidR="002238B8" w:rsidRPr="002238B8">
        <w:rPr>
          <w:sz w:val="28"/>
          <w:szCs w:val="32"/>
        </w:rPr>
        <w:t>каційній</w:t>
      </w:r>
      <w:r w:rsidRPr="002238B8">
        <w:rPr>
          <w:sz w:val="28"/>
          <w:szCs w:val="32"/>
        </w:rPr>
        <w:t xml:space="preserve"> </w:t>
      </w:r>
      <w:r>
        <w:rPr>
          <w:sz w:val="28"/>
          <w:szCs w:val="32"/>
        </w:rPr>
        <w:t>роботі розроблено спеціалізовану програму аналізу груп індивідуумів у соціальній мережі.</w:t>
      </w:r>
      <w:r w:rsidR="00603A50">
        <w:rPr>
          <w:sz w:val="28"/>
          <w:szCs w:val="32"/>
        </w:rPr>
        <w:t xml:space="preserve"> Система розроблена за </w:t>
      </w:r>
      <w:r w:rsidR="00656DF5">
        <w:rPr>
          <w:sz w:val="28"/>
          <w:szCs w:val="32"/>
        </w:rPr>
        <w:t xml:space="preserve"> </w:t>
      </w:r>
      <w:r w:rsidR="00603A50">
        <w:rPr>
          <w:sz w:val="28"/>
          <w:szCs w:val="32"/>
        </w:rPr>
        <w:t xml:space="preserve">допомогою технологій </w:t>
      </w:r>
      <w:r w:rsidR="00603A50">
        <w:rPr>
          <w:sz w:val="28"/>
          <w:szCs w:val="32"/>
          <w:lang w:val="en-US"/>
        </w:rPr>
        <w:t>Java</w:t>
      </w:r>
      <w:r w:rsidR="00603A50" w:rsidRPr="00603A50">
        <w:rPr>
          <w:sz w:val="28"/>
          <w:szCs w:val="32"/>
          <w:lang w:val="ru-RU"/>
        </w:rPr>
        <w:t xml:space="preserve"> </w:t>
      </w:r>
      <w:r w:rsidR="00603A50">
        <w:rPr>
          <w:sz w:val="28"/>
          <w:szCs w:val="32"/>
          <w:lang w:val="en-US"/>
        </w:rPr>
        <w:t>EE</w:t>
      </w:r>
      <w:r w:rsidR="00603A50" w:rsidRPr="00603A50">
        <w:rPr>
          <w:sz w:val="28"/>
          <w:szCs w:val="32"/>
          <w:lang w:val="ru-RU"/>
        </w:rPr>
        <w:t xml:space="preserve">. </w:t>
      </w:r>
      <w:r w:rsidR="00656DF5">
        <w:rPr>
          <w:sz w:val="28"/>
          <w:szCs w:val="32"/>
        </w:rPr>
        <w:t xml:space="preserve">Система проводить збір даних з соціальної мережі </w:t>
      </w:r>
      <w:r w:rsidR="00656DF5">
        <w:rPr>
          <w:sz w:val="28"/>
          <w:szCs w:val="32"/>
          <w:lang w:val="en-US"/>
        </w:rPr>
        <w:t>Facebook</w:t>
      </w:r>
      <w:r w:rsidR="00656DF5" w:rsidRPr="00656DF5">
        <w:rPr>
          <w:sz w:val="28"/>
          <w:szCs w:val="32"/>
        </w:rPr>
        <w:t>. Має можливість оповіщення користувача, та аналізу і візуалізації даних.</w:t>
      </w:r>
      <w:r w:rsidR="002F6BC8">
        <w:rPr>
          <w:sz w:val="28"/>
          <w:szCs w:val="32"/>
        </w:rPr>
        <w:t xml:space="preserve"> Доступ до системи відбувається з будь-якого пристрою.</w:t>
      </w:r>
      <w:r>
        <w:rPr>
          <w:sz w:val="28"/>
          <w:szCs w:val="32"/>
        </w:rPr>
        <w:t xml:space="preserve"> </w:t>
      </w:r>
      <w:r w:rsidR="003310E3">
        <w:rPr>
          <w:sz w:val="28"/>
          <w:szCs w:val="28"/>
        </w:rPr>
        <w:t>Реалізовано прототип програмної системи у вигляді інтернет-сервісу аналізу соціальної мережі.</w:t>
      </w:r>
    </w:p>
    <w:p w:rsidR="00CC3C0E" w:rsidRDefault="00CC3C0E" w:rsidP="007E5759">
      <w:pPr>
        <w:tabs>
          <w:tab w:val="left" w:pos="0"/>
        </w:tabs>
        <w:suppressAutoHyphens w:val="0"/>
        <w:ind w:firstLine="0"/>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r>
        <w:rPr>
          <w:b/>
          <w:color w:val="000000" w:themeColor="text1"/>
          <w:sz w:val="28"/>
          <w:szCs w:val="28"/>
        </w:rPr>
        <w:br w:type="page"/>
      </w:r>
    </w:p>
    <w:p w:rsidR="00CC3C0E" w:rsidRPr="00656DF5" w:rsidRDefault="00CC3C0E" w:rsidP="00CC3C0E">
      <w:pPr>
        <w:suppressAutoHyphens w:val="0"/>
        <w:spacing w:after="200" w:line="276" w:lineRule="auto"/>
        <w:ind w:firstLine="0"/>
        <w:jc w:val="center"/>
        <w:rPr>
          <w:b/>
          <w:color w:val="000000" w:themeColor="text1"/>
          <w:sz w:val="28"/>
          <w:szCs w:val="28"/>
        </w:rPr>
      </w:pPr>
      <w:r>
        <w:rPr>
          <w:b/>
          <w:color w:val="000000" w:themeColor="text1"/>
          <w:sz w:val="28"/>
          <w:szCs w:val="28"/>
          <w:lang w:val="en-US"/>
        </w:rPr>
        <w:lastRenderedPageBreak/>
        <w:t>ANNOTATION</w:t>
      </w:r>
    </w:p>
    <w:p w:rsidR="00CC3C0E" w:rsidRPr="00656DF5" w:rsidRDefault="00073DB3" w:rsidP="006E2A80">
      <w:pPr>
        <w:suppressAutoHyphens w:val="0"/>
        <w:spacing w:after="200"/>
        <w:ind w:firstLine="708"/>
        <w:rPr>
          <w:color w:val="000000" w:themeColor="text1"/>
          <w:sz w:val="28"/>
          <w:szCs w:val="28"/>
        </w:rPr>
      </w:pPr>
      <w:r w:rsidRPr="00073DB3">
        <w:rPr>
          <w:color w:val="000000"/>
          <w:sz w:val="28"/>
          <w:szCs w:val="28"/>
          <w:shd w:val="clear" w:color="auto" w:fill="FFFFFF"/>
        </w:rPr>
        <w:t>In this master work was developed specialized analysis program group in</w:t>
      </w:r>
      <w:r>
        <w:rPr>
          <w:color w:val="000000"/>
          <w:sz w:val="28"/>
          <w:szCs w:val="28"/>
          <w:shd w:val="clear" w:color="auto" w:fill="FFFFFF"/>
        </w:rPr>
        <w:t>dividuals in the social network</w:t>
      </w:r>
      <w:r w:rsidRPr="00073DB3">
        <w:rPr>
          <w:color w:val="000000"/>
          <w:sz w:val="28"/>
          <w:szCs w:val="28"/>
          <w:shd w:val="clear" w:color="auto" w:fill="FFFFFF"/>
        </w:rPr>
        <w:t>.</w:t>
      </w:r>
      <w:r w:rsidR="00603A50">
        <w:rPr>
          <w:color w:val="000000"/>
          <w:sz w:val="28"/>
          <w:szCs w:val="28"/>
          <w:shd w:val="clear" w:color="auto" w:fill="FFFFFF"/>
          <w:lang w:val="en-US"/>
        </w:rPr>
        <w:t xml:space="preserve"> </w:t>
      </w:r>
      <w:r w:rsidR="00603A50" w:rsidRPr="00603A50">
        <w:rPr>
          <w:color w:val="000000"/>
          <w:sz w:val="28"/>
          <w:szCs w:val="28"/>
          <w:shd w:val="clear" w:color="auto" w:fill="FFFFFF"/>
          <w:lang w:val="en-US"/>
        </w:rPr>
        <w:t>The system was developed using technologies Java EE.</w:t>
      </w:r>
      <w:r w:rsidR="006E2A80" w:rsidRPr="006E2A80">
        <w:t xml:space="preserve"> </w:t>
      </w:r>
      <w:r w:rsidR="006E2A80" w:rsidRPr="006E2A80">
        <w:rPr>
          <w:color w:val="000000" w:themeColor="text1"/>
          <w:sz w:val="28"/>
          <w:szCs w:val="28"/>
          <w:lang w:val="en-US"/>
        </w:rPr>
        <w:t>The</w:t>
      </w:r>
      <w:r w:rsidR="006E2A80" w:rsidRPr="002F6BC8">
        <w:rPr>
          <w:color w:val="000000" w:themeColor="text1"/>
          <w:sz w:val="28"/>
          <w:szCs w:val="28"/>
        </w:rPr>
        <w:t xml:space="preserve"> </w:t>
      </w:r>
      <w:r w:rsidR="006E2A80" w:rsidRPr="006E2A80">
        <w:rPr>
          <w:color w:val="000000" w:themeColor="text1"/>
          <w:sz w:val="28"/>
          <w:szCs w:val="28"/>
          <w:lang w:val="en-US"/>
        </w:rPr>
        <w:t xml:space="preserve">system collects data from the social network Facebook. </w:t>
      </w:r>
      <w:r w:rsidR="00A17E64">
        <w:rPr>
          <w:color w:val="000000" w:themeColor="text1"/>
          <w:sz w:val="28"/>
          <w:szCs w:val="28"/>
          <w:lang w:val="en-US"/>
        </w:rPr>
        <w:t>Also h</w:t>
      </w:r>
      <w:r w:rsidR="006E2A80" w:rsidRPr="006E2A80">
        <w:rPr>
          <w:color w:val="000000" w:themeColor="text1"/>
          <w:sz w:val="28"/>
          <w:szCs w:val="28"/>
          <w:lang w:val="en-US"/>
        </w:rPr>
        <w:t>as the ability to alert the user, and the analysis and data visualization.</w:t>
      </w:r>
      <w:r w:rsidR="002F6BC8">
        <w:rPr>
          <w:color w:val="000000" w:themeColor="text1"/>
          <w:sz w:val="28"/>
          <w:szCs w:val="28"/>
        </w:rPr>
        <w:t xml:space="preserve"> </w:t>
      </w:r>
      <w:r w:rsidR="002F6BC8" w:rsidRPr="002F6BC8">
        <w:rPr>
          <w:color w:val="000000" w:themeColor="text1"/>
          <w:sz w:val="28"/>
          <w:szCs w:val="28"/>
        </w:rPr>
        <w:t>Access to the system is on any device.</w:t>
      </w:r>
      <w:r w:rsidR="006E2A80" w:rsidRPr="006E2A80">
        <w:rPr>
          <w:color w:val="000000" w:themeColor="text1"/>
          <w:sz w:val="28"/>
          <w:szCs w:val="28"/>
          <w:lang w:val="en-US"/>
        </w:rPr>
        <w:t xml:space="preserve"> Implemented prototype software system in the form of online social network analysis service.</w:t>
      </w: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CC3C0E" w:rsidRDefault="00CC3C0E">
      <w:pPr>
        <w:suppressAutoHyphens w:val="0"/>
        <w:spacing w:after="200" w:line="276" w:lineRule="auto"/>
        <w:ind w:firstLine="0"/>
        <w:jc w:val="left"/>
        <w:rPr>
          <w:b/>
          <w:color w:val="000000" w:themeColor="text1"/>
          <w:sz w:val="28"/>
          <w:szCs w:val="28"/>
        </w:rPr>
      </w:pPr>
    </w:p>
    <w:p w:rsidR="00306E97" w:rsidRPr="005F0A99" w:rsidRDefault="00306E97" w:rsidP="007E5759">
      <w:pPr>
        <w:tabs>
          <w:tab w:val="left" w:pos="0"/>
        </w:tabs>
        <w:suppressAutoHyphens w:val="0"/>
        <w:ind w:firstLine="0"/>
        <w:rPr>
          <w:b/>
          <w:color w:val="000000" w:themeColor="text1"/>
          <w:sz w:val="28"/>
          <w:szCs w:val="28"/>
        </w:rPr>
      </w:pPr>
    </w:p>
    <w:p w:rsidR="00306E97" w:rsidRPr="005F0A99" w:rsidRDefault="00306E97" w:rsidP="00306E97">
      <w:pPr>
        <w:tabs>
          <w:tab w:val="left" w:pos="3600"/>
          <w:tab w:val="center" w:pos="4818"/>
        </w:tabs>
        <w:ind w:right="1" w:firstLine="0"/>
        <w:jc w:val="left"/>
        <w:rPr>
          <w:b/>
          <w:color w:val="000000" w:themeColor="text1"/>
          <w:sz w:val="28"/>
          <w:szCs w:val="28"/>
        </w:rPr>
      </w:pPr>
      <w:r w:rsidRPr="005F0A99">
        <w:rPr>
          <w:b/>
          <w:color w:val="000000" w:themeColor="text1"/>
          <w:sz w:val="28"/>
          <w:szCs w:val="28"/>
        </w:rPr>
        <w:tab/>
      </w:r>
      <w:r w:rsidRPr="005F0A99">
        <w:rPr>
          <w:b/>
          <w:color w:val="000000" w:themeColor="text1"/>
          <w:sz w:val="28"/>
          <w:szCs w:val="28"/>
        </w:rPr>
        <w:tab/>
        <w:t>ЗМІСТ</w:t>
      </w:r>
    </w:p>
    <w:bookmarkEnd w:id="4" w:displacedByCustomXml="next"/>
    <w:bookmarkEnd w:id="3" w:displacedByCustomXml="next"/>
    <w:bookmarkEnd w:id="2" w:displacedByCustomXml="next"/>
    <w:bookmarkEnd w:id="1" w:displacedByCustomXml="next"/>
    <w:sdt>
      <w:sdtPr>
        <w:rPr>
          <w:rFonts w:ascii="Times New Roman" w:eastAsia="Times New Roman" w:hAnsi="Times New Roman" w:cs="Times New Roman"/>
          <w:color w:val="auto"/>
          <w:sz w:val="24"/>
          <w:szCs w:val="24"/>
          <w:lang w:val="ru-RU" w:eastAsia="zh-CN"/>
        </w:rPr>
        <w:id w:val="12277814"/>
        <w:docPartObj>
          <w:docPartGallery w:val="Table of Contents"/>
          <w:docPartUnique/>
        </w:docPartObj>
      </w:sdtPr>
      <w:sdtEndPr>
        <w:rPr>
          <w:b/>
          <w:bCs/>
        </w:rPr>
      </w:sdtEndPr>
      <w:sdtContent>
        <w:p w:rsidR="00F5558A" w:rsidRPr="00525376" w:rsidRDefault="00F5558A">
          <w:pPr>
            <w:pStyle w:val="a8"/>
            <w:rPr>
              <w:rFonts w:ascii="Times New Roman" w:hAnsi="Times New Roman" w:cs="Times New Roman"/>
            </w:rPr>
          </w:pPr>
        </w:p>
        <w:p w:rsidR="00F5558A" w:rsidRPr="00525376" w:rsidRDefault="00F5558A">
          <w:pPr>
            <w:pStyle w:val="11"/>
            <w:rPr>
              <w:caps w:val="0"/>
              <w:sz w:val="22"/>
              <w:szCs w:val="22"/>
            </w:rPr>
          </w:pPr>
          <w:r w:rsidRPr="00525376">
            <w:fldChar w:fldCharType="begin"/>
          </w:r>
          <w:r w:rsidRPr="00525376">
            <w:instrText xml:space="preserve"> TOC \o "1-3" \h \z \u </w:instrText>
          </w:r>
          <w:r w:rsidRPr="00525376">
            <w:fldChar w:fldCharType="separate"/>
          </w:r>
          <w:hyperlink w:anchor="_Toc437177233" w:history="1">
            <w:r w:rsidRPr="00525376">
              <w:rPr>
                <w:rStyle w:val="a3"/>
              </w:rPr>
              <w:t>ВСТУП</w:t>
            </w:r>
            <w:r w:rsidRPr="00525376">
              <w:rPr>
                <w:webHidden/>
              </w:rPr>
              <w:tab/>
            </w:r>
            <w:r w:rsidRPr="00525376">
              <w:rPr>
                <w:webHidden/>
              </w:rPr>
              <w:fldChar w:fldCharType="begin"/>
            </w:r>
            <w:r w:rsidRPr="00525376">
              <w:rPr>
                <w:webHidden/>
              </w:rPr>
              <w:instrText xml:space="preserve"> PAGEREF _Toc437177233 \h </w:instrText>
            </w:r>
            <w:r w:rsidRPr="00525376">
              <w:rPr>
                <w:webHidden/>
              </w:rPr>
            </w:r>
            <w:r w:rsidRPr="00525376">
              <w:rPr>
                <w:webHidden/>
              </w:rPr>
              <w:fldChar w:fldCharType="separate"/>
            </w:r>
            <w:r w:rsidRPr="00525376">
              <w:rPr>
                <w:webHidden/>
              </w:rPr>
              <w:t>8</w:t>
            </w:r>
            <w:r w:rsidRPr="00525376">
              <w:rPr>
                <w:webHidden/>
              </w:rPr>
              <w:fldChar w:fldCharType="end"/>
            </w:r>
          </w:hyperlink>
        </w:p>
        <w:p w:rsidR="00F5558A" w:rsidRPr="00525376" w:rsidRDefault="005877E2">
          <w:pPr>
            <w:pStyle w:val="11"/>
            <w:tabs>
              <w:tab w:val="left" w:pos="660"/>
            </w:tabs>
            <w:rPr>
              <w:caps w:val="0"/>
              <w:sz w:val="22"/>
              <w:szCs w:val="22"/>
            </w:rPr>
          </w:pPr>
          <w:hyperlink w:anchor="_Toc437177234" w:history="1">
            <w:r w:rsidR="00F5558A" w:rsidRPr="00525376">
              <w:rPr>
                <w:rStyle w:val="a3"/>
                <w:rFonts w:eastAsia="DejaVu Sans"/>
              </w:rPr>
              <w:t>1.</w:t>
            </w:r>
            <w:r w:rsidR="00F5558A" w:rsidRPr="00525376">
              <w:rPr>
                <w:caps w:val="0"/>
                <w:sz w:val="22"/>
                <w:szCs w:val="22"/>
              </w:rPr>
              <w:tab/>
            </w:r>
            <w:r w:rsidR="00F5558A" w:rsidRPr="00525376">
              <w:rPr>
                <w:rStyle w:val="a3"/>
                <w:rFonts w:eastAsia="DejaVu Sans"/>
                <w:bCs/>
              </w:rPr>
              <w:t>АНАЛІТИЧНИЙ ОГЛЯД</w:t>
            </w:r>
            <w:r w:rsidR="00F5558A" w:rsidRPr="00525376">
              <w:rPr>
                <w:webHidden/>
              </w:rPr>
              <w:tab/>
            </w:r>
            <w:r w:rsidR="00F5558A" w:rsidRPr="00525376">
              <w:rPr>
                <w:webHidden/>
              </w:rPr>
              <w:fldChar w:fldCharType="begin"/>
            </w:r>
            <w:r w:rsidR="00F5558A" w:rsidRPr="00525376">
              <w:rPr>
                <w:webHidden/>
              </w:rPr>
              <w:instrText xml:space="preserve"> PAGEREF _Toc437177234 \h </w:instrText>
            </w:r>
            <w:r w:rsidR="00F5558A" w:rsidRPr="00525376">
              <w:rPr>
                <w:webHidden/>
              </w:rPr>
            </w:r>
            <w:r w:rsidR="00F5558A" w:rsidRPr="00525376">
              <w:rPr>
                <w:webHidden/>
              </w:rPr>
              <w:fldChar w:fldCharType="separate"/>
            </w:r>
            <w:r w:rsidR="00F5558A" w:rsidRPr="00525376">
              <w:rPr>
                <w:webHidden/>
              </w:rPr>
              <w:t>10</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35" w:history="1">
            <w:r w:rsidR="00F5558A" w:rsidRPr="00525376">
              <w:rPr>
                <w:rStyle w:val="a3"/>
              </w:rPr>
              <w:t>1.1. Соціальні мережі та інтернет-сервіси</w:t>
            </w:r>
            <w:r w:rsidR="00F5558A" w:rsidRPr="00525376">
              <w:rPr>
                <w:webHidden/>
              </w:rPr>
              <w:tab/>
            </w:r>
            <w:r w:rsidR="00F5558A" w:rsidRPr="00525376">
              <w:rPr>
                <w:webHidden/>
              </w:rPr>
              <w:fldChar w:fldCharType="begin"/>
            </w:r>
            <w:r w:rsidR="00F5558A" w:rsidRPr="00525376">
              <w:rPr>
                <w:webHidden/>
              </w:rPr>
              <w:instrText xml:space="preserve"> PAGEREF _Toc437177235 \h </w:instrText>
            </w:r>
            <w:r w:rsidR="00F5558A" w:rsidRPr="00525376">
              <w:rPr>
                <w:webHidden/>
              </w:rPr>
            </w:r>
            <w:r w:rsidR="00F5558A" w:rsidRPr="00525376">
              <w:rPr>
                <w:webHidden/>
              </w:rPr>
              <w:fldChar w:fldCharType="separate"/>
            </w:r>
            <w:r w:rsidR="00F5558A" w:rsidRPr="00525376">
              <w:rPr>
                <w:webHidden/>
              </w:rPr>
              <w:t>10</w:t>
            </w:r>
            <w:r w:rsidR="00F5558A" w:rsidRPr="00525376">
              <w:rPr>
                <w:webHidden/>
              </w:rPr>
              <w:fldChar w:fldCharType="end"/>
            </w:r>
          </w:hyperlink>
        </w:p>
        <w:p w:rsidR="00F5558A" w:rsidRPr="00525376" w:rsidRDefault="005877E2">
          <w:pPr>
            <w:pStyle w:val="31"/>
            <w:rPr>
              <w:rFonts w:ascii="Times New Roman" w:hAnsi="Times New Roman"/>
              <w:noProof/>
              <w:sz w:val="28"/>
            </w:rPr>
          </w:pPr>
          <w:hyperlink w:anchor="_Toc437177236" w:history="1">
            <w:r w:rsidR="00F5558A" w:rsidRPr="00525376">
              <w:rPr>
                <w:rStyle w:val="a3"/>
                <w:rFonts w:ascii="Times New Roman" w:hAnsi="Times New Roman"/>
                <w:noProof/>
                <w:sz w:val="28"/>
              </w:rPr>
              <w:t>1.1.1. Поняття соціальної мережі</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_Toc437177236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10</w:t>
            </w:r>
            <w:r w:rsidR="00F5558A" w:rsidRPr="00525376">
              <w:rPr>
                <w:rFonts w:ascii="Times New Roman" w:hAnsi="Times New Roman"/>
                <w:noProof/>
                <w:webHidden/>
                <w:sz w:val="28"/>
              </w:rPr>
              <w:fldChar w:fldCharType="end"/>
            </w:r>
          </w:hyperlink>
        </w:p>
        <w:p w:rsidR="00F5558A" w:rsidRPr="00525376" w:rsidRDefault="005877E2">
          <w:pPr>
            <w:pStyle w:val="31"/>
            <w:rPr>
              <w:rFonts w:ascii="Times New Roman" w:hAnsi="Times New Roman"/>
              <w:noProof/>
              <w:sz w:val="28"/>
            </w:rPr>
          </w:pPr>
          <w:hyperlink w:anchor="_Toc437177237" w:history="1">
            <w:r w:rsidR="00F5558A" w:rsidRPr="00525376">
              <w:rPr>
                <w:rStyle w:val="a3"/>
                <w:rFonts w:ascii="Times New Roman" w:hAnsi="Times New Roman"/>
                <w:noProof/>
                <w:sz w:val="28"/>
                <w:lang w:val="ru-RU"/>
              </w:rPr>
              <w:t>1</w:t>
            </w:r>
            <w:r w:rsidR="00F5558A" w:rsidRPr="00525376">
              <w:rPr>
                <w:rStyle w:val="a3"/>
                <w:rFonts w:ascii="Times New Roman" w:hAnsi="Times New Roman"/>
                <w:noProof/>
                <w:sz w:val="28"/>
              </w:rPr>
              <w:t>.1.2. Методи аналізу соціальних мереж</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_Toc437177237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12</w:t>
            </w:r>
            <w:r w:rsidR="00F5558A" w:rsidRPr="00525376">
              <w:rPr>
                <w:rFonts w:ascii="Times New Roman" w:hAnsi="Times New Roman"/>
                <w:noProof/>
                <w:webHidden/>
                <w:sz w:val="28"/>
              </w:rPr>
              <w:fldChar w:fldCharType="end"/>
            </w:r>
          </w:hyperlink>
        </w:p>
        <w:p w:rsidR="00F5558A" w:rsidRPr="00525376" w:rsidRDefault="005877E2">
          <w:pPr>
            <w:pStyle w:val="21"/>
            <w:rPr>
              <w:rFonts w:eastAsiaTheme="minorEastAsia"/>
              <w:sz w:val="22"/>
              <w:szCs w:val="22"/>
            </w:rPr>
          </w:pPr>
          <w:hyperlink w:anchor="_Toc437177238" w:history="1">
            <w:r w:rsidR="00F5558A" w:rsidRPr="00525376">
              <w:rPr>
                <w:rStyle w:val="a3"/>
              </w:rPr>
              <w:t>1.3. Використання теорії графів для аналізу соціальних мереж</w:t>
            </w:r>
            <w:r w:rsidR="00F5558A" w:rsidRPr="00525376">
              <w:rPr>
                <w:webHidden/>
              </w:rPr>
              <w:tab/>
            </w:r>
            <w:r w:rsidR="00F5558A" w:rsidRPr="00525376">
              <w:rPr>
                <w:webHidden/>
              </w:rPr>
              <w:fldChar w:fldCharType="begin"/>
            </w:r>
            <w:r w:rsidR="00F5558A" w:rsidRPr="00525376">
              <w:rPr>
                <w:webHidden/>
              </w:rPr>
              <w:instrText xml:space="preserve"> PAGEREF _Toc437177238 \h </w:instrText>
            </w:r>
            <w:r w:rsidR="00F5558A" w:rsidRPr="00525376">
              <w:rPr>
                <w:webHidden/>
              </w:rPr>
            </w:r>
            <w:r w:rsidR="00F5558A" w:rsidRPr="00525376">
              <w:rPr>
                <w:webHidden/>
              </w:rPr>
              <w:fldChar w:fldCharType="separate"/>
            </w:r>
            <w:r w:rsidR="00F5558A" w:rsidRPr="00525376">
              <w:rPr>
                <w:webHidden/>
              </w:rPr>
              <w:t>15</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39" w:history="1">
            <w:r w:rsidR="00F5558A" w:rsidRPr="00525376">
              <w:rPr>
                <w:rStyle w:val="a3"/>
              </w:rPr>
              <w:t>1.4. Розподілена обробка даних за допомогою Hadoop</w:t>
            </w:r>
            <w:r w:rsidR="00F5558A" w:rsidRPr="00525376">
              <w:rPr>
                <w:webHidden/>
              </w:rPr>
              <w:tab/>
            </w:r>
            <w:r w:rsidR="00F5558A" w:rsidRPr="00525376">
              <w:rPr>
                <w:webHidden/>
              </w:rPr>
              <w:fldChar w:fldCharType="begin"/>
            </w:r>
            <w:r w:rsidR="00F5558A" w:rsidRPr="00525376">
              <w:rPr>
                <w:webHidden/>
              </w:rPr>
              <w:instrText xml:space="preserve"> PAGEREF _Toc437177239 \h </w:instrText>
            </w:r>
            <w:r w:rsidR="00F5558A" w:rsidRPr="00525376">
              <w:rPr>
                <w:webHidden/>
              </w:rPr>
            </w:r>
            <w:r w:rsidR="00F5558A" w:rsidRPr="00525376">
              <w:rPr>
                <w:webHidden/>
              </w:rPr>
              <w:fldChar w:fldCharType="separate"/>
            </w:r>
            <w:r w:rsidR="00F5558A" w:rsidRPr="00525376">
              <w:rPr>
                <w:webHidden/>
              </w:rPr>
              <w:t>17</w:t>
            </w:r>
            <w:r w:rsidR="00F5558A" w:rsidRPr="00525376">
              <w:rPr>
                <w:webHidden/>
              </w:rPr>
              <w:fldChar w:fldCharType="end"/>
            </w:r>
          </w:hyperlink>
        </w:p>
        <w:p w:rsidR="00F5558A" w:rsidRPr="00525376" w:rsidRDefault="005877E2">
          <w:pPr>
            <w:pStyle w:val="31"/>
            <w:rPr>
              <w:rFonts w:ascii="Times New Roman" w:hAnsi="Times New Roman"/>
              <w:noProof/>
              <w:sz w:val="28"/>
            </w:rPr>
          </w:pPr>
          <w:hyperlink w:anchor="_Toc437177240" w:history="1">
            <w:r w:rsidR="00F5558A" w:rsidRPr="00525376">
              <w:rPr>
                <w:rStyle w:val="a3"/>
                <w:rFonts w:ascii="Times New Roman" w:hAnsi="Times New Roman"/>
                <w:noProof/>
                <w:sz w:val="28"/>
              </w:rPr>
              <w:t>1.4.1. Архітектура та принципи роботи</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_Toc437177240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18</w:t>
            </w:r>
            <w:r w:rsidR="00F5558A" w:rsidRPr="00525376">
              <w:rPr>
                <w:rFonts w:ascii="Times New Roman" w:hAnsi="Times New Roman"/>
                <w:noProof/>
                <w:webHidden/>
                <w:sz w:val="28"/>
              </w:rPr>
              <w:fldChar w:fldCharType="end"/>
            </w:r>
          </w:hyperlink>
        </w:p>
        <w:p w:rsidR="00F5558A" w:rsidRPr="00525376" w:rsidRDefault="005877E2">
          <w:pPr>
            <w:pStyle w:val="31"/>
            <w:rPr>
              <w:rFonts w:ascii="Times New Roman" w:hAnsi="Times New Roman"/>
              <w:noProof/>
              <w:sz w:val="28"/>
            </w:rPr>
          </w:pPr>
          <w:hyperlink w:anchor="_Toc437177241" w:history="1">
            <w:r w:rsidR="00F5558A" w:rsidRPr="00525376">
              <w:rPr>
                <w:rStyle w:val="a3"/>
                <w:rFonts w:ascii="Times New Roman" w:hAnsi="Times New Roman"/>
                <w:noProof/>
                <w:sz w:val="28"/>
              </w:rPr>
              <w:t>1.4.2. Розподілена файлова система HDFS</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_Toc437177241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20</w:t>
            </w:r>
            <w:r w:rsidR="00F5558A" w:rsidRPr="00525376">
              <w:rPr>
                <w:rFonts w:ascii="Times New Roman" w:hAnsi="Times New Roman"/>
                <w:noProof/>
                <w:webHidden/>
                <w:sz w:val="28"/>
              </w:rPr>
              <w:fldChar w:fldCharType="end"/>
            </w:r>
          </w:hyperlink>
        </w:p>
        <w:p w:rsidR="00F5558A" w:rsidRPr="00525376" w:rsidRDefault="005877E2">
          <w:pPr>
            <w:pStyle w:val="31"/>
            <w:rPr>
              <w:rFonts w:ascii="Times New Roman" w:hAnsi="Times New Roman"/>
              <w:noProof/>
              <w:sz w:val="28"/>
            </w:rPr>
          </w:pPr>
          <w:hyperlink w:anchor="_Toc437177242" w:history="1">
            <w:r w:rsidR="00F5558A" w:rsidRPr="00525376">
              <w:rPr>
                <w:rStyle w:val="a3"/>
                <w:rFonts w:ascii="Times New Roman" w:hAnsi="Times New Roman"/>
                <w:noProof/>
                <w:sz w:val="28"/>
              </w:rPr>
              <w:t>1.4.3. MapReduce і обробка великомасштабних графів</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_Toc437177242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23</w:t>
            </w:r>
            <w:r w:rsidR="00F5558A" w:rsidRPr="00525376">
              <w:rPr>
                <w:rFonts w:ascii="Times New Roman" w:hAnsi="Times New Roman"/>
                <w:noProof/>
                <w:webHidden/>
                <w:sz w:val="28"/>
              </w:rPr>
              <w:fldChar w:fldCharType="end"/>
            </w:r>
          </w:hyperlink>
        </w:p>
        <w:p w:rsidR="00F5558A" w:rsidRPr="00525376" w:rsidRDefault="005877E2">
          <w:pPr>
            <w:pStyle w:val="31"/>
            <w:rPr>
              <w:rFonts w:ascii="Times New Roman" w:hAnsi="Times New Roman"/>
              <w:noProof/>
              <w:sz w:val="28"/>
            </w:rPr>
          </w:pPr>
          <w:hyperlink w:anchor="_Toc437177243" w:history="1">
            <w:r w:rsidR="00F5558A" w:rsidRPr="00525376">
              <w:rPr>
                <w:rStyle w:val="a3"/>
                <w:rFonts w:ascii="Times New Roman" w:hAnsi="Times New Roman"/>
                <w:noProof/>
                <w:sz w:val="28"/>
              </w:rPr>
              <w:t>1.4.4. Алгоритми на графах в моделі MapReduce</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_Toc437177243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24</w:t>
            </w:r>
            <w:r w:rsidR="00F5558A" w:rsidRPr="00525376">
              <w:rPr>
                <w:rFonts w:ascii="Times New Roman" w:hAnsi="Times New Roman"/>
                <w:noProof/>
                <w:webHidden/>
                <w:sz w:val="28"/>
              </w:rPr>
              <w:fldChar w:fldCharType="end"/>
            </w:r>
          </w:hyperlink>
        </w:p>
        <w:p w:rsidR="00F5558A" w:rsidRPr="00525376" w:rsidRDefault="005877E2">
          <w:pPr>
            <w:pStyle w:val="11"/>
            <w:rPr>
              <w:caps w:val="0"/>
              <w:sz w:val="22"/>
              <w:szCs w:val="22"/>
            </w:rPr>
          </w:pPr>
          <w:hyperlink w:anchor="_Toc437177244" w:history="1">
            <w:r w:rsidR="00F5558A" w:rsidRPr="00525376">
              <w:rPr>
                <w:rStyle w:val="a3"/>
              </w:rPr>
              <w:t>2.ВИБІР ІНСТРУМЕНТІВ ТА СОЦІАЛЬНОЇ МЕРЕЖІ</w:t>
            </w:r>
            <w:r w:rsidR="00F5558A" w:rsidRPr="00525376">
              <w:rPr>
                <w:webHidden/>
              </w:rPr>
              <w:tab/>
            </w:r>
            <w:r w:rsidR="00F5558A" w:rsidRPr="00525376">
              <w:rPr>
                <w:webHidden/>
              </w:rPr>
              <w:fldChar w:fldCharType="begin"/>
            </w:r>
            <w:r w:rsidR="00F5558A" w:rsidRPr="00525376">
              <w:rPr>
                <w:webHidden/>
              </w:rPr>
              <w:instrText xml:space="preserve"> PAGEREF _Toc437177244 \h </w:instrText>
            </w:r>
            <w:r w:rsidR="00F5558A" w:rsidRPr="00525376">
              <w:rPr>
                <w:webHidden/>
              </w:rPr>
            </w:r>
            <w:r w:rsidR="00F5558A" w:rsidRPr="00525376">
              <w:rPr>
                <w:webHidden/>
              </w:rPr>
              <w:fldChar w:fldCharType="separate"/>
            </w:r>
            <w:r w:rsidR="00F5558A" w:rsidRPr="00525376">
              <w:rPr>
                <w:webHidden/>
              </w:rPr>
              <w:t>26</w:t>
            </w:r>
            <w:r w:rsidR="00F5558A" w:rsidRPr="00525376">
              <w:rPr>
                <w:webHidden/>
              </w:rPr>
              <w:fldChar w:fldCharType="end"/>
            </w:r>
          </w:hyperlink>
        </w:p>
        <w:p w:rsidR="00F5558A" w:rsidRPr="00525376" w:rsidRDefault="005877E2">
          <w:pPr>
            <w:pStyle w:val="21"/>
            <w:tabs>
              <w:tab w:val="left" w:pos="880"/>
            </w:tabs>
            <w:rPr>
              <w:rFonts w:eastAsiaTheme="minorEastAsia"/>
              <w:sz w:val="22"/>
              <w:szCs w:val="22"/>
            </w:rPr>
          </w:pPr>
          <w:hyperlink w:anchor="_Toc437177245" w:history="1">
            <w:r w:rsidR="00F5558A" w:rsidRPr="00525376">
              <w:rPr>
                <w:rStyle w:val="a3"/>
              </w:rPr>
              <w:t>2.1.</w:t>
            </w:r>
            <w:r w:rsidR="00F5558A" w:rsidRPr="00525376">
              <w:rPr>
                <w:rFonts w:eastAsiaTheme="minorEastAsia"/>
                <w:sz w:val="22"/>
                <w:szCs w:val="22"/>
              </w:rPr>
              <w:tab/>
            </w:r>
            <w:r w:rsidR="00F5558A" w:rsidRPr="00525376">
              <w:rPr>
                <w:rStyle w:val="a3"/>
              </w:rPr>
              <w:t>Вибір мови програмування для реалізації проекту</w:t>
            </w:r>
            <w:r w:rsidR="00F5558A" w:rsidRPr="00525376">
              <w:rPr>
                <w:webHidden/>
              </w:rPr>
              <w:tab/>
            </w:r>
            <w:r w:rsidR="00F5558A" w:rsidRPr="00525376">
              <w:rPr>
                <w:webHidden/>
              </w:rPr>
              <w:fldChar w:fldCharType="begin"/>
            </w:r>
            <w:r w:rsidR="00F5558A" w:rsidRPr="00525376">
              <w:rPr>
                <w:webHidden/>
              </w:rPr>
              <w:instrText xml:space="preserve"> PAGEREF _Toc437177245 \h </w:instrText>
            </w:r>
            <w:r w:rsidR="00F5558A" w:rsidRPr="00525376">
              <w:rPr>
                <w:webHidden/>
              </w:rPr>
            </w:r>
            <w:r w:rsidR="00F5558A" w:rsidRPr="00525376">
              <w:rPr>
                <w:webHidden/>
              </w:rPr>
              <w:fldChar w:fldCharType="separate"/>
            </w:r>
            <w:r w:rsidR="00F5558A" w:rsidRPr="00525376">
              <w:rPr>
                <w:webHidden/>
              </w:rPr>
              <w:t>26</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46" w:history="1">
            <w:r w:rsidR="00F5558A" w:rsidRPr="00525376">
              <w:rPr>
                <w:rStyle w:val="a3"/>
              </w:rPr>
              <w:t xml:space="preserve">2.2. Вибір мови </w:t>
            </w:r>
            <w:r w:rsidR="00F5558A" w:rsidRPr="00525376">
              <w:rPr>
                <w:rStyle w:val="a3"/>
                <w:lang w:val="en-US"/>
              </w:rPr>
              <w:t>JavaScript</w:t>
            </w:r>
            <w:r w:rsidR="00F5558A" w:rsidRPr="00525376">
              <w:rPr>
                <w:rStyle w:val="a3"/>
              </w:rPr>
              <w:t xml:space="preserve"> для реалізації інтерфейсу користувача</w:t>
            </w:r>
            <w:r w:rsidR="00F5558A" w:rsidRPr="00525376">
              <w:rPr>
                <w:webHidden/>
              </w:rPr>
              <w:tab/>
            </w:r>
            <w:r w:rsidR="00F5558A" w:rsidRPr="00525376">
              <w:rPr>
                <w:webHidden/>
              </w:rPr>
              <w:fldChar w:fldCharType="begin"/>
            </w:r>
            <w:r w:rsidR="00F5558A" w:rsidRPr="00525376">
              <w:rPr>
                <w:webHidden/>
              </w:rPr>
              <w:instrText xml:space="preserve"> PAGEREF _Toc437177246 \h </w:instrText>
            </w:r>
            <w:r w:rsidR="00F5558A" w:rsidRPr="00525376">
              <w:rPr>
                <w:webHidden/>
              </w:rPr>
            </w:r>
            <w:r w:rsidR="00F5558A" w:rsidRPr="00525376">
              <w:rPr>
                <w:webHidden/>
              </w:rPr>
              <w:fldChar w:fldCharType="separate"/>
            </w:r>
            <w:r w:rsidR="00F5558A" w:rsidRPr="00525376">
              <w:rPr>
                <w:webHidden/>
              </w:rPr>
              <w:t>28</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47" w:history="1">
            <w:r w:rsidR="00F5558A" w:rsidRPr="00525376">
              <w:rPr>
                <w:rStyle w:val="a3"/>
              </w:rPr>
              <w:t xml:space="preserve">2.3. Використання </w:t>
            </w:r>
            <w:r w:rsidR="00F5558A" w:rsidRPr="00525376">
              <w:rPr>
                <w:rStyle w:val="a3"/>
                <w:lang w:val="en-US"/>
              </w:rPr>
              <w:t>JSON</w:t>
            </w:r>
            <w:r w:rsidR="00F5558A" w:rsidRPr="00525376">
              <w:rPr>
                <w:rStyle w:val="a3"/>
              </w:rPr>
              <w:t xml:space="preserve"> для обміну даними</w:t>
            </w:r>
            <w:r w:rsidR="00F5558A" w:rsidRPr="00525376">
              <w:rPr>
                <w:webHidden/>
              </w:rPr>
              <w:tab/>
            </w:r>
            <w:r w:rsidR="00F5558A" w:rsidRPr="00525376">
              <w:rPr>
                <w:webHidden/>
              </w:rPr>
              <w:fldChar w:fldCharType="begin"/>
            </w:r>
            <w:r w:rsidR="00F5558A" w:rsidRPr="00525376">
              <w:rPr>
                <w:webHidden/>
              </w:rPr>
              <w:instrText xml:space="preserve"> PAGEREF _Toc437177247 \h </w:instrText>
            </w:r>
            <w:r w:rsidR="00F5558A" w:rsidRPr="00525376">
              <w:rPr>
                <w:webHidden/>
              </w:rPr>
            </w:r>
            <w:r w:rsidR="00F5558A" w:rsidRPr="00525376">
              <w:rPr>
                <w:webHidden/>
              </w:rPr>
              <w:fldChar w:fldCharType="separate"/>
            </w:r>
            <w:r w:rsidR="00F5558A" w:rsidRPr="00525376">
              <w:rPr>
                <w:webHidden/>
              </w:rPr>
              <w:t>29</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48" w:history="1">
            <w:r w:rsidR="00F5558A" w:rsidRPr="00525376">
              <w:rPr>
                <w:rStyle w:val="a3"/>
              </w:rPr>
              <w:t>2.4. Вибір соціальної мережі</w:t>
            </w:r>
            <w:r w:rsidR="00F5558A" w:rsidRPr="00525376">
              <w:rPr>
                <w:webHidden/>
              </w:rPr>
              <w:tab/>
            </w:r>
            <w:r w:rsidR="00F5558A" w:rsidRPr="00525376">
              <w:rPr>
                <w:webHidden/>
              </w:rPr>
              <w:fldChar w:fldCharType="begin"/>
            </w:r>
            <w:r w:rsidR="00F5558A" w:rsidRPr="00525376">
              <w:rPr>
                <w:webHidden/>
              </w:rPr>
              <w:instrText xml:space="preserve"> PAGEREF _Toc437177248 \h </w:instrText>
            </w:r>
            <w:r w:rsidR="00F5558A" w:rsidRPr="00525376">
              <w:rPr>
                <w:webHidden/>
              </w:rPr>
            </w:r>
            <w:r w:rsidR="00F5558A" w:rsidRPr="00525376">
              <w:rPr>
                <w:webHidden/>
              </w:rPr>
              <w:fldChar w:fldCharType="separate"/>
            </w:r>
            <w:r w:rsidR="00F5558A" w:rsidRPr="00525376">
              <w:rPr>
                <w:webHidden/>
              </w:rPr>
              <w:t>30</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49" w:history="1">
            <w:r w:rsidR="00F5558A" w:rsidRPr="00525376">
              <w:rPr>
                <w:rStyle w:val="a3"/>
                <w:shd w:val="clear" w:color="auto" w:fill="FFFFFF"/>
              </w:rPr>
              <w:t>2.5.  Вибір інструменту для парсингу веб сторінок</w:t>
            </w:r>
            <w:r w:rsidR="00F5558A" w:rsidRPr="00525376">
              <w:rPr>
                <w:webHidden/>
              </w:rPr>
              <w:tab/>
            </w:r>
            <w:r w:rsidR="00F5558A" w:rsidRPr="00525376">
              <w:rPr>
                <w:webHidden/>
              </w:rPr>
              <w:fldChar w:fldCharType="begin"/>
            </w:r>
            <w:r w:rsidR="00F5558A" w:rsidRPr="00525376">
              <w:rPr>
                <w:webHidden/>
              </w:rPr>
              <w:instrText xml:space="preserve"> PAGEREF _Toc437177249 \h </w:instrText>
            </w:r>
            <w:r w:rsidR="00F5558A" w:rsidRPr="00525376">
              <w:rPr>
                <w:webHidden/>
              </w:rPr>
            </w:r>
            <w:r w:rsidR="00F5558A" w:rsidRPr="00525376">
              <w:rPr>
                <w:webHidden/>
              </w:rPr>
              <w:fldChar w:fldCharType="separate"/>
            </w:r>
            <w:r w:rsidR="00F5558A" w:rsidRPr="00525376">
              <w:rPr>
                <w:webHidden/>
              </w:rPr>
              <w:t>31</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50" w:history="1">
            <w:r w:rsidR="00F5558A" w:rsidRPr="00525376">
              <w:rPr>
                <w:rStyle w:val="a3"/>
                <w:shd w:val="clear" w:color="auto" w:fill="FFFFFF"/>
              </w:rPr>
              <w:t>2.6. Вибір засобів для реалізації бази даних</w:t>
            </w:r>
            <w:r w:rsidR="00F5558A" w:rsidRPr="00525376">
              <w:rPr>
                <w:webHidden/>
              </w:rPr>
              <w:tab/>
            </w:r>
            <w:r w:rsidR="00F5558A" w:rsidRPr="00525376">
              <w:rPr>
                <w:webHidden/>
              </w:rPr>
              <w:fldChar w:fldCharType="begin"/>
            </w:r>
            <w:r w:rsidR="00F5558A" w:rsidRPr="00525376">
              <w:rPr>
                <w:webHidden/>
              </w:rPr>
              <w:instrText xml:space="preserve"> PAGEREF _Toc437177250 \h </w:instrText>
            </w:r>
            <w:r w:rsidR="00F5558A" w:rsidRPr="00525376">
              <w:rPr>
                <w:webHidden/>
              </w:rPr>
            </w:r>
            <w:r w:rsidR="00F5558A" w:rsidRPr="00525376">
              <w:rPr>
                <w:webHidden/>
              </w:rPr>
              <w:fldChar w:fldCharType="separate"/>
            </w:r>
            <w:r w:rsidR="00F5558A" w:rsidRPr="00525376">
              <w:rPr>
                <w:webHidden/>
              </w:rPr>
              <w:t>33</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51" w:history="1">
            <w:r w:rsidR="00F5558A" w:rsidRPr="00525376">
              <w:rPr>
                <w:rStyle w:val="a3"/>
              </w:rPr>
              <w:t>2.7.  Вибір веб сервера</w:t>
            </w:r>
            <w:r w:rsidR="00F5558A" w:rsidRPr="00525376">
              <w:rPr>
                <w:webHidden/>
              </w:rPr>
              <w:tab/>
            </w:r>
            <w:r w:rsidR="00F5558A" w:rsidRPr="00525376">
              <w:rPr>
                <w:webHidden/>
              </w:rPr>
              <w:fldChar w:fldCharType="begin"/>
            </w:r>
            <w:r w:rsidR="00F5558A" w:rsidRPr="00525376">
              <w:rPr>
                <w:webHidden/>
              </w:rPr>
              <w:instrText xml:space="preserve"> PAGEREF _Toc437177251 \h </w:instrText>
            </w:r>
            <w:r w:rsidR="00F5558A" w:rsidRPr="00525376">
              <w:rPr>
                <w:webHidden/>
              </w:rPr>
            </w:r>
            <w:r w:rsidR="00F5558A" w:rsidRPr="00525376">
              <w:rPr>
                <w:webHidden/>
              </w:rPr>
              <w:fldChar w:fldCharType="separate"/>
            </w:r>
            <w:r w:rsidR="00F5558A" w:rsidRPr="00525376">
              <w:rPr>
                <w:webHidden/>
              </w:rPr>
              <w:t>36</w:t>
            </w:r>
            <w:r w:rsidR="00F5558A" w:rsidRPr="00525376">
              <w:rPr>
                <w:webHidden/>
              </w:rPr>
              <w:fldChar w:fldCharType="end"/>
            </w:r>
          </w:hyperlink>
        </w:p>
        <w:p w:rsidR="00F5558A" w:rsidRPr="00525376" w:rsidRDefault="005877E2">
          <w:pPr>
            <w:pStyle w:val="11"/>
            <w:rPr>
              <w:caps w:val="0"/>
              <w:sz w:val="22"/>
              <w:szCs w:val="22"/>
            </w:rPr>
          </w:pPr>
          <w:hyperlink w:anchor="_Toc437177252" w:history="1">
            <w:r w:rsidR="00F5558A" w:rsidRPr="00525376">
              <w:rPr>
                <w:rStyle w:val="a3"/>
                <w:shd w:val="clear" w:color="auto" w:fill="FFFFFF"/>
              </w:rPr>
              <w:t>3. Реалізація спеціалізованої програми аналізу груп індивідуумів в соціальній мережі</w:t>
            </w:r>
            <w:r w:rsidR="00F5558A" w:rsidRPr="00525376">
              <w:rPr>
                <w:webHidden/>
              </w:rPr>
              <w:tab/>
            </w:r>
            <w:r w:rsidR="00F5558A" w:rsidRPr="00525376">
              <w:rPr>
                <w:webHidden/>
              </w:rPr>
              <w:fldChar w:fldCharType="begin"/>
            </w:r>
            <w:r w:rsidR="00F5558A" w:rsidRPr="00525376">
              <w:rPr>
                <w:webHidden/>
              </w:rPr>
              <w:instrText xml:space="preserve"> PAGEREF _Toc437177252 \h </w:instrText>
            </w:r>
            <w:r w:rsidR="00F5558A" w:rsidRPr="00525376">
              <w:rPr>
                <w:webHidden/>
              </w:rPr>
            </w:r>
            <w:r w:rsidR="00F5558A" w:rsidRPr="00525376">
              <w:rPr>
                <w:webHidden/>
              </w:rPr>
              <w:fldChar w:fldCharType="separate"/>
            </w:r>
            <w:r w:rsidR="00F5558A" w:rsidRPr="00525376">
              <w:rPr>
                <w:webHidden/>
              </w:rPr>
              <w:t>38</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53" w:history="1">
            <w:r w:rsidR="00F5558A" w:rsidRPr="00525376">
              <w:rPr>
                <w:rStyle w:val="a3"/>
              </w:rPr>
              <w:t>3.1. Розробка алгоритму роботи спеціалізованої програми аналізу груп індивідуумів в соціальній мережі</w:t>
            </w:r>
            <w:r w:rsidR="00F5558A" w:rsidRPr="00525376">
              <w:rPr>
                <w:webHidden/>
              </w:rPr>
              <w:tab/>
            </w:r>
            <w:r w:rsidR="00F5558A" w:rsidRPr="00525376">
              <w:rPr>
                <w:webHidden/>
              </w:rPr>
              <w:fldChar w:fldCharType="begin"/>
            </w:r>
            <w:r w:rsidR="00F5558A" w:rsidRPr="00525376">
              <w:rPr>
                <w:webHidden/>
              </w:rPr>
              <w:instrText xml:space="preserve"> PAGEREF _Toc437177253 \h </w:instrText>
            </w:r>
            <w:r w:rsidR="00F5558A" w:rsidRPr="00525376">
              <w:rPr>
                <w:webHidden/>
              </w:rPr>
            </w:r>
            <w:r w:rsidR="00F5558A" w:rsidRPr="00525376">
              <w:rPr>
                <w:webHidden/>
              </w:rPr>
              <w:fldChar w:fldCharType="separate"/>
            </w:r>
            <w:r w:rsidR="00F5558A" w:rsidRPr="00525376">
              <w:rPr>
                <w:webHidden/>
              </w:rPr>
              <w:t>38</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54" w:history="1">
            <w:r w:rsidR="00F5558A" w:rsidRPr="00525376">
              <w:rPr>
                <w:rStyle w:val="a3"/>
                <w:bCs/>
              </w:rPr>
              <w:t xml:space="preserve">3.2. Реалізація серверної частини </w:t>
            </w:r>
            <w:r w:rsidR="00F5558A" w:rsidRPr="00525376">
              <w:rPr>
                <w:rStyle w:val="a3"/>
                <w:shd w:val="clear" w:color="auto" w:fill="FFFFFF"/>
              </w:rPr>
              <w:t>спеціалізованої програми аналізу груп індивідуумів в соціальній мережі</w:t>
            </w:r>
            <w:r w:rsidR="00F5558A" w:rsidRPr="00525376">
              <w:rPr>
                <w:webHidden/>
              </w:rPr>
              <w:tab/>
            </w:r>
            <w:r w:rsidR="00F5558A" w:rsidRPr="00525376">
              <w:rPr>
                <w:webHidden/>
              </w:rPr>
              <w:fldChar w:fldCharType="begin"/>
            </w:r>
            <w:r w:rsidR="00F5558A" w:rsidRPr="00525376">
              <w:rPr>
                <w:webHidden/>
              </w:rPr>
              <w:instrText xml:space="preserve"> PAGEREF _Toc437177254 \h </w:instrText>
            </w:r>
            <w:r w:rsidR="00F5558A" w:rsidRPr="00525376">
              <w:rPr>
                <w:webHidden/>
              </w:rPr>
            </w:r>
            <w:r w:rsidR="00F5558A" w:rsidRPr="00525376">
              <w:rPr>
                <w:webHidden/>
              </w:rPr>
              <w:fldChar w:fldCharType="separate"/>
            </w:r>
            <w:r w:rsidR="00F5558A" w:rsidRPr="00525376">
              <w:rPr>
                <w:webHidden/>
              </w:rPr>
              <w:t>42</w:t>
            </w:r>
            <w:r w:rsidR="00F5558A" w:rsidRPr="00525376">
              <w:rPr>
                <w:webHidden/>
              </w:rPr>
              <w:fldChar w:fldCharType="end"/>
            </w:r>
          </w:hyperlink>
        </w:p>
        <w:p w:rsidR="00F5558A" w:rsidRPr="00525376" w:rsidRDefault="005877E2">
          <w:pPr>
            <w:pStyle w:val="31"/>
            <w:rPr>
              <w:rFonts w:ascii="Times New Roman" w:hAnsi="Times New Roman"/>
              <w:noProof/>
              <w:sz w:val="28"/>
            </w:rPr>
          </w:pPr>
          <w:hyperlink w:anchor="_Toc437177255" w:history="1">
            <w:r w:rsidR="00F5558A" w:rsidRPr="00525376">
              <w:rPr>
                <w:rStyle w:val="a3"/>
                <w:rFonts w:ascii="Times New Roman" w:hAnsi="Times New Roman"/>
                <w:noProof/>
                <w:sz w:val="28"/>
              </w:rPr>
              <w:t>3.2.1. Структура проекту</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_Toc437177255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42</w:t>
            </w:r>
            <w:r w:rsidR="00F5558A" w:rsidRPr="00525376">
              <w:rPr>
                <w:rFonts w:ascii="Times New Roman" w:hAnsi="Times New Roman"/>
                <w:noProof/>
                <w:webHidden/>
                <w:sz w:val="28"/>
              </w:rPr>
              <w:fldChar w:fldCharType="end"/>
            </w:r>
          </w:hyperlink>
        </w:p>
        <w:p w:rsidR="00F5558A" w:rsidRPr="00525376" w:rsidRDefault="005877E2">
          <w:pPr>
            <w:pStyle w:val="31"/>
            <w:rPr>
              <w:rFonts w:ascii="Times New Roman" w:hAnsi="Times New Roman"/>
              <w:noProof/>
              <w:sz w:val="28"/>
            </w:rPr>
          </w:pPr>
          <w:hyperlink w:anchor="_Toc437177256" w:history="1">
            <w:r w:rsidR="00F5558A" w:rsidRPr="00525376">
              <w:rPr>
                <w:rStyle w:val="a3"/>
                <w:rFonts w:ascii="Times New Roman" w:hAnsi="Times New Roman"/>
                <w:noProof/>
                <w:sz w:val="28"/>
                <w:shd w:val="clear" w:color="auto" w:fill="FFFFFF"/>
                <w:lang w:val="ru-RU"/>
              </w:rPr>
              <w:t>3.2.2. А</w:t>
            </w:r>
            <w:r w:rsidR="00F5558A" w:rsidRPr="00525376">
              <w:rPr>
                <w:rStyle w:val="a3"/>
                <w:rFonts w:ascii="Times New Roman" w:hAnsi="Times New Roman"/>
                <w:noProof/>
                <w:sz w:val="28"/>
                <w:shd w:val="clear" w:color="auto" w:fill="FFFFFF"/>
              </w:rPr>
              <w:t>вторизація та реєстрація  користувача в системі</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_Toc437177256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43</w:t>
            </w:r>
            <w:r w:rsidR="00F5558A" w:rsidRPr="00525376">
              <w:rPr>
                <w:rFonts w:ascii="Times New Roman" w:hAnsi="Times New Roman"/>
                <w:noProof/>
                <w:webHidden/>
                <w:sz w:val="28"/>
              </w:rPr>
              <w:fldChar w:fldCharType="end"/>
            </w:r>
          </w:hyperlink>
        </w:p>
        <w:p w:rsidR="00F5558A" w:rsidRPr="00525376" w:rsidRDefault="005877E2">
          <w:pPr>
            <w:pStyle w:val="31"/>
            <w:rPr>
              <w:rFonts w:ascii="Times New Roman" w:hAnsi="Times New Roman"/>
              <w:noProof/>
              <w:sz w:val="28"/>
            </w:rPr>
          </w:pPr>
          <w:hyperlink w:anchor="_Toc437177257" w:history="1">
            <w:r w:rsidR="00F5558A" w:rsidRPr="00525376">
              <w:rPr>
                <w:rStyle w:val="a3"/>
                <w:rFonts w:ascii="Times New Roman" w:hAnsi="Times New Roman"/>
                <w:noProof/>
                <w:sz w:val="28"/>
                <w:shd w:val="clear" w:color="auto" w:fill="FFFFFF"/>
              </w:rPr>
              <w:t>3.2.3. Збір даних з соціальної мережі</w:t>
            </w:r>
            <w:r w:rsidR="00F5558A" w:rsidRPr="00525376">
              <w:rPr>
                <w:rFonts w:ascii="Times New Roman" w:hAnsi="Times New Roman"/>
                <w:noProof/>
                <w:webHidden/>
                <w:sz w:val="28"/>
              </w:rPr>
              <w:tab/>
            </w:r>
            <w:r w:rsidR="00F5558A" w:rsidRPr="00525376">
              <w:rPr>
                <w:rFonts w:ascii="Times New Roman" w:hAnsi="Times New Roman"/>
                <w:noProof/>
                <w:webHidden/>
                <w:sz w:val="28"/>
              </w:rPr>
              <w:fldChar w:fldCharType="begin"/>
            </w:r>
            <w:r w:rsidR="00F5558A" w:rsidRPr="00525376">
              <w:rPr>
                <w:rFonts w:ascii="Times New Roman" w:hAnsi="Times New Roman"/>
                <w:noProof/>
                <w:webHidden/>
                <w:sz w:val="28"/>
              </w:rPr>
              <w:instrText xml:space="preserve"> PAGEREF _Toc437177257 \h </w:instrText>
            </w:r>
            <w:r w:rsidR="00F5558A" w:rsidRPr="00525376">
              <w:rPr>
                <w:rFonts w:ascii="Times New Roman" w:hAnsi="Times New Roman"/>
                <w:noProof/>
                <w:webHidden/>
                <w:sz w:val="28"/>
              </w:rPr>
            </w:r>
            <w:r w:rsidR="00F5558A" w:rsidRPr="00525376">
              <w:rPr>
                <w:rFonts w:ascii="Times New Roman" w:hAnsi="Times New Roman"/>
                <w:noProof/>
                <w:webHidden/>
                <w:sz w:val="28"/>
              </w:rPr>
              <w:fldChar w:fldCharType="separate"/>
            </w:r>
            <w:r w:rsidR="00F5558A" w:rsidRPr="00525376">
              <w:rPr>
                <w:rFonts w:ascii="Times New Roman" w:hAnsi="Times New Roman"/>
                <w:noProof/>
                <w:webHidden/>
                <w:sz w:val="28"/>
              </w:rPr>
              <w:t>47</w:t>
            </w:r>
            <w:r w:rsidR="00F5558A" w:rsidRPr="00525376">
              <w:rPr>
                <w:rFonts w:ascii="Times New Roman" w:hAnsi="Times New Roman"/>
                <w:noProof/>
                <w:webHidden/>
                <w:sz w:val="28"/>
              </w:rPr>
              <w:fldChar w:fldCharType="end"/>
            </w:r>
          </w:hyperlink>
        </w:p>
        <w:p w:rsidR="00F5558A" w:rsidRPr="00525376" w:rsidRDefault="005877E2">
          <w:pPr>
            <w:pStyle w:val="21"/>
            <w:rPr>
              <w:rFonts w:eastAsiaTheme="minorEastAsia"/>
              <w:sz w:val="22"/>
              <w:szCs w:val="22"/>
            </w:rPr>
          </w:pPr>
          <w:hyperlink w:anchor="_Toc437177258" w:history="1">
            <w:r w:rsidR="00F5558A" w:rsidRPr="00525376">
              <w:rPr>
                <w:rStyle w:val="a3"/>
                <w:rFonts w:eastAsiaTheme="minorHAnsi"/>
                <w:lang w:eastAsia="en-US"/>
              </w:rPr>
              <w:t>3.3 Реалізація бази даних</w:t>
            </w:r>
            <w:r w:rsidR="00F5558A" w:rsidRPr="00525376">
              <w:rPr>
                <w:webHidden/>
              </w:rPr>
              <w:tab/>
            </w:r>
            <w:r w:rsidR="00F5558A" w:rsidRPr="00525376">
              <w:rPr>
                <w:webHidden/>
              </w:rPr>
              <w:fldChar w:fldCharType="begin"/>
            </w:r>
            <w:r w:rsidR="00F5558A" w:rsidRPr="00525376">
              <w:rPr>
                <w:webHidden/>
              </w:rPr>
              <w:instrText xml:space="preserve"> PAGEREF _Toc437177258 \h </w:instrText>
            </w:r>
            <w:r w:rsidR="00F5558A" w:rsidRPr="00525376">
              <w:rPr>
                <w:webHidden/>
              </w:rPr>
            </w:r>
            <w:r w:rsidR="00F5558A" w:rsidRPr="00525376">
              <w:rPr>
                <w:webHidden/>
              </w:rPr>
              <w:fldChar w:fldCharType="separate"/>
            </w:r>
            <w:r w:rsidR="00F5558A" w:rsidRPr="00525376">
              <w:rPr>
                <w:webHidden/>
              </w:rPr>
              <w:t>51</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59" w:history="1">
            <w:r w:rsidR="00F5558A" w:rsidRPr="00525376">
              <w:rPr>
                <w:rStyle w:val="a3"/>
                <w:bCs/>
              </w:rPr>
              <w:t xml:space="preserve">3.4. Реалізація клієнтської частини </w:t>
            </w:r>
            <w:r w:rsidR="00F5558A" w:rsidRPr="00525376">
              <w:rPr>
                <w:rStyle w:val="a3"/>
                <w:shd w:val="clear" w:color="auto" w:fill="FFFFFF"/>
              </w:rPr>
              <w:t>спеціалізованої програми аналізу груп індивідуумів в соціальній мережі</w:t>
            </w:r>
            <w:r w:rsidR="00F5558A" w:rsidRPr="00525376">
              <w:rPr>
                <w:webHidden/>
              </w:rPr>
              <w:tab/>
            </w:r>
            <w:r w:rsidR="00F5558A" w:rsidRPr="00525376">
              <w:rPr>
                <w:webHidden/>
              </w:rPr>
              <w:fldChar w:fldCharType="begin"/>
            </w:r>
            <w:r w:rsidR="00F5558A" w:rsidRPr="00525376">
              <w:rPr>
                <w:webHidden/>
              </w:rPr>
              <w:instrText xml:space="preserve"> PAGEREF _Toc437177259 \h </w:instrText>
            </w:r>
            <w:r w:rsidR="00F5558A" w:rsidRPr="00525376">
              <w:rPr>
                <w:webHidden/>
              </w:rPr>
            </w:r>
            <w:r w:rsidR="00F5558A" w:rsidRPr="00525376">
              <w:rPr>
                <w:webHidden/>
              </w:rPr>
              <w:fldChar w:fldCharType="separate"/>
            </w:r>
            <w:r w:rsidR="00F5558A" w:rsidRPr="00525376">
              <w:rPr>
                <w:webHidden/>
              </w:rPr>
              <w:t>53</w:t>
            </w:r>
            <w:r w:rsidR="00F5558A" w:rsidRPr="00525376">
              <w:rPr>
                <w:webHidden/>
              </w:rPr>
              <w:fldChar w:fldCharType="end"/>
            </w:r>
          </w:hyperlink>
        </w:p>
        <w:p w:rsidR="00F5558A" w:rsidRPr="00525376" w:rsidRDefault="005877E2">
          <w:pPr>
            <w:pStyle w:val="11"/>
            <w:rPr>
              <w:caps w:val="0"/>
              <w:sz w:val="22"/>
              <w:szCs w:val="22"/>
            </w:rPr>
          </w:pPr>
          <w:hyperlink w:anchor="_Toc437177260" w:history="1">
            <w:r w:rsidR="00F5558A" w:rsidRPr="00525376">
              <w:rPr>
                <w:rStyle w:val="a3"/>
                <w:lang w:val="ru-RU"/>
              </w:rPr>
              <w:t>4</w:t>
            </w:r>
            <w:r w:rsidR="00F5558A" w:rsidRPr="00525376">
              <w:rPr>
                <w:rStyle w:val="a3"/>
              </w:rPr>
              <w:t>. Опис проведених досліджень</w:t>
            </w:r>
            <w:r w:rsidR="00F5558A" w:rsidRPr="00525376">
              <w:rPr>
                <w:webHidden/>
              </w:rPr>
              <w:tab/>
            </w:r>
            <w:r w:rsidR="00F5558A" w:rsidRPr="00525376">
              <w:rPr>
                <w:webHidden/>
              </w:rPr>
              <w:fldChar w:fldCharType="begin"/>
            </w:r>
            <w:r w:rsidR="00F5558A" w:rsidRPr="00525376">
              <w:rPr>
                <w:webHidden/>
              </w:rPr>
              <w:instrText xml:space="preserve"> PAGEREF _Toc437177260 \h </w:instrText>
            </w:r>
            <w:r w:rsidR="00F5558A" w:rsidRPr="00525376">
              <w:rPr>
                <w:webHidden/>
              </w:rPr>
            </w:r>
            <w:r w:rsidR="00F5558A" w:rsidRPr="00525376">
              <w:rPr>
                <w:webHidden/>
              </w:rPr>
              <w:fldChar w:fldCharType="separate"/>
            </w:r>
            <w:r w:rsidR="00F5558A" w:rsidRPr="00525376">
              <w:rPr>
                <w:webHidden/>
              </w:rPr>
              <w:t>58</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1" w:history="1">
            <w:r w:rsidR="00F5558A" w:rsidRPr="00525376">
              <w:rPr>
                <w:rStyle w:val="a3"/>
                <w:lang w:val="ru-RU"/>
              </w:rPr>
              <w:t>4.1</w:t>
            </w:r>
            <w:r w:rsidR="00F5558A" w:rsidRPr="00525376">
              <w:rPr>
                <w:rStyle w:val="a3"/>
              </w:rPr>
              <w:t>. Розробка MapReduce програми</w:t>
            </w:r>
            <w:r w:rsidR="00F5558A" w:rsidRPr="00525376">
              <w:rPr>
                <w:webHidden/>
              </w:rPr>
              <w:tab/>
            </w:r>
            <w:r w:rsidR="00F5558A" w:rsidRPr="00525376">
              <w:rPr>
                <w:webHidden/>
              </w:rPr>
              <w:fldChar w:fldCharType="begin"/>
            </w:r>
            <w:r w:rsidR="00F5558A" w:rsidRPr="00525376">
              <w:rPr>
                <w:webHidden/>
              </w:rPr>
              <w:instrText xml:space="preserve"> PAGEREF _Toc437177261 \h </w:instrText>
            </w:r>
            <w:r w:rsidR="00F5558A" w:rsidRPr="00525376">
              <w:rPr>
                <w:webHidden/>
              </w:rPr>
            </w:r>
            <w:r w:rsidR="00F5558A" w:rsidRPr="00525376">
              <w:rPr>
                <w:webHidden/>
              </w:rPr>
              <w:fldChar w:fldCharType="separate"/>
            </w:r>
            <w:r w:rsidR="00F5558A" w:rsidRPr="00525376">
              <w:rPr>
                <w:webHidden/>
              </w:rPr>
              <w:t>58</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2" w:history="1">
            <w:r w:rsidR="00F5558A" w:rsidRPr="00525376">
              <w:rPr>
                <w:rStyle w:val="a3"/>
                <w:lang w:val="ru-RU"/>
              </w:rPr>
              <w:t>4</w:t>
            </w:r>
            <w:r w:rsidR="00F5558A" w:rsidRPr="00525376">
              <w:rPr>
                <w:rStyle w:val="a3"/>
              </w:rPr>
              <w:t>.2. Підготовка даних</w:t>
            </w:r>
            <w:r w:rsidR="00F5558A" w:rsidRPr="00525376">
              <w:rPr>
                <w:webHidden/>
              </w:rPr>
              <w:tab/>
            </w:r>
            <w:r w:rsidR="00F5558A" w:rsidRPr="00525376">
              <w:rPr>
                <w:webHidden/>
              </w:rPr>
              <w:fldChar w:fldCharType="begin"/>
            </w:r>
            <w:r w:rsidR="00F5558A" w:rsidRPr="00525376">
              <w:rPr>
                <w:webHidden/>
              </w:rPr>
              <w:instrText xml:space="preserve"> PAGEREF _Toc437177262 \h </w:instrText>
            </w:r>
            <w:r w:rsidR="00F5558A" w:rsidRPr="00525376">
              <w:rPr>
                <w:webHidden/>
              </w:rPr>
            </w:r>
            <w:r w:rsidR="00F5558A" w:rsidRPr="00525376">
              <w:rPr>
                <w:webHidden/>
              </w:rPr>
              <w:fldChar w:fldCharType="separate"/>
            </w:r>
            <w:r w:rsidR="00F5558A" w:rsidRPr="00525376">
              <w:rPr>
                <w:webHidden/>
              </w:rPr>
              <w:t>59</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3" w:history="1">
            <w:r w:rsidR="00F5558A" w:rsidRPr="00525376">
              <w:rPr>
                <w:rStyle w:val="a3"/>
                <w:lang w:val="ru-RU"/>
              </w:rPr>
              <w:t>4</w:t>
            </w:r>
            <w:r w:rsidR="00F5558A" w:rsidRPr="00525376">
              <w:rPr>
                <w:rStyle w:val="a3"/>
              </w:rPr>
              <w:t>.3. Теорія шести рукопотискань</w:t>
            </w:r>
            <w:r w:rsidR="00F5558A" w:rsidRPr="00525376">
              <w:rPr>
                <w:webHidden/>
              </w:rPr>
              <w:tab/>
            </w:r>
            <w:r w:rsidR="00F5558A" w:rsidRPr="00525376">
              <w:rPr>
                <w:webHidden/>
              </w:rPr>
              <w:fldChar w:fldCharType="begin"/>
            </w:r>
            <w:r w:rsidR="00F5558A" w:rsidRPr="00525376">
              <w:rPr>
                <w:webHidden/>
              </w:rPr>
              <w:instrText xml:space="preserve"> PAGEREF _Toc437177263 \h </w:instrText>
            </w:r>
            <w:r w:rsidR="00F5558A" w:rsidRPr="00525376">
              <w:rPr>
                <w:webHidden/>
              </w:rPr>
            </w:r>
            <w:r w:rsidR="00F5558A" w:rsidRPr="00525376">
              <w:rPr>
                <w:webHidden/>
              </w:rPr>
              <w:fldChar w:fldCharType="separate"/>
            </w:r>
            <w:r w:rsidR="00F5558A" w:rsidRPr="00525376">
              <w:rPr>
                <w:webHidden/>
              </w:rPr>
              <w:t>60</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4" w:history="1">
            <w:r w:rsidR="00F5558A" w:rsidRPr="00525376">
              <w:rPr>
                <w:rStyle w:val="a3"/>
              </w:rPr>
              <w:t>4.4. Число Данбара</w:t>
            </w:r>
            <w:r w:rsidR="00F5558A" w:rsidRPr="00525376">
              <w:rPr>
                <w:webHidden/>
              </w:rPr>
              <w:tab/>
            </w:r>
            <w:r w:rsidR="00F5558A" w:rsidRPr="00525376">
              <w:rPr>
                <w:webHidden/>
              </w:rPr>
              <w:fldChar w:fldCharType="begin"/>
            </w:r>
            <w:r w:rsidR="00F5558A" w:rsidRPr="00525376">
              <w:rPr>
                <w:webHidden/>
              </w:rPr>
              <w:instrText xml:space="preserve"> PAGEREF _Toc437177264 \h </w:instrText>
            </w:r>
            <w:r w:rsidR="00F5558A" w:rsidRPr="00525376">
              <w:rPr>
                <w:webHidden/>
              </w:rPr>
            </w:r>
            <w:r w:rsidR="00F5558A" w:rsidRPr="00525376">
              <w:rPr>
                <w:webHidden/>
              </w:rPr>
              <w:fldChar w:fldCharType="separate"/>
            </w:r>
            <w:r w:rsidR="00F5558A" w:rsidRPr="00525376">
              <w:rPr>
                <w:webHidden/>
              </w:rPr>
              <w:t>63</w:t>
            </w:r>
            <w:r w:rsidR="00F5558A" w:rsidRPr="00525376">
              <w:rPr>
                <w:webHidden/>
              </w:rPr>
              <w:fldChar w:fldCharType="end"/>
            </w:r>
          </w:hyperlink>
        </w:p>
        <w:p w:rsidR="00F5558A" w:rsidRPr="00525376" w:rsidRDefault="005877E2">
          <w:pPr>
            <w:pStyle w:val="11"/>
            <w:rPr>
              <w:caps w:val="0"/>
              <w:sz w:val="22"/>
              <w:szCs w:val="22"/>
            </w:rPr>
          </w:pPr>
          <w:hyperlink w:anchor="_Toc437177265" w:history="1">
            <w:r w:rsidR="00F5558A" w:rsidRPr="00525376">
              <w:rPr>
                <w:rStyle w:val="a3"/>
                <w:lang w:val="ru-RU"/>
              </w:rPr>
              <w:t xml:space="preserve">РОЗДІЛ </w:t>
            </w:r>
            <w:r w:rsidR="00F5558A" w:rsidRPr="00525376">
              <w:rPr>
                <w:rStyle w:val="a3"/>
              </w:rPr>
              <w:t>5</w:t>
            </w:r>
            <w:r w:rsidR="00F5558A" w:rsidRPr="00525376">
              <w:rPr>
                <w:rStyle w:val="a3"/>
                <w:lang w:val="ru-RU"/>
              </w:rPr>
              <w:t>. ЕКОНОМІЧНА ОЦІНКА ПРОЕКТНОГО РІШЕННЯ</w:t>
            </w:r>
            <w:r w:rsidR="00F5558A" w:rsidRPr="00525376">
              <w:rPr>
                <w:webHidden/>
              </w:rPr>
              <w:tab/>
            </w:r>
            <w:r w:rsidR="00F5558A" w:rsidRPr="00525376">
              <w:rPr>
                <w:webHidden/>
              </w:rPr>
              <w:fldChar w:fldCharType="begin"/>
            </w:r>
            <w:r w:rsidR="00F5558A" w:rsidRPr="00525376">
              <w:rPr>
                <w:webHidden/>
              </w:rPr>
              <w:instrText xml:space="preserve"> PAGEREF _Toc437177265 \h </w:instrText>
            </w:r>
            <w:r w:rsidR="00F5558A" w:rsidRPr="00525376">
              <w:rPr>
                <w:webHidden/>
              </w:rPr>
            </w:r>
            <w:r w:rsidR="00F5558A" w:rsidRPr="00525376">
              <w:rPr>
                <w:webHidden/>
              </w:rPr>
              <w:fldChar w:fldCharType="separate"/>
            </w:r>
            <w:r w:rsidR="00F5558A" w:rsidRPr="00525376">
              <w:rPr>
                <w:webHidden/>
              </w:rPr>
              <w:t>65</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6" w:history="1">
            <w:r w:rsidR="00F5558A" w:rsidRPr="00525376">
              <w:rPr>
                <w:rStyle w:val="a3"/>
                <w:lang w:val="ru-RU"/>
              </w:rPr>
              <w:t>5.1. Економічна характеристика проектного рішення</w:t>
            </w:r>
            <w:r w:rsidR="00F5558A" w:rsidRPr="00525376">
              <w:rPr>
                <w:webHidden/>
              </w:rPr>
              <w:tab/>
            </w:r>
            <w:r w:rsidR="00F5558A" w:rsidRPr="00525376">
              <w:rPr>
                <w:webHidden/>
              </w:rPr>
              <w:fldChar w:fldCharType="begin"/>
            </w:r>
            <w:r w:rsidR="00F5558A" w:rsidRPr="00525376">
              <w:rPr>
                <w:webHidden/>
              </w:rPr>
              <w:instrText xml:space="preserve"> PAGEREF _Toc437177266 \h </w:instrText>
            </w:r>
            <w:r w:rsidR="00F5558A" w:rsidRPr="00525376">
              <w:rPr>
                <w:webHidden/>
              </w:rPr>
            </w:r>
            <w:r w:rsidR="00F5558A" w:rsidRPr="00525376">
              <w:rPr>
                <w:webHidden/>
              </w:rPr>
              <w:fldChar w:fldCharType="separate"/>
            </w:r>
            <w:r w:rsidR="00F5558A" w:rsidRPr="00525376">
              <w:rPr>
                <w:webHidden/>
              </w:rPr>
              <w:t>65</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7" w:history="1">
            <w:r w:rsidR="00F5558A" w:rsidRPr="00525376">
              <w:rPr>
                <w:rStyle w:val="a3"/>
                <w:lang w:val="ru-RU"/>
              </w:rPr>
              <w:t>5.2. Розрахунок витрат на розробку програмного забезпечення</w:t>
            </w:r>
            <w:r w:rsidR="00F5558A" w:rsidRPr="00525376">
              <w:rPr>
                <w:webHidden/>
              </w:rPr>
              <w:tab/>
            </w:r>
            <w:r w:rsidR="00F5558A" w:rsidRPr="00525376">
              <w:rPr>
                <w:webHidden/>
              </w:rPr>
              <w:fldChar w:fldCharType="begin"/>
            </w:r>
            <w:r w:rsidR="00F5558A" w:rsidRPr="00525376">
              <w:rPr>
                <w:webHidden/>
              </w:rPr>
              <w:instrText xml:space="preserve"> PAGEREF _Toc437177267 \h </w:instrText>
            </w:r>
            <w:r w:rsidR="00F5558A" w:rsidRPr="00525376">
              <w:rPr>
                <w:webHidden/>
              </w:rPr>
            </w:r>
            <w:r w:rsidR="00F5558A" w:rsidRPr="00525376">
              <w:rPr>
                <w:webHidden/>
              </w:rPr>
              <w:fldChar w:fldCharType="separate"/>
            </w:r>
            <w:r w:rsidR="00F5558A" w:rsidRPr="00525376">
              <w:rPr>
                <w:webHidden/>
              </w:rPr>
              <w:t>66</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8" w:history="1">
            <w:r w:rsidR="00F5558A" w:rsidRPr="00525376">
              <w:rPr>
                <w:rStyle w:val="a3"/>
                <w:w w:val="101"/>
              </w:rPr>
              <w:t>5.3. Вибір і обґрунтування аналога</w:t>
            </w:r>
            <w:r w:rsidR="00F5558A" w:rsidRPr="00525376">
              <w:rPr>
                <w:webHidden/>
              </w:rPr>
              <w:tab/>
            </w:r>
            <w:r w:rsidR="00F5558A" w:rsidRPr="00525376">
              <w:rPr>
                <w:webHidden/>
              </w:rPr>
              <w:fldChar w:fldCharType="begin"/>
            </w:r>
            <w:r w:rsidR="00F5558A" w:rsidRPr="00525376">
              <w:rPr>
                <w:webHidden/>
              </w:rPr>
              <w:instrText xml:space="preserve"> PAGEREF _Toc437177268 \h </w:instrText>
            </w:r>
            <w:r w:rsidR="00F5558A" w:rsidRPr="00525376">
              <w:rPr>
                <w:webHidden/>
              </w:rPr>
            </w:r>
            <w:r w:rsidR="00F5558A" w:rsidRPr="00525376">
              <w:rPr>
                <w:webHidden/>
              </w:rPr>
              <w:fldChar w:fldCharType="separate"/>
            </w:r>
            <w:r w:rsidR="00F5558A" w:rsidRPr="00525376">
              <w:rPr>
                <w:webHidden/>
              </w:rPr>
              <w:t>69</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69" w:history="1">
            <w:r w:rsidR="00F5558A" w:rsidRPr="00525376">
              <w:rPr>
                <w:rStyle w:val="a3"/>
                <w:lang w:val="ru-RU"/>
              </w:rPr>
              <w:t>5.4. Визначення комплексного показника якості проектної розробки</w:t>
            </w:r>
            <w:r w:rsidR="00F5558A" w:rsidRPr="00525376">
              <w:rPr>
                <w:webHidden/>
              </w:rPr>
              <w:tab/>
            </w:r>
            <w:r w:rsidR="00F5558A" w:rsidRPr="00525376">
              <w:rPr>
                <w:webHidden/>
              </w:rPr>
              <w:fldChar w:fldCharType="begin"/>
            </w:r>
            <w:r w:rsidR="00F5558A" w:rsidRPr="00525376">
              <w:rPr>
                <w:webHidden/>
              </w:rPr>
              <w:instrText xml:space="preserve"> PAGEREF _Toc437177269 \h </w:instrText>
            </w:r>
            <w:r w:rsidR="00F5558A" w:rsidRPr="00525376">
              <w:rPr>
                <w:webHidden/>
              </w:rPr>
            </w:r>
            <w:r w:rsidR="00F5558A" w:rsidRPr="00525376">
              <w:rPr>
                <w:webHidden/>
              </w:rPr>
              <w:fldChar w:fldCharType="separate"/>
            </w:r>
            <w:r w:rsidR="00F5558A" w:rsidRPr="00525376">
              <w:rPr>
                <w:webHidden/>
              </w:rPr>
              <w:t>71</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70" w:history="1">
            <w:r w:rsidR="00F5558A" w:rsidRPr="00525376">
              <w:rPr>
                <w:rStyle w:val="a3"/>
                <w:w w:val="101"/>
              </w:rPr>
              <w:t xml:space="preserve">5.5. </w:t>
            </w:r>
            <w:r w:rsidR="00F5558A" w:rsidRPr="00525376">
              <w:rPr>
                <w:rStyle w:val="a3"/>
                <w:w w:val="101"/>
                <w:lang w:val="ru-RU"/>
              </w:rPr>
              <w:t>Визначення експлуатаційних витрат</w:t>
            </w:r>
            <w:r w:rsidR="00F5558A" w:rsidRPr="00525376">
              <w:rPr>
                <w:webHidden/>
              </w:rPr>
              <w:tab/>
            </w:r>
            <w:r w:rsidR="00F5558A" w:rsidRPr="00525376">
              <w:rPr>
                <w:webHidden/>
              </w:rPr>
              <w:fldChar w:fldCharType="begin"/>
            </w:r>
            <w:r w:rsidR="00F5558A" w:rsidRPr="00525376">
              <w:rPr>
                <w:webHidden/>
              </w:rPr>
              <w:instrText xml:space="preserve"> PAGEREF _Toc437177270 \h </w:instrText>
            </w:r>
            <w:r w:rsidR="00F5558A" w:rsidRPr="00525376">
              <w:rPr>
                <w:webHidden/>
              </w:rPr>
            </w:r>
            <w:r w:rsidR="00F5558A" w:rsidRPr="00525376">
              <w:rPr>
                <w:webHidden/>
              </w:rPr>
              <w:fldChar w:fldCharType="separate"/>
            </w:r>
            <w:r w:rsidR="00F5558A" w:rsidRPr="00525376">
              <w:rPr>
                <w:webHidden/>
              </w:rPr>
              <w:t>73</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71" w:history="1">
            <w:r w:rsidR="00F5558A" w:rsidRPr="00525376">
              <w:rPr>
                <w:rStyle w:val="a3"/>
                <w:lang w:val="ru-RU"/>
              </w:rPr>
              <w:t>5.6. Розрахунок ціни споживання проектного рішення</w:t>
            </w:r>
            <w:r w:rsidR="00F5558A" w:rsidRPr="00525376">
              <w:rPr>
                <w:webHidden/>
              </w:rPr>
              <w:tab/>
            </w:r>
            <w:r w:rsidR="00F5558A" w:rsidRPr="00525376">
              <w:rPr>
                <w:webHidden/>
              </w:rPr>
              <w:fldChar w:fldCharType="begin"/>
            </w:r>
            <w:r w:rsidR="00F5558A" w:rsidRPr="00525376">
              <w:rPr>
                <w:webHidden/>
              </w:rPr>
              <w:instrText xml:space="preserve"> PAGEREF _Toc437177271 \h </w:instrText>
            </w:r>
            <w:r w:rsidR="00F5558A" w:rsidRPr="00525376">
              <w:rPr>
                <w:webHidden/>
              </w:rPr>
            </w:r>
            <w:r w:rsidR="00F5558A" w:rsidRPr="00525376">
              <w:rPr>
                <w:webHidden/>
              </w:rPr>
              <w:fldChar w:fldCharType="separate"/>
            </w:r>
            <w:r w:rsidR="00F5558A" w:rsidRPr="00525376">
              <w:rPr>
                <w:webHidden/>
              </w:rPr>
              <w:t>75</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72" w:history="1">
            <w:r w:rsidR="00F5558A" w:rsidRPr="00525376">
              <w:rPr>
                <w:rStyle w:val="a3"/>
                <w:lang w:val="ru-RU"/>
              </w:rPr>
              <w:t>5.7. Визначення показників економічної ефективності</w:t>
            </w:r>
            <w:r w:rsidR="00F5558A" w:rsidRPr="00525376">
              <w:rPr>
                <w:webHidden/>
              </w:rPr>
              <w:tab/>
            </w:r>
            <w:r w:rsidR="00F5558A" w:rsidRPr="00525376">
              <w:rPr>
                <w:webHidden/>
              </w:rPr>
              <w:fldChar w:fldCharType="begin"/>
            </w:r>
            <w:r w:rsidR="00F5558A" w:rsidRPr="00525376">
              <w:rPr>
                <w:webHidden/>
              </w:rPr>
              <w:instrText xml:space="preserve"> PAGEREF _Toc437177272 \h </w:instrText>
            </w:r>
            <w:r w:rsidR="00F5558A" w:rsidRPr="00525376">
              <w:rPr>
                <w:webHidden/>
              </w:rPr>
            </w:r>
            <w:r w:rsidR="00F5558A" w:rsidRPr="00525376">
              <w:rPr>
                <w:webHidden/>
              </w:rPr>
              <w:fldChar w:fldCharType="separate"/>
            </w:r>
            <w:r w:rsidR="00F5558A" w:rsidRPr="00525376">
              <w:rPr>
                <w:webHidden/>
              </w:rPr>
              <w:t>75</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73" w:history="1">
            <w:r w:rsidR="00F5558A" w:rsidRPr="00525376">
              <w:rPr>
                <w:rStyle w:val="a3"/>
                <w:lang w:val="ru-RU"/>
              </w:rPr>
              <w:t>5</w:t>
            </w:r>
            <w:r w:rsidR="00F5558A" w:rsidRPr="00525376">
              <w:rPr>
                <w:rStyle w:val="a3"/>
              </w:rPr>
              <w:t xml:space="preserve">.8. </w:t>
            </w:r>
            <w:r w:rsidR="00F5558A" w:rsidRPr="00525376">
              <w:rPr>
                <w:rStyle w:val="a3"/>
                <w:lang w:val="ru-RU"/>
              </w:rPr>
              <w:t>Висновки</w:t>
            </w:r>
            <w:r w:rsidR="00F5558A" w:rsidRPr="00525376">
              <w:rPr>
                <w:webHidden/>
              </w:rPr>
              <w:tab/>
            </w:r>
            <w:r w:rsidR="00F5558A" w:rsidRPr="00525376">
              <w:rPr>
                <w:webHidden/>
              </w:rPr>
              <w:fldChar w:fldCharType="begin"/>
            </w:r>
            <w:r w:rsidR="00F5558A" w:rsidRPr="00525376">
              <w:rPr>
                <w:webHidden/>
              </w:rPr>
              <w:instrText xml:space="preserve"> PAGEREF _Toc437177273 \h </w:instrText>
            </w:r>
            <w:r w:rsidR="00F5558A" w:rsidRPr="00525376">
              <w:rPr>
                <w:webHidden/>
              </w:rPr>
            </w:r>
            <w:r w:rsidR="00F5558A" w:rsidRPr="00525376">
              <w:rPr>
                <w:webHidden/>
              </w:rPr>
              <w:fldChar w:fldCharType="separate"/>
            </w:r>
            <w:r w:rsidR="00F5558A" w:rsidRPr="00525376">
              <w:rPr>
                <w:webHidden/>
              </w:rPr>
              <w:t>77</w:t>
            </w:r>
            <w:r w:rsidR="00F5558A" w:rsidRPr="00525376">
              <w:rPr>
                <w:webHidden/>
              </w:rPr>
              <w:fldChar w:fldCharType="end"/>
            </w:r>
          </w:hyperlink>
        </w:p>
        <w:p w:rsidR="00F5558A" w:rsidRPr="00525376" w:rsidRDefault="005877E2">
          <w:pPr>
            <w:pStyle w:val="11"/>
            <w:rPr>
              <w:caps w:val="0"/>
              <w:sz w:val="22"/>
              <w:szCs w:val="22"/>
            </w:rPr>
          </w:pPr>
          <w:hyperlink w:anchor="_Toc437177274" w:history="1">
            <w:r w:rsidR="00F5558A" w:rsidRPr="00525376">
              <w:rPr>
                <w:rStyle w:val="a3"/>
              </w:rPr>
              <w:t>ВИСН</w:t>
            </w:r>
            <w:r w:rsidR="00F5558A" w:rsidRPr="00525376">
              <w:rPr>
                <w:rStyle w:val="a3"/>
              </w:rPr>
              <w:t>О</w:t>
            </w:r>
            <w:r w:rsidR="00F5558A" w:rsidRPr="00525376">
              <w:rPr>
                <w:rStyle w:val="a3"/>
              </w:rPr>
              <w:t>ВКИ</w:t>
            </w:r>
            <w:r w:rsidR="00F5558A" w:rsidRPr="00525376">
              <w:rPr>
                <w:webHidden/>
              </w:rPr>
              <w:tab/>
            </w:r>
            <w:r w:rsidR="00F5558A" w:rsidRPr="00525376">
              <w:rPr>
                <w:webHidden/>
              </w:rPr>
              <w:fldChar w:fldCharType="begin"/>
            </w:r>
            <w:r w:rsidR="00F5558A" w:rsidRPr="00525376">
              <w:rPr>
                <w:webHidden/>
              </w:rPr>
              <w:instrText xml:space="preserve"> PAGEREF _Toc437177274 \h </w:instrText>
            </w:r>
            <w:r w:rsidR="00F5558A" w:rsidRPr="00525376">
              <w:rPr>
                <w:webHidden/>
              </w:rPr>
            </w:r>
            <w:r w:rsidR="00F5558A" w:rsidRPr="00525376">
              <w:rPr>
                <w:webHidden/>
              </w:rPr>
              <w:fldChar w:fldCharType="separate"/>
            </w:r>
            <w:r w:rsidR="00F5558A" w:rsidRPr="00525376">
              <w:rPr>
                <w:webHidden/>
              </w:rPr>
              <w:t>78</w:t>
            </w:r>
            <w:r w:rsidR="00F5558A" w:rsidRPr="00525376">
              <w:rPr>
                <w:webHidden/>
              </w:rPr>
              <w:fldChar w:fldCharType="end"/>
            </w:r>
          </w:hyperlink>
        </w:p>
        <w:p w:rsidR="00F5558A" w:rsidRPr="00525376" w:rsidRDefault="005877E2">
          <w:pPr>
            <w:pStyle w:val="11"/>
            <w:rPr>
              <w:caps w:val="0"/>
              <w:sz w:val="22"/>
              <w:szCs w:val="22"/>
            </w:rPr>
          </w:pPr>
          <w:hyperlink w:anchor="_Toc437177275" w:history="1">
            <w:r w:rsidR="00F5558A" w:rsidRPr="00525376">
              <w:rPr>
                <w:rStyle w:val="a3"/>
              </w:rPr>
              <w:t>Список використаних  джерел</w:t>
            </w:r>
            <w:r w:rsidR="00F5558A" w:rsidRPr="00525376">
              <w:rPr>
                <w:webHidden/>
              </w:rPr>
              <w:tab/>
            </w:r>
            <w:r w:rsidR="00F5558A" w:rsidRPr="00525376">
              <w:rPr>
                <w:webHidden/>
              </w:rPr>
              <w:fldChar w:fldCharType="begin"/>
            </w:r>
            <w:r w:rsidR="00F5558A" w:rsidRPr="00525376">
              <w:rPr>
                <w:webHidden/>
              </w:rPr>
              <w:instrText xml:space="preserve"> PAGEREF _Toc437177275 \h </w:instrText>
            </w:r>
            <w:r w:rsidR="00F5558A" w:rsidRPr="00525376">
              <w:rPr>
                <w:webHidden/>
              </w:rPr>
            </w:r>
            <w:r w:rsidR="00F5558A" w:rsidRPr="00525376">
              <w:rPr>
                <w:webHidden/>
              </w:rPr>
              <w:fldChar w:fldCharType="separate"/>
            </w:r>
            <w:r w:rsidR="00F5558A" w:rsidRPr="00525376">
              <w:rPr>
                <w:webHidden/>
              </w:rPr>
              <w:t>79</w:t>
            </w:r>
            <w:r w:rsidR="00F5558A" w:rsidRPr="00525376">
              <w:rPr>
                <w:webHidden/>
              </w:rPr>
              <w:fldChar w:fldCharType="end"/>
            </w:r>
          </w:hyperlink>
        </w:p>
        <w:p w:rsidR="00F5558A" w:rsidRPr="00525376" w:rsidRDefault="005877E2">
          <w:pPr>
            <w:pStyle w:val="11"/>
            <w:rPr>
              <w:caps w:val="0"/>
              <w:sz w:val="22"/>
              <w:szCs w:val="22"/>
            </w:rPr>
          </w:pPr>
          <w:hyperlink w:anchor="_Toc437177276" w:history="1">
            <w:r w:rsidR="00F5558A" w:rsidRPr="00525376">
              <w:rPr>
                <w:rStyle w:val="a3"/>
              </w:rPr>
              <w:t>ДОДАТКИ</w:t>
            </w:r>
            <w:r w:rsidR="00F5558A" w:rsidRPr="00525376">
              <w:rPr>
                <w:webHidden/>
              </w:rPr>
              <w:tab/>
            </w:r>
            <w:r w:rsidR="00F5558A" w:rsidRPr="00525376">
              <w:rPr>
                <w:webHidden/>
              </w:rPr>
              <w:fldChar w:fldCharType="begin"/>
            </w:r>
            <w:r w:rsidR="00F5558A" w:rsidRPr="00525376">
              <w:rPr>
                <w:webHidden/>
              </w:rPr>
              <w:instrText xml:space="preserve"> PAGEREF _Toc437177276 \h </w:instrText>
            </w:r>
            <w:r w:rsidR="00F5558A" w:rsidRPr="00525376">
              <w:rPr>
                <w:webHidden/>
              </w:rPr>
            </w:r>
            <w:r w:rsidR="00F5558A" w:rsidRPr="00525376">
              <w:rPr>
                <w:webHidden/>
              </w:rPr>
              <w:fldChar w:fldCharType="separate"/>
            </w:r>
            <w:r w:rsidR="00F5558A" w:rsidRPr="00525376">
              <w:rPr>
                <w:webHidden/>
              </w:rPr>
              <w:t>80</w:t>
            </w:r>
            <w:r w:rsidR="00F5558A" w:rsidRPr="00525376">
              <w:rPr>
                <w:webHidden/>
              </w:rPr>
              <w:fldChar w:fldCharType="end"/>
            </w:r>
          </w:hyperlink>
        </w:p>
        <w:p w:rsidR="00F5558A" w:rsidRPr="00525376" w:rsidRDefault="005877E2">
          <w:pPr>
            <w:pStyle w:val="21"/>
            <w:rPr>
              <w:rFonts w:eastAsiaTheme="minorEastAsia"/>
              <w:sz w:val="22"/>
              <w:szCs w:val="22"/>
            </w:rPr>
          </w:pPr>
          <w:hyperlink w:anchor="_Toc437177277" w:history="1">
            <w:r w:rsidR="00F5558A" w:rsidRPr="00525376">
              <w:rPr>
                <w:rStyle w:val="a3"/>
              </w:rPr>
              <w:t>А. Лістинг програми</w:t>
            </w:r>
            <w:r w:rsidR="00F5558A" w:rsidRPr="00525376">
              <w:rPr>
                <w:webHidden/>
              </w:rPr>
              <w:tab/>
            </w:r>
            <w:r w:rsidR="00F5558A" w:rsidRPr="00525376">
              <w:rPr>
                <w:webHidden/>
              </w:rPr>
              <w:fldChar w:fldCharType="begin"/>
            </w:r>
            <w:r w:rsidR="00F5558A" w:rsidRPr="00525376">
              <w:rPr>
                <w:webHidden/>
              </w:rPr>
              <w:instrText xml:space="preserve"> PAGEREF _Toc437177277 \h </w:instrText>
            </w:r>
            <w:r w:rsidR="00F5558A" w:rsidRPr="00525376">
              <w:rPr>
                <w:webHidden/>
              </w:rPr>
            </w:r>
            <w:r w:rsidR="00F5558A" w:rsidRPr="00525376">
              <w:rPr>
                <w:webHidden/>
              </w:rPr>
              <w:fldChar w:fldCharType="separate"/>
            </w:r>
            <w:r w:rsidR="00F5558A" w:rsidRPr="00525376">
              <w:rPr>
                <w:webHidden/>
              </w:rPr>
              <w:t>80</w:t>
            </w:r>
            <w:r w:rsidR="00F5558A" w:rsidRPr="00525376">
              <w:rPr>
                <w:webHidden/>
              </w:rPr>
              <w:fldChar w:fldCharType="end"/>
            </w:r>
          </w:hyperlink>
        </w:p>
        <w:p w:rsidR="00F5558A" w:rsidRDefault="00F5558A">
          <w:r w:rsidRPr="00525376">
            <w:rPr>
              <w:b/>
              <w:bCs/>
              <w:lang w:val="ru-RU"/>
            </w:rPr>
            <w:fldChar w:fldCharType="end"/>
          </w:r>
        </w:p>
      </w:sdtContent>
    </w:sdt>
    <w:p w:rsidR="00306E97" w:rsidRDefault="00306E97" w:rsidP="00306E97">
      <w:pPr>
        <w:pStyle w:val="a7"/>
        <w:spacing w:after="0" w:line="360" w:lineRule="auto"/>
        <w:ind w:left="0" w:right="1"/>
        <w:rPr>
          <w:rFonts w:ascii="Times New Roman" w:hAnsi="Times New Roman" w:cs="Times New Roman"/>
          <w:color w:val="000000" w:themeColor="text1"/>
          <w:sz w:val="28"/>
          <w:szCs w:val="28"/>
          <w:lang w:val="uk-UA"/>
        </w:rPr>
      </w:pPr>
    </w:p>
    <w:p w:rsidR="007865E5" w:rsidRDefault="007865E5"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A842C7" w:rsidRDefault="00A842C7" w:rsidP="00306E97">
      <w:pPr>
        <w:pStyle w:val="a7"/>
        <w:spacing w:after="0" w:line="360" w:lineRule="auto"/>
        <w:ind w:left="0" w:right="1"/>
        <w:rPr>
          <w:rFonts w:ascii="Times New Roman" w:hAnsi="Times New Roman" w:cs="Times New Roman"/>
          <w:color w:val="000000" w:themeColor="text1"/>
          <w:sz w:val="28"/>
          <w:szCs w:val="28"/>
          <w:lang w:val="uk-UA"/>
        </w:rPr>
      </w:pPr>
    </w:p>
    <w:p w:rsidR="00282503" w:rsidRPr="009B0C97" w:rsidRDefault="00282503" w:rsidP="009B0C97">
      <w:pPr>
        <w:ind w:right="1" w:firstLine="0"/>
        <w:rPr>
          <w:color w:val="000000" w:themeColor="text1"/>
          <w:sz w:val="28"/>
          <w:szCs w:val="28"/>
        </w:rPr>
      </w:pPr>
    </w:p>
    <w:p w:rsidR="00306E97" w:rsidRPr="005F0A99" w:rsidRDefault="00306E97" w:rsidP="00306E97">
      <w:pPr>
        <w:pStyle w:val="1"/>
        <w:jc w:val="center"/>
        <w:rPr>
          <w:rFonts w:ascii="Times New Roman" w:hAnsi="Times New Roman" w:cs="Times New Roman"/>
          <w:b/>
          <w:color w:val="000000" w:themeColor="text1"/>
          <w:sz w:val="28"/>
          <w:szCs w:val="28"/>
        </w:rPr>
      </w:pPr>
      <w:bookmarkStart w:id="5" w:name="_Toc437177233"/>
      <w:r w:rsidRPr="005F0A99">
        <w:rPr>
          <w:rFonts w:ascii="Times New Roman" w:hAnsi="Times New Roman" w:cs="Times New Roman"/>
          <w:b/>
          <w:color w:val="000000" w:themeColor="text1"/>
          <w:sz w:val="28"/>
          <w:szCs w:val="28"/>
        </w:rPr>
        <w:lastRenderedPageBreak/>
        <w:t>ВСТУП</w:t>
      </w:r>
      <w:bookmarkEnd w:id="5"/>
    </w:p>
    <w:p w:rsidR="003D466B" w:rsidRPr="005F0A99" w:rsidRDefault="003D466B" w:rsidP="003D466B">
      <w:pPr>
        <w:pStyle w:val="ab"/>
        <w:spacing w:line="360" w:lineRule="auto"/>
        <w:ind w:firstLine="708"/>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 xml:space="preserve">Соціальна мережа – це спільнота людей, об’єднаних однаковими інтересами, уподобаннями або тих, хто має інші причини для безпосереднього спілкування між собою. </w:t>
      </w:r>
    </w:p>
    <w:p w:rsidR="003D466B" w:rsidRPr="005F0A99" w:rsidRDefault="006E2A80" w:rsidP="003D466B">
      <w:pPr>
        <w:ind w:firstLine="708"/>
        <w:rPr>
          <w:color w:val="000000" w:themeColor="text1"/>
          <w:sz w:val="28"/>
        </w:rPr>
      </w:pPr>
      <w:r>
        <w:rPr>
          <w:color w:val="000000" w:themeColor="text1"/>
          <w:sz w:val="28"/>
          <w:szCs w:val="28"/>
        </w:rPr>
        <w:t>У теорії соціальних мереж розглянуто</w:t>
      </w:r>
      <w:r w:rsidR="003D466B" w:rsidRPr="005F0A99">
        <w:rPr>
          <w:color w:val="000000" w:themeColor="text1"/>
          <w:sz w:val="28"/>
          <w:szCs w:val="28"/>
        </w:rPr>
        <w:t xml:space="preserve"> соціальні взаємовідносини </w:t>
      </w:r>
      <w:r w:rsidR="00241FBA">
        <w:rPr>
          <w:color w:val="000000" w:themeColor="text1"/>
          <w:sz w:val="28"/>
          <w:szCs w:val="28"/>
        </w:rPr>
        <w:t>у</w:t>
      </w:r>
      <w:r w:rsidR="003D466B" w:rsidRPr="005F0A99">
        <w:rPr>
          <w:color w:val="000000" w:themeColor="text1"/>
          <w:sz w:val="28"/>
          <w:szCs w:val="28"/>
        </w:rPr>
        <w:t xml:space="preserve"> </w:t>
      </w:r>
      <w:r w:rsidR="00241FBA">
        <w:rPr>
          <w:color w:val="000000" w:themeColor="text1"/>
          <w:sz w:val="28"/>
          <w:szCs w:val="28"/>
        </w:rPr>
        <w:t>вигляді зв’язків між вузлами</w:t>
      </w:r>
      <w:r w:rsidR="003D466B" w:rsidRPr="005F0A99">
        <w:rPr>
          <w:color w:val="000000" w:themeColor="text1"/>
          <w:sz w:val="28"/>
          <w:szCs w:val="28"/>
        </w:rPr>
        <w:t xml:space="preserve">. Вузли є відособленими акторами у мережах, а зв'язки відповідають стосункам між акторами. </w:t>
      </w:r>
      <w:r w:rsidR="006A6146">
        <w:rPr>
          <w:color w:val="000000" w:themeColor="text1"/>
          <w:sz w:val="28"/>
          <w:szCs w:val="28"/>
        </w:rPr>
        <w:t>Існує</w:t>
      </w:r>
      <w:r w:rsidR="003D466B" w:rsidRPr="005F0A99">
        <w:rPr>
          <w:color w:val="000000" w:themeColor="text1"/>
          <w:sz w:val="28"/>
          <w:szCs w:val="28"/>
        </w:rPr>
        <w:t xml:space="preserve"> </w:t>
      </w:r>
      <w:r w:rsidR="006A6146">
        <w:rPr>
          <w:color w:val="000000" w:themeColor="text1"/>
          <w:sz w:val="28"/>
          <w:szCs w:val="28"/>
        </w:rPr>
        <w:t>велика кількість різних</w:t>
      </w:r>
      <w:r w:rsidR="003D466B" w:rsidRPr="005F0A99">
        <w:rPr>
          <w:color w:val="000000" w:themeColor="text1"/>
          <w:sz w:val="28"/>
          <w:szCs w:val="28"/>
        </w:rPr>
        <w:t xml:space="preserve"> типів зв'язків між вузлами. У найпростішій формі соціальна мережа є відображенням усіх зв'язків, які мають відношення до дослідження, між вузлами. Мережі можуть використовуватися для встановлення соціального капіталу окремих акторів. Ці концепції часто відображаються на діаграмі соціальної мережі, на якій вузлам відповідають точки, а зв'язкам – лінії</w:t>
      </w:r>
      <w:r w:rsidR="003D466B" w:rsidRPr="005F0A99">
        <w:rPr>
          <w:color w:val="000000" w:themeColor="text1"/>
          <w:sz w:val="28"/>
        </w:rPr>
        <w:t>.</w:t>
      </w:r>
    </w:p>
    <w:p w:rsidR="00C23699" w:rsidRPr="005F0A99" w:rsidRDefault="00C23699" w:rsidP="00C23699">
      <w:pPr>
        <w:ind w:firstLine="708"/>
        <w:rPr>
          <w:color w:val="000000" w:themeColor="text1"/>
          <w:sz w:val="28"/>
        </w:rPr>
      </w:pPr>
      <w:r w:rsidRPr="005F0A99">
        <w:rPr>
          <w:color w:val="000000" w:themeColor="text1"/>
          <w:sz w:val="28"/>
        </w:rPr>
        <w:t>Останнім часом дослідження соціальних мереж набуло великої популярності. В публічному доступі з’явилися персональні дан</w:t>
      </w:r>
      <w:r w:rsidR="00525376">
        <w:rPr>
          <w:color w:val="000000" w:themeColor="text1"/>
          <w:sz w:val="28"/>
        </w:rPr>
        <w:t>і людей (факти біографії, відео</w:t>
      </w:r>
      <w:r w:rsidRPr="005F0A99">
        <w:rPr>
          <w:color w:val="000000" w:themeColor="text1"/>
          <w:sz w:val="28"/>
        </w:rPr>
        <w:t>,</w:t>
      </w:r>
      <w:r w:rsidR="00525376" w:rsidRPr="00525376">
        <w:rPr>
          <w:color w:val="000000" w:themeColor="text1"/>
          <w:sz w:val="28"/>
        </w:rPr>
        <w:t xml:space="preserve"> </w:t>
      </w:r>
      <w:r w:rsidR="00525376">
        <w:rPr>
          <w:color w:val="000000" w:themeColor="text1"/>
          <w:sz w:val="28"/>
        </w:rPr>
        <w:t>фото</w:t>
      </w:r>
      <w:r w:rsidRPr="005F0A99">
        <w:rPr>
          <w:color w:val="000000" w:themeColor="text1"/>
          <w:sz w:val="28"/>
        </w:rPr>
        <w:t>, аудіо-матеріали, маршрути подорожей, коментарі та інші дані) та зв’язки між ними.  Таким чином, соціальні мережі є унікальним джерелом особистих даних та інтересів реальних людей. Одним із способів вивчення соціальних мереж є соціальний граф, де основними елементами є взаємодія соціальних суб’єктів.</w:t>
      </w:r>
    </w:p>
    <w:p w:rsidR="00C23699" w:rsidRPr="005F0A99" w:rsidRDefault="00C23699" w:rsidP="00C23699">
      <w:pPr>
        <w:ind w:firstLine="708"/>
        <w:rPr>
          <w:color w:val="000000" w:themeColor="text1"/>
          <w:sz w:val="28"/>
        </w:rPr>
      </w:pPr>
      <w:r w:rsidRPr="005F0A99">
        <w:rPr>
          <w:color w:val="000000" w:themeColor="text1"/>
          <w:sz w:val="28"/>
        </w:rPr>
        <w:t>У математиці графами називають абстрактні структури даних, що описують структурні відносини між об'єктами. Сьогодні графи широко використовуються для моделюванні даних у різних предметних областях, потребують з'ясування та визначення правил і схем відносин об'єктів, а також можливих відхилень. Такими предметними областями є Web-графи, соціальні мережі, семантичний Web, бази знань, бібліографічні мережі і т. д. Постійно збільшуються обсяги графових даних цих додатків призводять до гострої необхідності використовувати масштабовані системи, що дозволяють ефективно обробляти величезні масиви даних.</w:t>
      </w:r>
    </w:p>
    <w:p w:rsidR="003D466B" w:rsidRPr="005F0A99" w:rsidRDefault="00C23699" w:rsidP="003D466B">
      <w:pPr>
        <w:ind w:firstLine="708"/>
        <w:rPr>
          <w:color w:val="000000" w:themeColor="text1"/>
          <w:sz w:val="28"/>
          <w:lang w:val="ru-RU"/>
        </w:rPr>
      </w:pPr>
      <w:r w:rsidRPr="005F0A99">
        <w:rPr>
          <w:color w:val="000000" w:themeColor="text1"/>
          <w:sz w:val="28"/>
        </w:rPr>
        <w:t>Кожні два роки розмір «цифрового світу» подвоюється. Так за оцінками IDC розмір на 2006 р. с</w:t>
      </w:r>
      <w:r w:rsidR="00C11086" w:rsidRPr="005F0A99">
        <w:rPr>
          <w:color w:val="000000" w:themeColor="text1"/>
          <w:sz w:val="28"/>
        </w:rPr>
        <w:t>тановив 0,18 зетабайт, а на 2015</w:t>
      </w:r>
      <w:r w:rsidRPr="005F0A99">
        <w:rPr>
          <w:color w:val="000000" w:themeColor="text1"/>
          <w:sz w:val="28"/>
        </w:rPr>
        <w:t xml:space="preserve"> рік він збільшився в </w:t>
      </w:r>
      <w:r w:rsidR="00A110CD" w:rsidRPr="005F0A99">
        <w:rPr>
          <w:color w:val="000000" w:themeColor="text1"/>
          <w:sz w:val="28"/>
        </w:rPr>
        <w:lastRenderedPageBreak/>
        <w:t>десятки раз і становить</w:t>
      </w:r>
      <w:r w:rsidR="00C11086" w:rsidRPr="005F0A99">
        <w:rPr>
          <w:color w:val="000000" w:themeColor="text1"/>
          <w:sz w:val="28"/>
        </w:rPr>
        <w:t xml:space="preserve"> 7,9</w:t>
      </w:r>
      <w:r w:rsidRPr="005F0A99">
        <w:rPr>
          <w:color w:val="000000" w:themeColor="text1"/>
          <w:sz w:val="28"/>
        </w:rPr>
        <w:t xml:space="preserve"> зетабайт. За прогнозами в 2020 році «цифровий світ» буде містити 44 зетабайт. </w:t>
      </w:r>
    </w:p>
    <w:p w:rsidR="00C23699" w:rsidRPr="005F0A99" w:rsidRDefault="00C23699" w:rsidP="00C23699">
      <w:pPr>
        <w:ind w:firstLine="708"/>
        <w:rPr>
          <w:color w:val="000000" w:themeColor="text1"/>
          <w:sz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C23699" w:rsidRPr="005F0A99" w:rsidRDefault="00C23699" w:rsidP="00306E97">
      <w:pPr>
        <w:ind w:right="1"/>
        <w:rPr>
          <w:rFonts w:eastAsia="DejaVu Sans"/>
          <w:bCs/>
          <w:color w:val="000000" w:themeColor="text1"/>
          <w:sz w:val="28"/>
          <w:szCs w:val="28"/>
        </w:rPr>
      </w:pPr>
    </w:p>
    <w:p w:rsidR="00306E97" w:rsidRPr="005F0A99" w:rsidRDefault="00306E97" w:rsidP="00306E97">
      <w:pPr>
        <w:ind w:right="1"/>
        <w:rPr>
          <w:rFonts w:eastAsia="DejaVu Sans"/>
          <w:bCs/>
          <w:color w:val="000000" w:themeColor="text1"/>
          <w:sz w:val="28"/>
          <w:szCs w:val="28"/>
          <w:lang w:val="ru-RU"/>
        </w:rPr>
      </w:pPr>
    </w:p>
    <w:p w:rsidR="003D466B" w:rsidRPr="005F0A99" w:rsidRDefault="003D466B" w:rsidP="00306E97">
      <w:pPr>
        <w:ind w:right="1"/>
        <w:rPr>
          <w:rFonts w:eastAsia="DejaVu Sans"/>
          <w:bCs/>
          <w:color w:val="000000" w:themeColor="text1"/>
          <w:sz w:val="28"/>
          <w:szCs w:val="28"/>
          <w:lang w:val="ru-RU"/>
        </w:rPr>
      </w:pPr>
    </w:p>
    <w:p w:rsidR="003D466B" w:rsidRPr="005F0A99" w:rsidRDefault="003D466B" w:rsidP="00306E97">
      <w:pPr>
        <w:ind w:right="1"/>
        <w:rPr>
          <w:rFonts w:eastAsia="DejaVu Sans"/>
          <w:bCs/>
          <w:color w:val="000000" w:themeColor="text1"/>
          <w:sz w:val="28"/>
          <w:szCs w:val="28"/>
          <w:lang w:val="ru-RU"/>
        </w:rPr>
      </w:pPr>
    </w:p>
    <w:p w:rsidR="003D466B" w:rsidRPr="005F0A99" w:rsidRDefault="003D466B" w:rsidP="00306E97">
      <w:pPr>
        <w:ind w:right="1"/>
        <w:rPr>
          <w:rFonts w:eastAsia="DejaVu Sans"/>
          <w:bCs/>
          <w:color w:val="000000" w:themeColor="text1"/>
          <w:sz w:val="28"/>
          <w:szCs w:val="28"/>
          <w:lang w:val="ru-RU"/>
        </w:rPr>
      </w:pPr>
    </w:p>
    <w:p w:rsidR="003D466B" w:rsidRPr="005F0A99" w:rsidRDefault="003D466B" w:rsidP="00306E97">
      <w:pPr>
        <w:ind w:right="1"/>
        <w:rPr>
          <w:rFonts w:eastAsia="DejaVu Sans"/>
          <w:bCs/>
          <w:color w:val="000000" w:themeColor="text1"/>
          <w:sz w:val="28"/>
          <w:szCs w:val="28"/>
          <w:lang w:val="ru-RU"/>
        </w:rPr>
      </w:pPr>
    </w:p>
    <w:p w:rsidR="003D466B" w:rsidRPr="005F0A99" w:rsidRDefault="003D466B" w:rsidP="00306E97">
      <w:pPr>
        <w:ind w:right="1"/>
        <w:rPr>
          <w:rFonts w:eastAsia="DejaVu Sans"/>
          <w:bCs/>
          <w:color w:val="000000" w:themeColor="text1"/>
          <w:sz w:val="28"/>
          <w:szCs w:val="28"/>
          <w:lang w:val="ru-RU"/>
        </w:rPr>
      </w:pPr>
    </w:p>
    <w:p w:rsidR="00306E97" w:rsidRPr="005F0A99" w:rsidRDefault="00306E97" w:rsidP="00306E97">
      <w:pPr>
        <w:ind w:right="1"/>
        <w:rPr>
          <w:rFonts w:eastAsia="DejaVu Sans"/>
          <w:bCs/>
          <w:color w:val="000000" w:themeColor="text1"/>
          <w:sz w:val="28"/>
          <w:szCs w:val="28"/>
        </w:rPr>
      </w:pPr>
    </w:p>
    <w:p w:rsidR="00306E97" w:rsidRPr="005F0A99" w:rsidRDefault="00306E97" w:rsidP="00E72553">
      <w:pPr>
        <w:pStyle w:val="1"/>
        <w:numPr>
          <w:ilvl w:val="0"/>
          <w:numId w:val="18"/>
        </w:numPr>
        <w:ind w:right="1"/>
        <w:jc w:val="center"/>
        <w:rPr>
          <w:rFonts w:ascii="Times New Roman" w:hAnsi="Times New Roman" w:cs="Times New Roman"/>
          <w:b/>
          <w:color w:val="000000" w:themeColor="text1"/>
          <w:sz w:val="28"/>
          <w:szCs w:val="28"/>
        </w:rPr>
      </w:pPr>
      <w:bookmarkStart w:id="6" w:name="_Toc390617421"/>
      <w:bookmarkStart w:id="7" w:name="_Toc390617825"/>
      <w:bookmarkStart w:id="8" w:name="_Toc390618084"/>
      <w:bookmarkStart w:id="9" w:name="_Toc390618219"/>
      <w:bookmarkStart w:id="10" w:name="_Toc390933548"/>
      <w:bookmarkStart w:id="11" w:name="_Toc437177234"/>
      <w:r w:rsidRPr="005F0A99">
        <w:rPr>
          <w:rFonts w:ascii="Times New Roman" w:eastAsia="DejaVu Sans" w:hAnsi="Times New Roman" w:cs="Times New Roman"/>
          <w:b/>
          <w:bCs/>
          <w:color w:val="000000" w:themeColor="text1"/>
          <w:sz w:val="28"/>
          <w:szCs w:val="28"/>
        </w:rPr>
        <w:lastRenderedPageBreak/>
        <w:t>АНАЛІТИЧНИЙ ОГЛЯД</w:t>
      </w:r>
      <w:bookmarkEnd w:id="0"/>
      <w:bookmarkEnd w:id="6"/>
      <w:bookmarkEnd w:id="7"/>
      <w:bookmarkEnd w:id="8"/>
      <w:bookmarkEnd w:id="9"/>
      <w:bookmarkEnd w:id="10"/>
      <w:bookmarkEnd w:id="11"/>
    </w:p>
    <w:p w:rsidR="003D466B" w:rsidRPr="005F0A99" w:rsidRDefault="003D466B" w:rsidP="00CA0D25">
      <w:pPr>
        <w:pStyle w:val="2"/>
        <w:spacing w:after="240"/>
        <w:ind w:firstLine="0"/>
        <w:jc w:val="center"/>
        <w:rPr>
          <w:rFonts w:ascii="Times New Roman" w:hAnsi="Times New Roman" w:cs="Times New Roman"/>
          <w:b/>
          <w:color w:val="000000" w:themeColor="text1"/>
          <w:sz w:val="28"/>
          <w:szCs w:val="28"/>
        </w:rPr>
      </w:pPr>
      <w:bookmarkStart w:id="12" w:name="_Toc404920467"/>
      <w:bookmarkStart w:id="13" w:name="_Toc437177235"/>
      <w:r w:rsidRPr="005F0A99">
        <w:rPr>
          <w:rFonts w:ascii="Times New Roman" w:hAnsi="Times New Roman" w:cs="Times New Roman"/>
          <w:b/>
          <w:color w:val="000000" w:themeColor="text1"/>
          <w:sz w:val="28"/>
          <w:szCs w:val="28"/>
        </w:rPr>
        <w:t>1.1. Соціальні мережі та інтернет-сервіси</w:t>
      </w:r>
      <w:bookmarkEnd w:id="12"/>
      <w:bookmarkEnd w:id="13"/>
    </w:p>
    <w:p w:rsidR="003D466B" w:rsidRPr="005F0A99" w:rsidRDefault="003D466B" w:rsidP="00AE744F">
      <w:pPr>
        <w:pStyle w:val="3"/>
        <w:spacing w:after="240"/>
        <w:jc w:val="center"/>
        <w:rPr>
          <w:rFonts w:ascii="Times New Roman" w:hAnsi="Times New Roman" w:cs="Times New Roman"/>
          <w:b/>
          <w:color w:val="000000" w:themeColor="text1"/>
          <w:sz w:val="28"/>
          <w:szCs w:val="28"/>
        </w:rPr>
      </w:pPr>
      <w:bookmarkStart w:id="14" w:name="_Toc404920468"/>
      <w:bookmarkStart w:id="15" w:name="_Toc437177236"/>
      <w:r w:rsidRPr="005F0A99">
        <w:rPr>
          <w:rFonts w:ascii="Times New Roman" w:hAnsi="Times New Roman" w:cs="Times New Roman"/>
          <w:b/>
          <w:color w:val="000000" w:themeColor="text1"/>
          <w:sz w:val="28"/>
          <w:szCs w:val="28"/>
        </w:rPr>
        <w:t xml:space="preserve">1.1.1. </w:t>
      </w:r>
      <w:r w:rsidR="00D444A5" w:rsidRPr="005F0A99">
        <w:rPr>
          <w:rFonts w:ascii="Times New Roman" w:hAnsi="Times New Roman" w:cs="Times New Roman"/>
          <w:b/>
          <w:color w:val="000000" w:themeColor="text1"/>
          <w:sz w:val="28"/>
          <w:szCs w:val="28"/>
        </w:rPr>
        <w:t>Поняття соціальної</w:t>
      </w:r>
      <w:r w:rsidRPr="005F0A99">
        <w:rPr>
          <w:rFonts w:ascii="Times New Roman" w:hAnsi="Times New Roman" w:cs="Times New Roman"/>
          <w:b/>
          <w:color w:val="000000" w:themeColor="text1"/>
          <w:sz w:val="28"/>
          <w:szCs w:val="28"/>
        </w:rPr>
        <w:t xml:space="preserve"> мереж</w:t>
      </w:r>
      <w:bookmarkEnd w:id="14"/>
      <w:r w:rsidR="00D444A5" w:rsidRPr="005F0A99">
        <w:rPr>
          <w:rFonts w:ascii="Times New Roman" w:hAnsi="Times New Roman" w:cs="Times New Roman"/>
          <w:b/>
          <w:color w:val="000000" w:themeColor="text1"/>
          <w:sz w:val="28"/>
          <w:szCs w:val="28"/>
        </w:rPr>
        <w:t>і</w:t>
      </w:r>
      <w:bookmarkEnd w:id="15"/>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Соціальна мережа </w:t>
      </w:r>
      <w:r w:rsidR="00A64561">
        <w:rPr>
          <w:color w:val="000000" w:themeColor="text1"/>
          <w:sz w:val="28"/>
          <w:szCs w:val="28"/>
        </w:rPr>
        <w:t xml:space="preserve">являє собою структуру, </w:t>
      </w:r>
      <w:r w:rsidR="00603763">
        <w:rPr>
          <w:color w:val="000000" w:themeColor="text1"/>
          <w:sz w:val="28"/>
          <w:szCs w:val="28"/>
        </w:rPr>
        <w:t>що будується</w:t>
      </w:r>
      <w:r w:rsidR="00BB2717">
        <w:rPr>
          <w:color w:val="000000" w:themeColor="text1"/>
          <w:sz w:val="28"/>
          <w:szCs w:val="28"/>
        </w:rPr>
        <w:t xml:space="preserve"> на </w:t>
      </w:r>
      <w:r w:rsidRPr="005F0A99">
        <w:rPr>
          <w:color w:val="000000" w:themeColor="text1"/>
          <w:sz w:val="28"/>
          <w:szCs w:val="28"/>
        </w:rPr>
        <w:t>зв’язках</w:t>
      </w:r>
      <w:r w:rsidR="00BB2717">
        <w:rPr>
          <w:color w:val="000000" w:themeColor="text1"/>
          <w:sz w:val="28"/>
          <w:szCs w:val="28"/>
        </w:rPr>
        <w:t xml:space="preserve"> між </w:t>
      </w:r>
      <w:r w:rsidR="00603763">
        <w:rPr>
          <w:color w:val="000000" w:themeColor="text1"/>
          <w:sz w:val="28"/>
          <w:szCs w:val="28"/>
        </w:rPr>
        <w:t xml:space="preserve"> групами людей, які мають </w:t>
      </w:r>
      <w:r w:rsidR="009C3D36">
        <w:rPr>
          <w:color w:val="000000" w:themeColor="text1"/>
          <w:sz w:val="28"/>
          <w:szCs w:val="28"/>
        </w:rPr>
        <w:t>схожі</w:t>
      </w:r>
      <w:r w:rsidR="00603763">
        <w:rPr>
          <w:color w:val="000000" w:themeColor="text1"/>
          <w:sz w:val="28"/>
          <w:szCs w:val="28"/>
        </w:rPr>
        <w:t xml:space="preserve"> </w:t>
      </w:r>
      <w:r w:rsidR="009C3D36">
        <w:rPr>
          <w:color w:val="000000" w:themeColor="text1"/>
          <w:sz w:val="28"/>
          <w:szCs w:val="28"/>
        </w:rPr>
        <w:t>уподобання</w:t>
      </w:r>
      <w:r w:rsidRPr="005F0A99">
        <w:rPr>
          <w:color w:val="000000" w:themeColor="text1"/>
          <w:sz w:val="28"/>
          <w:szCs w:val="28"/>
        </w:rPr>
        <w:t xml:space="preserve">. </w:t>
      </w:r>
      <w:r w:rsidR="00603763">
        <w:rPr>
          <w:color w:val="000000" w:themeColor="text1"/>
          <w:sz w:val="28"/>
          <w:szCs w:val="28"/>
        </w:rPr>
        <w:t>В якості</w:t>
      </w:r>
      <w:r w:rsidR="00BB2717">
        <w:rPr>
          <w:color w:val="000000" w:themeColor="text1"/>
          <w:sz w:val="28"/>
          <w:szCs w:val="28"/>
        </w:rPr>
        <w:t xml:space="preserve"> інтернет-сервіс</w:t>
      </w:r>
      <w:r w:rsidR="00603763">
        <w:rPr>
          <w:color w:val="000000" w:themeColor="text1"/>
          <w:sz w:val="28"/>
          <w:szCs w:val="28"/>
        </w:rPr>
        <w:t>у</w:t>
      </w:r>
      <w:r w:rsidRPr="005F0A99">
        <w:rPr>
          <w:color w:val="000000" w:themeColor="text1"/>
          <w:sz w:val="28"/>
          <w:szCs w:val="28"/>
        </w:rPr>
        <w:t xml:space="preserve"> соц</w:t>
      </w:r>
      <w:r w:rsidR="00603763">
        <w:rPr>
          <w:color w:val="000000" w:themeColor="text1"/>
          <w:sz w:val="28"/>
          <w:szCs w:val="28"/>
        </w:rPr>
        <w:t>іальну</w:t>
      </w:r>
      <w:r w:rsidR="00BB2717">
        <w:rPr>
          <w:color w:val="000000" w:themeColor="text1"/>
          <w:sz w:val="28"/>
          <w:szCs w:val="28"/>
        </w:rPr>
        <w:t xml:space="preserve"> </w:t>
      </w:r>
      <w:r w:rsidR="00603763">
        <w:rPr>
          <w:color w:val="000000" w:themeColor="text1"/>
          <w:sz w:val="28"/>
          <w:szCs w:val="28"/>
        </w:rPr>
        <w:t>мережу можна</w:t>
      </w:r>
      <w:r w:rsidRPr="005F0A99">
        <w:rPr>
          <w:color w:val="000000" w:themeColor="text1"/>
          <w:sz w:val="28"/>
          <w:szCs w:val="28"/>
        </w:rPr>
        <w:t xml:space="preserve"> розглядати як </w:t>
      </w:r>
      <w:r w:rsidR="00BB2717">
        <w:rPr>
          <w:color w:val="000000" w:themeColor="text1"/>
          <w:sz w:val="28"/>
          <w:szCs w:val="28"/>
        </w:rPr>
        <w:t>майданчик</w:t>
      </w:r>
      <w:r w:rsidRPr="005F0A99">
        <w:rPr>
          <w:color w:val="000000" w:themeColor="text1"/>
          <w:sz w:val="28"/>
          <w:szCs w:val="28"/>
        </w:rPr>
        <w:t xml:space="preserve">, </w:t>
      </w:r>
      <w:r w:rsidR="00F967E7">
        <w:rPr>
          <w:color w:val="000000" w:themeColor="text1"/>
          <w:sz w:val="28"/>
          <w:szCs w:val="28"/>
        </w:rPr>
        <w:t>на якому</w:t>
      </w:r>
      <w:r w:rsidRPr="005F0A99">
        <w:rPr>
          <w:color w:val="000000" w:themeColor="text1"/>
          <w:sz w:val="28"/>
          <w:szCs w:val="28"/>
        </w:rPr>
        <w:t xml:space="preserve"> </w:t>
      </w:r>
      <w:r w:rsidR="006A51C5">
        <w:rPr>
          <w:color w:val="000000" w:themeColor="text1"/>
          <w:sz w:val="28"/>
          <w:szCs w:val="28"/>
        </w:rPr>
        <w:t>може відбуватись</w:t>
      </w:r>
      <w:r w:rsidRPr="005F0A99">
        <w:rPr>
          <w:color w:val="000000" w:themeColor="text1"/>
          <w:sz w:val="28"/>
          <w:szCs w:val="28"/>
        </w:rPr>
        <w:t xml:space="preserve"> зв’язок між </w:t>
      </w:r>
      <w:r w:rsidR="006A51C5">
        <w:rPr>
          <w:color w:val="000000" w:themeColor="text1"/>
          <w:sz w:val="28"/>
          <w:szCs w:val="28"/>
        </w:rPr>
        <w:t>особою та групою</w:t>
      </w:r>
      <w:r w:rsidRPr="005F0A99">
        <w:rPr>
          <w:color w:val="000000" w:themeColor="text1"/>
          <w:sz w:val="28"/>
          <w:szCs w:val="28"/>
        </w:rPr>
        <w:t xml:space="preserve"> за </w:t>
      </w:r>
      <w:r w:rsidR="006A51C5">
        <w:rPr>
          <w:color w:val="000000" w:themeColor="text1"/>
          <w:sz w:val="28"/>
          <w:szCs w:val="28"/>
        </w:rPr>
        <w:t xml:space="preserve">своєрідними </w:t>
      </w:r>
      <w:r w:rsidRPr="005F0A99">
        <w:rPr>
          <w:color w:val="000000" w:themeColor="text1"/>
          <w:sz w:val="28"/>
          <w:szCs w:val="28"/>
        </w:rPr>
        <w:t xml:space="preserve">інтересами. </w:t>
      </w:r>
      <w:r w:rsidR="00F967E7">
        <w:rPr>
          <w:color w:val="000000" w:themeColor="text1"/>
          <w:sz w:val="28"/>
          <w:szCs w:val="28"/>
        </w:rPr>
        <w:t>Основна мета</w:t>
      </w:r>
      <w:r w:rsidRPr="005F0A99">
        <w:rPr>
          <w:color w:val="000000" w:themeColor="text1"/>
          <w:sz w:val="28"/>
          <w:szCs w:val="28"/>
        </w:rPr>
        <w:t xml:space="preserve"> </w:t>
      </w:r>
      <w:r w:rsidR="00603763">
        <w:rPr>
          <w:color w:val="000000" w:themeColor="text1"/>
          <w:sz w:val="28"/>
          <w:szCs w:val="28"/>
        </w:rPr>
        <w:t>таких сайтів</w:t>
      </w:r>
      <w:r w:rsidRPr="005F0A99">
        <w:rPr>
          <w:color w:val="000000" w:themeColor="text1"/>
          <w:sz w:val="28"/>
          <w:szCs w:val="28"/>
        </w:rPr>
        <w:t xml:space="preserve"> у тому, щоб забезпечити</w:t>
      </w:r>
      <w:r w:rsidR="003131C0">
        <w:rPr>
          <w:color w:val="000000" w:themeColor="text1"/>
          <w:sz w:val="28"/>
          <w:szCs w:val="28"/>
        </w:rPr>
        <w:t xml:space="preserve"> усіх користувачів</w:t>
      </w:r>
      <w:r w:rsidR="00F967E7">
        <w:rPr>
          <w:color w:val="000000" w:themeColor="text1"/>
          <w:sz w:val="28"/>
          <w:szCs w:val="28"/>
        </w:rPr>
        <w:t xml:space="preserve"> ресурс</w:t>
      </w:r>
      <w:r w:rsidR="003131C0">
        <w:rPr>
          <w:color w:val="000000" w:themeColor="text1"/>
          <w:sz w:val="28"/>
          <w:szCs w:val="28"/>
        </w:rPr>
        <w:t>ами</w:t>
      </w:r>
      <w:r w:rsidR="00F967E7">
        <w:rPr>
          <w:color w:val="000000" w:themeColor="text1"/>
          <w:sz w:val="28"/>
          <w:szCs w:val="28"/>
        </w:rPr>
        <w:t xml:space="preserve"> для комунікації між собою чи групою людей</w:t>
      </w:r>
      <w:r w:rsidR="000F6FB3">
        <w:rPr>
          <w:color w:val="000000" w:themeColor="text1"/>
          <w:sz w:val="28"/>
          <w:szCs w:val="28"/>
        </w:rPr>
        <w:t xml:space="preserve"> </w:t>
      </w:r>
      <w:r w:rsidRPr="005F0A99">
        <w:rPr>
          <w:color w:val="000000" w:themeColor="text1"/>
          <w:sz w:val="28"/>
          <w:szCs w:val="28"/>
        </w:rPr>
        <w:t>відео, зображення, музика, чати, блоги та інше.</w:t>
      </w:r>
    </w:p>
    <w:p w:rsidR="003D466B" w:rsidRPr="005F0A99" w:rsidRDefault="003D466B" w:rsidP="003D466B">
      <w:pPr>
        <w:ind w:firstLine="708"/>
        <w:rPr>
          <w:color w:val="000000" w:themeColor="text1"/>
          <w:sz w:val="28"/>
          <w:szCs w:val="28"/>
        </w:rPr>
      </w:pPr>
      <w:r w:rsidRPr="005F0A99">
        <w:rPr>
          <w:color w:val="000000" w:themeColor="text1"/>
          <w:sz w:val="28"/>
          <w:szCs w:val="28"/>
        </w:rPr>
        <w:t>Фактично соціальні мережі з'явилися з формуванням соціуму як такого, а от ідея про те, що взаємодія людей</w:t>
      </w:r>
      <w:r w:rsidR="003131C0">
        <w:rPr>
          <w:color w:val="000000" w:themeColor="text1"/>
          <w:sz w:val="28"/>
          <w:szCs w:val="28"/>
        </w:rPr>
        <w:t xml:space="preserve"> між собою,</w:t>
      </w:r>
      <w:r w:rsidRPr="005F0A99">
        <w:rPr>
          <w:color w:val="000000" w:themeColor="text1"/>
          <w:sz w:val="28"/>
          <w:szCs w:val="28"/>
        </w:rPr>
        <w:t xml:space="preserve"> можна образно представити у вигляді мережі (у вузлах якої знаходяться індивідууми, а </w:t>
      </w:r>
      <w:r w:rsidR="003131C0">
        <w:rPr>
          <w:color w:val="000000" w:themeColor="text1"/>
          <w:sz w:val="28"/>
          <w:szCs w:val="28"/>
        </w:rPr>
        <w:t xml:space="preserve">з’єднуючі </w:t>
      </w:r>
      <w:r w:rsidRPr="005F0A99">
        <w:rPr>
          <w:color w:val="000000" w:themeColor="text1"/>
          <w:sz w:val="28"/>
          <w:szCs w:val="28"/>
        </w:rPr>
        <w:t xml:space="preserve"> їх лінії можуть інтерпретуватися як відображення взаємодії в </w:t>
      </w:r>
      <w:r w:rsidR="003131C0">
        <w:rPr>
          <w:color w:val="000000" w:themeColor="text1"/>
          <w:sz w:val="28"/>
          <w:szCs w:val="28"/>
        </w:rPr>
        <w:t>групах), виникла значно пізніше</w:t>
      </w:r>
      <w:r w:rsidRPr="005F0A99">
        <w:rPr>
          <w:color w:val="000000" w:themeColor="text1"/>
          <w:sz w:val="28"/>
          <w:szCs w:val="28"/>
        </w:rPr>
        <w:t>, задовго до створення Інтернету. Ще в 1902 році відомий соціолог Ч. Кули писав: «Людину можна представити як точку перетину будь-якої кількості ліній, які позначають соціальні групи, при цьому число ліній відповідає числу груп, до яких належить даний індивід».</w:t>
      </w:r>
      <w:r w:rsidR="00603763" w:rsidRPr="00603763">
        <w:rPr>
          <w:color w:val="000000" w:themeColor="text1"/>
          <w:sz w:val="28"/>
          <w:szCs w:val="28"/>
        </w:rPr>
        <w:t xml:space="preserve"> </w:t>
      </w:r>
      <w:r w:rsidR="00603763" w:rsidRPr="005F0A99">
        <w:rPr>
          <w:color w:val="000000" w:themeColor="text1"/>
          <w:sz w:val="28"/>
          <w:szCs w:val="28"/>
        </w:rPr>
        <w:t>[1]</w:t>
      </w:r>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Термін «соціальні мережі» був </w:t>
      </w:r>
      <w:r w:rsidR="003131C0">
        <w:rPr>
          <w:color w:val="000000" w:themeColor="text1"/>
          <w:sz w:val="28"/>
          <w:szCs w:val="28"/>
        </w:rPr>
        <w:t>запроваджений</w:t>
      </w:r>
      <w:r w:rsidRPr="005F0A99">
        <w:rPr>
          <w:color w:val="000000" w:themeColor="text1"/>
          <w:sz w:val="28"/>
          <w:szCs w:val="28"/>
        </w:rPr>
        <w:t xml:space="preserve"> в 1954 році соціологом з Манчестерской школи Джеймсом Барнсом в роботі «Класи і зборів в норвезькому острівному приході», що увійшла до збірки «Людські стосунки». У другій половині XX століття поняття «соціальна мережа» стало дуже популярним у</w:t>
      </w:r>
      <w:r w:rsidR="003131C0">
        <w:rPr>
          <w:color w:val="000000" w:themeColor="text1"/>
          <w:sz w:val="28"/>
          <w:szCs w:val="28"/>
        </w:rPr>
        <w:t xml:space="preserve"> колах</w:t>
      </w:r>
      <w:r w:rsidRPr="005F0A99">
        <w:rPr>
          <w:color w:val="000000" w:themeColor="text1"/>
          <w:sz w:val="28"/>
          <w:szCs w:val="28"/>
        </w:rPr>
        <w:t xml:space="preserve"> західних дослідників</w:t>
      </w:r>
      <w:r w:rsidR="003131C0">
        <w:rPr>
          <w:color w:val="000000" w:themeColor="text1"/>
          <w:sz w:val="28"/>
          <w:szCs w:val="28"/>
        </w:rPr>
        <w:t>,</w:t>
      </w:r>
      <w:r w:rsidRPr="005F0A99">
        <w:rPr>
          <w:color w:val="000000" w:themeColor="text1"/>
          <w:sz w:val="28"/>
          <w:szCs w:val="28"/>
        </w:rPr>
        <w:t xml:space="preserve"> суспільств</w:t>
      </w:r>
      <w:r w:rsidR="003131C0">
        <w:rPr>
          <w:color w:val="000000" w:themeColor="text1"/>
          <w:sz w:val="28"/>
          <w:szCs w:val="28"/>
        </w:rPr>
        <w:t>і</w:t>
      </w:r>
      <w:r w:rsidRPr="005F0A99">
        <w:rPr>
          <w:color w:val="000000" w:themeColor="text1"/>
          <w:sz w:val="28"/>
          <w:szCs w:val="28"/>
        </w:rPr>
        <w:t xml:space="preserve"> і загальновживаним в англійській мові. З часом в якості вузлів соціальних мереж </w:t>
      </w:r>
      <w:r w:rsidR="000F2C30">
        <w:rPr>
          <w:color w:val="000000" w:themeColor="text1"/>
          <w:sz w:val="28"/>
          <w:szCs w:val="28"/>
        </w:rPr>
        <w:t>почали</w:t>
      </w:r>
      <w:r w:rsidRPr="005F0A99">
        <w:rPr>
          <w:color w:val="000000" w:themeColor="text1"/>
          <w:sz w:val="28"/>
          <w:szCs w:val="28"/>
        </w:rPr>
        <w:t xml:space="preserve"> розглядати не тільки людей як </w:t>
      </w:r>
      <w:r w:rsidR="000F2C30">
        <w:rPr>
          <w:color w:val="000000" w:themeColor="text1"/>
          <w:sz w:val="28"/>
          <w:szCs w:val="28"/>
        </w:rPr>
        <w:t>агентів</w:t>
      </w:r>
      <w:r w:rsidRPr="005F0A99">
        <w:rPr>
          <w:color w:val="000000" w:themeColor="text1"/>
          <w:sz w:val="28"/>
          <w:szCs w:val="28"/>
        </w:rPr>
        <w:t xml:space="preserve"> соціуму, а й будь-яких інших акторів, які можуть мати соціальні зв'язки,</w:t>
      </w:r>
      <w:r w:rsidR="000F2C30">
        <w:rPr>
          <w:color w:val="000000" w:themeColor="text1"/>
          <w:sz w:val="28"/>
          <w:szCs w:val="28"/>
        </w:rPr>
        <w:t xml:space="preserve"> для </w:t>
      </w:r>
      <w:r w:rsidRPr="005F0A99">
        <w:rPr>
          <w:color w:val="000000" w:themeColor="text1"/>
          <w:sz w:val="28"/>
          <w:szCs w:val="28"/>
        </w:rPr>
        <w:t>приклад</w:t>
      </w:r>
      <w:r w:rsidR="000F2C30">
        <w:rPr>
          <w:color w:val="000000" w:themeColor="text1"/>
          <w:sz w:val="28"/>
          <w:szCs w:val="28"/>
        </w:rPr>
        <w:t>у</w:t>
      </w:r>
      <w:r w:rsidRPr="005F0A99">
        <w:rPr>
          <w:color w:val="000000" w:themeColor="text1"/>
          <w:sz w:val="28"/>
          <w:szCs w:val="28"/>
        </w:rPr>
        <w:t xml:space="preserve"> фільми, книг</w:t>
      </w:r>
      <w:r w:rsidR="00603763">
        <w:rPr>
          <w:color w:val="000000" w:themeColor="text1"/>
          <w:sz w:val="28"/>
          <w:szCs w:val="28"/>
        </w:rPr>
        <w:t>и, музика, міста, країни і т. д</w:t>
      </w:r>
      <w:r w:rsidRPr="005F0A99">
        <w:rPr>
          <w:color w:val="000000" w:themeColor="text1"/>
          <w:sz w:val="28"/>
          <w:szCs w:val="28"/>
        </w:rPr>
        <w:t>.</w:t>
      </w:r>
      <w:r w:rsidR="0064167C" w:rsidRPr="005F0A99">
        <w:rPr>
          <w:color w:val="000000" w:themeColor="text1"/>
          <w:sz w:val="28"/>
          <w:szCs w:val="28"/>
        </w:rPr>
        <w:t>[1]</w:t>
      </w:r>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У ході розвитку </w:t>
      </w:r>
      <w:r w:rsidR="000F2C30">
        <w:rPr>
          <w:color w:val="000000" w:themeColor="text1"/>
          <w:sz w:val="28"/>
          <w:szCs w:val="28"/>
        </w:rPr>
        <w:t>технологій в дослідженні</w:t>
      </w:r>
      <w:r w:rsidRPr="005F0A99">
        <w:rPr>
          <w:color w:val="000000" w:themeColor="text1"/>
          <w:sz w:val="28"/>
          <w:szCs w:val="28"/>
        </w:rPr>
        <w:t xml:space="preserve"> соціальн</w:t>
      </w:r>
      <w:r w:rsidR="00603763">
        <w:rPr>
          <w:color w:val="000000" w:themeColor="text1"/>
          <w:sz w:val="28"/>
          <w:szCs w:val="28"/>
        </w:rPr>
        <w:t>ої</w:t>
      </w:r>
      <w:r w:rsidRPr="005F0A99">
        <w:rPr>
          <w:color w:val="000000" w:themeColor="text1"/>
          <w:sz w:val="28"/>
          <w:szCs w:val="28"/>
        </w:rPr>
        <w:t xml:space="preserve"> мереж</w:t>
      </w:r>
      <w:r w:rsidR="00603763">
        <w:rPr>
          <w:color w:val="000000" w:themeColor="text1"/>
          <w:sz w:val="28"/>
          <w:szCs w:val="28"/>
        </w:rPr>
        <w:t>і</w:t>
      </w:r>
      <w:r w:rsidRPr="005F0A99">
        <w:rPr>
          <w:color w:val="000000" w:themeColor="text1"/>
          <w:sz w:val="28"/>
          <w:szCs w:val="28"/>
        </w:rPr>
        <w:t xml:space="preserve"> </w:t>
      </w:r>
      <w:r w:rsidR="00603763">
        <w:rPr>
          <w:color w:val="000000" w:themeColor="text1"/>
          <w:sz w:val="28"/>
          <w:szCs w:val="28"/>
        </w:rPr>
        <w:t>появились</w:t>
      </w:r>
      <w:r w:rsidRPr="005F0A99">
        <w:rPr>
          <w:color w:val="000000" w:themeColor="text1"/>
          <w:sz w:val="28"/>
          <w:szCs w:val="28"/>
        </w:rPr>
        <w:t xml:space="preserve"> такі терміни, як аналіз соціальн</w:t>
      </w:r>
      <w:r w:rsidR="00C101B5">
        <w:rPr>
          <w:color w:val="000000" w:themeColor="text1"/>
          <w:sz w:val="28"/>
          <w:szCs w:val="28"/>
        </w:rPr>
        <w:t>ої</w:t>
      </w:r>
      <w:r w:rsidRPr="005F0A99">
        <w:rPr>
          <w:color w:val="000000" w:themeColor="text1"/>
          <w:sz w:val="28"/>
          <w:szCs w:val="28"/>
        </w:rPr>
        <w:t xml:space="preserve"> мереж</w:t>
      </w:r>
      <w:r w:rsidR="00C101B5">
        <w:rPr>
          <w:color w:val="000000" w:themeColor="text1"/>
          <w:sz w:val="28"/>
          <w:szCs w:val="28"/>
        </w:rPr>
        <w:t>і</w:t>
      </w:r>
      <w:r w:rsidRPr="005F0A99">
        <w:rPr>
          <w:color w:val="000000" w:themeColor="text1"/>
          <w:sz w:val="28"/>
          <w:szCs w:val="28"/>
        </w:rPr>
        <w:t xml:space="preserve"> (Social Network Analysis, SNA), теорія соціальн</w:t>
      </w:r>
      <w:r w:rsidR="00C101B5">
        <w:rPr>
          <w:color w:val="000000" w:themeColor="text1"/>
          <w:sz w:val="28"/>
          <w:szCs w:val="28"/>
        </w:rPr>
        <w:t>ої</w:t>
      </w:r>
      <w:r w:rsidRPr="005F0A99">
        <w:rPr>
          <w:color w:val="000000" w:themeColor="text1"/>
          <w:sz w:val="28"/>
          <w:szCs w:val="28"/>
        </w:rPr>
        <w:t xml:space="preserve"> мереж</w:t>
      </w:r>
      <w:r w:rsidR="00C101B5">
        <w:rPr>
          <w:color w:val="000000" w:themeColor="text1"/>
          <w:sz w:val="28"/>
          <w:szCs w:val="28"/>
        </w:rPr>
        <w:t>і</w:t>
      </w:r>
      <w:r w:rsidRPr="005F0A99">
        <w:rPr>
          <w:color w:val="000000" w:themeColor="text1"/>
          <w:sz w:val="28"/>
          <w:szCs w:val="28"/>
        </w:rPr>
        <w:t xml:space="preserve"> і т. д..</w:t>
      </w:r>
    </w:p>
    <w:p w:rsidR="003D466B" w:rsidRPr="005F0A99" w:rsidRDefault="003D466B" w:rsidP="003D466B">
      <w:pPr>
        <w:ind w:firstLine="708"/>
        <w:rPr>
          <w:color w:val="000000" w:themeColor="text1"/>
          <w:sz w:val="28"/>
          <w:szCs w:val="28"/>
        </w:rPr>
      </w:pPr>
      <w:r w:rsidRPr="005F0A99">
        <w:rPr>
          <w:color w:val="000000" w:themeColor="text1"/>
          <w:sz w:val="28"/>
          <w:szCs w:val="28"/>
        </w:rPr>
        <w:lastRenderedPageBreak/>
        <w:t xml:space="preserve">Побудова та аналіз соціальних мереж </w:t>
      </w:r>
      <w:r w:rsidR="000F2C30">
        <w:rPr>
          <w:color w:val="000000" w:themeColor="text1"/>
          <w:sz w:val="28"/>
          <w:szCs w:val="28"/>
        </w:rPr>
        <w:t>використовуються</w:t>
      </w:r>
      <w:r w:rsidRPr="005F0A99">
        <w:rPr>
          <w:color w:val="000000" w:themeColor="text1"/>
          <w:sz w:val="28"/>
          <w:szCs w:val="28"/>
        </w:rPr>
        <w:t xml:space="preserve"> в</w:t>
      </w:r>
      <w:r w:rsidR="00AE744F" w:rsidRPr="005F0A99">
        <w:rPr>
          <w:color w:val="000000" w:themeColor="text1"/>
          <w:sz w:val="28"/>
          <w:szCs w:val="28"/>
        </w:rPr>
        <w:t xml:space="preserve"> </w:t>
      </w:r>
      <w:r w:rsidRPr="005F0A99">
        <w:rPr>
          <w:color w:val="000000" w:themeColor="text1"/>
          <w:sz w:val="28"/>
          <w:szCs w:val="28"/>
        </w:rPr>
        <w:t xml:space="preserve"> </w:t>
      </w:r>
      <w:r w:rsidR="000F2C30" w:rsidRPr="000F2C30">
        <w:rPr>
          <w:color w:val="000000" w:themeColor="text1"/>
          <w:sz w:val="28"/>
          <w:szCs w:val="28"/>
        </w:rPr>
        <w:t>різноманітних</w:t>
      </w:r>
      <w:r w:rsidRPr="005F0A99">
        <w:rPr>
          <w:color w:val="000000" w:themeColor="text1"/>
          <w:sz w:val="28"/>
          <w:szCs w:val="28"/>
        </w:rPr>
        <w:t xml:space="preserve"> областях. Багато підприємців, наприклад, відзначають, що при побудові нового бізнесу велику роль відіграє саме їх соціальна мережа, що складається з родичів, друзів, сусідів, покупців, продавців, кредиторів і т. п. Аналітики стали вивчати різні аспекти розвитку бізнесу на базі використання SNA. Аналіз соціальних мереж </w:t>
      </w:r>
      <w:r w:rsidR="000F2C30">
        <w:rPr>
          <w:color w:val="000000" w:themeColor="text1"/>
          <w:sz w:val="28"/>
          <w:szCs w:val="28"/>
        </w:rPr>
        <w:t>на</w:t>
      </w:r>
      <w:r w:rsidRPr="005F0A99">
        <w:rPr>
          <w:color w:val="000000" w:themeColor="text1"/>
          <w:sz w:val="28"/>
          <w:szCs w:val="28"/>
        </w:rPr>
        <w:t>дає цікав</w:t>
      </w:r>
      <w:r w:rsidR="000F2C30">
        <w:rPr>
          <w:color w:val="000000" w:themeColor="text1"/>
          <w:sz w:val="28"/>
          <w:szCs w:val="28"/>
        </w:rPr>
        <w:t>у інформацію</w:t>
      </w:r>
      <w:r w:rsidRPr="005F0A99">
        <w:rPr>
          <w:color w:val="000000" w:themeColor="text1"/>
          <w:sz w:val="28"/>
          <w:szCs w:val="28"/>
        </w:rPr>
        <w:t xml:space="preserve"> при вивченні колективної поведінки. В основі різних громадських організацій і рухів, як правило, лежать певні соціальні зв'язки, причому для спільних дій у групі необхідний набір зв'язків критичної маси. </w:t>
      </w:r>
    </w:p>
    <w:p w:rsidR="003D466B" w:rsidRPr="005F0A99" w:rsidRDefault="003D466B" w:rsidP="003D466B">
      <w:pPr>
        <w:ind w:firstLine="708"/>
        <w:rPr>
          <w:color w:val="000000" w:themeColor="text1"/>
          <w:sz w:val="28"/>
          <w:szCs w:val="28"/>
        </w:rPr>
      </w:pPr>
      <w:r w:rsidRPr="005F0A99">
        <w:rPr>
          <w:color w:val="000000" w:themeColor="text1"/>
          <w:sz w:val="28"/>
          <w:szCs w:val="28"/>
        </w:rPr>
        <w:t>Коли з'явилися комп'ютери, їх почали застосовувати для відображення та кількісного аналізу соціальних мереж. Можна сказати, що весь веб-простір - це соціальна мережа, яка може бути описана величезним графом, вершини якого - це окремі сторінки, а гіперпосилання - дуги графа, що зв'язують вершини. Більш того, структура соціальної мережі (люди, їхн</w:t>
      </w:r>
      <w:r w:rsidR="000F2C30">
        <w:rPr>
          <w:color w:val="000000" w:themeColor="text1"/>
          <w:sz w:val="28"/>
          <w:szCs w:val="28"/>
        </w:rPr>
        <w:t>і</w:t>
      </w:r>
      <w:r w:rsidRPr="005F0A99">
        <w:rPr>
          <w:color w:val="000000" w:themeColor="text1"/>
          <w:sz w:val="28"/>
          <w:szCs w:val="28"/>
        </w:rPr>
        <w:t xml:space="preserve"> знайомства) і структура веб-мережі мають багато спільного саме за рахунок наявності і в тій, і в іншій мережі соціального компоненту. Обидві мережі вкрай неоднорідні. Дійсно, соціальна значимість людей різна, відповідно різна і потреба оточення у </w:t>
      </w:r>
      <w:r w:rsidR="000F2C30">
        <w:rPr>
          <w:color w:val="000000" w:themeColor="text1"/>
          <w:sz w:val="28"/>
          <w:szCs w:val="28"/>
        </w:rPr>
        <w:t>створенні</w:t>
      </w:r>
      <w:r w:rsidRPr="005F0A99">
        <w:rPr>
          <w:color w:val="000000" w:themeColor="text1"/>
          <w:sz w:val="28"/>
          <w:szCs w:val="28"/>
        </w:rPr>
        <w:t xml:space="preserve"> контактів з конкретною особистістю. Певною мірою соціальна значимість людей визначається двома параметрами: їх знаннями та їх становищем (зв'язками). Аналогічно сайти можна розділити на дві категорії: «авторитети» (містять багато ко</w:t>
      </w:r>
      <w:r w:rsidR="00AE744F" w:rsidRPr="005F0A99">
        <w:rPr>
          <w:color w:val="000000" w:themeColor="text1"/>
          <w:sz w:val="28"/>
          <w:szCs w:val="28"/>
        </w:rPr>
        <w:t>рисної інформації за деякою темою</w:t>
      </w:r>
      <w:r w:rsidRPr="005F0A99">
        <w:rPr>
          <w:color w:val="000000" w:themeColor="text1"/>
          <w:sz w:val="28"/>
          <w:szCs w:val="28"/>
        </w:rPr>
        <w:t>) і «концентратори» (мають безліч зв'язків - посилань на цікаві сайти). Як показали дослідження фахівців з IBM, AltaVista і Compaq, структура веб-простору неоднорідна: у ньому можна виділити так зване ядро, що складається з «концентраторів» і «авторитетів», і периферійні сайти, що володіють невелик</w:t>
      </w:r>
      <w:r w:rsidR="000F2C30">
        <w:rPr>
          <w:color w:val="000000" w:themeColor="text1"/>
          <w:sz w:val="28"/>
          <w:szCs w:val="28"/>
        </w:rPr>
        <w:t>ою</w:t>
      </w:r>
      <w:r w:rsidRPr="005F0A99">
        <w:rPr>
          <w:color w:val="000000" w:themeColor="text1"/>
          <w:sz w:val="28"/>
          <w:szCs w:val="28"/>
        </w:rPr>
        <w:t xml:space="preserve"> «вагою» в мережевому співтоваристві. Протягом життя сайт або набирає вагу і входить в ядро, або вмирає.</w:t>
      </w:r>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Багато інтернет-сервісів, що </w:t>
      </w:r>
      <w:r w:rsidR="00F967E7">
        <w:rPr>
          <w:color w:val="000000" w:themeColor="text1"/>
          <w:sz w:val="28"/>
          <w:szCs w:val="28"/>
        </w:rPr>
        <w:t>н</w:t>
      </w:r>
      <w:r w:rsidR="003131C0">
        <w:rPr>
          <w:color w:val="000000" w:themeColor="text1"/>
          <w:sz w:val="28"/>
          <w:szCs w:val="28"/>
        </w:rPr>
        <w:t>адають користувачам</w:t>
      </w:r>
      <w:r w:rsidRPr="005F0A99">
        <w:rPr>
          <w:color w:val="000000" w:themeColor="text1"/>
          <w:sz w:val="28"/>
          <w:szCs w:val="28"/>
        </w:rPr>
        <w:t xml:space="preserve"> </w:t>
      </w:r>
      <w:r w:rsidR="003131C0">
        <w:rPr>
          <w:color w:val="000000" w:themeColor="text1"/>
          <w:sz w:val="28"/>
          <w:szCs w:val="28"/>
        </w:rPr>
        <w:t>можливість комунікувати</w:t>
      </w:r>
      <w:r w:rsidRPr="005F0A99">
        <w:rPr>
          <w:color w:val="000000" w:themeColor="text1"/>
          <w:sz w:val="28"/>
          <w:szCs w:val="28"/>
        </w:rPr>
        <w:t xml:space="preserve">, автоматично формують соціальні мережі. </w:t>
      </w:r>
      <w:r w:rsidR="000F2C30">
        <w:rPr>
          <w:color w:val="000000" w:themeColor="text1"/>
          <w:sz w:val="28"/>
          <w:szCs w:val="28"/>
        </w:rPr>
        <w:t>Досягнувши певного етапу</w:t>
      </w:r>
      <w:r w:rsidRPr="005F0A99">
        <w:rPr>
          <w:color w:val="000000" w:themeColor="text1"/>
          <w:sz w:val="28"/>
          <w:szCs w:val="28"/>
        </w:rPr>
        <w:t xml:space="preserve"> провайдери зрозуміли, що необхідно створити сервіс, головною метою </w:t>
      </w:r>
      <w:r w:rsidRPr="005F0A99">
        <w:rPr>
          <w:color w:val="000000" w:themeColor="text1"/>
          <w:sz w:val="28"/>
          <w:szCs w:val="28"/>
        </w:rPr>
        <w:lastRenderedPageBreak/>
        <w:t xml:space="preserve">якого буде накопичення соціального капіталу, тобто особистих ділових зв'язків у вигляді соціальної мережі. </w:t>
      </w:r>
      <w:r w:rsidR="00C101B5">
        <w:rPr>
          <w:color w:val="000000" w:themeColor="text1"/>
          <w:sz w:val="28"/>
          <w:szCs w:val="28"/>
        </w:rPr>
        <w:t>Таким чином був створений</w:t>
      </w:r>
      <w:r w:rsidRPr="005F0A99">
        <w:rPr>
          <w:color w:val="000000" w:themeColor="text1"/>
          <w:sz w:val="28"/>
          <w:szCs w:val="28"/>
        </w:rPr>
        <w:t xml:space="preserve"> інтернет-сервіс </w:t>
      </w:r>
      <w:r w:rsidR="003131C0">
        <w:rPr>
          <w:color w:val="000000" w:themeColor="text1"/>
          <w:sz w:val="28"/>
          <w:szCs w:val="28"/>
        </w:rPr>
        <w:t>у вигляді</w:t>
      </w:r>
      <w:r w:rsidRPr="005F0A99">
        <w:rPr>
          <w:color w:val="000000" w:themeColor="text1"/>
          <w:sz w:val="28"/>
          <w:szCs w:val="28"/>
        </w:rPr>
        <w:t xml:space="preserve"> соціальн</w:t>
      </w:r>
      <w:r w:rsidR="003131C0">
        <w:rPr>
          <w:color w:val="000000" w:themeColor="text1"/>
          <w:sz w:val="28"/>
          <w:szCs w:val="28"/>
        </w:rPr>
        <w:t>ої</w:t>
      </w:r>
      <w:r w:rsidRPr="005F0A99">
        <w:rPr>
          <w:color w:val="000000" w:themeColor="text1"/>
          <w:sz w:val="28"/>
          <w:szCs w:val="28"/>
        </w:rPr>
        <w:t xml:space="preserve"> мереж</w:t>
      </w:r>
      <w:r w:rsidR="003131C0">
        <w:rPr>
          <w:color w:val="000000" w:themeColor="text1"/>
          <w:sz w:val="28"/>
          <w:szCs w:val="28"/>
        </w:rPr>
        <w:t>і</w:t>
      </w:r>
      <w:r w:rsidRPr="005F0A99">
        <w:rPr>
          <w:color w:val="000000" w:themeColor="text1"/>
          <w:sz w:val="28"/>
          <w:szCs w:val="28"/>
        </w:rPr>
        <w:t>. Подібні сервіси називають</w:t>
      </w:r>
      <w:r w:rsidR="003131C0">
        <w:rPr>
          <w:color w:val="000000" w:themeColor="text1"/>
          <w:sz w:val="28"/>
          <w:szCs w:val="28"/>
        </w:rPr>
        <w:t>ся також соціальними</w:t>
      </w:r>
      <w:r w:rsidR="00C101B5">
        <w:rPr>
          <w:color w:val="000000" w:themeColor="text1"/>
          <w:sz w:val="28"/>
          <w:szCs w:val="28"/>
        </w:rPr>
        <w:t>-послугами мережі (від анг</w:t>
      </w:r>
      <w:r w:rsidRPr="005F0A99">
        <w:rPr>
          <w:color w:val="000000" w:themeColor="text1"/>
          <w:sz w:val="28"/>
          <w:szCs w:val="28"/>
        </w:rPr>
        <w:t xml:space="preserve">. Social networking service), тобто послугами </w:t>
      </w:r>
      <w:r w:rsidR="00A64561">
        <w:rPr>
          <w:color w:val="000000" w:themeColor="text1"/>
          <w:sz w:val="28"/>
          <w:szCs w:val="28"/>
        </w:rPr>
        <w:t>по</w:t>
      </w:r>
      <w:r w:rsidRPr="005F0A99">
        <w:rPr>
          <w:color w:val="000000" w:themeColor="text1"/>
          <w:sz w:val="28"/>
          <w:szCs w:val="28"/>
        </w:rPr>
        <w:t xml:space="preserve"> підтримці соціальних кіл</w:t>
      </w:r>
      <w:r w:rsidR="00C101B5">
        <w:rPr>
          <w:color w:val="000000" w:themeColor="text1"/>
          <w:sz w:val="28"/>
          <w:szCs w:val="28"/>
        </w:rPr>
        <w:t xml:space="preserve"> спілкування та</w:t>
      </w:r>
      <w:r w:rsidRPr="005F0A99">
        <w:rPr>
          <w:color w:val="000000" w:themeColor="text1"/>
          <w:sz w:val="28"/>
          <w:szCs w:val="28"/>
        </w:rPr>
        <w:t xml:space="preserve"> мереж, </w:t>
      </w:r>
      <w:r w:rsidR="00C101B5">
        <w:rPr>
          <w:color w:val="000000" w:themeColor="text1"/>
          <w:sz w:val="28"/>
          <w:szCs w:val="28"/>
        </w:rPr>
        <w:t>які</w:t>
      </w:r>
      <w:r w:rsidRPr="005F0A99">
        <w:rPr>
          <w:color w:val="000000" w:themeColor="text1"/>
          <w:sz w:val="28"/>
          <w:szCs w:val="28"/>
        </w:rPr>
        <w:t xml:space="preserve"> працюють за допомогою Інтернету. Підтримання соціальних мереж досягається шляхом автоматизації поширення оголошень по встановленим зв'язкам між людьми. </w:t>
      </w:r>
      <w:r w:rsidR="00C101B5">
        <w:rPr>
          <w:color w:val="000000" w:themeColor="text1"/>
          <w:sz w:val="28"/>
          <w:szCs w:val="28"/>
        </w:rPr>
        <w:t>Нерідко</w:t>
      </w:r>
      <w:r w:rsidRPr="005F0A99">
        <w:rPr>
          <w:color w:val="000000" w:themeColor="text1"/>
          <w:sz w:val="28"/>
          <w:szCs w:val="28"/>
        </w:rPr>
        <w:t xml:space="preserve"> підтримка соціальн</w:t>
      </w:r>
      <w:r w:rsidR="00C101B5">
        <w:rPr>
          <w:color w:val="000000" w:themeColor="text1"/>
          <w:sz w:val="28"/>
          <w:szCs w:val="28"/>
        </w:rPr>
        <w:t>ої</w:t>
      </w:r>
      <w:r w:rsidRPr="005F0A99">
        <w:rPr>
          <w:color w:val="000000" w:themeColor="text1"/>
          <w:sz w:val="28"/>
          <w:szCs w:val="28"/>
        </w:rPr>
        <w:t xml:space="preserve"> мереж</w:t>
      </w:r>
      <w:r w:rsidR="00C101B5">
        <w:rPr>
          <w:color w:val="000000" w:themeColor="text1"/>
          <w:sz w:val="28"/>
          <w:szCs w:val="28"/>
        </w:rPr>
        <w:t>і</w:t>
      </w:r>
      <w:r w:rsidRPr="005F0A99">
        <w:rPr>
          <w:color w:val="000000" w:themeColor="text1"/>
          <w:sz w:val="28"/>
          <w:szCs w:val="28"/>
        </w:rPr>
        <w:t xml:space="preserve"> включає</w:t>
      </w:r>
      <w:r w:rsidR="00C101B5">
        <w:rPr>
          <w:color w:val="000000" w:themeColor="text1"/>
          <w:sz w:val="28"/>
          <w:szCs w:val="28"/>
        </w:rPr>
        <w:t>ться</w:t>
      </w:r>
      <w:r w:rsidRPr="005F0A99">
        <w:rPr>
          <w:color w:val="000000" w:themeColor="text1"/>
          <w:sz w:val="28"/>
          <w:szCs w:val="28"/>
        </w:rPr>
        <w:t xml:space="preserve"> в різн</w:t>
      </w:r>
      <w:r w:rsidR="00C101B5">
        <w:rPr>
          <w:color w:val="000000" w:themeColor="text1"/>
          <w:sz w:val="28"/>
          <w:szCs w:val="28"/>
        </w:rPr>
        <w:t>і</w:t>
      </w:r>
      <w:r w:rsidR="00A64561">
        <w:rPr>
          <w:color w:val="000000" w:themeColor="text1"/>
          <w:sz w:val="28"/>
          <w:szCs w:val="28"/>
        </w:rPr>
        <w:t xml:space="preserve"> види послуг, де потрібна база даних</w:t>
      </w:r>
      <w:r w:rsidRPr="005F0A99">
        <w:rPr>
          <w:color w:val="000000" w:themeColor="text1"/>
          <w:sz w:val="28"/>
          <w:szCs w:val="28"/>
        </w:rPr>
        <w:t xml:space="preserve"> облікових записів, </w:t>
      </w:r>
      <w:r w:rsidR="00C101B5">
        <w:rPr>
          <w:color w:val="000000" w:themeColor="text1"/>
          <w:sz w:val="28"/>
          <w:szCs w:val="28"/>
        </w:rPr>
        <w:t>які</w:t>
      </w:r>
      <w:r w:rsidRPr="005F0A99">
        <w:rPr>
          <w:color w:val="000000" w:themeColor="text1"/>
          <w:sz w:val="28"/>
          <w:szCs w:val="28"/>
        </w:rPr>
        <w:t xml:space="preserve"> </w:t>
      </w:r>
      <w:r w:rsidR="00C101B5">
        <w:rPr>
          <w:color w:val="000000" w:themeColor="text1"/>
          <w:sz w:val="28"/>
          <w:szCs w:val="28"/>
        </w:rPr>
        <w:t>накопичують</w:t>
      </w:r>
      <w:r w:rsidRPr="005F0A99">
        <w:rPr>
          <w:color w:val="000000" w:themeColor="text1"/>
          <w:sz w:val="28"/>
          <w:szCs w:val="28"/>
        </w:rPr>
        <w:t xml:space="preserve"> особисті дані про користувачів. </w:t>
      </w:r>
      <w:r w:rsidR="00C101B5">
        <w:rPr>
          <w:color w:val="000000" w:themeColor="text1"/>
          <w:sz w:val="28"/>
          <w:szCs w:val="28"/>
        </w:rPr>
        <w:t>Найперше</w:t>
      </w:r>
      <w:r w:rsidRPr="005F0A99">
        <w:rPr>
          <w:color w:val="000000" w:themeColor="text1"/>
          <w:sz w:val="28"/>
          <w:szCs w:val="28"/>
        </w:rPr>
        <w:t xml:space="preserve"> це </w:t>
      </w:r>
      <w:r w:rsidR="00C101B5">
        <w:rPr>
          <w:color w:val="000000" w:themeColor="text1"/>
          <w:sz w:val="28"/>
          <w:szCs w:val="28"/>
        </w:rPr>
        <w:t>присутнє у</w:t>
      </w:r>
      <w:r w:rsidR="00A64561">
        <w:rPr>
          <w:color w:val="000000" w:themeColor="text1"/>
          <w:sz w:val="28"/>
          <w:szCs w:val="28"/>
        </w:rPr>
        <w:t xml:space="preserve"> послуг</w:t>
      </w:r>
      <w:r w:rsidR="00C101B5">
        <w:rPr>
          <w:color w:val="000000" w:themeColor="text1"/>
          <w:sz w:val="28"/>
          <w:szCs w:val="28"/>
        </w:rPr>
        <w:t>ах</w:t>
      </w:r>
      <w:r w:rsidR="00A64561">
        <w:rPr>
          <w:color w:val="000000" w:themeColor="text1"/>
          <w:sz w:val="28"/>
          <w:szCs w:val="28"/>
        </w:rPr>
        <w:t xml:space="preserve">, </w:t>
      </w:r>
      <w:r w:rsidR="00C101B5">
        <w:rPr>
          <w:color w:val="000000" w:themeColor="text1"/>
          <w:sz w:val="28"/>
          <w:szCs w:val="28"/>
        </w:rPr>
        <w:t>які</w:t>
      </w:r>
      <w:r w:rsidR="00A64561">
        <w:rPr>
          <w:color w:val="000000" w:themeColor="text1"/>
          <w:sz w:val="28"/>
          <w:szCs w:val="28"/>
        </w:rPr>
        <w:t xml:space="preserve"> </w:t>
      </w:r>
      <w:r w:rsidR="00C101B5">
        <w:rPr>
          <w:color w:val="000000" w:themeColor="text1"/>
          <w:sz w:val="28"/>
          <w:szCs w:val="28"/>
        </w:rPr>
        <w:t>надають можливість особистого</w:t>
      </w:r>
      <w:r w:rsidRPr="005F0A99">
        <w:rPr>
          <w:color w:val="000000" w:themeColor="text1"/>
          <w:sz w:val="28"/>
          <w:szCs w:val="28"/>
        </w:rPr>
        <w:t xml:space="preserve"> спілкування між користувачами. Умовно ресурси з побудови соціальних мереж можна розділити на співтовариства загального характеру і професійні бізнес-спільноти.</w:t>
      </w:r>
    </w:p>
    <w:p w:rsidR="003D466B" w:rsidRPr="005F0A99" w:rsidRDefault="003D466B" w:rsidP="003D466B">
      <w:pPr>
        <w:ind w:firstLine="708"/>
        <w:rPr>
          <w:color w:val="000000" w:themeColor="text1"/>
          <w:sz w:val="28"/>
          <w:szCs w:val="28"/>
        </w:rPr>
      </w:pPr>
      <w:r w:rsidRPr="005F0A99">
        <w:rPr>
          <w:color w:val="000000" w:themeColor="text1"/>
          <w:sz w:val="28"/>
          <w:szCs w:val="28"/>
        </w:rPr>
        <w:t>Таким чином, про соціальн</w:t>
      </w:r>
      <w:r w:rsidR="00A64561">
        <w:rPr>
          <w:color w:val="000000" w:themeColor="text1"/>
          <w:sz w:val="28"/>
          <w:szCs w:val="28"/>
        </w:rPr>
        <w:t xml:space="preserve">у </w:t>
      </w:r>
      <w:r w:rsidRPr="005F0A99">
        <w:rPr>
          <w:color w:val="000000" w:themeColor="text1"/>
          <w:sz w:val="28"/>
          <w:szCs w:val="28"/>
        </w:rPr>
        <w:t xml:space="preserve">мережі можна говорити в різних аспектах: як про соціальне явище (людям властиво встановлення соціальних зв'язків), як про універсальний інструмент соціологічного аналізу, заснованому на теорії графів, і нарешті, як про інтернет-послуги або інтернет-сервісі </w:t>
      </w:r>
      <w:r w:rsidR="00A64561">
        <w:rPr>
          <w:color w:val="000000" w:themeColor="text1"/>
          <w:sz w:val="28"/>
          <w:szCs w:val="28"/>
        </w:rPr>
        <w:t>з побудови соціальній мережі у в</w:t>
      </w:r>
      <w:r w:rsidRPr="005F0A99">
        <w:rPr>
          <w:color w:val="000000" w:themeColor="text1"/>
          <w:sz w:val="28"/>
          <w:szCs w:val="28"/>
        </w:rPr>
        <w:t>сесвітній павутині для отримання соціального капіталу.</w:t>
      </w:r>
    </w:p>
    <w:p w:rsidR="003D466B" w:rsidRPr="005F0A99" w:rsidRDefault="003D466B" w:rsidP="003D466B">
      <w:pPr>
        <w:rPr>
          <w:color w:val="000000" w:themeColor="text1"/>
          <w:sz w:val="28"/>
          <w:szCs w:val="28"/>
        </w:rPr>
      </w:pPr>
    </w:p>
    <w:p w:rsidR="003D466B" w:rsidRPr="005F0A99" w:rsidRDefault="003D466B" w:rsidP="00DA6087">
      <w:pPr>
        <w:pStyle w:val="3"/>
        <w:spacing w:after="240"/>
        <w:jc w:val="center"/>
        <w:rPr>
          <w:rFonts w:ascii="Times New Roman" w:hAnsi="Times New Roman" w:cs="Times New Roman"/>
          <w:b/>
          <w:color w:val="000000" w:themeColor="text1"/>
          <w:sz w:val="28"/>
          <w:szCs w:val="28"/>
          <w:lang w:val="ru-RU"/>
        </w:rPr>
      </w:pPr>
      <w:bookmarkStart w:id="16" w:name="_Toc404920469"/>
      <w:bookmarkStart w:id="17" w:name="_Toc437177237"/>
      <w:r w:rsidRPr="005F0A99">
        <w:rPr>
          <w:rFonts w:ascii="Times New Roman" w:hAnsi="Times New Roman" w:cs="Times New Roman"/>
          <w:b/>
          <w:color w:val="000000" w:themeColor="text1"/>
          <w:sz w:val="28"/>
          <w:szCs w:val="28"/>
          <w:lang w:val="ru-RU"/>
        </w:rPr>
        <w:t>1</w:t>
      </w:r>
      <w:r w:rsidRPr="005F0A99">
        <w:rPr>
          <w:rFonts w:ascii="Times New Roman" w:hAnsi="Times New Roman" w:cs="Times New Roman"/>
          <w:b/>
          <w:color w:val="000000" w:themeColor="text1"/>
          <w:sz w:val="28"/>
          <w:szCs w:val="28"/>
        </w:rPr>
        <w:t>.1.2. Методи аналізу соціальних мереж</w:t>
      </w:r>
      <w:bookmarkEnd w:id="16"/>
      <w:bookmarkEnd w:id="17"/>
      <w:r w:rsidR="0064167C" w:rsidRPr="005F0A99">
        <w:rPr>
          <w:rFonts w:ascii="Times New Roman" w:hAnsi="Times New Roman" w:cs="Times New Roman"/>
          <w:b/>
          <w:color w:val="000000" w:themeColor="text1"/>
          <w:sz w:val="28"/>
          <w:szCs w:val="28"/>
          <w:lang w:val="ru-RU"/>
        </w:rPr>
        <w:t xml:space="preserve"> </w:t>
      </w:r>
    </w:p>
    <w:p w:rsidR="003D466B" w:rsidRPr="005F0A99" w:rsidRDefault="00AC5664" w:rsidP="003D466B">
      <w:pPr>
        <w:ind w:firstLine="708"/>
        <w:rPr>
          <w:color w:val="000000" w:themeColor="text1"/>
          <w:sz w:val="28"/>
          <w:szCs w:val="28"/>
        </w:rPr>
      </w:pPr>
      <w:r>
        <w:rPr>
          <w:color w:val="000000" w:themeColor="text1"/>
          <w:sz w:val="28"/>
          <w:szCs w:val="28"/>
        </w:rPr>
        <w:t>Соціальну мережу</w:t>
      </w:r>
      <w:r w:rsidR="003D466B" w:rsidRPr="005F0A99">
        <w:rPr>
          <w:color w:val="000000" w:themeColor="text1"/>
          <w:sz w:val="28"/>
          <w:szCs w:val="28"/>
        </w:rPr>
        <w:t xml:space="preserve">, можна математично </w:t>
      </w:r>
      <w:r w:rsidR="00194903">
        <w:rPr>
          <w:color w:val="000000" w:themeColor="text1"/>
          <w:sz w:val="28"/>
          <w:szCs w:val="28"/>
        </w:rPr>
        <w:t>пре</w:t>
      </w:r>
      <w:r>
        <w:rPr>
          <w:color w:val="000000" w:themeColor="text1"/>
          <w:sz w:val="28"/>
          <w:szCs w:val="28"/>
        </w:rPr>
        <w:t>дст</w:t>
      </w:r>
      <w:r w:rsidR="00194903">
        <w:rPr>
          <w:color w:val="000000" w:themeColor="text1"/>
          <w:sz w:val="28"/>
          <w:szCs w:val="28"/>
        </w:rPr>
        <w:t>а</w:t>
      </w:r>
      <w:r>
        <w:rPr>
          <w:color w:val="000000" w:themeColor="text1"/>
          <w:sz w:val="28"/>
          <w:szCs w:val="28"/>
        </w:rPr>
        <w:t>в</w:t>
      </w:r>
      <w:r w:rsidR="00194903">
        <w:rPr>
          <w:color w:val="000000" w:themeColor="text1"/>
          <w:sz w:val="28"/>
          <w:szCs w:val="28"/>
        </w:rPr>
        <w:t>ити у в</w:t>
      </w:r>
      <w:r w:rsidR="000F6FB3">
        <w:rPr>
          <w:color w:val="000000" w:themeColor="text1"/>
          <w:sz w:val="28"/>
          <w:szCs w:val="28"/>
        </w:rPr>
        <w:t>и</w:t>
      </w:r>
      <w:r w:rsidR="00194903">
        <w:rPr>
          <w:color w:val="000000" w:themeColor="text1"/>
          <w:sz w:val="28"/>
          <w:szCs w:val="28"/>
        </w:rPr>
        <w:t>гляді графу</w:t>
      </w:r>
      <w:r w:rsidR="003D466B" w:rsidRPr="005F0A99">
        <w:rPr>
          <w:color w:val="000000" w:themeColor="text1"/>
          <w:sz w:val="28"/>
          <w:szCs w:val="28"/>
        </w:rPr>
        <w:t xml:space="preserve">, в якому вершини </w:t>
      </w:r>
      <w:r>
        <w:rPr>
          <w:color w:val="000000" w:themeColor="text1"/>
          <w:sz w:val="28"/>
          <w:szCs w:val="28"/>
        </w:rPr>
        <w:t>відображають</w:t>
      </w:r>
      <w:r w:rsidR="003D466B" w:rsidRPr="005F0A99">
        <w:rPr>
          <w:color w:val="000000" w:themeColor="text1"/>
          <w:sz w:val="28"/>
          <w:szCs w:val="28"/>
        </w:rPr>
        <w:t xml:space="preserve"> </w:t>
      </w:r>
      <w:r w:rsidR="00194903">
        <w:rPr>
          <w:color w:val="000000" w:themeColor="text1"/>
          <w:sz w:val="28"/>
          <w:szCs w:val="28"/>
        </w:rPr>
        <w:t>користувачів мережі, а ребра - відносини</w:t>
      </w:r>
      <w:r w:rsidR="003D466B" w:rsidRPr="005F0A99">
        <w:rPr>
          <w:color w:val="000000" w:themeColor="text1"/>
          <w:sz w:val="28"/>
          <w:szCs w:val="28"/>
        </w:rPr>
        <w:t>.</w:t>
      </w:r>
    </w:p>
    <w:p w:rsidR="003D466B" w:rsidRDefault="00194903" w:rsidP="003D466B">
      <w:pPr>
        <w:ind w:firstLine="708"/>
        <w:rPr>
          <w:color w:val="000000" w:themeColor="text1"/>
          <w:sz w:val="28"/>
          <w:szCs w:val="28"/>
        </w:rPr>
      </w:pPr>
      <w:r>
        <w:rPr>
          <w:color w:val="000000" w:themeColor="text1"/>
          <w:sz w:val="28"/>
          <w:szCs w:val="28"/>
        </w:rPr>
        <w:t>Головною течією</w:t>
      </w:r>
      <w:r w:rsidR="003D466B" w:rsidRPr="005F0A99">
        <w:rPr>
          <w:color w:val="000000" w:themeColor="text1"/>
          <w:sz w:val="28"/>
          <w:szCs w:val="28"/>
        </w:rPr>
        <w:t xml:space="preserve"> аналізу соціальних мереж є візуалізація </w:t>
      </w:r>
      <w:r>
        <w:rPr>
          <w:color w:val="000000" w:themeColor="text1"/>
          <w:sz w:val="28"/>
          <w:szCs w:val="28"/>
        </w:rPr>
        <w:t>соціальних</w:t>
      </w:r>
      <w:r w:rsidR="003D466B" w:rsidRPr="005F0A99">
        <w:rPr>
          <w:color w:val="000000" w:themeColor="text1"/>
          <w:sz w:val="28"/>
          <w:szCs w:val="28"/>
        </w:rPr>
        <w:t xml:space="preserve"> графів. </w:t>
      </w:r>
      <w:r w:rsidR="00AC5664">
        <w:rPr>
          <w:color w:val="000000" w:themeColor="text1"/>
          <w:sz w:val="28"/>
          <w:szCs w:val="28"/>
        </w:rPr>
        <w:t>В</w:t>
      </w:r>
      <w:r w:rsidR="003D466B" w:rsidRPr="005F0A99">
        <w:rPr>
          <w:color w:val="000000" w:themeColor="text1"/>
          <w:sz w:val="28"/>
          <w:szCs w:val="28"/>
        </w:rPr>
        <w:t>ажливе значення</w:t>
      </w:r>
      <w:r w:rsidR="00AC5664">
        <w:rPr>
          <w:color w:val="000000" w:themeColor="text1"/>
          <w:sz w:val="28"/>
          <w:szCs w:val="28"/>
        </w:rPr>
        <w:t xml:space="preserve"> має візуалізація</w:t>
      </w:r>
      <w:r w:rsidR="003D466B" w:rsidRPr="005F0A99">
        <w:rPr>
          <w:color w:val="000000" w:themeColor="text1"/>
          <w:sz w:val="28"/>
          <w:szCs w:val="28"/>
        </w:rPr>
        <w:t>, оскільки сама можливість побачити мереж</w:t>
      </w:r>
      <w:r w:rsidR="003F3227" w:rsidRPr="005F0A99">
        <w:rPr>
          <w:color w:val="000000" w:themeColor="text1"/>
          <w:sz w:val="28"/>
          <w:szCs w:val="28"/>
        </w:rPr>
        <w:t>у</w:t>
      </w:r>
      <w:r w:rsidR="003D466B" w:rsidRPr="005F0A99">
        <w:rPr>
          <w:color w:val="000000" w:themeColor="text1"/>
          <w:sz w:val="28"/>
          <w:szCs w:val="28"/>
        </w:rPr>
        <w:t xml:space="preserve"> дозволяє зробити важливі висновки про характер взаємодії </w:t>
      </w:r>
      <w:r>
        <w:rPr>
          <w:color w:val="000000" w:themeColor="text1"/>
          <w:sz w:val="28"/>
          <w:szCs w:val="28"/>
        </w:rPr>
        <w:t>користувачів</w:t>
      </w:r>
      <w:r w:rsidR="003D466B" w:rsidRPr="005F0A99">
        <w:rPr>
          <w:color w:val="000000" w:themeColor="text1"/>
          <w:sz w:val="28"/>
          <w:szCs w:val="28"/>
        </w:rPr>
        <w:t>, не вдаючись до інших методів аналізу графа. Існує чотири підходи що до аналізу соціальних мереж:</w:t>
      </w:r>
    </w:p>
    <w:p w:rsidR="00194903" w:rsidRPr="00194903" w:rsidRDefault="00194903" w:rsidP="00194903">
      <w:pPr>
        <w:ind w:firstLine="708"/>
        <w:rPr>
          <w:color w:val="000000" w:themeColor="text1"/>
          <w:sz w:val="28"/>
          <w:szCs w:val="28"/>
        </w:rPr>
      </w:pPr>
      <w:r>
        <w:rPr>
          <w:color w:val="000000" w:themeColor="text1"/>
          <w:sz w:val="28"/>
          <w:szCs w:val="28"/>
        </w:rPr>
        <w:t>1</w:t>
      </w:r>
      <w:r w:rsidRPr="005F0A99">
        <w:rPr>
          <w:color w:val="000000" w:themeColor="text1"/>
          <w:sz w:val="28"/>
          <w:szCs w:val="28"/>
        </w:rPr>
        <w:t xml:space="preserve">. Ресурсний – розглядає можливості акторів по залученню індивідуальних і мережевих ресурсів для досягнення певної мети і диференціює акторів, які знаходяться в ідентичних структурних позиціях соціальної мережі, </w:t>
      </w:r>
      <w:r w:rsidRPr="005F0A99">
        <w:rPr>
          <w:color w:val="000000" w:themeColor="text1"/>
          <w:sz w:val="28"/>
          <w:szCs w:val="28"/>
        </w:rPr>
        <w:lastRenderedPageBreak/>
        <w:t>за їх ресурсами. Як індивідуальні ресурси можуть виступати знання, престиж, багатство, етнічність, стать (гендерна ідентичність). Під мережевими ресурсами розуміються вплив, статус, інформація, капітал.</w:t>
      </w:r>
      <w:r w:rsidR="00AC5664" w:rsidRPr="005E42BD">
        <w:rPr>
          <w:color w:val="000000" w:themeColor="text1"/>
          <w:sz w:val="28"/>
          <w:szCs w:val="28"/>
        </w:rPr>
        <w:t xml:space="preserve"> [2]</w:t>
      </w:r>
    </w:p>
    <w:p w:rsidR="003D466B" w:rsidRDefault="00194903" w:rsidP="003D466B">
      <w:pPr>
        <w:ind w:firstLine="708"/>
        <w:rPr>
          <w:color w:val="000000" w:themeColor="text1"/>
          <w:sz w:val="28"/>
          <w:szCs w:val="28"/>
        </w:rPr>
      </w:pPr>
      <w:r>
        <w:rPr>
          <w:color w:val="000000" w:themeColor="text1"/>
          <w:sz w:val="28"/>
          <w:szCs w:val="28"/>
        </w:rPr>
        <w:t>2</w:t>
      </w:r>
      <w:r w:rsidR="003D466B" w:rsidRPr="005F0A99">
        <w:rPr>
          <w:color w:val="000000" w:themeColor="text1"/>
          <w:sz w:val="28"/>
          <w:szCs w:val="28"/>
        </w:rPr>
        <w:t>. Нормативний – вивчає рівень довіри між акторами, а також норми, правила та санкції, які впливають на поведінку акторів у соціальній мережі та процеси їх взаємодій. У цьому випадку аналізуються соціальні ролі, які пов'язані з даним ребром мережі, наприклад, відношення керівника і підлеглого, дружні або родинні зв'язки. Комбінація індивідуальних і мережевих ресурсів актора з нормами і правилами, що діють у даній соціальній мережі, утворює його «соціальний капіта</w:t>
      </w:r>
      <w:r w:rsidR="00AE744F" w:rsidRPr="005F0A99">
        <w:rPr>
          <w:color w:val="000000" w:themeColor="text1"/>
          <w:sz w:val="28"/>
          <w:szCs w:val="28"/>
        </w:rPr>
        <w:t>л»</w:t>
      </w:r>
      <w:r w:rsidR="003D466B" w:rsidRPr="005F0A99">
        <w:rPr>
          <w:color w:val="000000" w:themeColor="text1"/>
          <w:sz w:val="28"/>
          <w:szCs w:val="28"/>
        </w:rPr>
        <w:t>.</w:t>
      </w:r>
      <w:r w:rsidR="00AC5664" w:rsidRPr="00AC5664">
        <w:rPr>
          <w:color w:val="000000" w:themeColor="text1"/>
          <w:sz w:val="28"/>
          <w:szCs w:val="28"/>
        </w:rPr>
        <w:t xml:space="preserve"> </w:t>
      </w:r>
      <w:r w:rsidR="00AC5664" w:rsidRPr="005E42BD">
        <w:rPr>
          <w:color w:val="000000" w:themeColor="text1"/>
          <w:sz w:val="28"/>
          <w:szCs w:val="28"/>
          <w:lang w:val="ru-RU"/>
        </w:rPr>
        <w:t>[2]</w:t>
      </w:r>
    </w:p>
    <w:p w:rsidR="00194903" w:rsidRDefault="00194903" w:rsidP="00194903">
      <w:pPr>
        <w:ind w:firstLine="708"/>
        <w:rPr>
          <w:color w:val="000000" w:themeColor="text1"/>
          <w:sz w:val="28"/>
          <w:szCs w:val="28"/>
        </w:rPr>
      </w:pPr>
      <w:r>
        <w:rPr>
          <w:color w:val="000000" w:themeColor="text1"/>
          <w:sz w:val="28"/>
          <w:szCs w:val="28"/>
        </w:rPr>
        <w:t>3</w:t>
      </w:r>
      <w:r w:rsidRPr="005F0A99">
        <w:rPr>
          <w:color w:val="000000" w:themeColor="text1"/>
          <w:sz w:val="28"/>
          <w:szCs w:val="28"/>
        </w:rPr>
        <w:t>. Структурний – акцентує увагу на геометричній формі та інтенсивності взаємодій (вазі ребер). Усі актори розглядаються як вершини графа, які впливають на конфігурацію ребер і інших акторів мережі. Особлива увага приділяється взаємному розташуванню вершин, центральності, транзитивності взаємодій. Для інтерпретації результатів у даному випадку використовуються структурні теорії і теорії мережевого обміну</w:t>
      </w:r>
      <w:r>
        <w:rPr>
          <w:color w:val="000000" w:themeColor="text1"/>
          <w:sz w:val="28"/>
          <w:szCs w:val="28"/>
        </w:rPr>
        <w:t>.</w:t>
      </w:r>
      <w:r w:rsidR="00AC5664" w:rsidRPr="005E42BD">
        <w:rPr>
          <w:color w:val="000000" w:themeColor="text1"/>
          <w:sz w:val="28"/>
          <w:szCs w:val="28"/>
        </w:rPr>
        <w:t xml:space="preserve"> </w:t>
      </w:r>
      <w:r w:rsidR="00AC5664" w:rsidRPr="005E42BD">
        <w:rPr>
          <w:color w:val="000000" w:themeColor="text1"/>
          <w:sz w:val="28"/>
          <w:szCs w:val="28"/>
          <w:lang w:val="ru-RU"/>
        </w:rPr>
        <w:t>[2]</w:t>
      </w:r>
    </w:p>
    <w:p w:rsidR="00194903" w:rsidRPr="00194903" w:rsidRDefault="00194903" w:rsidP="00194903">
      <w:pPr>
        <w:ind w:firstLine="708"/>
        <w:rPr>
          <w:color w:val="000000" w:themeColor="text1"/>
          <w:sz w:val="28"/>
          <w:szCs w:val="28"/>
          <w:lang w:val="en-US"/>
        </w:rPr>
      </w:pPr>
      <w:r>
        <w:rPr>
          <w:color w:val="000000" w:themeColor="text1"/>
          <w:sz w:val="28"/>
          <w:szCs w:val="28"/>
        </w:rPr>
        <w:t>4</w:t>
      </w:r>
      <w:r w:rsidRPr="005F0A99">
        <w:rPr>
          <w:color w:val="000000" w:themeColor="text1"/>
          <w:sz w:val="28"/>
          <w:szCs w:val="28"/>
        </w:rPr>
        <w:t>. Динамічний – увага акцентована на змінах у мережевій структурі з часом. Вивчаються причини зникнення і появи ребер мережі; зміни структури мережі при зовнішніх діях; стаціонарні конфігурації соціальної мережі</w:t>
      </w:r>
      <w:r>
        <w:rPr>
          <w:color w:val="000000" w:themeColor="text1"/>
          <w:sz w:val="28"/>
          <w:szCs w:val="28"/>
        </w:rPr>
        <w:t>.</w:t>
      </w:r>
      <w:r w:rsidR="00AC5664" w:rsidRPr="00AC5664">
        <w:rPr>
          <w:color w:val="000000" w:themeColor="text1"/>
          <w:sz w:val="28"/>
          <w:szCs w:val="28"/>
        </w:rPr>
        <w:t xml:space="preserve"> </w:t>
      </w:r>
      <w:r w:rsidR="00AC5664">
        <w:rPr>
          <w:color w:val="000000" w:themeColor="text1"/>
          <w:sz w:val="28"/>
          <w:szCs w:val="28"/>
          <w:lang w:val="en-US"/>
        </w:rPr>
        <w:t>[2]</w:t>
      </w:r>
    </w:p>
    <w:p w:rsidR="003D466B" w:rsidRPr="005F0A99" w:rsidRDefault="003D466B" w:rsidP="003D466B">
      <w:pPr>
        <w:ind w:firstLine="708"/>
        <w:rPr>
          <w:color w:val="000000" w:themeColor="text1"/>
          <w:sz w:val="28"/>
          <w:szCs w:val="28"/>
        </w:rPr>
      </w:pPr>
      <w:r w:rsidRPr="005F0A99">
        <w:rPr>
          <w:color w:val="000000" w:themeColor="text1"/>
          <w:sz w:val="28"/>
          <w:szCs w:val="28"/>
        </w:rPr>
        <w:t>У соціальному аналізі застосовуються такі аналітичні методи:</w:t>
      </w:r>
    </w:p>
    <w:p w:rsidR="003D466B" w:rsidRDefault="003D466B" w:rsidP="00AE744F">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методи знаходження локальних властивостей суб'єктів;</w:t>
      </w:r>
    </w:p>
    <w:p w:rsidR="00AC5664" w:rsidRPr="00AC5664" w:rsidRDefault="00AC5664" w:rsidP="00AC5664">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аналіз діад і тріад;</w:t>
      </w:r>
    </w:p>
    <w:p w:rsidR="003D466B" w:rsidRPr="005F0A99" w:rsidRDefault="003D466B" w:rsidP="00AE744F">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методи визначення еквівалентності акторів, включаючи їх структурну еквівалентність;</w:t>
      </w:r>
    </w:p>
    <w:p w:rsidR="003D466B" w:rsidRPr="005F0A99" w:rsidRDefault="003D466B" w:rsidP="00AE744F">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блокові моделі і ролева алгебра;</w:t>
      </w:r>
    </w:p>
    <w:p w:rsidR="00AC5664" w:rsidRDefault="00AC5664" w:rsidP="00AC5664">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методи теорії графів;</w:t>
      </w:r>
    </w:p>
    <w:p w:rsidR="00AC5664" w:rsidRPr="00AC5664" w:rsidRDefault="00AC5664" w:rsidP="00AC5664">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кореспондентський аналіз і топологічні методи, що представляють мережу як деякий симпліціальний комплекс.</w:t>
      </w:r>
    </w:p>
    <w:p w:rsidR="003D466B" w:rsidRPr="005F0A99" w:rsidRDefault="003D466B" w:rsidP="00AE744F">
      <w:pPr>
        <w:pStyle w:val="a7"/>
        <w:numPr>
          <w:ilvl w:val="0"/>
          <w:numId w:val="13"/>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імовірнісні моделі;</w:t>
      </w:r>
    </w:p>
    <w:p w:rsidR="003D466B" w:rsidRPr="005F0A99" w:rsidRDefault="00AC2129" w:rsidP="003D466B">
      <w:pPr>
        <w:ind w:firstLine="708"/>
        <w:rPr>
          <w:color w:val="000000" w:themeColor="text1"/>
          <w:sz w:val="28"/>
          <w:szCs w:val="28"/>
        </w:rPr>
      </w:pPr>
      <w:r>
        <w:rPr>
          <w:color w:val="000000" w:themeColor="text1"/>
          <w:sz w:val="28"/>
          <w:szCs w:val="28"/>
        </w:rPr>
        <w:lastRenderedPageBreak/>
        <w:t>Основна особливість оперативної соціальної</w:t>
      </w:r>
      <w:r w:rsidR="003D466B" w:rsidRPr="005F0A99">
        <w:rPr>
          <w:color w:val="000000" w:themeColor="text1"/>
          <w:sz w:val="28"/>
          <w:szCs w:val="28"/>
        </w:rPr>
        <w:t xml:space="preserve"> мереж</w:t>
      </w:r>
      <w:r>
        <w:rPr>
          <w:color w:val="000000" w:themeColor="text1"/>
          <w:sz w:val="28"/>
          <w:szCs w:val="28"/>
        </w:rPr>
        <w:t>і</w:t>
      </w:r>
      <w:r w:rsidR="003D466B" w:rsidRPr="005F0A99">
        <w:rPr>
          <w:color w:val="000000" w:themeColor="text1"/>
          <w:sz w:val="28"/>
          <w:szCs w:val="28"/>
        </w:rPr>
        <w:t xml:space="preserve">, </w:t>
      </w:r>
      <w:r>
        <w:rPr>
          <w:color w:val="000000" w:themeColor="text1"/>
          <w:sz w:val="28"/>
          <w:szCs w:val="28"/>
        </w:rPr>
        <w:t>що є</w:t>
      </w:r>
      <w:r w:rsidR="003D466B" w:rsidRPr="005F0A99">
        <w:rPr>
          <w:color w:val="000000" w:themeColor="text1"/>
          <w:sz w:val="28"/>
          <w:szCs w:val="28"/>
        </w:rPr>
        <w:t xml:space="preserve"> джерел</w:t>
      </w:r>
      <w:r>
        <w:rPr>
          <w:color w:val="000000" w:themeColor="text1"/>
          <w:sz w:val="28"/>
          <w:szCs w:val="28"/>
        </w:rPr>
        <w:t>ом</w:t>
      </w:r>
      <w:r w:rsidR="003D466B" w:rsidRPr="005F0A99">
        <w:rPr>
          <w:color w:val="000000" w:themeColor="text1"/>
          <w:sz w:val="28"/>
          <w:szCs w:val="28"/>
        </w:rPr>
        <w:t xml:space="preserve"> соціальних даних є</w:t>
      </w:r>
      <w:r>
        <w:rPr>
          <w:color w:val="000000" w:themeColor="text1"/>
          <w:sz w:val="28"/>
          <w:szCs w:val="28"/>
        </w:rPr>
        <w:t>, що користувач</w:t>
      </w:r>
      <w:r w:rsidR="003D466B" w:rsidRPr="005F0A99">
        <w:rPr>
          <w:color w:val="000000" w:themeColor="text1"/>
          <w:sz w:val="28"/>
          <w:szCs w:val="28"/>
        </w:rPr>
        <w:t xml:space="preserve"> розширю</w:t>
      </w:r>
      <w:r>
        <w:rPr>
          <w:color w:val="000000" w:themeColor="text1"/>
          <w:sz w:val="28"/>
          <w:szCs w:val="28"/>
        </w:rPr>
        <w:t xml:space="preserve">є </w:t>
      </w:r>
      <w:r w:rsidR="003D466B" w:rsidRPr="005F0A99">
        <w:rPr>
          <w:color w:val="000000" w:themeColor="text1"/>
          <w:sz w:val="28"/>
          <w:szCs w:val="28"/>
        </w:rPr>
        <w:t>сво</w:t>
      </w:r>
      <w:r>
        <w:rPr>
          <w:color w:val="000000" w:themeColor="text1"/>
          <w:sz w:val="28"/>
          <w:szCs w:val="28"/>
        </w:rPr>
        <w:t>ю мережу</w:t>
      </w:r>
      <w:r w:rsidR="003D466B" w:rsidRPr="005F0A99">
        <w:rPr>
          <w:color w:val="000000" w:themeColor="text1"/>
          <w:sz w:val="28"/>
          <w:szCs w:val="28"/>
        </w:rPr>
        <w:t xml:space="preserve"> </w:t>
      </w:r>
      <w:r>
        <w:rPr>
          <w:color w:val="000000" w:themeColor="text1"/>
          <w:sz w:val="28"/>
          <w:szCs w:val="28"/>
        </w:rPr>
        <w:t>досить швидко, що не вимагає додаткових витрат використовуючи соціальних аналітиків</w:t>
      </w:r>
      <w:r w:rsidR="003D466B" w:rsidRPr="005F0A99">
        <w:rPr>
          <w:color w:val="000000" w:themeColor="text1"/>
          <w:sz w:val="28"/>
          <w:szCs w:val="28"/>
        </w:rPr>
        <w:t xml:space="preserve">. </w:t>
      </w:r>
      <w:r>
        <w:rPr>
          <w:color w:val="000000" w:themeColor="text1"/>
          <w:sz w:val="28"/>
          <w:szCs w:val="28"/>
        </w:rPr>
        <w:t>Тому як результат</w:t>
      </w:r>
      <w:r w:rsidR="003D466B" w:rsidRPr="005F0A99">
        <w:rPr>
          <w:color w:val="000000" w:themeColor="text1"/>
          <w:sz w:val="28"/>
          <w:szCs w:val="28"/>
        </w:rPr>
        <w:t xml:space="preserve"> </w:t>
      </w:r>
      <w:r>
        <w:rPr>
          <w:color w:val="000000" w:themeColor="text1"/>
          <w:sz w:val="28"/>
          <w:szCs w:val="28"/>
        </w:rPr>
        <w:t>створюються соціальні графи великих розмірів</w:t>
      </w:r>
      <w:r w:rsidR="003D466B" w:rsidRPr="005F0A99">
        <w:rPr>
          <w:color w:val="000000" w:themeColor="text1"/>
          <w:sz w:val="28"/>
          <w:szCs w:val="28"/>
        </w:rPr>
        <w:t xml:space="preserve">, </w:t>
      </w:r>
      <w:r>
        <w:rPr>
          <w:color w:val="000000" w:themeColor="text1"/>
          <w:sz w:val="28"/>
          <w:szCs w:val="28"/>
        </w:rPr>
        <w:t xml:space="preserve">за допомогою яких </w:t>
      </w:r>
      <w:r w:rsidR="003D466B" w:rsidRPr="005F0A99">
        <w:rPr>
          <w:color w:val="000000" w:themeColor="text1"/>
          <w:sz w:val="28"/>
          <w:szCs w:val="28"/>
        </w:rPr>
        <w:t xml:space="preserve"> здійсню</w:t>
      </w:r>
      <w:r>
        <w:rPr>
          <w:color w:val="000000" w:themeColor="text1"/>
          <w:sz w:val="28"/>
          <w:szCs w:val="28"/>
        </w:rPr>
        <w:t>ються</w:t>
      </w:r>
      <w:r w:rsidR="003D466B" w:rsidRPr="005F0A99">
        <w:rPr>
          <w:color w:val="000000" w:themeColor="text1"/>
          <w:sz w:val="28"/>
          <w:szCs w:val="28"/>
        </w:rPr>
        <w:t xml:space="preserve"> </w:t>
      </w:r>
      <w:r>
        <w:rPr>
          <w:color w:val="000000" w:themeColor="text1"/>
          <w:sz w:val="28"/>
          <w:szCs w:val="28"/>
        </w:rPr>
        <w:t>різноманітні</w:t>
      </w:r>
      <w:r w:rsidR="003D466B" w:rsidRPr="005F0A99">
        <w:rPr>
          <w:color w:val="000000" w:themeColor="text1"/>
          <w:sz w:val="28"/>
          <w:szCs w:val="28"/>
        </w:rPr>
        <w:t xml:space="preserve"> дослідження різ</w:t>
      </w:r>
      <w:r>
        <w:rPr>
          <w:color w:val="000000" w:themeColor="text1"/>
          <w:sz w:val="28"/>
          <w:szCs w:val="28"/>
        </w:rPr>
        <w:t>них властивостей соціальної</w:t>
      </w:r>
      <w:r w:rsidR="003D466B" w:rsidRPr="005F0A99">
        <w:rPr>
          <w:color w:val="000000" w:themeColor="text1"/>
          <w:sz w:val="28"/>
          <w:szCs w:val="28"/>
        </w:rPr>
        <w:t xml:space="preserve"> </w:t>
      </w:r>
      <w:r>
        <w:rPr>
          <w:color w:val="000000" w:themeColor="text1"/>
          <w:sz w:val="28"/>
          <w:szCs w:val="28"/>
        </w:rPr>
        <w:t xml:space="preserve"> </w:t>
      </w:r>
      <w:r w:rsidR="003D466B" w:rsidRPr="005F0A99">
        <w:rPr>
          <w:color w:val="000000" w:themeColor="text1"/>
          <w:sz w:val="28"/>
          <w:szCs w:val="28"/>
        </w:rPr>
        <w:t>мереж</w:t>
      </w:r>
      <w:r>
        <w:rPr>
          <w:color w:val="000000" w:themeColor="text1"/>
          <w:sz w:val="28"/>
          <w:szCs w:val="28"/>
        </w:rPr>
        <w:t>і</w:t>
      </w:r>
      <w:r w:rsidR="003D466B" w:rsidRPr="005F0A99">
        <w:rPr>
          <w:color w:val="000000" w:themeColor="text1"/>
          <w:sz w:val="28"/>
          <w:szCs w:val="28"/>
        </w:rPr>
        <w:t>.</w:t>
      </w:r>
    </w:p>
    <w:p w:rsidR="003D466B" w:rsidRPr="005F0A99" w:rsidRDefault="003D466B" w:rsidP="003D466B">
      <w:pPr>
        <w:ind w:firstLine="708"/>
        <w:rPr>
          <w:color w:val="000000" w:themeColor="text1"/>
          <w:sz w:val="28"/>
          <w:szCs w:val="28"/>
        </w:rPr>
      </w:pPr>
      <w:r w:rsidRPr="005F0A99">
        <w:rPr>
          <w:color w:val="000000" w:themeColor="text1"/>
          <w:sz w:val="28"/>
          <w:szCs w:val="28"/>
        </w:rPr>
        <w:t>Дослідниками вже визначені десятки озн</w:t>
      </w:r>
      <w:r w:rsidR="000759F9" w:rsidRPr="005F0A99">
        <w:rPr>
          <w:color w:val="000000" w:themeColor="text1"/>
          <w:sz w:val="28"/>
          <w:szCs w:val="28"/>
        </w:rPr>
        <w:t>ак/</w:t>
      </w:r>
      <w:r w:rsidRPr="005F0A99">
        <w:rPr>
          <w:color w:val="000000" w:themeColor="text1"/>
          <w:sz w:val="28"/>
          <w:szCs w:val="28"/>
        </w:rPr>
        <w:t>показників, що характеризують структуру соціальних мереж: діаметр і середня відстань (малий діаметр соц</w:t>
      </w:r>
      <w:r w:rsidR="000759F9" w:rsidRPr="005F0A99">
        <w:rPr>
          <w:color w:val="000000" w:themeColor="text1"/>
          <w:sz w:val="28"/>
          <w:szCs w:val="28"/>
        </w:rPr>
        <w:t>іальної мережі обумовлює короткий</w:t>
      </w:r>
      <w:r w:rsidRPr="005F0A99">
        <w:rPr>
          <w:color w:val="000000" w:themeColor="text1"/>
          <w:sz w:val="28"/>
          <w:szCs w:val="28"/>
        </w:rPr>
        <w:t xml:space="preserve"> ланцюжок розповсюдження впливу по мереж</w:t>
      </w:r>
      <w:r w:rsidR="00D32E59">
        <w:rPr>
          <w:color w:val="000000" w:themeColor="text1"/>
          <w:sz w:val="28"/>
          <w:szCs w:val="28"/>
        </w:rPr>
        <w:t>і), розподіл ступенів (статечне/</w:t>
      </w:r>
      <w:r w:rsidRPr="005F0A99">
        <w:rPr>
          <w:color w:val="000000" w:themeColor="text1"/>
          <w:sz w:val="28"/>
          <w:szCs w:val="28"/>
        </w:rPr>
        <w:t>без масштабне розподілення у соціальній мережі обумовлює наявність домінуючих вузлів (хабів), пов'язаних з сотнями, тисячами і навіть мільйонами інших вузлів, в більшості своїй мають всього по декілька  зв'язків), показники пов'язаності і інші показники.</w:t>
      </w:r>
    </w:p>
    <w:p w:rsidR="003D466B" w:rsidRPr="005F0A99" w:rsidRDefault="003D466B" w:rsidP="003D466B">
      <w:pPr>
        <w:ind w:firstLine="708"/>
        <w:rPr>
          <w:color w:val="000000" w:themeColor="text1"/>
          <w:sz w:val="28"/>
          <w:szCs w:val="28"/>
        </w:rPr>
      </w:pPr>
      <w:r w:rsidRPr="005F0A99">
        <w:rPr>
          <w:color w:val="000000" w:themeColor="text1"/>
          <w:sz w:val="28"/>
          <w:szCs w:val="28"/>
        </w:rPr>
        <w:t>На основі певної множини ключових структурних ознак і характерних їх значень можна розробити моделі соціальних мереж, що володіють структурним схожістю з реальними мережами. Довгий час все складні мережі розглядалися як повністю випадкові, і мережі моделювалися з'єднанням випадкових вершин випадковим чином. Проте 1969 року Мілгрем (Milgram) виявив, що будь-яких двох люде</w:t>
      </w:r>
      <w:r w:rsidR="00D32E59">
        <w:rPr>
          <w:color w:val="000000" w:themeColor="text1"/>
          <w:sz w:val="28"/>
          <w:szCs w:val="28"/>
        </w:rPr>
        <w:t>й «розділяє всього шість кроків</w:t>
      </w:r>
      <w:r w:rsidRPr="005F0A99">
        <w:rPr>
          <w:color w:val="000000" w:themeColor="text1"/>
          <w:sz w:val="28"/>
          <w:szCs w:val="28"/>
        </w:rPr>
        <w:t>». З'явилося безліч статичних моде</w:t>
      </w:r>
      <w:r w:rsidR="00574E0A" w:rsidRPr="005F0A99">
        <w:rPr>
          <w:color w:val="000000" w:themeColor="text1"/>
          <w:sz w:val="28"/>
          <w:szCs w:val="28"/>
        </w:rPr>
        <w:t>лей так званого «малого світу»</w:t>
      </w:r>
      <w:r w:rsidRPr="005F0A99">
        <w:rPr>
          <w:color w:val="000000" w:themeColor="text1"/>
          <w:sz w:val="28"/>
          <w:szCs w:val="28"/>
        </w:rPr>
        <w:t>. Однак незважаючи на те, що статичні моделі дають можливість врахувати складність мережі, вони не пояснюють причину появи безмасштабних мереж, їх природу. Найбільш поширеною динамічної моделлю появи таких структур є</w:t>
      </w:r>
      <w:r w:rsidR="00D32E59">
        <w:rPr>
          <w:color w:val="000000" w:themeColor="text1"/>
          <w:sz w:val="28"/>
          <w:szCs w:val="28"/>
        </w:rPr>
        <w:t xml:space="preserve"> модель «багатий стає багатшими</w:t>
      </w:r>
      <w:r w:rsidRPr="005F0A99">
        <w:rPr>
          <w:color w:val="000000" w:themeColor="text1"/>
          <w:sz w:val="28"/>
          <w:szCs w:val="28"/>
        </w:rPr>
        <w:t>», в якій в зростаючому графі ймовірність появи нових зв'язків у вершини пропорційна її ступеня, тобто кількості вже наявних зв'язків. Існують і інші підходи до пояснення причин появи структури соціальній мережі. Наприклад, в теоретико-ігрових моделях вартість додавання нових зв'язків впливає на механізм переважного приєднання нових зв'язків (тобто для агентів переважні ті чи інші конфігурації зв'язків).</w:t>
      </w:r>
    </w:p>
    <w:p w:rsidR="003D466B" w:rsidRDefault="00AC2129" w:rsidP="00574E0A">
      <w:pPr>
        <w:ind w:firstLine="708"/>
        <w:rPr>
          <w:color w:val="000000" w:themeColor="text1"/>
          <w:sz w:val="28"/>
          <w:szCs w:val="28"/>
        </w:rPr>
      </w:pPr>
      <w:r>
        <w:rPr>
          <w:color w:val="000000" w:themeColor="text1"/>
          <w:sz w:val="28"/>
          <w:szCs w:val="28"/>
        </w:rPr>
        <w:t>У</w:t>
      </w:r>
      <w:r w:rsidR="003D466B" w:rsidRPr="005F0A99">
        <w:rPr>
          <w:color w:val="000000" w:themeColor="text1"/>
          <w:sz w:val="28"/>
          <w:szCs w:val="28"/>
        </w:rPr>
        <w:t xml:space="preserve"> </w:t>
      </w:r>
      <w:r>
        <w:rPr>
          <w:color w:val="000000" w:themeColor="text1"/>
          <w:sz w:val="28"/>
          <w:szCs w:val="28"/>
        </w:rPr>
        <w:t>даний час</w:t>
      </w:r>
      <w:r w:rsidR="003D466B" w:rsidRPr="005F0A99">
        <w:rPr>
          <w:color w:val="000000" w:themeColor="text1"/>
          <w:sz w:val="28"/>
          <w:szCs w:val="28"/>
        </w:rPr>
        <w:t xml:space="preserve"> </w:t>
      </w:r>
      <w:r>
        <w:rPr>
          <w:color w:val="000000" w:themeColor="text1"/>
          <w:sz w:val="28"/>
          <w:szCs w:val="28"/>
        </w:rPr>
        <w:t>створено доволі багато систем аналізу соціальних мереж</w:t>
      </w:r>
      <w:r w:rsidR="003D466B" w:rsidRPr="005F0A99">
        <w:rPr>
          <w:color w:val="000000" w:themeColor="text1"/>
          <w:sz w:val="28"/>
          <w:szCs w:val="28"/>
        </w:rPr>
        <w:t xml:space="preserve">, </w:t>
      </w:r>
      <w:r>
        <w:rPr>
          <w:color w:val="000000" w:themeColor="text1"/>
          <w:sz w:val="28"/>
          <w:szCs w:val="28"/>
        </w:rPr>
        <w:t>ці системи найчастіше використовуються соціологами для їхніх досліджень</w:t>
      </w:r>
      <w:r w:rsidR="003D466B" w:rsidRPr="005F0A99">
        <w:rPr>
          <w:color w:val="000000" w:themeColor="text1"/>
          <w:sz w:val="28"/>
          <w:szCs w:val="28"/>
        </w:rPr>
        <w:t xml:space="preserve">: </w:t>
      </w:r>
      <w:r w:rsidR="00AC5664" w:rsidRPr="005F0A99">
        <w:rPr>
          <w:color w:val="000000" w:themeColor="text1"/>
          <w:sz w:val="28"/>
          <w:szCs w:val="28"/>
        </w:rPr>
        <w:lastRenderedPageBreak/>
        <w:t>Negopy,</w:t>
      </w:r>
      <w:r w:rsidR="00AC5664" w:rsidRPr="00AC5664">
        <w:rPr>
          <w:color w:val="000000" w:themeColor="text1"/>
          <w:sz w:val="28"/>
          <w:szCs w:val="28"/>
        </w:rPr>
        <w:t xml:space="preserve"> </w:t>
      </w:r>
      <w:r w:rsidR="003D466B" w:rsidRPr="005F0A99">
        <w:rPr>
          <w:color w:val="000000" w:themeColor="text1"/>
          <w:sz w:val="28"/>
          <w:szCs w:val="28"/>
        </w:rPr>
        <w:t xml:space="preserve">UCINET, Pajek, Netminer, Visone, </w:t>
      </w:r>
      <w:r w:rsidR="00AC5664" w:rsidRPr="005F0A99">
        <w:rPr>
          <w:color w:val="000000" w:themeColor="text1"/>
          <w:sz w:val="28"/>
          <w:szCs w:val="28"/>
        </w:rPr>
        <w:t>NetDraw,</w:t>
      </w:r>
      <w:r w:rsidR="00AC5664" w:rsidRPr="00AC5664">
        <w:rPr>
          <w:color w:val="000000" w:themeColor="text1"/>
          <w:sz w:val="28"/>
          <w:szCs w:val="28"/>
        </w:rPr>
        <w:t xml:space="preserve"> </w:t>
      </w:r>
      <w:r w:rsidR="003D466B" w:rsidRPr="005F0A99">
        <w:rPr>
          <w:color w:val="000000" w:themeColor="text1"/>
          <w:sz w:val="28"/>
          <w:szCs w:val="28"/>
        </w:rPr>
        <w:t>SNA/R, StOCNET, InFlow, GUESS, NetworkX, JUNG, BGL/Python</w:t>
      </w:r>
      <w:r w:rsidR="00AC5664">
        <w:rPr>
          <w:color w:val="000000" w:themeColor="text1"/>
          <w:sz w:val="28"/>
          <w:szCs w:val="28"/>
        </w:rPr>
        <w:t>, prefuse</w:t>
      </w:r>
      <w:r w:rsidR="003D466B" w:rsidRPr="005F0A99">
        <w:rPr>
          <w:color w:val="000000" w:themeColor="text1"/>
          <w:sz w:val="28"/>
          <w:szCs w:val="28"/>
        </w:rPr>
        <w:t xml:space="preserve"> та інші.</w:t>
      </w:r>
    </w:p>
    <w:p w:rsidR="00CF467B" w:rsidRPr="005F0A99" w:rsidRDefault="00CF467B" w:rsidP="00574E0A">
      <w:pPr>
        <w:ind w:firstLine="708"/>
        <w:rPr>
          <w:color w:val="000000" w:themeColor="text1"/>
          <w:sz w:val="28"/>
          <w:szCs w:val="28"/>
        </w:rPr>
      </w:pPr>
    </w:p>
    <w:p w:rsidR="0064167C" w:rsidRPr="005F0A99" w:rsidRDefault="003D466B" w:rsidP="0064167C">
      <w:pPr>
        <w:pStyle w:val="2"/>
        <w:spacing w:after="240"/>
        <w:ind w:firstLine="708"/>
        <w:rPr>
          <w:rFonts w:ascii="Times New Roman" w:hAnsi="Times New Roman" w:cs="Times New Roman"/>
          <w:b/>
          <w:color w:val="000000" w:themeColor="text1"/>
          <w:sz w:val="28"/>
          <w:szCs w:val="28"/>
        </w:rPr>
      </w:pPr>
      <w:bookmarkStart w:id="18" w:name="_Toc404920473"/>
      <w:bookmarkStart w:id="19" w:name="_Toc437177238"/>
      <w:r w:rsidRPr="005F0A99">
        <w:rPr>
          <w:rFonts w:ascii="Times New Roman" w:hAnsi="Times New Roman" w:cs="Times New Roman"/>
          <w:b/>
          <w:color w:val="000000" w:themeColor="text1"/>
          <w:sz w:val="28"/>
          <w:szCs w:val="28"/>
        </w:rPr>
        <w:t xml:space="preserve">1.3. </w:t>
      </w:r>
      <w:bookmarkEnd w:id="18"/>
      <w:r w:rsidR="0064167C" w:rsidRPr="005F0A99">
        <w:rPr>
          <w:rFonts w:ascii="Times New Roman" w:hAnsi="Times New Roman" w:cs="Times New Roman"/>
          <w:b/>
          <w:color w:val="000000" w:themeColor="text1"/>
          <w:sz w:val="28"/>
          <w:szCs w:val="28"/>
        </w:rPr>
        <w:t>Використання теорії графів для аналізу соціальних мереж</w:t>
      </w:r>
      <w:bookmarkEnd w:id="19"/>
    </w:p>
    <w:p w:rsidR="003F3227" w:rsidRPr="005F0A99" w:rsidRDefault="00AC5664" w:rsidP="004F010F">
      <w:pPr>
        <w:ind w:firstLine="708"/>
        <w:rPr>
          <w:color w:val="000000" w:themeColor="text1"/>
          <w:sz w:val="28"/>
          <w:szCs w:val="28"/>
        </w:rPr>
      </w:pPr>
      <w:r>
        <w:rPr>
          <w:color w:val="000000" w:themeColor="text1"/>
          <w:sz w:val="28"/>
          <w:szCs w:val="28"/>
        </w:rPr>
        <w:t>Соціальну мережу можна відобразити</w:t>
      </w:r>
      <w:r w:rsidR="003F3227" w:rsidRPr="005F0A99">
        <w:rPr>
          <w:color w:val="000000" w:themeColor="text1"/>
          <w:sz w:val="28"/>
          <w:szCs w:val="28"/>
        </w:rPr>
        <w:t xml:space="preserve"> ​​у вигляді неорієнтованого соціального графу </w:t>
      </w:r>
      <w:r w:rsidR="009763C0">
        <w:rPr>
          <w:color w:val="000000" w:themeColor="text1"/>
          <w:sz w:val="28"/>
          <w:szCs w:val="28"/>
          <w:lang w:val="en-US"/>
        </w:rPr>
        <w:t>Z</w:t>
      </w:r>
      <w:r w:rsidR="009763C0">
        <w:rPr>
          <w:color w:val="000000" w:themeColor="text1"/>
          <w:sz w:val="28"/>
          <w:szCs w:val="28"/>
        </w:rPr>
        <w:t xml:space="preserve"> (X, Y</w:t>
      </w:r>
      <w:r w:rsidR="003F3227" w:rsidRPr="005F0A99">
        <w:rPr>
          <w:color w:val="000000" w:themeColor="text1"/>
          <w:sz w:val="28"/>
          <w:szCs w:val="28"/>
        </w:rPr>
        <w:t xml:space="preserve">), що містить безліч </w:t>
      </w:r>
      <w:r w:rsidR="009763C0">
        <w:rPr>
          <w:color w:val="000000" w:themeColor="text1"/>
          <w:sz w:val="28"/>
          <w:szCs w:val="28"/>
          <w:lang w:val="en-US"/>
        </w:rPr>
        <w:t>X</w:t>
      </w:r>
      <w:r w:rsidR="009763C0">
        <w:rPr>
          <w:color w:val="000000" w:themeColor="text1"/>
          <w:sz w:val="28"/>
          <w:szCs w:val="28"/>
        </w:rPr>
        <w:t xml:space="preserve"> користувачів і безліч V</w:t>
      </w:r>
      <w:r w:rsidR="003F3227" w:rsidRPr="005F0A99">
        <w:rPr>
          <w:color w:val="000000" w:themeColor="text1"/>
          <w:sz w:val="28"/>
          <w:szCs w:val="28"/>
        </w:rPr>
        <w:t xml:space="preserve"> ребер, представляють соціальні зв'язку, такі як дружба,</w:t>
      </w:r>
      <w:r w:rsidR="004F010F" w:rsidRPr="005F0A99">
        <w:rPr>
          <w:color w:val="000000" w:themeColor="text1"/>
          <w:sz w:val="28"/>
          <w:szCs w:val="28"/>
        </w:rPr>
        <w:t xml:space="preserve"> </w:t>
      </w:r>
      <w:r w:rsidR="003F3227" w:rsidRPr="005F0A99">
        <w:rPr>
          <w:color w:val="000000" w:themeColor="text1"/>
          <w:sz w:val="28"/>
          <w:szCs w:val="28"/>
        </w:rPr>
        <w:t xml:space="preserve">споріднення, довіри тощо. Теорія графів </w:t>
      </w:r>
      <w:r w:rsidR="004F010F" w:rsidRPr="005F0A99">
        <w:rPr>
          <w:color w:val="000000" w:themeColor="text1"/>
          <w:sz w:val="28"/>
          <w:szCs w:val="28"/>
        </w:rPr>
        <w:t>містить дуже багато корисного та цікавого для</w:t>
      </w:r>
      <w:r w:rsidR="003F3227" w:rsidRPr="005F0A99">
        <w:rPr>
          <w:color w:val="000000" w:themeColor="text1"/>
          <w:sz w:val="28"/>
          <w:szCs w:val="28"/>
        </w:rPr>
        <w:t xml:space="preserve"> таких о</w:t>
      </w:r>
      <w:r w:rsidR="004F010F" w:rsidRPr="005F0A99">
        <w:rPr>
          <w:color w:val="000000" w:themeColor="text1"/>
          <w:sz w:val="28"/>
          <w:szCs w:val="28"/>
        </w:rPr>
        <w:t>бластях, як мережі та соціологія</w:t>
      </w:r>
      <w:r w:rsidR="00611776" w:rsidRPr="005F0A99">
        <w:rPr>
          <w:color w:val="000000" w:themeColor="text1"/>
          <w:sz w:val="28"/>
          <w:szCs w:val="28"/>
        </w:rPr>
        <w:t>.</w:t>
      </w:r>
    </w:p>
    <w:p w:rsidR="00611776" w:rsidRPr="005F0A99" w:rsidRDefault="00611776" w:rsidP="00611776">
      <w:pPr>
        <w:ind w:firstLine="708"/>
        <w:rPr>
          <w:color w:val="000000" w:themeColor="text1"/>
          <w:sz w:val="28"/>
          <w:szCs w:val="28"/>
        </w:rPr>
      </w:pPr>
      <w:r w:rsidRPr="005F0A99">
        <w:rPr>
          <w:color w:val="000000" w:themeColor="text1"/>
          <w:sz w:val="28"/>
          <w:szCs w:val="28"/>
        </w:rPr>
        <w:t xml:space="preserve">Граф </w:t>
      </w:r>
      <w:r w:rsidR="009763C0">
        <w:rPr>
          <w:color w:val="000000" w:themeColor="text1"/>
          <w:sz w:val="28"/>
          <w:szCs w:val="28"/>
          <w:lang w:val="en-US"/>
        </w:rPr>
        <w:t>Z</w:t>
      </w:r>
      <w:r w:rsidRPr="005F0A99">
        <w:rPr>
          <w:color w:val="000000" w:themeColor="text1"/>
          <w:sz w:val="28"/>
          <w:szCs w:val="28"/>
        </w:rPr>
        <w:t xml:space="preserve"> =(</w:t>
      </w:r>
      <w:r w:rsidR="009763C0">
        <w:rPr>
          <w:color w:val="000000" w:themeColor="text1"/>
          <w:sz w:val="28"/>
          <w:szCs w:val="28"/>
          <w:lang w:val="en-US"/>
        </w:rPr>
        <w:t>X</w:t>
      </w:r>
      <w:r w:rsidR="009763C0">
        <w:rPr>
          <w:color w:val="000000" w:themeColor="text1"/>
          <w:sz w:val="28"/>
          <w:szCs w:val="28"/>
        </w:rPr>
        <w:t>,</w:t>
      </w:r>
      <w:r w:rsidR="009763C0" w:rsidRPr="009763C0">
        <w:rPr>
          <w:color w:val="000000" w:themeColor="text1"/>
          <w:sz w:val="28"/>
          <w:szCs w:val="28"/>
        </w:rPr>
        <w:t xml:space="preserve"> </w:t>
      </w:r>
      <w:r w:rsidR="009763C0">
        <w:rPr>
          <w:color w:val="000000" w:themeColor="text1"/>
          <w:sz w:val="28"/>
          <w:szCs w:val="28"/>
        </w:rPr>
        <w:t>Y</w:t>
      </w:r>
      <w:r w:rsidRPr="005F0A99">
        <w:rPr>
          <w:color w:val="000000" w:themeColor="text1"/>
          <w:sz w:val="28"/>
          <w:szCs w:val="28"/>
        </w:rPr>
        <w:t xml:space="preserve"> ) </w:t>
      </w:r>
      <w:r w:rsidR="00AC2129">
        <w:rPr>
          <w:color w:val="000000" w:themeColor="text1"/>
          <w:sz w:val="28"/>
          <w:szCs w:val="28"/>
        </w:rPr>
        <w:t>можна</w:t>
      </w:r>
      <w:r w:rsidRPr="005F0A99">
        <w:rPr>
          <w:color w:val="000000" w:themeColor="text1"/>
          <w:sz w:val="28"/>
          <w:szCs w:val="28"/>
        </w:rPr>
        <w:t xml:space="preserve"> з</w:t>
      </w:r>
      <w:r w:rsidR="00AC2129">
        <w:rPr>
          <w:color w:val="000000" w:themeColor="text1"/>
          <w:sz w:val="28"/>
          <w:szCs w:val="28"/>
        </w:rPr>
        <w:t>образи</w:t>
      </w:r>
      <w:r w:rsidRPr="005F0A99">
        <w:rPr>
          <w:color w:val="000000" w:themeColor="text1"/>
          <w:sz w:val="28"/>
          <w:szCs w:val="28"/>
        </w:rPr>
        <w:t xml:space="preserve">ти за допомогою рисунка на площині, який називають діаграмою графа </w:t>
      </w:r>
      <w:r w:rsidR="009763C0">
        <w:rPr>
          <w:color w:val="000000" w:themeColor="text1"/>
          <w:sz w:val="28"/>
          <w:szCs w:val="28"/>
          <w:lang w:val="en-US"/>
        </w:rPr>
        <w:t>Z</w:t>
      </w:r>
      <w:r w:rsidRPr="005F0A99">
        <w:rPr>
          <w:color w:val="000000" w:themeColor="text1"/>
          <w:sz w:val="28"/>
          <w:szCs w:val="28"/>
        </w:rPr>
        <w:t>. Верши</w:t>
      </w:r>
      <w:r w:rsidR="00580051">
        <w:rPr>
          <w:color w:val="000000" w:themeColor="text1"/>
          <w:sz w:val="28"/>
          <w:szCs w:val="28"/>
        </w:rPr>
        <w:t>ни</w:t>
      </w:r>
      <w:r w:rsidRPr="005F0A99">
        <w:rPr>
          <w:color w:val="000000" w:themeColor="text1"/>
          <w:sz w:val="28"/>
          <w:szCs w:val="28"/>
        </w:rPr>
        <w:t xml:space="preserve"> графа </w:t>
      </w:r>
      <w:r w:rsidR="009763C0">
        <w:rPr>
          <w:color w:val="000000" w:themeColor="text1"/>
          <w:sz w:val="28"/>
          <w:szCs w:val="28"/>
          <w:lang w:val="en-US"/>
        </w:rPr>
        <w:t>Z</w:t>
      </w:r>
      <w:r w:rsidRPr="005F0A99">
        <w:rPr>
          <w:color w:val="000000" w:themeColor="text1"/>
          <w:sz w:val="28"/>
          <w:szCs w:val="28"/>
        </w:rPr>
        <w:t xml:space="preserve"> ставляться у об’єктивну відповідність точки площини; точки, що відповідають вершинам v i w, з’єднуються лінією (відрізком або кривою) тоді і тільки тоді, коли v i w суміжні вершини. Зрозуміло, що діаграма графа змінюватиме свій вигляд у залежності від вибору відповідних точок на площині. На Рис. </w:t>
      </w:r>
      <w:r w:rsidR="009763C0" w:rsidRPr="009763C0">
        <w:rPr>
          <w:color w:val="000000" w:themeColor="text1"/>
          <w:sz w:val="28"/>
          <w:szCs w:val="28"/>
        </w:rPr>
        <w:t>1</w:t>
      </w:r>
      <w:r w:rsidRPr="005F0A99">
        <w:rPr>
          <w:color w:val="000000" w:themeColor="text1"/>
          <w:sz w:val="28"/>
          <w:szCs w:val="28"/>
        </w:rPr>
        <w:t xml:space="preserve">.1 зображені діаграми графів </w:t>
      </w:r>
      <w:r w:rsidR="009763C0">
        <w:rPr>
          <w:color w:val="000000" w:themeColor="text1"/>
          <w:sz w:val="28"/>
          <w:szCs w:val="28"/>
          <w:lang w:val="en-US"/>
        </w:rPr>
        <w:t>Z</w:t>
      </w:r>
      <w:r w:rsidRPr="005F0A99">
        <w:rPr>
          <w:color w:val="000000" w:themeColor="text1"/>
          <w:sz w:val="28"/>
          <w:szCs w:val="28"/>
          <w:vertAlign w:val="subscript"/>
        </w:rPr>
        <w:t>1</w:t>
      </w:r>
      <w:r w:rsidR="009763C0">
        <w:rPr>
          <w:color w:val="000000" w:themeColor="text1"/>
          <w:sz w:val="28"/>
          <w:szCs w:val="28"/>
        </w:rPr>
        <w:t xml:space="preserve"> i Z</w:t>
      </w:r>
      <w:r w:rsidRPr="005F0A99">
        <w:rPr>
          <w:color w:val="000000" w:themeColor="text1"/>
          <w:sz w:val="28"/>
          <w:szCs w:val="28"/>
          <w:vertAlign w:val="subscript"/>
        </w:rPr>
        <w:t xml:space="preserve">2 </w:t>
      </w:r>
      <w:r w:rsidRPr="005F0A99">
        <w:rPr>
          <w:color w:val="000000" w:themeColor="text1"/>
          <w:sz w:val="28"/>
          <w:szCs w:val="28"/>
        </w:rPr>
        <w:t>.[5]</w:t>
      </w:r>
    </w:p>
    <w:p w:rsidR="00611776" w:rsidRPr="005F0A99" w:rsidRDefault="00611776" w:rsidP="00611776">
      <w:pPr>
        <w:ind w:firstLine="708"/>
        <w:rPr>
          <w:color w:val="000000" w:themeColor="text1"/>
          <w:sz w:val="28"/>
          <w:szCs w:val="28"/>
        </w:rPr>
      </w:pPr>
      <w:r w:rsidRPr="005F0A99">
        <w:rPr>
          <w:color w:val="000000" w:themeColor="text1"/>
          <w:sz w:val="28"/>
          <w:szCs w:val="28"/>
        </w:rPr>
        <w:t xml:space="preserve">Занумеруємо всі вершини графа </w:t>
      </w:r>
      <w:r w:rsidR="009763C0">
        <w:rPr>
          <w:color w:val="000000" w:themeColor="text1"/>
          <w:sz w:val="28"/>
          <w:szCs w:val="28"/>
          <w:lang w:val="en-US"/>
        </w:rPr>
        <w:t>Z</w:t>
      </w:r>
      <w:r w:rsidRPr="005F0A99">
        <w:rPr>
          <w:color w:val="000000" w:themeColor="text1"/>
          <w:sz w:val="28"/>
          <w:szCs w:val="28"/>
        </w:rPr>
        <w:t xml:space="preserve"> натуральними числами від 1 до n. Матрицею суміжності A графа </w:t>
      </w:r>
      <w:r w:rsidR="009763C0">
        <w:rPr>
          <w:color w:val="000000" w:themeColor="text1"/>
          <w:sz w:val="28"/>
          <w:szCs w:val="28"/>
          <w:lang w:val="en-US"/>
        </w:rPr>
        <w:t>Z</w:t>
      </w:r>
      <w:r w:rsidRPr="005F0A99">
        <w:rPr>
          <w:color w:val="000000" w:themeColor="text1"/>
          <w:sz w:val="28"/>
          <w:szCs w:val="28"/>
        </w:rPr>
        <w:t xml:space="preserve"> називається квадратна n*n - матриця, в якій елемент a</w:t>
      </w:r>
      <w:r w:rsidRPr="005F0A99">
        <w:rPr>
          <w:color w:val="000000" w:themeColor="text1"/>
          <w:sz w:val="28"/>
          <w:szCs w:val="28"/>
          <w:vertAlign w:val="subscript"/>
        </w:rPr>
        <w:t>ij</w:t>
      </w:r>
      <w:r w:rsidRPr="005F0A99">
        <w:rPr>
          <w:color w:val="000000" w:themeColor="text1"/>
          <w:sz w:val="28"/>
          <w:szCs w:val="28"/>
        </w:rPr>
        <w:t xml:space="preserve"> i-го рядка і j-го стовпчика дорівнює 1, якщо вершини v</w:t>
      </w:r>
      <w:r w:rsidRPr="005F0A99">
        <w:rPr>
          <w:color w:val="000000" w:themeColor="text1"/>
          <w:sz w:val="28"/>
          <w:szCs w:val="28"/>
          <w:vertAlign w:val="subscript"/>
        </w:rPr>
        <w:t>i</w:t>
      </w:r>
      <w:r w:rsidRPr="005F0A99">
        <w:rPr>
          <w:color w:val="000000" w:themeColor="text1"/>
          <w:sz w:val="28"/>
          <w:szCs w:val="28"/>
        </w:rPr>
        <w:t xml:space="preserve"> та v</w:t>
      </w:r>
      <w:r w:rsidRPr="005F0A99">
        <w:rPr>
          <w:color w:val="000000" w:themeColor="text1"/>
          <w:sz w:val="28"/>
          <w:szCs w:val="28"/>
          <w:vertAlign w:val="subscript"/>
        </w:rPr>
        <w:t>j</w:t>
      </w:r>
      <w:r w:rsidRPr="005F0A99">
        <w:rPr>
          <w:color w:val="000000" w:themeColor="text1"/>
          <w:sz w:val="28"/>
          <w:szCs w:val="28"/>
        </w:rPr>
        <w:t xml:space="preserve"> з номерами i та j суміжні, і дорівнює 0 у противному разі.</w:t>
      </w:r>
      <w:r w:rsidR="00AC5664" w:rsidRPr="00AC5664">
        <w:rPr>
          <w:color w:val="000000" w:themeColor="text1"/>
          <w:sz w:val="28"/>
          <w:szCs w:val="28"/>
        </w:rPr>
        <w:t xml:space="preserve"> </w:t>
      </w:r>
      <w:r w:rsidR="00AC5664" w:rsidRPr="005F0A99">
        <w:rPr>
          <w:color w:val="000000" w:themeColor="text1"/>
          <w:sz w:val="28"/>
          <w:szCs w:val="28"/>
        </w:rPr>
        <w:t>[5]</w:t>
      </w:r>
    </w:p>
    <w:p w:rsidR="00611776" w:rsidRPr="005F0A99" w:rsidRDefault="00611776" w:rsidP="00611776">
      <w:pPr>
        <w:ind w:firstLine="708"/>
        <w:rPr>
          <w:color w:val="000000" w:themeColor="text1"/>
          <w:sz w:val="28"/>
          <w:szCs w:val="28"/>
        </w:rPr>
      </w:pPr>
      <w:r w:rsidRPr="005F0A99">
        <w:rPr>
          <w:color w:val="000000" w:themeColor="text1"/>
          <w:sz w:val="28"/>
          <w:szCs w:val="28"/>
        </w:rPr>
        <w:t>Графи можна задавати також за допомогою матриць.</w:t>
      </w:r>
    </w:p>
    <w:p w:rsidR="00611776" w:rsidRPr="005F0A99" w:rsidRDefault="00611776" w:rsidP="00611776">
      <w:pPr>
        <w:jc w:val="center"/>
        <w:rPr>
          <w:color w:val="000000" w:themeColor="text1"/>
          <w:sz w:val="28"/>
          <w:szCs w:val="28"/>
        </w:rPr>
      </w:pPr>
      <w:r w:rsidRPr="005F0A99">
        <w:rPr>
          <w:noProof/>
          <w:color w:val="000000" w:themeColor="text1"/>
          <w:sz w:val="28"/>
          <w:szCs w:val="28"/>
          <w:lang w:eastAsia="uk-UA"/>
        </w:rPr>
        <mc:AlternateContent>
          <mc:Choice Requires="wpc">
            <w:drawing>
              <wp:inline distT="0" distB="0" distL="0" distR="0" wp14:anchorId="6A9544A0" wp14:editId="7B769B38">
                <wp:extent cx="4018416" cy="1670050"/>
                <wp:effectExtent l="0" t="0" r="20320" b="6350"/>
                <wp:docPr id="95" name="Полотно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Овал 2"/>
                        <wps:cNvSpPr/>
                        <wps:spPr>
                          <a:xfrm>
                            <a:off x="137890" y="318854"/>
                            <a:ext cx="83128"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Овал 5"/>
                        <wps:cNvSpPr/>
                        <wps:spPr>
                          <a:xfrm>
                            <a:off x="1046457" y="319432"/>
                            <a:ext cx="8255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Овал 7"/>
                        <wps:cNvSpPr/>
                        <wps:spPr>
                          <a:xfrm>
                            <a:off x="35999" y="1180630"/>
                            <a:ext cx="83128"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Овал 13"/>
                        <wps:cNvSpPr/>
                        <wps:spPr>
                          <a:xfrm>
                            <a:off x="1147251" y="1165004"/>
                            <a:ext cx="83128"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Прямая соединительная линия 72"/>
                        <wps:cNvCnPr/>
                        <wps:spPr>
                          <a:xfrm>
                            <a:off x="208844" y="389808"/>
                            <a:ext cx="950581" cy="787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Прямая соединительная линия 73"/>
                        <wps:cNvCnPr/>
                        <wps:spPr>
                          <a:xfrm flipV="1">
                            <a:off x="106953" y="389893"/>
                            <a:ext cx="951593" cy="8029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Прямая соединительная линия 74"/>
                        <wps:cNvCnPr/>
                        <wps:spPr>
                          <a:xfrm flipH="1">
                            <a:off x="77563" y="401982"/>
                            <a:ext cx="101891" cy="778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Прямая соединительная линия 75"/>
                        <wps:cNvCnPr/>
                        <wps:spPr>
                          <a:xfrm>
                            <a:off x="1087732" y="401982"/>
                            <a:ext cx="101083" cy="7630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V="1">
                            <a:off x="119127" y="1206568"/>
                            <a:ext cx="1028124" cy="156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 name="Овал 77"/>
                        <wps:cNvSpPr/>
                        <wps:spPr>
                          <a:xfrm>
                            <a:off x="3935866" y="497962"/>
                            <a:ext cx="8255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Овал 78"/>
                        <wps:cNvSpPr/>
                        <wps:spPr>
                          <a:xfrm>
                            <a:off x="2516641" y="255354"/>
                            <a:ext cx="8255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Овал 79"/>
                        <wps:cNvSpPr/>
                        <wps:spPr>
                          <a:xfrm>
                            <a:off x="3389767" y="35999"/>
                            <a:ext cx="8255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Овал 80"/>
                        <wps:cNvSpPr/>
                        <wps:spPr>
                          <a:xfrm>
                            <a:off x="2666478" y="1147514"/>
                            <a:ext cx="8255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Овал 81"/>
                        <wps:cNvSpPr/>
                        <wps:spPr>
                          <a:xfrm>
                            <a:off x="3673929" y="1217975"/>
                            <a:ext cx="8255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Прямая соединительная линия 82"/>
                        <wps:cNvCnPr/>
                        <wps:spPr>
                          <a:xfrm flipV="1">
                            <a:off x="2736939" y="568423"/>
                            <a:ext cx="1211016" cy="5911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Прямая соединительная линия 83"/>
                        <wps:cNvCnPr/>
                        <wps:spPr>
                          <a:xfrm flipH="1" flipV="1">
                            <a:off x="2587102" y="325815"/>
                            <a:ext cx="1098916" cy="904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Прямая соединительная линия 84"/>
                        <wps:cNvCnPr/>
                        <wps:spPr>
                          <a:xfrm flipH="1" flipV="1">
                            <a:off x="2557916" y="337904"/>
                            <a:ext cx="149837" cy="809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Прямая соединительная линия 85"/>
                        <wps:cNvCnPr/>
                        <wps:spPr>
                          <a:xfrm flipV="1">
                            <a:off x="2587102" y="77274"/>
                            <a:ext cx="802665" cy="190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Прямая соединительная линия 86"/>
                        <wps:cNvCnPr/>
                        <wps:spPr>
                          <a:xfrm>
                            <a:off x="3460228" y="106460"/>
                            <a:ext cx="487727" cy="4035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Прямая соединительная линия 87"/>
                        <wps:cNvCnPr/>
                        <wps:spPr>
                          <a:xfrm flipH="1" flipV="1">
                            <a:off x="3431042" y="118549"/>
                            <a:ext cx="284162" cy="10994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Прямая соединительная линия 88"/>
                        <wps:cNvCnPr/>
                        <wps:spPr>
                          <a:xfrm>
                            <a:off x="2749028" y="1188789"/>
                            <a:ext cx="924901" cy="704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Надпись 26"/>
                        <wps:cNvSpPr txBox="1"/>
                        <wps:spPr>
                          <a:xfrm>
                            <a:off x="426908" y="1417673"/>
                            <a:ext cx="783590"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E94782" w:rsidRDefault="00B34E86" w:rsidP="00611776">
                              <w:pPr>
                                <w:rPr>
                                  <w:lang w:val="en-US"/>
                                </w:rPr>
                              </w:pPr>
                              <w:r>
                                <w:rPr>
                                  <w:lang w:val="en-US"/>
                                </w:rPr>
                                <w:t>Z</w:t>
                              </w:r>
                              <w:r w:rsidRPr="00E94782">
                                <w:rPr>
                                  <w:vertAlign w:val="subscript"/>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Надпись 27"/>
                        <wps:cNvSpPr txBox="1"/>
                        <wps:spPr>
                          <a:xfrm>
                            <a:off x="3110042" y="1410848"/>
                            <a:ext cx="78359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E94782" w:rsidRDefault="00B34E86" w:rsidP="00611776">
                              <w:pPr>
                                <w:rPr>
                                  <w:lang w:val="en-US"/>
                                </w:rPr>
                              </w:pPr>
                              <w:r>
                                <w:rPr>
                                  <w:lang w:val="en-US"/>
                                </w:rPr>
                                <w:t>Z</w:t>
                              </w:r>
                              <w:r>
                                <w:rPr>
                                  <w:vertAlign w:val="subscript"/>
                                  <w:lang w:val="en-U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A9544A0" id="Полотно 95" o:spid="_x0000_s1026" editas="canvas" style="width:316.4pt;height:131.5pt;mso-position-horizontal-relative:char;mso-position-vertical-relative:line" coordsize="4018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182;height:16700;visibility:visible;mso-wrap-style:square">
                  <v:fill o:detectmouseclick="t"/>
                  <v:path o:connecttype="none"/>
                </v:shape>
                <v:oval id="Овал 2" o:spid="_x0000_s1028" style="position:absolute;left:1378;top:3188;width:832;height: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HbU8UA&#10;AADaAAAADwAAAGRycy9kb3ducmV2LnhtbESPT2vCQBTE74LfYXlCL6KbegglZhUtWAr1UP+h3h7Z&#10;ZxLMvk2zW4399K5Q8DjMzG+YdNqaSlyocaVlBa/DCARxZnXJuYLtZjF4A+E8ssbKMim4kYPppNtJ&#10;MdH2yiu6rH0uAoRdggoK7+tESpcVZNANbU0cvJNtDPogm1zqBq8Bbio5iqJYGiw5LBRY03tB2Xn9&#10;axQc48Wc4++vPi9rl813H/h32P8o9dJrZ2MQnlr/DP+3P7WCETyuhBs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dtTxQAAANoAAAAPAAAAAAAAAAAAAAAAAJgCAABkcnMv&#10;ZG93bnJldi54bWxQSwUGAAAAAAQABAD1AAAAigMAAAAA&#10;" fillcolor="#4f81bd [3204]" strokecolor="#243f60 [1604]" strokeweight="2pt"/>
                <v:oval id="Овал 5" o:spid="_x0000_s1029" style="position:absolute;left:10464;top:3194;width:826;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hDJ8UA&#10;AADaAAAADwAAAGRycy9kb3ducmV2LnhtbESPT2vCQBTE74V+h+UVeim6ac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EMnxQAAANoAAAAPAAAAAAAAAAAAAAAAAJgCAABkcnMv&#10;ZG93bnJldi54bWxQSwUGAAAAAAQABAD1AAAAigMAAAAA&#10;" fillcolor="#4f81bd [3204]" strokecolor="#243f60 [1604]" strokeweight="2pt"/>
                <v:oval id="Овал 7" o:spid="_x0000_s1030" style="position:absolute;left:359;top:11806;width:832;height: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4y8UA&#10;AADaAAAADwAAAGRycy9kb3ducmV2LnhtbESPQWvCQBSE74X+h+UVvIhu6iFKdBNqQRHsQW1FvT2y&#10;r0lo9m2aXTXtr+8KQo/DzHzDzLLO1OJCrassK3geRiCIc6srLhR8vC8GExDOI2usLZOCH3KQpY8P&#10;M0y0vfKWLjtfiABhl6CC0vsmkdLlJRl0Q9sQB+/TtgZ9kG0hdYvXADe1HEVRLA1WHBZKbOi1pPxr&#10;dzYKTvFizvFm3ee3xuXz/RJ/j4dvpXpP3csUhKfO/4fv7ZVWMIbblX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njLxQAAANoAAAAPAAAAAAAAAAAAAAAAAJgCAABkcnMv&#10;ZG93bnJldi54bWxQSwUGAAAAAAQABAD1AAAAigMAAAAA&#10;" fillcolor="#4f81bd [3204]" strokecolor="#243f60 [1604]" strokeweight="2pt"/>
                <v:oval id="Овал 13" o:spid="_x0000_s1031" style="position:absolute;left:11472;top:11650;width:831;height: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YMMA&#10;AADbAAAADwAAAGRycy9kb3ducmV2LnhtbERPTWvCQBC9C/6HZQQvohst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YMMAAADbAAAADwAAAAAAAAAAAAAAAACYAgAAZHJzL2Rv&#10;d25yZXYueG1sUEsFBgAAAAAEAAQA9QAAAIgDAAAAAA==&#10;" fillcolor="#4f81bd [3204]" strokecolor="#243f60 [1604]" strokeweight="2pt"/>
                <v:line id="Прямая соединительная линия 72" o:spid="_x0000_s1032" style="position:absolute;visibility:visible;mso-wrap-style:square" from="2088,3898" to="11594,11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j1MUAAADbAAAADwAAAGRycy9kb3ducmV2LnhtbESP3WrCQBSE7wt9h+UUeqebRupP6ioi&#10;CNL2RtsHOGZPk2D2bLp71Nin7xaEXg4z8w0zX/auVWcKsfFs4GmYgSIuvW24MvD5sRlMQUVBtth6&#10;JgNXirBc3N/NsbD+wjs676VSCcKxQAO1SFdoHcuaHMah74iT9+WDQ0kyVNoGvCS4a3WeZWPtsOG0&#10;UGNH65rK4/7kDHy/vW/j9dDmMn7+eT2G1XQmo2jM40O/egEl1Mt/+NbeWgOTH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0j1MUAAADbAAAADwAAAAAAAAAA&#10;AAAAAAChAgAAZHJzL2Rvd25yZXYueG1sUEsFBgAAAAAEAAQA+QAAAJMDAAAAAA==&#10;" strokecolor="#4579b8 [3044]"/>
                <v:line id="Прямая соединительная линия 73" o:spid="_x0000_s1033" style="position:absolute;flip:y;visibility:visible;mso-wrap-style:square" from="1069,3898" to="10585,11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S0KcYAAADbAAAADwAAAGRycy9kb3ducmV2LnhtbESPW2vCQBSE3wv9D8sp+FY3XlCJrlIK&#10;YrCg9fLg4yF7moRmz8bsalJ/vSsIfRxm5htmtmhNKa5Uu8Kygl43AkGcWl1wpuB4WL5PQDiPrLG0&#10;TAr+yMFi/voyw1jbhnd03ftMBAi7GBXk3lexlC7NyaDr2oo4eD+2NuiDrDOpa2wC3JSyH0UjabDg&#10;sJBjRZ85pb/7i1GQJLxe33i5PfW+zys/KL42w2asVOet/ZiC8NT6//CznWgF4wE8voQf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0tCnGAAAA2wAAAA8AAAAAAAAA&#10;AAAAAAAAoQIAAGRycy9kb3ducmV2LnhtbFBLBQYAAAAABAAEAPkAAACUAwAAAAA=&#10;" strokecolor="#4579b8 [3044]"/>
                <v:line id="Прямая соединительная линия 74" o:spid="_x0000_s1034" style="position:absolute;flip:x;visibility:visible;mso-wrap-style:square" from="775,4019" to="1794,11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0sXcYAAADbAAAADwAAAGRycy9kb3ducmV2LnhtbESPT2vCQBTE70K/w/IKvenGKioxGykF&#10;MVjQ+ufg8ZF9TUKzb9Ps1qT99F1B6HGYmd8wyao3tbhS6yrLCsajCARxbnXFhYLzaT1cgHAeWWNt&#10;mRT8kINV+jBIMNa24wNdj74QAcIuRgWl900spctLMuhGtiEO3odtDfog20LqFrsAN7V8jqKZNFhx&#10;WCixodeS8s/jt1GQZbzd/vJ6fxm/f238pHrbTbu5Uk+P/csShKfe/4fv7UwrmE/h9iX8A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dLF3GAAAA2wAAAA8AAAAAAAAA&#10;AAAAAAAAoQIAAGRycy9kb3ducmV2LnhtbFBLBQYAAAAABAAEAPkAAACUAwAAAAA=&#10;" strokecolor="#4579b8 [3044]"/>
                <v:line id="Прямая соединительная линия 75" o:spid="_x0000_s1035" style="position:absolute;visibility:visible;mso-wrap-style:square" from="10877,4019" to="11888,1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7oMQAAADbAAAADwAAAGRycy9kb3ducmV2LnhtbESPUWsCMRCE34X+h7AF32quilavRhFB&#10;kLYv2v6A7WW9O7xszmTVs7++KRR8HGbmG2a+7FyjLhRi7dnA8yADRVx4W3Np4Otz8zQFFQXZYuOZ&#10;DNwownLx0Jtjbv2Vd3TZS6kShGOOBiqRNtc6FhU5jAPfEifv4INDSTKU2ga8Jrhr9DDLJtphzWmh&#10;wpbWFRXH/dkZOL1/bOPtuxnKZPzzdgyr6UxG0Zj+Y7d6BSXUyT38395aAy9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VLugxAAAANsAAAAPAAAAAAAAAAAA&#10;AAAAAKECAABkcnMvZG93bnJldi54bWxQSwUGAAAAAAQABAD5AAAAkgMAAAAA&#10;" strokecolor="#4579b8 [3044]"/>
                <v:line id="Прямая соединительная линия 76" o:spid="_x0000_s1036" style="position:absolute;flip:y;visibility:visible;mso-wrap-style:square" from="1191,12065" to="11472,12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XscYAAADbAAAADwAAAGRycy9kb3ducmV2LnhtbESPQWvCQBSE70L/w/IK3nSjFS1pNlIK&#10;0mBBW/XQ4yP7moRm38bsamJ/vSsIPQ4z8w2TLHtTizO1rrKsYDKOQBDnVldcKDjsV6NnEM4ja6wt&#10;k4ILOVimD4MEY207/qLzzhciQNjFqKD0vomldHlJBt3YNsTB+7GtQR9kW0jdYhfgppbTKJpLgxWH&#10;hRIbeisp/92djIIs4/X6j1fb78nn8d0/VR+bWbdQavjYv76A8NT7//C9nWkFiz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DF7HGAAAA2wAAAA8AAAAAAAAA&#10;AAAAAAAAoQIAAGRycy9kb3ducmV2LnhtbFBLBQYAAAAABAAEAPkAAACUAwAAAAA=&#10;" strokecolor="#4579b8 [3044]"/>
                <v:oval id="Овал 77" o:spid="_x0000_s1037" style="position:absolute;left:39358;top:4979;width:82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dw8YA&#10;AADbAAAADwAAAGRycy9kb3ducmV2LnhtbESPT2vCQBTE70K/w/IKXopu9BAldZUqKIIeWv9gvT2y&#10;zyQ0+zZmV4399G6h4HGYmd8wo0ljSnGl2hWWFfS6EQji1OqCMwW77bwzBOE8ssbSMim4k4PJ+KU1&#10;wkTbG3/RdeMzESDsElSQe18lUro0J4Ouayvi4J1sbdAHWWdS13gLcFPKfhTF0mDBYSHHimY5pT+b&#10;i1FwjOdTjj9Xb7yuXDrdL/D3+3BWqv3afLyD8NT4Z/i/vdQKBg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Hdw8YAAADbAAAADwAAAAAAAAAAAAAAAACYAgAAZHJz&#10;L2Rvd25yZXYueG1sUEsFBgAAAAAEAAQA9QAAAIsDAAAAAA==&#10;" fillcolor="#4f81bd [3204]" strokecolor="#243f60 [1604]" strokeweight="2pt"/>
                <v:oval id="Овал 78" o:spid="_x0000_s1038" style="position:absolute;left:25166;top:2553;width:825;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JscMA&#10;AADbAAAADwAAAGRycy9kb3ducmV2LnhtbERPTWvCQBC9C/0PywhepG7qIS3RNZiCIuhBbUvtbchO&#10;k9DsbMyuGv317qHg8fG+p2lnanGm1lWWFbyMIhDEudUVFwo+PxbPbyCcR9ZYWyYFV3KQzp56U0y0&#10;vfCOzntfiBDCLkEFpfdNIqXLSzLoRrYhDtyvbQ36ANtC6hYvIdzUchxFsTRYcWgosaH3kvK//cko&#10;+IkXGcfb9ZA3jcuzryXeDt9HpQb9bj4B4anzD/G/e6UVvIa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5JscMAAADbAAAADwAAAAAAAAAAAAAAAACYAgAAZHJzL2Rv&#10;d25yZXYueG1sUEsFBgAAAAAEAAQA9QAAAIgDAAAAAA==&#10;" fillcolor="#4f81bd [3204]" strokecolor="#243f60 [1604]" strokeweight="2pt"/>
                <v:oval id="Овал 79" o:spid="_x0000_s1039" style="position:absolute;left:33897;top:359;width:82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KsYA&#10;AADbAAAADwAAAGRycy9kb3ducmV2LnhtbESPQWvCQBSE7wX/w/KEXorZtIdoo6towSK0B7WW6u2R&#10;fSbB7Ns0u2rqr3cLgsdhZr5hRpPWVOJEjSstK3iOYhDEmdUl5wo2X/PeAITzyBory6TgjxxMxp2H&#10;EabannlFp7XPRYCwS1FB4X2dSumyggy6yNbEwdvbxqAPssmlbvAc4KaSL3GcSIMlh4UCa3orKDus&#10;j0bBLpnPOFl+PPFn7bLZ9ztetj+/Sj122+kQhKfW38O39kIr6L/C/5fwA+T4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sKsYAAADbAAAADwAAAAAAAAAAAAAAAACYAgAAZHJz&#10;L2Rvd25yZXYueG1sUEsFBgAAAAAEAAQA9QAAAIsDAAAAAA==&#10;" fillcolor="#4f81bd [3204]" strokecolor="#243f60 [1604]" strokeweight="2pt"/>
                <v:oval id="Овал 80" o:spid="_x0000_s1040" style="position:absolute;left:26664;top:11475;width:826;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1kMMA&#10;AADbAAAADwAAAGRycy9kb3ducmV2LnhtbERPTWvCQBC9F/oflil4KbqphxCiq2jBUrAHGxX1NmTH&#10;JDQ7m2bXJPXXdw+FHh/ve74cTC06al1lWcHLJAJBnFtdcaHgsN+MExDOI2usLZOCH3KwXDw+zDHV&#10;tudP6jJfiBDCLkUFpfdNKqXLSzLoJrYhDtzVtgZ9gG0hdYt9CDe1nEZRLA1WHBpKbOi1pPwruxkF&#10;l3iz5ni3feaPxuXr4xvez6dvpUZPw2oGwtPg/8V/7netIAnrw5fw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01kMMAAADbAAAADwAAAAAAAAAAAAAAAACYAgAAZHJzL2Rv&#10;d25yZXYueG1sUEsFBgAAAAAEAAQA9QAAAIgDAAAAAA==&#10;" fillcolor="#4f81bd [3204]" strokecolor="#243f60 [1604]" strokeweight="2pt"/>
                <v:oval id="Овал 81" o:spid="_x0000_s1041" style="position:absolute;left:36739;top:12179;width:825;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QC8UA&#10;AADbAAAADwAAAGRycy9kb3ducmV2LnhtbESPT2vCQBTE74LfYXlCL6IbPQSJrqKCRWgP1j+ot0f2&#10;mQSzb9PsVqOf3i0Uehxm5jfMZNaYUtyodoVlBYN+BII4tbrgTMF+t+qNQDiPrLG0TAoe5GA2bbcm&#10;mGh75y+6bX0mAoRdggpy76tESpfmZND1bUUcvIutDfog60zqGu8Bbko5jKJYGiw4LORY0TKn9Lr9&#10;MQrO8WrB8eajy5+VSxeHd3yejt9KvXWa+RiEp8b/h//aa61gNIDfL+EHyO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0ZALxQAAANsAAAAPAAAAAAAAAAAAAAAAAJgCAABkcnMv&#10;ZG93bnJldi54bWxQSwUGAAAAAAQABAD1AAAAigMAAAAA&#10;" fillcolor="#4f81bd [3204]" strokecolor="#243f60 [1604]" strokeweight="2pt"/>
                <v:line id="Прямая соединительная линия 82" o:spid="_x0000_s1042" style="position:absolute;flip:y;visibility:visible;mso-wrap-style:square" from="27369,5684" to="39479,1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1hlcUAAADbAAAADwAAAGRycy9kb3ducmV2LnhtbESPT2vCQBTE70K/w/IK3urGP6ikrlIE&#10;MShUaz14fGRfk9Ds25hdTfTTd4WCx2FmfsPMFq0pxZVqV1hW0O9FIIhTqwvOFBy/V29TEM4jaywt&#10;k4IbOVjMXzozjLVt+IuuB5+JAGEXo4Lc+yqW0qU5GXQ9WxEH78fWBn2QdSZ1jU2Am1IOomgsDRYc&#10;FnKsaJlT+nu4GAVJwpvNnVe7U39/Xvthsf0cNROluq/txzsIT61/hv/biVYwHcDj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1hlcUAAADbAAAADwAAAAAAAAAA&#10;AAAAAAChAgAAZHJzL2Rvd25yZXYueG1sUEsFBgAAAAAEAAQA+QAAAJMDAAAAAA==&#10;" strokecolor="#4579b8 [3044]"/>
                <v:line id="Прямая соединительная линия 83" o:spid="_x0000_s1043" style="position:absolute;flip:x y;visibility:visible;mso-wrap-style:square" from="25871,3258" to="36860,12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db8UAAADbAAAADwAAAGRycy9kb3ducmV2LnhtbESPQWvCQBSE70L/w/IKvemmrS0S3UgV&#10;K3qS2l68PbKvSUj2bdzdxuivdwuCx2FmvmFm8940oiPnK8sKnkcJCOLc6ooLBT/fn8MJCB+QNTaW&#10;ScGZPMyzh8EMU21P/EXdPhQiQtinqKAMoU2l9HlJBv3ItsTR+7XOYIjSFVI7PEW4aeRLkrxLgxXH&#10;hRJbWpaU1/s/o0CvLuuuOea1kdvzYrUbv6FbHJR6euw/piAC9eEevrU3WsHkFf6/xB8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7db8UAAADbAAAADwAAAAAAAAAA&#10;AAAAAAChAgAAZHJzL2Rvd25yZXYueG1sUEsFBgAAAAAEAAQA+QAAAJMDAAAAAA==&#10;" strokecolor="#4579b8 [3044]"/>
                <v:line id="Прямая соединительная линия 84" o:spid="_x0000_s1044" style="position:absolute;flip:x y;visibility:visible;mso-wrap-style:square" from="25579,3379" to="27077,11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dFG8MAAADbAAAADwAAAGRycy9kb3ducmV2LnhtbESPQWsCMRSE70L/Q3gFb5qt2CKrUaqo&#10;6EnUXnp7bJ67i5uXNYnr2l9vhILHYWa+YSaz1lSiIedLywo++gkI4szqknMFP8dVbwTCB2SNlWVS&#10;cCcPs+lbZ4KptjfeU3MIuYgQ9ikqKEKoUyl9VpBB37c1cfRO1hkMUbpcaoe3CDeVHCTJlzRYclwo&#10;sKZFQdn5cDUK9PJv3VSX7Gzk9j5f7oaf6Oa/SnXf2+8xiEBteIX/2xutYDSE55f4A+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XRRvDAAAA2wAAAA8AAAAAAAAAAAAA&#10;AAAAoQIAAGRycy9kb3ducmV2LnhtbFBLBQYAAAAABAAEAPkAAACRAwAAAAA=&#10;" strokecolor="#4579b8 [3044]"/>
                <v:line id="Прямая соединительная линия 85" o:spid="_x0000_s1045" style="position:absolute;flip:y;visibility:visible;mso-wrap-style:square" from="25871,772" to="33897,2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Прямая соединительная линия 86" o:spid="_x0000_s1046" style="position:absolute;visibility:visible;mso-wrap-style:square" from="34602,1064" to="39479,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V8MQAAADbAAAADwAAAGRycy9kb3ducmV2LnhtbESPUWvCQBCE3wv9D8cW+lYvVRrS1FNE&#10;EKT6UtsfsM1tk2BuL71bNfrre0LBx2FmvmGm88F16kghtp4NPI8yUMSVty3XBr4+V08FqCjIFjvP&#10;ZOBMEeaz+7spltaf+IOOO6lVgnAs0UAj0pdax6ohh3Hke+Lk/fjgUJIMtbYBTwnuOj3Oslw7bDkt&#10;NNjTsqFqvzs4A7+b7Tqev7ux5C+X931YFK8yicY8PgyLN1BCg9zC/+21NVDkcP2SfoC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1XwxAAAANsAAAAPAAAAAAAAAAAA&#10;AAAAAKECAABkcnMvZG93bnJldi54bWxQSwUGAAAAAAQABAD5AAAAkgMAAAAA&#10;" strokecolor="#4579b8 [3044]"/>
                <v:line id="Прямая соединительная линия 87" o:spid="_x0000_s1047" style="position:absolute;flip:x y;visibility:visible;mso-wrap-style:square" from="34310,1185" to="37152,1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XbbMUAAADbAAAADwAAAGRycy9kb3ducmV2LnhtbESPQWvCQBSE70L/w/IKvemmpbYS3UgV&#10;K3qS2l68PbKvSUj2bdzdxuivdwuCx2FmvmFm8940oiPnK8sKnkcJCOLc6ooLBT/fn8MJCB+QNTaW&#10;ScGZPMyzh8EMU21P/EXdPhQiQtinqKAMoU2l9HlJBv3ItsTR+7XOYIjSFVI7PEW4aeRLkrxJgxXH&#10;hRJbWpaU1/s/o0CvLuuuOea1kdvzYrV7HaNbHJR6euw/piAC9eEevrU3WsHkHf6/xB8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XbbMUAAADbAAAADwAAAAAAAAAA&#10;AAAAAAChAgAAZHJzL2Rvd25yZXYueG1sUEsFBgAAAAAEAAQA+QAAAJMDAAAAAA==&#10;" strokecolor="#4579b8 [3044]"/>
                <v:line id="Прямая соединительная линия 88" o:spid="_x0000_s1048" style="position:absolute;visibility:visible;mso-wrap-style:square" from="27490,11887" to="36739,1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BkGcEAAADbAAAADwAAAGRycy9kb3ducmV2LnhtbERPzWrCQBC+F3yHZQRvdaOipKmriCCI&#10;7aW2DzDNTpNgdjbujhr79O6h0OPH979c965VVwqx8WxgMs5AEZfeNlwZ+PrcPeegoiBbbD2TgTtF&#10;WK8GT0ssrL/xB12PUqkUwrFAA7VIV2gdy5ocxrHviBP344NDSTBU2ga8pXDX6mmWLbTDhlNDjR1t&#10;aypPx4szcH5738f7dzuVxfz3cAqb/EVm0ZjRsN+8ghLq5V/8595bA3kam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GQZwQAAANsAAAAPAAAAAAAAAAAAAAAA&#10;AKECAABkcnMvZG93bnJldi54bWxQSwUGAAAAAAQABAD5AAAAjwMAAAAA&#10;" strokecolor="#4579b8 [3044]"/>
                <v:shapetype id="_x0000_t202" coordsize="21600,21600" o:spt="202" path="m,l,21600r21600,l21600,xe">
                  <v:stroke joinstyle="miter"/>
                  <v:path gradientshapeok="t" o:connecttype="rect"/>
                </v:shapetype>
                <v:shape id="Надпись 26" o:spid="_x0000_s1049" type="#_x0000_t202" style="position:absolute;left:4269;top:14176;width:7835;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q11MQA&#10;AADbAAAADwAAAGRycy9kb3ducmV2LnhtbESPQWvCQBSE74X+h+UVeqsbLZRN6ipFEHKoh0al10f2&#10;mQSzb9PdrcZ/7wqCx2FmvmHmy9H24kQ+dI41TCcZCOLamY4bDbvt+k2BCBHZYO+YNFwowHLx/DTH&#10;wrgz/9Cpio1IEA4FamhjHAopQ92SxTBxA3HyDs5bjEn6RhqP5wS3vZxl2Ye02HFaaHGgVUv1sfq3&#10;GjarvFLl7OJ/8/dyXam/qftWe61fX8avTxCRxvgI39ul0aByuH1JP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qtdTEAAAA2wAAAA8AAAAAAAAAAAAAAAAAmAIAAGRycy9k&#10;b3ducmV2LnhtbFBLBQYAAAAABAAEAPUAAACJAwAAAAA=&#10;" fillcolor="white [3201]" stroked="f" strokeweight=".5pt">
                  <v:textbox>
                    <w:txbxContent>
                      <w:p w:rsidR="00B34E86" w:rsidRPr="00E94782" w:rsidRDefault="00B34E86" w:rsidP="00611776">
                        <w:pPr>
                          <w:rPr>
                            <w:lang w:val="en-US"/>
                          </w:rPr>
                        </w:pPr>
                        <w:r>
                          <w:rPr>
                            <w:lang w:val="en-US"/>
                          </w:rPr>
                          <w:t>Z</w:t>
                        </w:r>
                        <w:r w:rsidRPr="00E94782">
                          <w:rPr>
                            <w:vertAlign w:val="subscript"/>
                            <w:lang w:val="en-US"/>
                          </w:rPr>
                          <w:t>1</w:t>
                        </w:r>
                      </w:p>
                    </w:txbxContent>
                  </v:textbox>
                </v:shape>
                <v:shape id="Надпись 27" o:spid="_x0000_s1050" type="#_x0000_t202" style="position:absolute;left:31100;top:14108;width:783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xeMQA&#10;AADbAAAADwAAAGRycy9kb3ducmV2LnhtbESPwWrDMBBE74H+g9hCbokcB4rtRjYlEPAhOdRt6XWx&#10;traptXIlJXH+PioUehxm5g2zq2Yzigs5P1hWsFknIIhbqwfuFLy/HVYZCB+QNY6WScGNPFTlw2KH&#10;hbZXfqVLEzoRIewLVNCHMBVS+rYng35tJ+LofVlnMETpOqkdXiPcjDJNkidpcOC40ONE+57a7+Zs&#10;FJz2eZPV6c195tv60GQ/G3vMPpRaPs4vzyACzeE//NeutYI8hd8v8Qf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sXjEAAAA2wAAAA8AAAAAAAAAAAAAAAAAmAIAAGRycy9k&#10;b3ducmV2LnhtbFBLBQYAAAAABAAEAPUAAACJAwAAAAA=&#10;" fillcolor="white [3201]" stroked="f" strokeweight=".5pt">
                  <v:textbox>
                    <w:txbxContent>
                      <w:p w:rsidR="00B34E86" w:rsidRPr="00E94782" w:rsidRDefault="00B34E86" w:rsidP="00611776">
                        <w:pPr>
                          <w:rPr>
                            <w:lang w:val="en-US"/>
                          </w:rPr>
                        </w:pPr>
                        <w:r>
                          <w:rPr>
                            <w:lang w:val="en-US"/>
                          </w:rPr>
                          <w:t>Z</w:t>
                        </w:r>
                        <w:r>
                          <w:rPr>
                            <w:vertAlign w:val="subscript"/>
                            <w:lang w:val="en-US"/>
                          </w:rPr>
                          <w:t>2</w:t>
                        </w:r>
                      </w:p>
                    </w:txbxContent>
                  </v:textbox>
                </v:shape>
                <w10:anchorlock/>
              </v:group>
            </w:pict>
          </mc:Fallback>
        </mc:AlternateContent>
      </w:r>
    </w:p>
    <w:p w:rsidR="00611776" w:rsidRPr="005F0A99" w:rsidRDefault="00611776" w:rsidP="00611776">
      <w:pPr>
        <w:jc w:val="center"/>
        <w:rPr>
          <w:color w:val="000000" w:themeColor="text1"/>
          <w:sz w:val="28"/>
          <w:szCs w:val="28"/>
        </w:rPr>
      </w:pPr>
      <w:r w:rsidRPr="005F0A99">
        <w:rPr>
          <w:color w:val="000000" w:themeColor="text1"/>
          <w:sz w:val="28"/>
          <w:szCs w:val="28"/>
        </w:rPr>
        <w:t>Рис. 1.1. Граф</w:t>
      </w:r>
    </w:p>
    <w:p w:rsidR="00611776" w:rsidRPr="005F0A99" w:rsidRDefault="00611776" w:rsidP="00611776">
      <w:pPr>
        <w:ind w:firstLine="708"/>
        <w:rPr>
          <w:color w:val="000000" w:themeColor="text1"/>
          <w:sz w:val="28"/>
          <w:szCs w:val="28"/>
        </w:rPr>
      </w:pPr>
      <w:r w:rsidRPr="005F0A99">
        <w:rPr>
          <w:color w:val="000000" w:themeColor="text1"/>
          <w:sz w:val="28"/>
          <w:szCs w:val="28"/>
        </w:rPr>
        <w:t xml:space="preserve">Для графів </w:t>
      </w:r>
      <w:r w:rsidR="009763C0">
        <w:rPr>
          <w:color w:val="000000" w:themeColor="text1"/>
          <w:sz w:val="28"/>
          <w:szCs w:val="28"/>
          <w:lang w:val="en-US"/>
        </w:rPr>
        <w:t>Z</w:t>
      </w:r>
      <w:r w:rsidRPr="005F0A99">
        <w:rPr>
          <w:color w:val="000000" w:themeColor="text1"/>
          <w:sz w:val="28"/>
          <w:szCs w:val="28"/>
        </w:rPr>
        <w:t xml:space="preserve">1 i </w:t>
      </w:r>
      <w:r w:rsidR="009763C0">
        <w:rPr>
          <w:color w:val="000000" w:themeColor="text1"/>
          <w:sz w:val="28"/>
          <w:szCs w:val="28"/>
          <w:lang w:val="en-US"/>
        </w:rPr>
        <w:t>Z</w:t>
      </w:r>
      <w:r w:rsidRPr="005F0A99">
        <w:rPr>
          <w:color w:val="000000" w:themeColor="text1"/>
          <w:sz w:val="28"/>
          <w:szCs w:val="28"/>
        </w:rPr>
        <w:t>2 маємо відповідно</w:t>
      </w:r>
    </w:p>
    <w:p w:rsidR="00611776" w:rsidRPr="005F0A99" w:rsidRDefault="00611776" w:rsidP="00611776">
      <w:pPr>
        <w:numPr>
          <w:ilvl w:val="12"/>
          <w:numId w:val="0"/>
        </w:numPr>
        <w:jc w:val="center"/>
        <w:rPr>
          <w:noProof/>
          <w:color w:val="000000" w:themeColor="text1"/>
          <w:sz w:val="28"/>
        </w:rPr>
      </w:pPr>
      <w:r w:rsidRPr="005F0A99">
        <w:rPr>
          <w:noProof/>
          <w:color w:val="000000" w:themeColor="text1"/>
          <w:sz w:val="28"/>
        </w:rPr>
        <w:lastRenderedPageBreak/>
        <w:t>A</w:t>
      </w:r>
      <w:r w:rsidRPr="005F0A99">
        <w:rPr>
          <w:noProof/>
          <w:color w:val="000000" w:themeColor="text1"/>
          <w:sz w:val="28"/>
          <w:vertAlign w:val="subscript"/>
        </w:rPr>
        <w:t>1</w:t>
      </w:r>
      <w:r w:rsidRPr="005F0A99">
        <w:rPr>
          <w:noProof/>
          <w:color w:val="000000" w:themeColor="text1"/>
          <w:sz w:val="28"/>
        </w:rPr>
        <w:t>=</w:t>
      </w:r>
      <w:r w:rsidRPr="005F0A99">
        <w:rPr>
          <w:noProof/>
          <w:color w:val="000000" w:themeColor="text1"/>
          <w:position w:val="-56"/>
          <w:sz w:val="28"/>
        </w:rPr>
        <w:object w:dxaOrig="880" w:dyaOrig="1260">
          <v:shape id="_x0000_i1025" type="#_x0000_t75" style="width:43.5pt;height:64.5pt" o:ole="">
            <v:imagedata r:id="rId8" o:title=""/>
          </v:shape>
          <o:OLEObject Type="Embed" ProgID="Equation.2" ShapeID="_x0000_i1025" DrawAspect="Content" ObjectID="_1511291378" r:id="rId9"/>
        </w:object>
      </w:r>
      <w:r w:rsidRPr="005F0A99">
        <w:rPr>
          <w:noProof/>
          <w:color w:val="000000" w:themeColor="text1"/>
          <w:sz w:val="28"/>
        </w:rPr>
        <w:t xml:space="preserve">      i       A</w:t>
      </w:r>
      <w:r w:rsidRPr="005F0A99">
        <w:rPr>
          <w:noProof/>
          <w:color w:val="000000" w:themeColor="text1"/>
          <w:sz w:val="28"/>
          <w:vertAlign w:val="subscript"/>
        </w:rPr>
        <w:t>2</w:t>
      </w:r>
      <w:r w:rsidRPr="005F0A99">
        <w:rPr>
          <w:noProof/>
          <w:color w:val="000000" w:themeColor="text1"/>
          <w:sz w:val="28"/>
        </w:rPr>
        <w:t>=</w:t>
      </w:r>
      <w:r w:rsidRPr="005F0A99">
        <w:rPr>
          <w:noProof/>
          <w:color w:val="000000" w:themeColor="text1"/>
          <w:position w:val="-70"/>
          <w:sz w:val="28"/>
        </w:rPr>
        <w:object w:dxaOrig="1020" w:dyaOrig="1540">
          <v:shape id="_x0000_i1026" type="#_x0000_t75" style="width:49.5pt;height:79.5pt" o:ole="">
            <v:imagedata r:id="rId10" o:title=""/>
          </v:shape>
          <o:OLEObject Type="Embed" ProgID="Equation.2" ShapeID="_x0000_i1026" DrawAspect="Content" ObjectID="_1511291379" r:id="rId11"/>
        </w:object>
      </w:r>
    </w:p>
    <w:p w:rsidR="00611776" w:rsidRPr="005F0A99" w:rsidRDefault="00611776" w:rsidP="008C45A4">
      <w:pPr>
        <w:ind w:firstLine="0"/>
        <w:rPr>
          <w:color w:val="000000" w:themeColor="text1"/>
          <w:sz w:val="28"/>
          <w:szCs w:val="28"/>
        </w:rPr>
      </w:pPr>
      <w:r w:rsidRPr="005F0A99">
        <w:rPr>
          <w:color w:val="000000" w:themeColor="text1"/>
          <w:sz w:val="28"/>
          <w:szCs w:val="28"/>
        </w:rPr>
        <w:t>Очевидно, що матриці суміжності графів - симетричні.</w:t>
      </w:r>
    </w:p>
    <w:p w:rsidR="00611776" w:rsidRPr="005F0A99" w:rsidRDefault="00611776" w:rsidP="00611776">
      <w:pPr>
        <w:rPr>
          <w:color w:val="000000" w:themeColor="text1"/>
          <w:sz w:val="28"/>
          <w:szCs w:val="28"/>
        </w:rPr>
      </w:pPr>
      <w:r w:rsidRPr="005F0A99">
        <w:rPr>
          <w:color w:val="000000" w:themeColor="text1"/>
          <w:sz w:val="28"/>
          <w:szCs w:val="28"/>
        </w:rPr>
        <w:t xml:space="preserve">Занумеруємо всі вершини графа </w:t>
      </w:r>
      <w:r w:rsidR="009763C0">
        <w:rPr>
          <w:color w:val="000000" w:themeColor="text1"/>
          <w:sz w:val="28"/>
          <w:szCs w:val="28"/>
          <w:lang w:val="en-US"/>
        </w:rPr>
        <w:t>Z</w:t>
      </w:r>
      <w:r w:rsidRPr="005F0A99">
        <w:rPr>
          <w:color w:val="000000" w:themeColor="text1"/>
          <w:sz w:val="28"/>
          <w:szCs w:val="28"/>
        </w:rPr>
        <w:t xml:space="preserve"> числами від 1 до n і всі його ребра - числами від 1 до m. Матрицею інцидентності B графа </w:t>
      </w:r>
      <w:r w:rsidR="009763C0">
        <w:rPr>
          <w:color w:val="000000" w:themeColor="text1"/>
          <w:sz w:val="28"/>
          <w:szCs w:val="28"/>
          <w:lang w:val="en-US"/>
        </w:rPr>
        <w:t>Z</w:t>
      </w:r>
      <w:r w:rsidRPr="005F0A99">
        <w:rPr>
          <w:color w:val="000000" w:themeColor="text1"/>
          <w:sz w:val="28"/>
          <w:szCs w:val="28"/>
        </w:rPr>
        <w:t xml:space="preserve"> називається n*m-матриця, в якій елемент b</w:t>
      </w:r>
      <w:r w:rsidRPr="005F0A99">
        <w:rPr>
          <w:color w:val="000000" w:themeColor="text1"/>
          <w:sz w:val="28"/>
          <w:szCs w:val="28"/>
          <w:vertAlign w:val="subscript"/>
        </w:rPr>
        <w:t>ij</w:t>
      </w:r>
      <w:r w:rsidRPr="005F0A99">
        <w:rPr>
          <w:color w:val="000000" w:themeColor="text1"/>
          <w:sz w:val="28"/>
          <w:szCs w:val="28"/>
        </w:rPr>
        <w:t xml:space="preserve"> i-го рядка і j-го стовпчика дорівнює 1, якщо вершина v</w:t>
      </w:r>
      <w:r w:rsidRPr="005F0A99">
        <w:rPr>
          <w:color w:val="000000" w:themeColor="text1"/>
          <w:sz w:val="28"/>
          <w:szCs w:val="28"/>
          <w:vertAlign w:val="subscript"/>
        </w:rPr>
        <w:t>i</w:t>
      </w:r>
      <w:r w:rsidRPr="005F0A99">
        <w:rPr>
          <w:color w:val="000000" w:themeColor="text1"/>
          <w:sz w:val="28"/>
          <w:szCs w:val="28"/>
        </w:rPr>
        <w:t xml:space="preserve"> з номером i інцидентна ребру e</w:t>
      </w:r>
      <w:r w:rsidRPr="005F0A99">
        <w:rPr>
          <w:color w:val="000000" w:themeColor="text1"/>
          <w:sz w:val="28"/>
          <w:szCs w:val="28"/>
          <w:vertAlign w:val="subscript"/>
        </w:rPr>
        <w:t>j</w:t>
      </w:r>
      <w:r w:rsidRPr="005F0A99">
        <w:rPr>
          <w:color w:val="000000" w:themeColor="text1"/>
          <w:sz w:val="28"/>
          <w:szCs w:val="28"/>
        </w:rPr>
        <w:t xml:space="preserve"> з номером j, і дорівнює 0 у противному разі.[5]</w:t>
      </w:r>
    </w:p>
    <w:p w:rsidR="00611776" w:rsidRPr="005F0A99" w:rsidRDefault="00611776" w:rsidP="00611776">
      <w:pPr>
        <w:rPr>
          <w:color w:val="000000" w:themeColor="text1"/>
          <w:sz w:val="28"/>
          <w:szCs w:val="28"/>
        </w:rPr>
      </w:pPr>
      <w:r w:rsidRPr="005F0A99">
        <w:rPr>
          <w:color w:val="000000" w:themeColor="text1"/>
          <w:sz w:val="28"/>
          <w:szCs w:val="28"/>
        </w:rPr>
        <w:t xml:space="preserve">Для графів </w:t>
      </w:r>
      <w:r w:rsidR="009763C0">
        <w:rPr>
          <w:color w:val="000000" w:themeColor="text1"/>
          <w:sz w:val="28"/>
          <w:szCs w:val="28"/>
          <w:lang w:val="en-US"/>
        </w:rPr>
        <w:t>Z</w:t>
      </w:r>
      <w:r w:rsidRPr="005F0A99">
        <w:rPr>
          <w:color w:val="000000" w:themeColor="text1"/>
          <w:sz w:val="28"/>
          <w:szCs w:val="28"/>
        </w:rPr>
        <w:t xml:space="preserve">1 і </w:t>
      </w:r>
      <w:r w:rsidR="009763C0">
        <w:rPr>
          <w:color w:val="000000" w:themeColor="text1"/>
          <w:sz w:val="28"/>
          <w:szCs w:val="28"/>
          <w:lang w:val="en-US"/>
        </w:rPr>
        <w:t>Z</w:t>
      </w:r>
      <w:r w:rsidRPr="005F0A99">
        <w:rPr>
          <w:color w:val="000000" w:themeColor="text1"/>
          <w:sz w:val="28"/>
          <w:szCs w:val="28"/>
        </w:rPr>
        <w:t>2 маємо (ребра графів нумеруємо в тому порядку, в якому вони виписані)</w:t>
      </w:r>
    </w:p>
    <w:p w:rsidR="00611776" w:rsidRPr="005F0A99" w:rsidRDefault="00611776" w:rsidP="00611776">
      <w:pPr>
        <w:jc w:val="center"/>
        <w:rPr>
          <w:noProof/>
          <w:color w:val="000000" w:themeColor="text1"/>
          <w:sz w:val="28"/>
        </w:rPr>
      </w:pPr>
      <w:r w:rsidRPr="005F0A99">
        <w:rPr>
          <w:noProof/>
          <w:color w:val="000000" w:themeColor="text1"/>
          <w:sz w:val="28"/>
        </w:rPr>
        <w:t>B</w:t>
      </w:r>
      <w:r w:rsidRPr="005F0A99">
        <w:rPr>
          <w:noProof/>
          <w:color w:val="000000" w:themeColor="text1"/>
          <w:sz w:val="28"/>
          <w:vertAlign w:val="subscript"/>
        </w:rPr>
        <w:t>1</w:t>
      </w:r>
      <w:r w:rsidRPr="005F0A99">
        <w:rPr>
          <w:noProof/>
          <w:color w:val="000000" w:themeColor="text1"/>
          <w:sz w:val="28"/>
        </w:rPr>
        <w:t>=</w:t>
      </w:r>
      <w:r w:rsidRPr="005F0A99">
        <w:rPr>
          <w:noProof/>
          <w:color w:val="000000" w:themeColor="text1"/>
          <w:position w:val="-56"/>
          <w:sz w:val="28"/>
        </w:rPr>
        <w:object w:dxaOrig="1020" w:dyaOrig="1260">
          <v:shape id="_x0000_i1027" type="#_x0000_t75" style="width:49.5pt;height:64.5pt" o:ole="">
            <v:imagedata r:id="rId12" o:title=""/>
          </v:shape>
          <o:OLEObject Type="Embed" ProgID="Equation.2" ShapeID="_x0000_i1027" DrawAspect="Content" ObjectID="_1511291380" r:id="rId13"/>
        </w:object>
      </w:r>
      <w:r w:rsidRPr="005F0A99">
        <w:rPr>
          <w:noProof/>
          <w:color w:val="000000" w:themeColor="text1"/>
          <w:sz w:val="28"/>
        </w:rPr>
        <w:t xml:space="preserve">    і    B</w:t>
      </w:r>
      <w:r w:rsidRPr="005F0A99">
        <w:rPr>
          <w:noProof/>
          <w:color w:val="000000" w:themeColor="text1"/>
          <w:sz w:val="28"/>
          <w:vertAlign w:val="subscript"/>
        </w:rPr>
        <w:t>2</w:t>
      </w:r>
      <w:r w:rsidRPr="005F0A99">
        <w:rPr>
          <w:noProof/>
          <w:color w:val="000000" w:themeColor="text1"/>
          <w:sz w:val="28"/>
        </w:rPr>
        <w:t>=</w:t>
      </w:r>
      <w:r w:rsidRPr="005F0A99">
        <w:rPr>
          <w:noProof/>
          <w:color w:val="000000" w:themeColor="text1"/>
          <w:position w:val="-70"/>
          <w:sz w:val="28"/>
        </w:rPr>
        <w:object w:dxaOrig="1300" w:dyaOrig="1540">
          <v:shape id="_x0000_i1028" type="#_x0000_t75" style="width:64.5pt;height:79.5pt" o:ole="">
            <v:imagedata r:id="rId14" o:title=""/>
          </v:shape>
          <o:OLEObject Type="Embed" ProgID="Equation.2" ShapeID="_x0000_i1028" DrawAspect="Content" ObjectID="_1511291381" r:id="rId15"/>
        </w:object>
      </w:r>
    </w:p>
    <w:p w:rsidR="00611776" w:rsidRPr="005F0A99" w:rsidRDefault="00611776" w:rsidP="009C3D36">
      <w:pPr>
        <w:ind w:firstLine="708"/>
        <w:rPr>
          <w:color w:val="000000" w:themeColor="text1"/>
          <w:sz w:val="28"/>
          <w:szCs w:val="28"/>
        </w:rPr>
      </w:pPr>
      <w:r w:rsidRPr="005F0A99">
        <w:rPr>
          <w:color w:val="000000" w:themeColor="text1"/>
          <w:sz w:val="28"/>
          <w:szCs w:val="28"/>
        </w:rPr>
        <w:t xml:space="preserve">Ще одним способом завдання графів є списки суміжності. Кожній вершині графа відповідає свій список. У список, що відповідає вершині v, послідовно записуються всі суміжні їй вершини. Для графів </w:t>
      </w:r>
      <w:r w:rsidR="009763C0">
        <w:rPr>
          <w:color w:val="000000" w:themeColor="text1"/>
          <w:sz w:val="28"/>
          <w:szCs w:val="28"/>
          <w:lang w:val="en-US"/>
        </w:rPr>
        <w:t>Z</w:t>
      </w:r>
      <w:r w:rsidRPr="005F0A99">
        <w:rPr>
          <w:color w:val="000000" w:themeColor="text1"/>
          <w:sz w:val="28"/>
          <w:szCs w:val="28"/>
        </w:rPr>
        <w:t xml:space="preserve">1 і </w:t>
      </w:r>
      <w:r w:rsidR="009763C0">
        <w:rPr>
          <w:color w:val="000000" w:themeColor="text1"/>
          <w:sz w:val="28"/>
          <w:szCs w:val="28"/>
          <w:lang w:val="en-US"/>
        </w:rPr>
        <w:t>Z</w:t>
      </w:r>
      <w:r w:rsidRPr="005F0A99">
        <w:rPr>
          <w:color w:val="000000" w:themeColor="text1"/>
          <w:sz w:val="28"/>
          <w:szCs w:val="28"/>
        </w:rPr>
        <w:t>2 маємо списки :</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2135"/>
        <w:gridCol w:w="2135"/>
      </w:tblGrid>
      <w:tr w:rsidR="00611776" w:rsidRPr="005F0A99" w:rsidTr="00B03792">
        <w:trPr>
          <w:trHeight w:val="470"/>
          <w:jc w:val="center"/>
        </w:trPr>
        <w:tc>
          <w:tcPr>
            <w:tcW w:w="2135" w:type="dxa"/>
          </w:tcPr>
          <w:p w:rsidR="00611776" w:rsidRPr="005F0A99" w:rsidRDefault="009763C0" w:rsidP="00B03792">
            <w:pPr>
              <w:jc w:val="center"/>
              <w:rPr>
                <w:color w:val="000000" w:themeColor="text1"/>
                <w:sz w:val="28"/>
                <w:szCs w:val="28"/>
              </w:rPr>
            </w:pPr>
            <w:r>
              <w:rPr>
                <w:color w:val="000000" w:themeColor="text1"/>
                <w:sz w:val="28"/>
                <w:szCs w:val="28"/>
                <w:lang w:val="en-US"/>
              </w:rPr>
              <w:t>Z</w:t>
            </w:r>
            <w:r w:rsidR="00611776" w:rsidRPr="005F0A99">
              <w:rPr>
                <w:color w:val="000000" w:themeColor="text1"/>
                <w:sz w:val="28"/>
                <w:szCs w:val="28"/>
                <w:vertAlign w:val="subscript"/>
              </w:rPr>
              <w:t>1</w:t>
            </w:r>
          </w:p>
        </w:tc>
        <w:tc>
          <w:tcPr>
            <w:tcW w:w="2135" w:type="dxa"/>
          </w:tcPr>
          <w:p w:rsidR="00611776" w:rsidRPr="005F0A99" w:rsidRDefault="009763C0" w:rsidP="00B03792">
            <w:pPr>
              <w:jc w:val="center"/>
              <w:rPr>
                <w:color w:val="000000" w:themeColor="text1"/>
                <w:sz w:val="28"/>
                <w:szCs w:val="28"/>
              </w:rPr>
            </w:pPr>
            <w:r>
              <w:rPr>
                <w:color w:val="000000" w:themeColor="text1"/>
                <w:sz w:val="28"/>
                <w:szCs w:val="28"/>
                <w:lang w:val="en-US"/>
              </w:rPr>
              <w:t>Z</w:t>
            </w:r>
            <w:r w:rsidR="00611776" w:rsidRPr="005F0A99">
              <w:rPr>
                <w:color w:val="000000" w:themeColor="text1"/>
                <w:sz w:val="28"/>
                <w:szCs w:val="28"/>
                <w:vertAlign w:val="subscript"/>
              </w:rPr>
              <w:t>2</w:t>
            </w:r>
          </w:p>
        </w:tc>
      </w:tr>
      <w:tr w:rsidR="00611776" w:rsidRPr="005F0A99" w:rsidTr="00B03792">
        <w:trPr>
          <w:trHeight w:val="709"/>
          <w:jc w:val="center"/>
        </w:trPr>
        <w:tc>
          <w:tcPr>
            <w:tcW w:w="2135" w:type="dxa"/>
          </w:tcPr>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1</w:t>
            </w:r>
            <w:r w:rsidRPr="005F0A99">
              <w:rPr>
                <w:color w:val="000000" w:themeColor="text1"/>
                <w:sz w:val="28"/>
                <w:szCs w:val="28"/>
              </w:rPr>
              <w:t>: v</w:t>
            </w:r>
            <w:r w:rsidRPr="005F0A99">
              <w:rPr>
                <w:color w:val="000000" w:themeColor="text1"/>
                <w:sz w:val="28"/>
                <w:szCs w:val="28"/>
                <w:vertAlign w:val="subscript"/>
              </w:rPr>
              <w:t>3</w:t>
            </w:r>
            <w:r w:rsidRPr="005F0A99">
              <w:rPr>
                <w:color w:val="000000" w:themeColor="text1"/>
                <w:sz w:val="28"/>
                <w:szCs w:val="28"/>
              </w:rPr>
              <w:t>,v</w:t>
            </w:r>
            <w:r w:rsidRPr="005F0A99">
              <w:rPr>
                <w:color w:val="000000" w:themeColor="text1"/>
                <w:sz w:val="28"/>
                <w:szCs w:val="28"/>
                <w:vertAlign w:val="subscript"/>
              </w:rPr>
              <w:t>4</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2</w:t>
            </w:r>
            <w:r w:rsidRPr="005F0A99">
              <w:rPr>
                <w:color w:val="000000" w:themeColor="text1"/>
                <w:sz w:val="28"/>
                <w:szCs w:val="28"/>
              </w:rPr>
              <w:t>: v</w:t>
            </w:r>
            <w:r w:rsidRPr="005F0A99">
              <w:rPr>
                <w:color w:val="000000" w:themeColor="text1"/>
                <w:sz w:val="28"/>
                <w:szCs w:val="28"/>
                <w:vertAlign w:val="subscript"/>
              </w:rPr>
              <w:t>3</w:t>
            </w:r>
            <w:r w:rsidRPr="005F0A99">
              <w:rPr>
                <w:color w:val="000000" w:themeColor="text1"/>
                <w:sz w:val="28"/>
                <w:szCs w:val="28"/>
              </w:rPr>
              <w:t>,v</w:t>
            </w:r>
            <w:r w:rsidRPr="005F0A99">
              <w:rPr>
                <w:color w:val="000000" w:themeColor="text1"/>
                <w:sz w:val="28"/>
                <w:szCs w:val="28"/>
                <w:vertAlign w:val="subscript"/>
              </w:rPr>
              <w:t>4</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3</w:t>
            </w:r>
            <w:r w:rsidRPr="005F0A99">
              <w:rPr>
                <w:color w:val="000000" w:themeColor="text1"/>
                <w:sz w:val="28"/>
                <w:szCs w:val="28"/>
              </w:rPr>
              <w:t>: v</w:t>
            </w:r>
            <w:r w:rsidRPr="005F0A99">
              <w:rPr>
                <w:color w:val="000000" w:themeColor="text1"/>
                <w:sz w:val="28"/>
                <w:szCs w:val="28"/>
                <w:vertAlign w:val="subscript"/>
              </w:rPr>
              <w:t>1</w:t>
            </w:r>
            <w:r w:rsidRPr="005F0A99">
              <w:rPr>
                <w:color w:val="000000" w:themeColor="text1"/>
                <w:sz w:val="28"/>
                <w:szCs w:val="28"/>
              </w:rPr>
              <w:t>,v</w:t>
            </w:r>
            <w:r w:rsidRPr="005F0A99">
              <w:rPr>
                <w:color w:val="000000" w:themeColor="text1"/>
                <w:sz w:val="28"/>
                <w:szCs w:val="28"/>
                <w:vertAlign w:val="subscript"/>
              </w:rPr>
              <w:t>2</w:t>
            </w:r>
            <w:r w:rsidRPr="005F0A99">
              <w:rPr>
                <w:color w:val="000000" w:themeColor="text1"/>
                <w:sz w:val="28"/>
                <w:szCs w:val="28"/>
              </w:rPr>
              <w:t>,v</w:t>
            </w:r>
            <w:r w:rsidRPr="005F0A99">
              <w:rPr>
                <w:color w:val="000000" w:themeColor="text1"/>
                <w:sz w:val="28"/>
                <w:szCs w:val="28"/>
                <w:vertAlign w:val="subscript"/>
              </w:rPr>
              <w:t>4</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4</w:t>
            </w:r>
            <w:r w:rsidRPr="005F0A99">
              <w:rPr>
                <w:color w:val="000000" w:themeColor="text1"/>
                <w:sz w:val="28"/>
                <w:szCs w:val="28"/>
              </w:rPr>
              <w:t>: v</w:t>
            </w:r>
            <w:r w:rsidRPr="005F0A99">
              <w:rPr>
                <w:color w:val="000000" w:themeColor="text1"/>
                <w:sz w:val="28"/>
                <w:szCs w:val="28"/>
                <w:vertAlign w:val="subscript"/>
              </w:rPr>
              <w:t>1</w:t>
            </w:r>
            <w:r w:rsidRPr="005F0A99">
              <w:rPr>
                <w:color w:val="000000" w:themeColor="text1"/>
                <w:sz w:val="28"/>
                <w:szCs w:val="28"/>
              </w:rPr>
              <w:t>,v</w:t>
            </w:r>
            <w:r w:rsidRPr="005F0A99">
              <w:rPr>
                <w:color w:val="000000" w:themeColor="text1"/>
                <w:sz w:val="28"/>
                <w:szCs w:val="28"/>
                <w:vertAlign w:val="subscript"/>
              </w:rPr>
              <w:t>2</w:t>
            </w:r>
            <w:r w:rsidRPr="005F0A99">
              <w:rPr>
                <w:color w:val="000000" w:themeColor="text1"/>
                <w:sz w:val="28"/>
                <w:szCs w:val="28"/>
              </w:rPr>
              <w:t>,v</w:t>
            </w:r>
            <w:r w:rsidRPr="005F0A99">
              <w:rPr>
                <w:color w:val="000000" w:themeColor="text1"/>
                <w:sz w:val="28"/>
                <w:szCs w:val="28"/>
                <w:vertAlign w:val="subscript"/>
              </w:rPr>
              <w:t>3</w:t>
            </w:r>
          </w:p>
        </w:tc>
        <w:tc>
          <w:tcPr>
            <w:tcW w:w="2135" w:type="dxa"/>
          </w:tcPr>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1</w:t>
            </w:r>
            <w:r w:rsidRPr="005F0A99">
              <w:rPr>
                <w:color w:val="000000" w:themeColor="text1"/>
                <w:sz w:val="28"/>
                <w:szCs w:val="28"/>
              </w:rPr>
              <w:t>: v</w:t>
            </w:r>
            <w:r w:rsidRPr="005F0A99">
              <w:rPr>
                <w:color w:val="000000" w:themeColor="text1"/>
                <w:sz w:val="28"/>
                <w:szCs w:val="28"/>
                <w:vertAlign w:val="subscript"/>
              </w:rPr>
              <w:t>2</w:t>
            </w:r>
            <w:r w:rsidRPr="005F0A99">
              <w:rPr>
                <w:color w:val="000000" w:themeColor="text1"/>
                <w:sz w:val="28"/>
                <w:szCs w:val="28"/>
              </w:rPr>
              <w:t>,v</w:t>
            </w:r>
            <w:r w:rsidRPr="005F0A99">
              <w:rPr>
                <w:color w:val="000000" w:themeColor="text1"/>
                <w:sz w:val="28"/>
                <w:szCs w:val="28"/>
                <w:vertAlign w:val="subscript"/>
              </w:rPr>
              <w:t>4</w:t>
            </w:r>
            <w:r w:rsidRPr="005F0A99">
              <w:rPr>
                <w:color w:val="000000" w:themeColor="text1"/>
                <w:sz w:val="28"/>
                <w:szCs w:val="28"/>
              </w:rPr>
              <w:t>,v</w:t>
            </w:r>
            <w:r w:rsidRPr="005F0A99">
              <w:rPr>
                <w:color w:val="000000" w:themeColor="text1"/>
                <w:sz w:val="28"/>
                <w:szCs w:val="28"/>
                <w:vertAlign w:val="subscript"/>
              </w:rPr>
              <w:t>5</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2</w:t>
            </w:r>
            <w:r w:rsidRPr="005F0A99">
              <w:rPr>
                <w:color w:val="000000" w:themeColor="text1"/>
                <w:sz w:val="28"/>
                <w:szCs w:val="28"/>
              </w:rPr>
              <w:t>: v</w:t>
            </w:r>
            <w:r w:rsidRPr="005F0A99">
              <w:rPr>
                <w:color w:val="000000" w:themeColor="text1"/>
                <w:sz w:val="28"/>
                <w:szCs w:val="28"/>
                <w:vertAlign w:val="subscript"/>
              </w:rPr>
              <w:t>1</w:t>
            </w:r>
            <w:r w:rsidRPr="005F0A99">
              <w:rPr>
                <w:color w:val="000000" w:themeColor="text1"/>
                <w:sz w:val="28"/>
                <w:szCs w:val="28"/>
              </w:rPr>
              <w:t>,v</w:t>
            </w:r>
            <w:r w:rsidRPr="005F0A99">
              <w:rPr>
                <w:color w:val="000000" w:themeColor="text1"/>
                <w:sz w:val="28"/>
                <w:szCs w:val="28"/>
                <w:vertAlign w:val="subscript"/>
              </w:rPr>
              <w:t>3</w:t>
            </w:r>
            <w:r w:rsidRPr="005F0A99">
              <w:rPr>
                <w:color w:val="000000" w:themeColor="text1"/>
                <w:sz w:val="28"/>
                <w:szCs w:val="28"/>
              </w:rPr>
              <w:t>,v</w:t>
            </w:r>
            <w:r w:rsidRPr="005F0A99">
              <w:rPr>
                <w:color w:val="000000" w:themeColor="text1"/>
                <w:sz w:val="28"/>
                <w:szCs w:val="28"/>
                <w:vertAlign w:val="subscript"/>
              </w:rPr>
              <w:t>4</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3</w:t>
            </w:r>
            <w:r w:rsidRPr="005F0A99">
              <w:rPr>
                <w:color w:val="000000" w:themeColor="text1"/>
                <w:sz w:val="28"/>
                <w:szCs w:val="28"/>
              </w:rPr>
              <w:t>: v</w:t>
            </w:r>
            <w:r w:rsidRPr="005F0A99">
              <w:rPr>
                <w:color w:val="000000" w:themeColor="text1"/>
                <w:sz w:val="28"/>
                <w:szCs w:val="28"/>
                <w:vertAlign w:val="subscript"/>
              </w:rPr>
              <w:t>2</w:t>
            </w:r>
            <w:r w:rsidRPr="005F0A99">
              <w:rPr>
                <w:color w:val="000000" w:themeColor="text1"/>
                <w:sz w:val="28"/>
                <w:szCs w:val="28"/>
              </w:rPr>
              <w:t>,v</w:t>
            </w:r>
            <w:r w:rsidRPr="005F0A99">
              <w:rPr>
                <w:color w:val="000000" w:themeColor="text1"/>
                <w:sz w:val="28"/>
                <w:szCs w:val="28"/>
                <w:vertAlign w:val="subscript"/>
              </w:rPr>
              <w:t>5</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4</w:t>
            </w:r>
            <w:r w:rsidRPr="005F0A99">
              <w:rPr>
                <w:color w:val="000000" w:themeColor="text1"/>
                <w:sz w:val="28"/>
                <w:szCs w:val="28"/>
              </w:rPr>
              <w:t>: v</w:t>
            </w:r>
            <w:r w:rsidRPr="005F0A99">
              <w:rPr>
                <w:color w:val="000000" w:themeColor="text1"/>
                <w:sz w:val="28"/>
                <w:szCs w:val="28"/>
                <w:vertAlign w:val="subscript"/>
              </w:rPr>
              <w:t>1</w:t>
            </w:r>
            <w:r w:rsidRPr="005F0A99">
              <w:rPr>
                <w:color w:val="000000" w:themeColor="text1"/>
                <w:sz w:val="28"/>
                <w:szCs w:val="28"/>
              </w:rPr>
              <w:t>,v</w:t>
            </w:r>
            <w:r w:rsidRPr="005F0A99">
              <w:rPr>
                <w:color w:val="000000" w:themeColor="text1"/>
                <w:sz w:val="28"/>
                <w:szCs w:val="28"/>
                <w:vertAlign w:val="subscript"/>
              </w:rPr>
              <w:t>2</w:t>
            </w:r>
            <w:r w:rsidRPr="005F0A99">
              <w:rPr>
                <w:color w:val="000000" w:themeColor="text1"/>
                <w:sz w:val="28"/>
                <w:szCs w:val="28"/>
              </w:rPr>
              <w:t>,v</w:t>
            </w:r>
            <w:r w:rsidRPr="005F0A99">
              <w:rPr>
                <w:color w:val="000000" w:themeColor="text1"/>
                <w:sz w:val="28"/>
                <w:szCs w:val="28"/>
                <w:vertAlign w:val="subscript"/>
              </w:rPr>
              <w:t>5</w:t>
            </w:r>
          </w:p>
          <w:p w:rsidR="00611776" w:rsidRPr="005F0A99" w:rsidRDefault="00611776" w:rsidP="00B03792">
            <w:pPr>
              <w:rPr>
                <w:color w:val="000000" w:themeColor="text1"/>
                <w:sz w:val="28"/>
                <w:szCs w:val="28"/>
              </w:rPr>
            </w:pPr>
            <w:r w:rsidRPr="005F0A99">
              <w:rPr>
                <w:color w:val="000000" w:themeColor="text1"/>
                <w:sz w:val="28"/>
                <w:szCs w:val="28"/>
              </w:rPr>
              <w:t>v</w:t>
            </w:r>
            <w:r w:rsidRPr="005F0A99">
              <w:rPr>
                <w:color w:val="000000" w:themeColor="text1"/>
                <w:sz w:val="28"/>
                <w:szCs w:val="28"/>
                <w:vertAlign w:val="subscript"/>
              </w:rPr>
              <w:t>5</w:t>
            </w:r>
            <w:r w:rsidRPr="005F0A99">
              <w:rPr>
                <w:color w:val="000000" w:themeColor="text1"/>
                <w:sz w:val="28"/>
                <w:szCs w:val="28"/>
              </w:rPr>
              <w:t>: v</w:t>
            </w:r>
            <w:r w:rsidRPr="005F0A99">
              <w:rPr>
                <w:color w:val="000000" w:themeColor="text1"/>
                <w:sz w:val="28"/>
                <w:szCs w:val="28"/>
                <w:vertAlign w:val="subscript"/>
              </w:rPr>
              <w:t>1</w:t>
            </w:r>
            <w:r w:rsidRPr="005F0A99">
              <w:rPr>
                <w:color w:val="000000" w:themeColor="text1"/>
                <w:sz w:val="28"/>
                <w:szCs w:val="28"/>
              </w:rPr>
              <w:t>,v</w:t>
            </w:r>
            <w:r w:rsidRPr="005F0A99">
              <w:rPr>
                <w:color w:val="000000" w:themeColor="text1"/>
                <w:sz w:val="28"/>
                <w:szCs w:val="28"/>
                <w:vertAlign w:val="subscript"/>
              </w:rPr>
              <w:t>3</w:t>
            </w:r>
            <w:r w:rsidRPr="005F0A99">
              <w:rPr>
                <w:color w:val="000000" w:themeColor="text1"/>
                <w:sz w:val="28"/>
                <w:szCs w:val="28"/>
              </w:rPr>
              <w:t>,v</w:t>
            </w:r>
            <w:r w:rsidRPr="005F0A99">
              <w:rPr>
                <w:color w:val="000000" w:themeColor="text1"/>
                <w:sz w:val="28"/>
                <w:szCs w:val="28"/>
                <w:vertAlign w:val="subscript"/>
              </w:rPr>
              <w:t>4</w:t>
            </w:r>
          </w:p>
        </w:tc>
      </w:tr>
    </w:tbl>
    <w:p w:rsidR="00AC5664" w:rsidRPr="00AC5664" w:rsidRDefault="00AC5664" w:rsidP="00611776">
      <w:pPr>
        <w:rPr>
          <w:color w:val="000000" w:themeColor="text1"/>
          <w:sz w:val="28"/>
          <w:szCs w:val="28"/>
        </w:rPr>
      </w:pPr>
      <w:r>
        <w:rPr>
          <w:color w:val="000000" w:themeColor="text1"/>
          <w:sz w:val="28"/>
          <w:szCs w:val="28"/>
        </w:rPr>
        <w:t xml:space="preserve">Обрання одного з способів </w:t>
      </w:r>
      <w:r w:rsidR="009763C0">
        <w:rPr>
          <w:color w:val="000000" w:themeColor="text1"/>
          <w:sz w:val="28"/>
          <w:szCs w:val="28"/>
        </w:rPr>
        <w:t xml:space="preserve">завдання графа залежить від поставленої задачі яку потрібно розв’язати. </w:t>
      </w:r>
    </w:p>
    <w:p w:rsidR="00611776" w:rsidRPr="005F0A99" w:rsidRDefault="00611776" w:rsidP="00611776">
      <w:pPr>
        <w:rPr>
          <w:color w:val="000000" w:themeColor="text1"/>
          <w:sz w:val="28"/>
          <w:szCs w:val="28"/>
        </w:rPr>
      </w:pPr>
    </w:p>
    <w:p w:rsidR="00611776" w:rsidRPr="005F0A99" w:rsidRDefault="00611776" w:rsidP="004F010F">
      <w:pPr>
        <w:ind w:firstLine="708"/>
        <w:rPr>
          <w:color w:val="000000" w:themeColor="text1"/>
          <w:sz w:val="28"/>
          <w:szCs w:val="28"/>
        </w:rPr>
      </w:pPr>
    </w:p>
    <w:p w:rsidR="003D466B" w:rsidRPr="005F0A99" w:rsidRDefault="003D466B" w:rsidP="009C3D36">
      <w:pPr>
        <w:pStyle w:val="2"/>
        <w:spacing w:after="240"/>
        <w:jc w:val="center"/>
        <w:rPr>
          <w:rFonts w:ascii="Times New Roman" w:hAnsi="Times New Roman" w:cs="Times New Roman"/>
          <w:b/>
          <w:color w:val="000000" w:themeColor="text1"/>
          <w:sz w:val="28"/>
          <w:szCs w:val="28"/>
        </w:rPr>
      </w:pPr>
      <w:bookmarkStart w:id="20" w:name="_Toc404920474"/>
      <w:bookmarkStart w:id="21" w:name="_Toc437177239"/>
      <w:r w:rsidRPr="009763C0">
        <w:rPr>
          <w:rFonts w:ascii="Times New Roman" w:hAnsi="Times New Roman" w:cs="Times New Roman"/>
          <w:b/>
          <w:color w:val="000000" w:themeColor="text1"/>
          <w:sz w:val="28"/>
          <w:szCs w:val="28"/>
        </w:rPr>
        <w:lastRenderedPageBreak/>
        <w:t>1</w:t>
      </w:r>
      <w:r w:rsidRPr="005F0A99">
        <w:rPr>
          <w:rFonts w:ascii="Times New Roman" w:hAnsi="Times New Roman" w:cs="Times New Roman"/>
          <w:b/>
          <w:color w:val="000000" w:themeColor="text1"/>
          <w:sz w:val="28"/>
          <w:szCs w:val="28"/>
        </w:rPr>
        <w:t>.4. Розподілена обробка даних за допомогою Hadoop</w:t>
      </w:r>
      <w:bookmarkEnd w:id="20"/>
      <w:bookmarkEnd w:id="21"/>
    </w:p>
    <w:p w:rsidR="003D466B" w:rsidRPr="005F0A99" w:rsidRDefault="003D466B" w:rsidP="003D466B">
      <w:pPr>
        <w:ind w:firstLine="708"/>
        <w:rPr>
          <w:color w:val="000000" w:themeColor="text1"/>
          <w:sz w:val="28"/>
          <w:szCs w:val="28"/>
        </w:rPr>
      </w:pPr>
      <w:r w:rsidRPr="005F0A99">
        <w:rPr>
          <w:color w:val="000000" w:themeColor="text1"/>
          <w:sz w:val="28"/>
          <w:szCs w:val="28"/>
        </w:rPr>
        <w:t>Обробка</w:t>
      </w:r>
      <w:r w:rsidR="006D7819" w:rsidRPr="005F0A99">
        <w:rPr>
          <w:color w:val="000000" w:themeColor="text1"/>
          <w:sz w:val="28"/>
          <w:szCs w:val="28"/>
        </w:rPr>
        <w:t xml:space="preserve"> великих масивів </w:t>
      </w:r>
      <w:r w:rsidRPr="005F0A99">
        <w:rPr>
          <w:color w:val="000000" w:themeColor="text1"/>
          <w:sz w:val="28"/>
          <w:szCs w:val="28"/>
        </w:rPr>
        <w:t>даних в</w:t>
      </w:r>
      <w:r w:rsidR="006D7819" w:rsidRPr="005F0A99">
        <w:rPr>
          <w:color w:val="000000" w:themeColor="text1"/>
          <w:sz w:val="28"/>
          <w:szCs w:val="28"/>
        </w:rPr>
        <w:t xml:space="preserve"> фреймворку </w:t>
      </w:r>
      <w:r w:rsidR="006D7819" w:rsidRPr="005F0A99">
        <w:rPr>
          <w:color w:val="000000" w:themeColor="text1"/>
          <w:sz w:val="28"/>
          <w:szCs w:val="28"/>
          <w:lang w:val="en-US"/>
        </w:rPr>
        <w:t>Apach</w:t>
      </w:r>
      <w:r w:rsidR="006D7819" w:rsidRPr="005F0A99">
        <w:rPr>
          <w:color w:val="000000" w:themeColor="text1"/>
          <w:sz w:val="28"/>
          <w:szCs w:val="28"/>
        </w:rPr>
        <w:t xml:space="preserve"> </w:t>
      </w:r>
      <w:r w:rsidRPr="005F0A99">
        <w:rPr>
          <w:color w:val="000000" w:themeColor="text1"/>
          <w:sz w:val="28"/>
          <w:szCs w:val="28"/>
        </w:rPr>
        <w:t xml:space="preserve">Hadoop </w:t>
      </w:r>
      <w:r w:rsidR="00924644">
        <w:rPr>
          <w:color w:val="000000" w:themeColor="text1"/>
          <w:sz w:val="28"/>
          <w:szCs w:val="28"/>
        </w:rPr>
        <w:t>реалізується</w:t>
      </w:r>
      <w:r w:rsidRPr="005F0A99">
        <w:rPr>
          <w:color w:val="000000" w:themeColor="text1"/>
          <w:sz w:val="28"/>
          <w:szCs w:val="28"/>
        </w:rPr>
        <w:t xml:space="preserve"> за допомогою технології MapReduce. </w:t>
      </w:r>
      <w:r w:rsidR="00924644">
        <w:rPr>
          <w:color w:val="000000" w:themeColor="text1"/>
          <w:sz w:val="28"/>
          <w:szCs w:val="28"/>
        </w:rPr>
        <w:t>Т</w:t>
      </w:r>
      <w:r w:rsidR="006D7819" w:rsidRPr="005F0A99">
        <w:rPr>
          <w:color w:val="000000" w:themeColor="text1"/>
          <w:sz w:val="28"/>
          <w:szCs w:val="28"/>
        </w:rPr>
        <w:t>ехнологія</w:t>
      </w:r>
      <w:r w:rsidR="00924644">
        <w:rPr>
          <w:color w:val="000000" w:themeColor="text1"/>
          <w:sz w:val="28"/>
          <w:szCs w:val="28"/>
        </w:rPr>
        <w:t xml:space="preserve"> </w:t>
      </w:r>
      <w:r w:rsidR="00924644" w:rsidRPr="005F0A99">
        <w:rPr>
          <w:color w:val="000000" w:themeColor="text1"/>
          <w:sz w:val="28"/>
          <w:szCs w:val="28"/>
        </w:rPr>
        <w:t>MapReduce</w:t>
      </w:r>
      <w:r w:rsidR="00D20BD0">
        <w:rPr>
          <w:color w:val="000000" w:themeColor="text1"/>
          <w:sz w:val="28"/>
          <w:szCs w:val="28"/>
        </w:rPr>
        <w:t xml:space="preserve"> </w:t>
      </w:r>
      <w:r w:rsidR="00D20BD0" w:rsidRPr="005F0A99">
        <w:rPr>
          <w:color w:val="000000" w:themeColor="text1"/>
          <w:sz w:val="28"/>
          <w:szCs w:val="28"/>
        </w:rPr>
        <w:t>була</w:t>
      </w:r>
      <w:r w:rsidR="006D7819" w:rsidRPr="005F0A99">
        <w:rPr>
          <w:color w:val="000000" w:themeColor="text1"/>
          <w:sz w:val="28"/>
          <w:szCs w:val="28"/>
        </w:rPr>
        <w:t xml:space="preserve"> </w:t>
      </w:r>
      <w:r w:rsidR="00924644">
        <w:rPr>
          <w:color w:val="000000" w:themeColor="text1"/>
          <w:sz w:val="28"/>
          <w:szCs w:val="28"/>
        </w:rPr>
        <w:t>реалізована</w:t>
      </w:r>
      <w:r w:rsidR="006D7819" w:rsidRPr="005F0A99">
        <w:rPr>
          <w:color w:val="000000" w:themeColor="text1"/>
          <w:sz w:val="28"/>
          <w:szCs w:val="28"/>
        </w:rPr>
        <w:t xml:space="preserve"> </w:t>
      </w:r>
      <w:r w:rsidR="00924644">
        <w:rPr>
          <w:color w:val="000000" w:themeColor="text1"/>
          <w:sz w:val="28"/>
          <w:szCs w:val="28"/>
        </w:rPr>
        <w:t xml:space="preserve">  в</w:t>
      </w:r>
      <w:r w:rsidRPr="005F0A99">
        <w:rPr>
          <w:color w:val="000000" w:themeColor="text1"/>
          <w:sz w:val="28"/>
          <w:szCs w:val="28"/>
        </w:rPr>
        <w:t xml:space="preserve"> Google в 2004 році.</w:t>
      </w:r>
    </w:p>
    <w:p w:rsidR="003D466B" w:rsidRPr="005F0A99" w:rsidRDefault="003D466B" w:rsidP="003D466B">
      <w:pPr>
        <w:ind w:firstLine="708"/>
        <w:rPr>
          <w:color w:val="000000" w:themeColor="text1"/>
          <w:sz w:val="28"/>
          <w:szCs w:val="28"/>
        </w:rPr>
      </w:pPr>
      <w:r w:rsidRPr="005F0A99">
        <w:rPr>
          <w:color w:val="000000" w:themeColor="text1"/>
          <w:sz w:val="28"/>
          <w:szCs w:val="28"/>
        </w:rPr>
        <w:t>Розробники Google Джеффрі Дін і Санджай Гемават в 2004 році опублікували статтю, в якій запропонували наступне рішення для обробки великих обсягів даних (індексованих документів, логів запитів і т.</w:t>
      </w:r>
      <w:r w:rsidR="00B34E86">
        <w:rPr>
          <w:color w:val="000000" w:themeColor="text1"/>
          <w:sz w:val="28"/>
          <w:szCs w:val="28"/>
        </w:rPr>
        <w:t>п</w:t>
      </w:r>
      <w:r w:rsidRPr="005F0A99">
        <w:rPr>
          <w:color w:val="000000" w:themeColor="text1"/>
          <w:sz w:val="28"/>
          <w:szCs w:val="28"/>
        </w:rPr>
        <w:t>.): величезний масив інформації ділиться на частини, і обробка кожної з цих частин доручається окремому сервера. Як правило, дані обробляються на тих же серверах, де вони й зберігаються, що дозволяє прискорити процес обробки і уникнути зайвих переміщень даних між серверами. Після цього отримані резул</w:t>
      </w:r>
      <w:r w:rsidR="00924644">
        <w:rPr>
          <w:color w:val="000000" w:themeColor="text1"/>
          <w:sz w:val="28"/>
          <w:szCs w:val="28"/>
        </w:rPr>
        <w:t>ьтати об'єднуються в єдине ціле</w:t>
      </w:r>
      <w:r w:rsidR="00924644" w:rsidRPr="005F0A99">
        <w:rPr>
          <w:color w:val="000000" w:themeColor="text1"/>
          <w:sz w:val="28"/>
          <w:szCs w:val="28"/>
        </w:rPr>
        <w:t>.[6]</w:t>
      </w:r>
    </w:p>
    <w:p w:rsidR="003D466B" w:rsidRPr="005F0A99" w:rsidRDefault="003D466B" w:rsidP="003D466B">
      <w:pPr>
        <w:ind w:firstLine="708"/>
        <w:rPr>
          <w:color w:val="000000" w:themeColor="text1"/>
          <w:sz w:val="28"/>
          <w:szCs w:val="28"/>
        </w:rPr>
      </w:pPr>
      <w:r w:rsidRPr="005F0A99">
        <w:rPr>
          <w:color w:val="000000" w:themeColor="text1"/>
          <w:sz w:val="28"/>
          <w:szCs w:val="28"/>
        </w:rPr>
        <w:t>Фахівці Google у згаданій вище статті обмежилися лише описом основних алгоритмів, не зупиняючись на подробицях реалізації. Однак цієї інформації виявилося для розробників Hadoop цілком достатньо, щоб створити власний фреймворк MapReduce</w:t>
      </w:r>
      <w:r w:rsidR="00924644">
        <w:rPr>
          <w:color w:val="000000" w:themeColor="text1"/>
          <w:sz w:val="28"/>
          <w:szCs w:val="28"/>
        </w:rPr>
        <w:t>.</w:t>
      </w:r>
      <w:r w:rsidR="00924644" w:rsidRPr="00924644">
        <w:rPr>
          <w:color w:val="000000" w:themeColor="text1"/>
          <w:sz w:val="28"/>
          <w:szCs w:val="28"/>
        </w:rPr>
        <w:t xml:space="preserve"> </w:t>
      </w:r>
      <w:r w:rsidR="00924644" w:rsidRPr="005F0A99">
        <w:rPr>
          <w:color w:val="000000" w:themeColor="text1"/>
          <w:sz w:val="28"/>
          <w:szCs w:val="28"/>
        </w:rPr>
        <w:t>[6]</w:t>
      </w:r>
    </w:p>
    <w:p w:rsidR="003D466B" w:rsidRPr="005F0A99" w:rsidRDefault="00924644" w:rsidP="003D466B">
      <w:pPr>
        <w:ind w:firstLine="708"/>
        <w:rPr>
          <w:color w:val="000000" w:themeColor="text1"/>
          <w:sz w:val="28"/>
          <w:szCs w:val="28"/>
        </w:rPr>
      </w:pPr>
      <w:r w:rsidRPr="005F0A99">
        <w:rPr>
          <w:color w:val="000000" w:themeColor="text1"/>
          <w:sz w:val="28"/>
          <w:szCs w:val="28"/>
        </w:rPr>
        <w:t xml:space="preserve">MapReduce </w:t>
      </w:r>
      <w:r w:rsidR="003D466B" w:rsidRPr="005F0A99">
        <w:rPr>
          <w:color w:val="000000" w:themeColor="text1"/>
          <w:sz w:val="28"/>
          <w:szCs w:val="28"/>
        </w:rPr>
        <w:t xml:space="preserve">використовується в </w:t>
      </w:r>
      <w:r>
        <w:rPr>
          <w:color w:val="000000" w:themeColor="text1"/>
          <w:sz w:val="28"/>
          <w:szCs w:val="28"/>
        </w:rPr>
        <w:t>таких проектах як</w:t>
      </w:r>
      <w:r w:rsidR="003D466B" w:rsidRPr="005F0A99">
        <w:rPr>
          <w:color w:val="000000" w:themeColor="text1"/>
          <w:sz w:val="28"/>
          <w:szCs w:val="28"/>
        </w:rPr>
        <w:t xml:space="preserve"> - Facebook,</w:t>
      </w:r>
      <w:r>
        <w:rPr>
          <w:color w:val="000000" w:themeColor="text1"/>
          <w:sz w:val="28"/>
          <w:szCs w:val="28"/>
        </w:rPr>
        <w:t xml:space="preserve"> Yahoo</w:t>
      </w:r>
      <w:r w:rsidRPr="005F0A99">
        <w:rPr>
          <w:color w:val="000000" w:themeColor="text1"/>
          <w:sz w:val="28"/>
          <w:szCs w:val="28"/>
        </w:rPr>
        <w:t>,</w:t>
      </w:r>
      <w:r w:rsidR="003D466B" w:rsidRPr="005F0A99">
        <w:rPr>
          <w:color w:val="000000" w:themeColor="text1"/>
          <w:sz w:val="28"/>
          <w:szCs w:val="28"/>
        </w:rPr>
        <w:t xml:space="preserve"> Last.Fm</w:t>
      </w:r>
      <w:r>
        <w:rPr>
          <w:color w:val="000000" w:themeColor="text1"/>
          <w:sz w:val="28"/>
          <w:szCs w:val="28"/>
        </w:rPr>
        <w:t xml:space="preserve">, </w:t>
      </w:r>
      <w:r>
        <w:rPr>
          <w:color w:val="000000" w:themeColor="text1"/>
          <w:sz w:val="28"/>
          <w:szCs w:val="28"/>
          <w:lang w:val="en-US"/>
        </w:rPr>
        <w:t>Google</w:t>
      </w:r>
      <w:r w:rsidR="003D466B" w:rsidRPr="005F0A99">
        <w:rPr>
          <w:color w:val="000000" w:themeColor="text1"/>
          <w:sz w:val="28"/>
          <w:szCs w:val="28"/>
        </w:rPr>
        <w:t xml:space="preserve"> та інших. IDC говорить, що переважна більшість користувачів об'єднує Hadoop з іншими базами даних для виконання аналізу великих даних. Майже 39% респондентів кажуть, що вони використовують бази даних NoSQL з HBase, Cassandra і MongoDB, і майже 36% говорять, що вони використовують Greenplum і Vertica в поєднанні з Hadoop. Gartner недавно провела опитування серед користувачів Hadoop, з'ясувати, що :</w:t>
      </w:r>
    </w:p>
    <w:p w:rsidR="003D466B" w:rsidRPr="005F0A99" w:rsidRDefault="003D466B" w:rsidP="00DA6087">
      <w:pPr>
        <w:pStyle w:val="a7"/>
        <w:numPr>
          <w:ilvl w:val="0"/>
          <w:numId w:val="15"/>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53% працюють з інтерактивним SQL</w:t>
      </w:r>
    </w:p>
    <w:p w:rsidR="003D466B" w:rsidRPr="005F0A99" w:rsidRDefault="003D466B" w:rsidP="00DA6087">
      <w:pPr>
        <w:pStyle w:val="a7"/>
        <w:numPr>
          <w:ilvl w:val="0"/>
          <w:numId w:val="15"/>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18% працюють з системами управління базами даних</w:t>
      </w:r>
    </w:p>
    <w:p w:rsidR="003D466B" w:rsidRPr="005F0A99" w:rsidRDefault="003D466B" w:rsidP="00DA6087">
      <w:pPr>
        <w:pStyle w:val="a7"/>
        <w:numPr>
          <w:ilvl w:val="0"/>
          <w:numId w:val="15"/>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14% опрацьовують потокові дані</w:t>
      </w:r>
    </w:p>
    <w:p w:rsidR="003D466B" w:rsidRPr="005F0A99" w:rsidRDefault="003D466B" w:rsidP="00DA6087">
      <w:pPr>
        <w:pStyle w:val="a7"/>
        <w:numPr>
          <w:ilvl w:val="0"/>
          <w:numId w:val="15"/>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9% використовуються для пошуку</w:t>
      </w:r>
    </w:p>
    <w:p w:rsidR="003D466B" w:rsidRPr="005F0A99" w:rsidRDefault="003D466B" w:rsidP="00DA6087">
      <w:pPr>
        <w:pStyle w:val="a7"/>
        <w:numPr>
          <w:ilvl w:val="0"/>
          <w:numId w:val="15"/>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6% знаходять використання в графах</w:t>
      </w:r>
    </w:p>
    <w:p w:rsidR="003D466B" w:rsidRPr="005F0A99" w:rsidRDefault="003D466B" w:rsidP="003D466B">
      <w:pPr>
        <w:rPr>
          <w:color w:val="000000" w:themeColor="text1"/>
          <w:sz w:val="28"/>
          <w:szCs w:val="28"/>
        </w:rPr>
      </w:pPr>
    </w:p>
    <w:p w:rsidR="003D466B" w:rsidRPr="005F0A99" w:rsidRDefault="003D466B" w:rsidP="00DA6087">
      <w:pPr>
        <w:pStyle w:val="3"/>
        <w:spacing w:after="240"/>
        <w:jc w:val="center"/>
        <w:rPr>
          <w:rFonts w:ascii="Times New Roman" w:hAnsi="Times New Roman" w:cs="Times New Roman"/>
          <w:b/>
          <w:color w:val="000000" w:themeColor="text1"/>
          <w:sz w:val="28"/>
          <w:szCs w:val="28"/>
        </w:rPr>
      </w:pPr>
      <w:bookmarkStart w:id="22" w:name="_Toc404920475"/>
      <w:bookmarkStart w:id="23" w:name="_Toc437177240"/>
      <w:r w:rsidRPr="005F0A99">
        <w:rPr>
          <w:rFonts w:ascii="Times New Roman" w:hAnsi="Times New Roman" w:cs="Times New Roman"/>
          <w:b/>
          <w:color w:val="000000" w:themeColor="text1"/>
          <w:sz w:val="28"/>
          <w:szCs w:val="28"/>
        </w:rPr>
        <w:lastRenderedPageBreak/>
        <w:t>1.4.1. Архітектура та принципи роботи</w:t>
      </w:r>
      <w:bookmarkEnd w:id="22"/>
      <w:bookmarkEnd w:id="23"/>
    </w:p>
    <w:p w:rsidR="003D466B" w:rsidRPr="005F0A99" w:rsidRDefault="003D466B" w:rsidP="003D466B">
      <w:pPr>
        <w:ind w:firstLine="708"/>
        <w:rPr>
          <w:color w:val="000000" w:themeColor="text1"/>
          <w:sz w:val="28"/>
          <w:szCs w:val="28"/>
        </w:rPr>
      </w:pPr>
      <w:r w:rsidRPr="005F0A99">
        <w:rPr>
          <w:color w:val="000000" w:themeColor="text1"/>
          <w:sz w:val="28"/>
          <w:szCs w:val="28"/>
        </w:rPr>
        <w:t>Завдяки унікальній архітектурі масштабується фізичного кластеру та елегантною інфраструктурі обробки, спочатку розробленої Google, Hadoop сприяла вибухового зростання в новій галузі обробки великих даних. Hadoop також створила багату і різноманітну екосистему додатків, включаючи Apache Pig (потужна мова сценаріїв) і Apache Hive (сховище даних з SQL-подібним інтерфейсом).</w:t>
      </w:r>
    </w:p>
    <w:p w:rsidR="003D466B" w:rsidRPr="005F0A99" w:rsidRDefault="003D466B" w:rsidP="003D466B">
      <w:pPr>
        <w:ind w:firstLine="708"/>
        <w:rPr>
          <w:color w:val="000000" w:themeColor="text1"/>
          <w:sz w:val="28"/>
          <w:szCs w:val="28"/>
        </w:rPr>
      </w:pPr>
      <w:r w:rsidRPr="005F0A99">
        <w:rPr>
          <w:color w:val="000000" w:themeColor="text1"/>
          <w:sz w:val="28"/>
          <w:szCs w:val="28"/>
        </w:rPr>
        <w:t>На жаль, ця екосистема побудована на парадигмі програмування, яка не здатна вирішити всі проблеми великих даних. Хоча інструменти Pig і Hive спрощують специфічну модель програмування, яку надає MapReduce, вона не є панацеєю для великих даних.</w:t>
      </w:r>
    </w:p>
    <w:p w:rsidR="003D466B" w:rsidRPr="005F0A99" w:rsidRDefault="003D466B" w:rsidP="003D466B">
      <w:pPr>
        <w:ind w:firstLine="708"/>
        <w:rPr>
          <w:color w:val="000000" w:themeColor="text1"/>
          <w:sz w:val="28"/>
          <w:szCs w:val="28"/>
        </w:rPr>
      </w:pPr>
      <w:r w:rsidRPr="005F0A99">
        <w:rPr>
          <w:color w:val="000000" w:themeColor="text1"/>
          <w:sz w:val="28"/>
          <w:szCs w:val="28"/>
        </w:rPr>
        <w:t>Щоб поліпшити спільне використання, масштабованість і надійність кластера Hadoop, був обраний ієрархічний підхід до інфраструктури кластеру. Зокрема, вузькоспеціалізована функціональність MapReduce була замінена новим набором демонів, який відкриває інфраструктуру для нових моделей обробки.</w:t>
      </w:r>
    </w:p>
    <w:p w:rsidR="003D466B" w:rsidRPr="005F0A99" w:rsidRDefault="003D466B" w:rsidP="003D466B">
      <w:pPr>
        <w:ind w:firstLine="708"/>
        <w:rPr>
          <w:color w:val="000000" w:themeColor="text1"/>
          <w:sz w:val="28"/>
          <w:szCs w:val="28"/>
        </w:rPr>
      </w:pPr>
      <w:r w:rsidRPr="005F0A99">
        <w:rPr>
          <w:color w:val="000000" w:themeColor="text1"/>
          <w:sz w:val="28"/>
          <w:szCs w:val="28"/>
        </w:rPr>
        <w:t>Використанням JobTracker і TaskTracker був головним недоліком MRv1 через обмеження масштабування і наявності режимів відмов, викликаних мережевими витратами. Ці демони були також характерні для моделі обробки MapReduce. З метою ліквідувати цю залежність JobTracker і TaskTracker були видалені з YARN і замінені новим набором демонів, що не прив'язаних до додатків (Рис. 2.2).</w:t>
      </w:r>
    </w:p>
    <w:p w:rsidR="003D466B" w:rsidRPr="005F0A99" w:rsidRDefault="003D466B" w:rsidP="003D466B">
      <w:pPr>
        <w:ind w:firstLine="708"/>
        <w:rPr>
          <w:color w:val="000000" w:themeColor="text1"/>
          <w:sz w:val="28"/>
          <w:szCs w:val="28"/>
        </w:rPr>
      </w:pPr>
      <w:r w:rsidRPr="005F0A99">
        <w:rPr>
          <w:color w:val="000000" w:themeColor="text1"/>
          <w:sz w:val="28"/>
          <w:szCs w:val="28"/>
        </w:rPr>
        <w:t>Коренем ієрархії YARN є ResourceManager. Цей демон керує всім кластером і призначенням додатків базовим обчислювальним ресурсів. ResourceManager розподіляє ресурси (обчислювальні ресурси, пам'ять, пропускна здатність і т.д.) для базових NodeManager (агент YARN на вузлі). Крім того, ResourceManager взаємодіє з ApplicationMaster при розподілі ресурсів і з NodeManager при запуску та моніторингу базових додатків. У цьому контексті ApplicationMaster виконує деякі функції свого попередника TaskTracker, а ResourceManager виконує роль JobTracker.</w:t>
      </w:r>
      <w:r w:rsidR="003B518A" w:rsidRPr="005F0A99">
        <w:rPr>
          <w:color w:val="000000" w:themeColor="text1"/>
          <w:sz w:val="28"/>
          <w:szCs w:val="28"/>
        </w:rPr>
        <w:t>[4]</w:t>
      </w:r>
    </w:p>
    <w:p w:rsidR="003D466B" w:rsidRPr="005F0A99" w:rsidRDefault="003D466B" w:rsidP="003D466B">
      <w:pPr>
        <w:ind w:firstLine="708"/>
        <w:rPr>
          <w:color w:val="000000" w:themeColor="text1"/>
          <w:sz w:val="28"/>
          <w:szCs w:val="28"/>
        </w:rPr>
      </w:pPr>
      <w:r w:rsidRPr="005F0A99">
        <w:rPr>
          <w:color w:val="000000" w:themeColor="text1"/>
          <w:sz w:val="28"/>
          <w:szCs w:val="28"/>
        </w:rPr>
        <w:lastRenderedPageBreak/>
        <w:t>Кожним екземпляром програми, яке виконується в YARN, управляє демон ApplicationMaster. Він відповідає за отримання ресурсів із ResourceManager і моніторинг (за допомогою NodeManager) виконання і споживання ресурсів контейнерів (розподіл ресурсів процесора, пам'яті і т.д.). Хоча в даний час ресурси є традиційними (ядра процесора, пам'ять), завтра можуть з'явитися нові ресурси, специфічні для конкретної задачі (наприклад, графічні процесори або спеціалізовані пристрої обробки). Демони ApplicationMaster з точки зору Y</w:t>
      </w:r>
      <w:r w:rsidR="00B34E86">
        <w:rPr>
          <w:color w:val="000000" w:themeColor="text1"/>
          <w:sz w:val="28"/>
          <w:szCs w:val="28"/>
        </w:rPr>
        <w:t>ARN є користувальницькою кодом</w:t>
      </w:r>
      <w:r w:rsidRPr="005F0A99">
        <w:rPr>
          <w:color w:val="000000" w:themeColor="text1"/>
          <w:sz w:val="28"/>
          <w:szCs w:val="28"/>
        </w:rPr>
        <w:t>, отже, становлять потенційну загрозу безпеці. YARN припускає, що ApplicationMaster містять безліч помилок або навіть шкідливого коду і відповідно ставиться до них як непривілейованих коду.</w:t>
      </w:r>
    </w:p>
    <w:p w:rsidR="003D466B" w:rsidRPr="005F0A99" w:rsidRDefault="003D466B" w:rsidP="003D466B">
      <w:pPr>
        <w:rPr>
          <w:color w:val="000000" w:themeColor="text1"/>
          <w:sz w:val="28"/>
          <w:szCs w:val="28"/>
        </w:rPr>
      </w:pPr>
      <w:r w:rsidRPr="005F0A99">
        <w:rPr>
          <w:noProof/>
          <w:color w:val="000000" w:themeColor="text1"/>
          <w:sz w:val="28"/>
          <w:szCs w:val="28"/>
          <w:lang w:eastAsia="uk-UA"/>
        </w:rPr>
        <mc:AlternateContent>
          <mc:Choice Requires="wpc">
            <w:drawing>
              <wp:inline distT="0" distB="0" distL="0" distR="0" wp14:anchorId="102D9F2B" wp14:editId="413FF6C8">
                <wp:extent cx="6048375" cy="4246245"/>
                <wp:effectExtent l="0" t="57150" r="47625" b="0"/>
                <wp:docPr id="71" name="Полотно 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9" name="Группа 29"/>
                        <wpg:cNvGrpSpPr/>
                        <wpg:grpSpPr>
                          <a:xfrm>
                            <a:off x="2625346" y="667911"/>
                            <a:ext cx="1317392" cy="552450"/>
                            <a:chOff x="2349849" y="410568"/>
                            <a:chExt cx="1524010" cy="552450"/>
                          </a:xfrm>
                        </wpg:grpSpPr>
                        <wps:wsp>
                          <wps:cNvPr id="30" name="Прямоугольник 30"/>
                          <wps:cNvSpPr/>
                          <wps:spPr>
                            <a:xfrm>
                              <a:off x="2349859" y="410568"/>
                              <a:ext cx="1524000" cy="276225"/>
                            </a:xfrm>
                            <a:prstGeom prst="rect">
                              <a:avLst/>
                            </a:prstGeom>
                          </wps:spPr>
                          <wps:style>
                            <a:lnRef idx="3">
                              <a:schemeClr val="lt1"/>
                            </a:lnRef>
                            <a:fillRef idx="1">
                              <a:schemeClr val="accent6"/>
                            </a:fillRef>
                            <a:effectRef idx="1">
                              <a:schemeClr val="accent6"/>
                            </a:effectRef>
                            <a:fontRef idx="minor">
                              <a:schemeClr val="lt1"/>
                            </a:fontRef>
                          </wps:style>
                          <wps:txbx>
                            <w:txbxContent>
                              <w:p w:rsidR="00B34E86" w:rsidRPr="007356FF" w:rsidRDefault="00B34E86" w:rsidP="00A51F6E">
                                <w:pPr>
                                  <w:ind w:firstLine="0"/>
                                  <w:rPr>
                                    <w:lang w:val="en-US"/>
                                  </w:rPr>
                                </w:pPr>
                                <w:r>
                                  <w:rPr>
                                    <w:lang w:val="en-US"/>
                                  </w:rPr>
                                  <w:t>ResourceManager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оугольник 31"/>
                          <wps:cNvSpPr/>
                          <wps:spPr>
                            <a:xfrm>
                              <a:off x="2349849" y="686793"/>
                              <a:ext cx="1524000" cy="276225"/>
                            </a:xfrm>
                            <a:prstGeom prst="rect">
                              <a:avLst/>
                            </a:prstGeom>
                          </wps:spPr>
                          <wps:style>
                            <a:lnRef idx="3">
                              <a:schemeClr val="lt1"/>
                            </a:lnRef>
                            <a:fillRef idx="1">
                              <a:schemeClr val="accent5"/>
                            </a:fillRef>
                            <a:effectRef idx="1">
                              <a:schemeClr val="accent5"/>
                            </a:effectRef>
                            <a:fontRef idx="minor">
                              <a:schemeClr val="lt1"/>
                            </a:fontRef>
                          </wps:style>
                          <wps:txbx>
                            <w:txbxContent>
                              <w:p w:rsidR="00B34E86" w:rsidRPr="00F17CB7" w:rsidRDefault="00B34E86" w:rsidP="00A51F6E">
                                <w:pPr>
                                  <w:ind w:firstLine="0"/>
                                  <w:rPr>
                                    <w:noProof/>
                                  </w:rPr>
                                </w:pPr>
                                <w:r w:rsidRPr="00F17CB7">
                                  <w:rPr>
                                    <w:noProof/>
                                  </w:rPr>
                                  <w:t>NameNode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32" name="Группа 32"/>
                        <wpg:cNvGrpSpPr/>
                        <wpg:grpSpPr>
                          <a:xfrm>
                            <a:off x="1238955" y="1565976"/>
                            <a:ext cx="1317494" cy="828675"/>
                            <a:chOff x="494053" y="882451"/>
                            <a:chExt cx="1524118" cy="828675"/>
                          </a:xfrm>
                        </wpg:grpSpPr>
                        <wps:wsp>
                          <wps:cNvPr id="33" name="Прямоугольник 33"/>
                          <wps:cNvSpPr/>
                          <wps:spPr>
                            <a:xfrm>
                              <a:off x="494055" y="882451"/>
                              <a:ext cx="1524000" cy="276225"/>
                            </a:xfrm>
                            <a:prstGeom prst="rect">
                              <a:avLst/>
                            </a:prstGeom>
                          </wps:spPr>
                          <wps:style>
                            <a:lnRef idx="3">
                              <a:schemeClr val="lt1"/>
                            </a:lnRef>
                            <a:fillRef idx="1">
                              <a:schemeClr val="accent6"/>
                            </a:fillRef>
                            <a:effectRef idx="1">
                              <a:schemeClr val="accent6"/>
                            </a:effectRef>
                            <a:fontRef idx="minor">
                              <a:schemeClr val="lt1"/>
                            </a:fontRef>
                          </wps:style>
                          <wps:txbx>
                            <w:txbxContent>
                              <w:p w:rsidR="00B34E86" w:rsidRPr="007356FF" w:rsidRDefault="00B34E86" w:rsidP="00A51F6E">
                                <w:pPr>
                                  <w:ind w:firstLine="0"/>
                                  <w:rPr>
                                    <w:lang w:val="en-US"/>
                                  </w:rPr>
                                </w:pPr>
                                <w:r>
                                  <w:rPr>
                                    <w:lang w:val="en-US"/>
                                  </w:rPr>
                                  <w:t>NodeManager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Прямоугольник 34"/>
                          <wps:cNvSpPr/>
                          <wps:spPr>
                            <a:xfrm>
                              <a:off x="494053" y="1434901"/>
                              <a:ext cx="1524000" cy="276225"/>
                            </a:xfrm>
                            <a:prstGeom prst="rect">
                              <a:avLst/>
                            </a:prstGeom>
                          </wps:spPr>
                          <wps:style>
                            <a:lnRef idx="3">
                              <a:schemeClr val="lt1"/>
                            </a:lnRef>
                            <a:fillRef idx="1">
                              <a:schemeClr val="accent5"/>
                            </a:fillRef>
                            <a:effectRef idx="1">
                              <a:schemeClr val="accent5"/>
                            </a:effectRef>
                            <a:fontRef idx="minor">
                              <a:schemeClr val="lt1"/>
                            </a:fontRef>
                          </wps:style>
                          <wps:txbx>
                            <w:txbxContent>
                              <w:p w:rsidR="00B34E86" w:rsidRPr="00F17CB7" w:rsidRDefault="00B34E86" w:rsidP="00A51F6E">
                                <w:pPr>
                                  <w:ind w:firstLine="0"/>
                                  <w:rPr>
                                    <w:noProof/>
                                  </w:rPr>
                                </w:pPr>
                                <w:r w:rsidRPr="00F17CB7">
                                  <w:rPr>
                                    <w:noProof/>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рямоугольник 35"/>
                          <wps:cNvSpPr/>
                          <wps:spPr>
                            <a:xfrm>
                              <a:off x="494171" y="1158676"/>
                              <a:ext cx="1524000" cy="276225"/>
                            </a:xfrm>
                            <a:prstGeom prst="rect">
                              <a:avLst/>
                            </a:prstGeom>
                          </wps:spPr>
                          <wps:style>
                            <a:lnRef idx="3">
                              <a:schemeClr val="lt1"/>
                            </a:lnRef>
                            <a:fillRef idx="1">
                              <a:schemeClr val="accent2"/>
                            </a:fillRef>
                            <a:effectRef idx="1">
                              <a:schemeClr val="accent2"/>
                            </a:effectRef>
                            <a:fontRef idx="minor">
                              <a:schemeClr val="lt1"/>
                            </a:fontRef>
                          </wps:style>
                          <wps:txbx>
                            <w:txbxContent>
                              <w:p w:rsidR="00B34E86" w:rsidRPr="00F17CB7" w:rsidRDefault="00B34E86" w:rsidP="00A51F6E">
                                <w:pPr>
                                  <w:ind w:firstLine="0"/>
                                  <w:rPr>
                                    <w:noProof/>
                                  </w:rPr>
                                </w:pPr>
                                <w:r w:rsidRPr="00F17CB7">
                                  <w:rPr>
                                    <w:noProof/>
                                  </w:rPr>
                                  <w:t>ApplicationMaster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6" name="Прямоугольник 36"/>
                        <wps:cNvSpPr/>
                        <wps:spPr>
                          <a:xfrm>
                            <a:off x="1238955" y="8054"/>
                            <a:ext cx="1317392" cy="276225"/>
                          </a:xfrm>
                          <a:prstGeom prst="rect">
                            <a:avLst/>
                          </a:prstGeom>
                        </wps:spPr>
                        <wps:style>
                          <a:lnRef idx="3">
                            <a:schemeClr val="lt1"/>
                          </a:lnRef>
                          <a:fillRef idx="1">
                            <a:schemeClr val="accent4"/>
                          </a:fillRef>
                          <a:effectRef idx="1">
                            <a:schemeClr val="accent4"/>
                          </a:effectRef>
                          <a:fontRef idx="minor">
                            <a:schemeClr val="lt1"/>
                          </a:fontRef>
                        </wps:style>
                        <wps:txbx>
                          <w:txbxContent>
                            <w:p w:rsidR="00B34E86" w:rsidRPr="00F17CB7" w:rsidRDefault="00B34E86" w:rsidP="003D466B">
                              <w:pPr>
                                <w:jc w:val="center"/>
                              </w:pPr>
                              <w:r w:rsidRPr="00F17CB7">
                                <w:t>Клієнт</w:t>
                              </w:r>
                            </w:p>
                            <w:p w:rsidR="00B34E86" w:rsidRPr="00863C7D" w:rsidRDefault="00B34E86" w:rsidP="003D466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оугольник 37"/>
                        <wps:cNvSpPr/>
                        <wps:spPr>
                          <a:xfrm>
                            <a:off x="3994168" y="8054"/>
                            <a:ext cx="1317295" cy="276225"/>
                          </a:xfrm>
                          <a:prstGeom prst="rect">
                            <a:avLst/>
                          </a:prstGeom>
                        </wps:spPr>
                        <wps:style>
                          <a:lnRef idx="3">
                            <a:schemeClr val="lt1"/>
                          </a:lnRef>
                          <a:fillRef idx="1">
                            <a:schemeClr val="accent4"/>
                          </a:fillRef>
                          <a:effectRef idx="1">
                            <a:schemeClr val="accent4"/>
                          </a:effectRef>
                          <a:fontRef idx="minor">
                            <a:schemeClr val="lt1"/>
                          </a:fontRef>
                        </wps:style>
                        <wps:txbx>
                          <w:txbxContent>
                            <w:p w:rsidR="00B34E86" w:rsidRPr="00F17CB7" w:rsidRDefault="00B34E86" w:rsidP="003D466B">
                              <w:pPr>
                                <w:jc w:val="center"/>
                              </w:pPr>
                              <w:r w:rsidRPr="00F17CB7">
                                <w:t>Клієнт</w:t>
                              </w:r>
                            </w:p>
                            <w:p w:rsidR="00B34E86" w:rsidRPr="00863C7D" w:rsidRDefault="00B34E86" w:rsidP="003D466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8" name="Группа 38"/>
                        <wpg:cNvGrpSpPr/>
                        <wpg:grpSpPr>
                          <a:xfrm>
                            <a:off x="4003573" y="1566041"/>
                            <a:ext cx="1317179" cy="828675"/>
                            <a:chOff x="4310680" y="940181"/>
                            <a:chExt cx="1524118" cy="828675"/>
                          </a:xfrm>
                        </wpg:grpSpPr>
                        <wps:wsp>
                          <wps:cNvPr id="39" name="Прямоугольник 39"/>
                          <wps:cNvSpPr/>
                          <wps:spPr>
                            <a:xfrm>
                              <a:off x="4310682" y="940181"/>
                              <a:ext cx="1524000" cy="276225"/>
                            </a:xfrm>
                            <a:prstGeom prst="rect">
                              <a:avLst/>
                            </a:prstGeom>
                          </wps:spPr>
                          <wps:style>
                            <a:lnRef idx="3">
                              <a:schemeClr val="lt1"/>
                            </a:lnRef>
                            <a:fillRef idx="1">
                              <a:schemeClr val="accent6"/>
                            </a:fillRef>
                            <a:effectRef idx="1">
                              <a:schemeClr val="accent6"/>
                            </a:effectRef>
                            <a:fontRef idx="minor">
                              <a:schemeClr val="lt1"/>
                            </a:fontRef>
                          </wps:style>
                          <wps:txbx>
                            <w:txbxContent>
                              <w:p w:rsidR="00B34E86" w:rsidRPr="007356FF" w:rsidRDefault="00B34E86" w:rsidP="00A51F6E">
                                <w:pPr>
                                  <w:ind w:firstLine="0"/>
                                  <w:rPr>
                                    <w:lang w:val="en-US"/>
                                  </w:rPr>
                                </w:pPr>
                                <w:r>
                                  <w:rPr>
                                    <w:lang w:val="en-US"/>
                                  </w:rPr>
                                  <w:t>NodeManager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4310680" y="1492631"/>
                              <a:ext cx="1524000" cy="276225"/>
                            </a:xfrm>
                            <a:prstGeom prst="rect">
                              <a:avLst/>
                            </a:prstGeom>
                          </wps:spPr>
                          <wps:style>
                            <a:lnRef idx="3">
                              <a:schemeClr val="lt1"/>
                            </a:lnRef>
                            <a:fillRef idx="1">
                              <a:schemeClr val="accent5"/>
                            </a:fillRef>
                            <a:effectRef idx="1">
                              <a:schemeClr val="accent5"/>
                            </a:effectRef>
                            <a:fontRef idx="minor">
                              <a:schemeClr val="lt1"/>
                            </a:fontRef>
                          </wps:style>
                          <wps:txbx>
                            <w:txbxContent>
                              <w:p w:rsidR="00B34E86" w:rsidRPr="00F17CB7" w:rsidRDefault="00B34E86" w:rsidP="00A51F6E">
                                <w:pPr>
                                  <w:ind w:firstLine="708"/>
                                  <w:rPr>
                                    <w:noProof/>
                                  </w:rPr>
                                </w:pPr>
                                <w:r w:rsidRPr="00F17CB7">
                                  <w:rPr>
                                    <w:noProof/>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4310798" y="1216406"/>
                              <a:ext cx="1524000" cy="27622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E86" w:rsidRPr="00F17CB7" w:rsidRDefault="00B34E86" w:rsidP="00A51F6E">
                                <w:pPr>
                                  <w:ind w:firstLine="0"/>
                                  <w:rPr>
                                    <w:noProof/>
                                  </w:rPr>
                                </w:pPr>
                                <w:r w:rsidRPr="00F17CB7">
                                  <w:rPr>
                                    <w:noProof/>
                                  </w:rPr>
                                  <w:t>ApplicationMaster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42" name="Группа 42"/>
                        <wpg:cNvGrpSpPr/>
                        <wpg:grpSpPr>
                          <a:xfrm>
                            <a:off x="556591" y="2855104"/>
                            <a:ext cx="1317281" cy="828675"/>
                            <a:chOff x="92812" y="2957066"/>
                            <a:chExt cx="1524118" cy="828675"/>
                          </a:xfrm>
                        </wpg:grpSpPr>
                        <wps:wsp>
                          <wps:cNvPr id="43" name="Прямоугольник 43"/>
                          <wps:cNvSpPr/>
                          <wps:spPr>
                            <a:xfrm>
                              <a:off x="92814" y="2957066"/>
                              <a:ext cx="1524000" cy="276225"/>
                            </a:xfrm>
                            <a:prstGeom prst="rect">
                              <a:avLst/>
                            </a:prstGeom>
                          </wps:spPr>
                          <wps:style>
                            <a:lnRef idx="3">
                              <a:schemeClr val="lt1"/>
                            </a:lnRef>
                            <a:fillRef idx="1">
                              <a:schemeClr val="accent6"/>
                            </a:fillRef>
                            <a:effectRef idx="1">
                              <a:schemeClr val="accent6"/>
                            </a:effectRef>
                            <a:fontRef idx="minor">
                              <a:schemeClr val="lt1"/>
                            </a:fontRef>
                          </wps:style>
                          <wps:linkedTxbx id="13" seq="1"/>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92812" y="3509516"/>
                              <a:ext cx="1524000" cy="276225"/>
                            </a:xfrm>
                            <a:prstGeom prst="rect">
                              <a:avLst/>
                            </a:prstGeom>
                          </wps:spPr>
                          <wps:style>
                            <a:lnRef idx="3">
                              <a:schemeClr val="lt1"/>
                            </a:lnRef>
                            <a:fillRef idx="1">
                              <a:schemeClr val="accent5"/>
                            </a:fillRef>
                            <a:effectRef idx="1">
                              <a:schemeClr val="accent5"/>
                            </a:effectRef>
                            <a:fontRef idx="minor">
                              <a:schemeClr val="lt1"/>
                            </a:fontRef>
                          </wps:style>
                          <wps:linkedTxbx id="14" seq="1"/>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92930" y="3233291"/>
                              <a:ext cx="1524000" cy="276225"/>
                            </a:xfrm>
                            <a:prstGeom prst="rect">
                              <a:avLst/>
                            </a:prstGeom>
                          </wps:spPr>
                          <wps:style>
                            <a:lnRef idx="3">
                              <a:schemeClr val="lt1"/>
                            </a:lnRef>
                            <a:fillRef idx="1">
                              <a:schemeClr val="accent2"/>
                            </a:fillRef>
                            <a:effectRef idx="1">
                              <a:schemeClr val="accent2"/>
                            </a:effectRef>
                            <a:fontRef idx="minor">
                              <a:schemeClr val="lt1"/>
                            </a:fontRef>
                          </wps:style>
                          <wps:linkedTxbx id="15" seq="1"/>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46" name="Группа 46"/>
                        <wpg:cNvGrpSpPr/>
                        <wpg:grpSpPr>
                          <a:xfrm>
                            <a:off x="4696166" y="2843662"/>
                            <a:ext cx="1317077" cy="828675"/>
                            <a:chOff x="4393945" y="1939344"/>
                            <a:chExt cx="1524116" cy="828675"/>
                          </a:xfrm>
                        </wpg:grpSpPr>
                        <wps:wsp>
                          <wps:cNvPr id="47" name="Прямоугольник 47"/>
                          <wps:cNvSpPr/>
                          <wps:spPr>
                            <a:xfrm>
                              <a:off x="4393945" y="1939344"/>
                              <a:ext cx="1524000" cy="276225"/>
                            </a:xfrm>
                            <a:prstGeom prst="rect">
                              <a:avLst/>
                            </a:prstGeom>
                          </wps:spPr>
                          <wps:style>
                            <a:lnRef idx="3">
                              <a:schemeClr val="lt1"/>
                            </a:lnRef>
                            <a:fillRef idx="1">
                              <a:schemeClr val="accent6"/>
                            </a:fillRef>
                            <a:effectRef idx="1">
                              <a:schemeClr val="accent6"/>
                            </a:effectRef>
                            <a:fontRef idx="minor">
                              <a:schemeClr val="lt1"/>
                            </a:fontRef>
                          </wps:style>
                          <wps:txbx>
                            <w:txbxContent>
                              <w:p w:rsidR="00B34E86" w:rsidRPr="007356FF" w:rsidRDefault="00B34E86" w:rsidP="00A51F6E">
                                <w:pPr>
                                  <w:ind w:firstLine="0"/>
                                  <w:rPr>
                                    <w:lang w:val="en-US"/>
                                  </w:rPr>
                                </w:pPr>
                                <w:r>
                                  <w:rPr>
                                    <w:lang w:val="en-US"/>
                                  </w:rPr>
                                  <w:t>NodeManager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Прямоугольник 48"/>
                          <wps:cNvSpPr/>
                          <wps:spPr>
                            <a:xfrm>
                              <a:off x="4393946" y="2491794"/>
                              <a:ext cx="1524001" cy="276225"/>
                            </a:xfrm>
                            <a:prstGeom prst="rect">
                              <a:avLst/>
                            </a:prstGeom>
                          </wps:spPr>
                          <wps:style>
                            <a:lnRef idx="3">
                              <a:schemeClr val="lt1"/>
                            </a:lnRef>
                            <a:fillRef idx="1">
                              <a:schemeClr val="accent5"/>
                            </a:fillRef>
                            <a:effectRef idx="1">
                              <a:schemeClr val="accent5"/>
                            </a:effectRef>
                            <a:fontRef idx="minor">
                              <a:schemeClr val="lt1"/>
                            </a:fontRef>
                          </wps:style>
                          <wps:txbx>
                            <w:txbxContent>
                              <w:p w:rsidR="00B34E86" w:rsidRPr="00F17CB7" w:rsidRDefault="00B34E86" w:rsidP="00A51F6E">
                                <w:pPr>
                                  <w:ind w:firstLine="0"/>
                                  <w:rPr>
                                    <w:noProof/>
                                  </w:rPr>
                                </w:pPr>
                                <w:r w:rsidRPr="00F17CB7">
                                  <w:rPr>
                                    <w:noProof/>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Прямоугольник 49"/>
                          <wps:cNvSpPr/>
                          <wps:spPr>
                            <a:xfrm>
                              <a:off x="4394061" y="2215569"/>
                              <a:ext cx="1524000" cy="27622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E86" w:rsidRPr="0027330A" w:rsidRDefault="00B34E86" w:rsidP="00A51F6E">
                                <w:pPr>
                                  <w:ind w:firstLine="0"/>
                                </w:pPr>
                                <w:r>
                                  <w:t>Контейнер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50" name="Группа 50"/>
                        <wpg:cNvGrpSpPr/>
                        <wpg:grpSpPr>
                          <a:xfrm>
                            <a:off x="3320689" y="2851727"/>
                            <a:ext cx="1316975" cy="828675"/>
                            <a:chOff x="3243292" y="2949005"/>
                            <a:chExt cx="1524002" cy="828675"/>
                          </a:xfrm>
                        </wpg:grpSpPr>
                        <wps:wsp>
                          <wps:cNvPr id="51" name="Прямоугольник 51"/>
                          <wps:cNvSpPr/>
                          <wps:spPr>
                            <a:xfrm>
                              <a:off x="3243294" y="2949005"/>
                              <a:ext cx="1524000" cy="276225"/>
                            </a:xfrm>
                            <a:prstGeom prst="rect">
                              <a:avLst/>
                            </a:prstGeom>
                          </wps:spPr>
                          <wps:style>
                            <a:lnRef idx="3">
                              <a:schemeClr val="lt1"/>
                            </a:lnRef>
                            <a:fillRef idx="1">
                              <a:schemeClr val="accent6"/>
                            </a:fillRef>
                            <a:effectRef idx="1">
                              <a:schemeClr val="accent6"/>
                            </a:effectRef>
                            <a:fontRef idx="minor">
                              <a:schemeClr val="lt1"/>
                            </a:fontRef>
                          </wps:style>
                          <wps:txbx>
                            <w:txbxContent>
                              <w:p w:rsidR="00B34E86" w:rsidRPr="007356FF" w:rsidRDefault="00B34E86" w:rsidP="00A51F6E">
                                <w:pPr>
                                  <w:ind w:firstLine="0"/>
                                  <w:rPr>
                                    <w:lang w:val="en-US"/>
                                  </w:rPr>
                                </w:pPr>
                                <w:r>
                                  <w:rPr>
                                    <w:lang w:val="en-US"/>
                                  </w:rPr>
                                  <w:t>NodeManager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Прямоугольник 52"/>
                          <wps:cNvSpPr/>
                          <wps:spPr>
                            <a:xfrm>
                              <a:off x="3243292" y="3501455"/>
                              <a:ext cx="1524000" cy="276225"/>
                            </a:xfrm>
                            <a:prstGeom prst="rect">
                              <a:avLst/>
                            </a:prstGeom>
                          </wps:spPr>
                          <wps:style>
                            <a:lnRef idx="3">
                              <a:schemeClr val="lt1"/>
                            </a:lnRef>
                            <a:fillRef idx="1">
                              <a:schemeClr val="accent5"/>
                            </a:fillRef>
                            <a:effectRef idx="1">
                              <a:schemeClr val="accent5"/>
                            </a:effectRef>
                            <a:fontRef idx="minor">
                              <a:schemeClr val="lt1"/>
                            </a:fontRef>
                          </wps:style>
                          <wps:txbx>
                            <w:txbxContent>
                              <w:p w:rsidR="00B34E86" w:rsidRPr="00F17CB7" w:rsidRDefault="00B34E86" w:rsidP="00A51F6E">
                                <w:pPr>
                                  <w:ind w:firstLine="0"/>
                                </w:pPr>
                                <w:r w:rsidRPr="00F17CB7">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Прямоугольник 53"/>
                          <wps:cNvSpPr/>
                          <wps:spPr>
                            <a:xfrm>
                              <a:off x="3997593" y="3225230"/>
                              <a:ext cx="769271" cy="27622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E86" w:rsidRPr="0027330A" w:rsidRDefault="00B34E86" w:rsidP="00A51F6E">
                                <w:pPr>
                                  <w:ind w:firstLine="0"/>
                                </w:pPr>
                                <w:r>
                                  <w:t>Контейнер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Прямоугольник 54"/>
                          <wps:cNvSpPr/>
                          <wps:spPr>
                            <a:xfrm>
                              <a:off x="3243346" y="3228895"/>
                              <a:ext cx="769310" cy="276225"/>
                            </a:xfrm>
                            <a:prstGeom prst="rect">
                              <a:avLst/>
                            </a:prstGeom>
                          </wps:spPr>
                          <wps:style>
                            <a:lnRef idx="3">
                              <a:schemeClr val="lt1"/>
                            </a:lnRef>
                            <a:fillRef idx="1">
                              <a:schemeClr val="accent2"/>
                            </a:fillRef>
                            <a:effectRef idx="1">
                              <a:schemeClr val="accent2"/>
                            </a:effectRef>
                            <a:fontRef idx="minor">
                              <a:schemeClr val="lt1"/>
                            </a:fontRef>
                          </wps:style>
                          <wps:txbx>
                            <w:txbxContent>
                              <w:p w:rsidR="00B34E86" w:rsidRPr="0027330A" w:rsidRDefault="00B34E86" w:rsidP="00A51F6E">
                                <w:pPr>
                                  <w:ind w:firstLine="0"/>
                                </w:pPr>
                                <w:r>
                                  <w:t>Контейнер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55" name="Группа 55"/>
                        <wpg:cNvGrpSpPr/>
                        <wpg:grpSpPr>
                          <a:xfrm>
                            <a:off x="1941211" y="2855041"/>
                            <a:ext cx="1317281" cy="828675"/>
                            <a:chOff x="92812" y="2957066"/>
                            <a:chExt cx="1524118" cy="828675"/>
                          </a:xfrm>
                        </wpg:grpSpPr>
                        <wps:wsp>
                          <wps:cNvPr id="56" name="Прямоугольник 56"/>
                          <wps:cNvSpPr/>
                          <wps:spPr>
                            <a:xfrm>
                              <a:off x="92814" y="2957066"/>
                              <a:ext cx="1524000" cy="276225"/>
                            </a:xfrm>
                            <a:prstGeom prst="rect">
                              <a:avLst/>
                            </a:prstGeom>
                          </wps:spPr>
                          <wps:style>
                            <a:lnRef idx="3">
                              <a:schemeClr val="lt1"/>
                            </a:lnRef>
                            <a:fillRef idx="1">
                              <a:schemeClr val="accent6"/>
                            </a:fillRef>
                            <a:effectRef idx="1">
                              <a:schemeClr val="accent6"/>
                            </a:effectRef>
                            <a:fontRef idx="minor">
                              <a:schemeClr val="lt1"/>
                            </a:fontRef>
                          </wps:style>
                          <wps:txbx id="13">
                            <w:txbxContent>
                              <w:p w:rsidR="00B34E86" w:rsidRPr="007356FF" w:rsidRDefault="00B34E86" w:rsidP="00A51F6E">
                                <w:pPr>
                                  <w:ind w:firstLine="0"/>
                                  <w:rPr>
                                    <w:lang w:val="en-US"/>
                                  </w:rPr>
                                </w:pPr>
                                <w:r>
                                  <w:rPr>
                                    <w:lang w:val="en-US"/>
                                  </w:rPr>
                                  <w:t>NodeManager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a:off x="92812" y="3509516"/>
                              <a:ext cx="1524000" cy="276225"/>
                            </a:xfrm>
                            <a:prstGeom prst="rect">
                              <a:avLst/>
                            </a:prstGeom>
                          </wps:spPr>
                          <wps:style>
                            <a:lnRef idx="3">
                              <a:schemeClr val="lt1"/>
                            </a:lnRef>
                            <a:fillRef idx="1">
                              <a:schemeClr val="accent5"/>
                            </a:fillRef>
                            <a:effectRef idx="1">
                              <a:schemeClr val="accent5"/>
                            </a:effectRef>
                            <a:fontRef idx="minor">
                              <a:schemeClr val="lt1"/>
                            </a:fontRef>
                          </wps:style>
                          <wps:txbx id="14">
                            <w:txbxContent>
                              <w:p w:rsidR="00B34E86" w:rsidRPr="00F17CB7" w:rsidRDefault="00B34E86" w:rsidP="00A51F6E">
                                <w:pPr>
                                  <w:ind w:firstLine="0"/>
                                  <w:rPr>
                                    <w:noProof/>
                                  </w:rPr>
                                </w:pPr>
                                <w:r w:rsidRPr="00F17CB7">
                                  <w:rPr>
                                    <w:noProof/>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a:off x="92930" y="3233291"/>
                              <a:ext cx="1524000" cy="276225"/>
                            </a:xfrm>
                            <a:prstGeom prst="rect">
                              <a:avLst/>
                            </a:prstGeom>
                          </wps:spPr>
                          <wps:style>
                            <a:lnRef idx="3">
                              <a:schemeClr val="lt1"/>
                            </a:lnRef>
                            <a:fillRef idx="1">
                              <a:schemeClr val="accent2"/>
                            </a:fillRef>
                            <a:effectRef idx="1">
                              <a:schemeClr val="accent2"/>
                            </a:effectRef>
                            <a:fontRef idx="minor">
                              <a:schemeClr val="lt1"/>
                            </a:fontRef>
                          </wps:style>
                          <wps:txbx id="15">
                            <w:txbxContent>
                              <w:p w:rsidR="00B34E86" w:rsidRPr="0027330A" w:rsidRDefault="00B34E86" w:rsidP="00A51F6E">
                                <w:pPr>
                                  <w:ind w:firstLine="0"/>
                                </w:pPr>
                                <w:r>
                                  <w:t>Контейнер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59" name="Соединительная линия уступом 59"/>
                        <wps:cNvCnPr/>
                        <wps:spPr>
                          <a:xfrm rot="16200000" flipH="1">
                            <a:off x="2399033" y="-217103"/>
                            <a:ext cx="383632" cy="1386396"/>
                          </a:xfrm>
                          <a:prstGeom prst="bent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0" name="Соединительная линия уступом 60"/>
                        <wps:cNvCnPr/>
                        <wps:spPr>
                          <a:xfrm rot="5400000">
                            <a:off x="3776616" y="-208289"/>
                            <a:ext cx="383632" cy="1368769"/>
                          </a:xfrm>
                          <a:prstGeom prst="bent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1" name="Соединительная линия уступом 61"/>
                        <wps:cNvCnPr/>
                        <wps:spPr>
                          <a:xfrm rot="5400000" flipH="1" flipV="1">
                            <a:off x="2418038" y="699977"/>
                            <a:ext cx="345615" cy="138638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Соединительная линия уступом 62"/>
                        <wps:cNvCnPr/>
                        <wps:spPr>
                          <a:xfrm rot="16200000" flipV="1">
                            <a:off x="3800236" y="704163"/>
                            <a:ext cx="345680" cy="137807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3" name="Соединительная линия уступом 63"/>
                        <wps:cNvCnPr/>
                        <wps:spPr>
                          <a:xfrm rot="5400000" flipH="1" flipV="1">
                            <a:off x="1326191" y="2283644"/>
                            <a:ext cx="460453" cy="682468"/>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Соединительная линия уступом 64"/>
                        <wps:cNvCnPr/>
                        <wps:spPr>
                          <a:xfrm rot="16200000" flipV="1">
                            <a:off x="2018532" y="2273770"/>
                            <a:ext cx="460390" cy="70215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 name="Соединительная линия уступом 65"/>
                        <wps:cNvCnPr/>
                        <wps:spPr>
                          <a:xfrm rot="16200000" flipV="1">
                            <a:off x="2709877" y="1582425"/>
                            <a:ext cx="457076" cy="2081527"/>
                          </a:xfrm>
                          <a:prstGeom prst="bent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6" name="Соединительная линия уступом 66"/>
                        <wps:cNvCnPr/>
                        <wps:spPr>
                          <a:xfrm rot="5400000" flipH="1" flipV="1">
                            <a:off x="4091960" y="2281772"/>
                            <a:ext cx="457011" cy="682901"/>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7" name="Соединительная линия уступом 67"/>
                        <wps:cNvCnPr/>
                        <wps:spPr>
                          <a:xfrm rot="16200000" flipH="1">
                            <a:off x="4783698" y="2272933"/>
                            <a:ext cx="448946" cy="69251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 name="Надпись 88"/>
                        <wps:cNvSpPr txBox="1"/>
                        <wps:spPr>
                          <a:xfrm>
                            <a:off x="128075" y="1028699"/>
                            <a:ext cx="428625" cy="158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F17CB7" w:rsidRDefault="00B34E86" w:rsidP="003D466B">
                              <w:r w:rsidRPr="00F17CB7">
                                <w:t>Головний вузол</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69" name="Надпись 89"/>
                        <wps:cNvSpPr txBox="1"/>
                        <wps:spPr>
                          <a:xfrm>
                            <a:off x="48" y="2509284"/>
                            <a:ext cx="808026" cy="15735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F17CB7" w:rsidRDefault="00B34E86" w:rsidP="003D466B">
                              <w:pPr>
                                <w:jc w:val="center"/>
                              </w:pPr>
                              <w:r w:rsidRPr="00F17CB7">
                                <w:t>Підпорядковані</w:t>
                              </w:r>
                            </w:p>
                            <w:p w:rsidR="00B34E86" w:rsidRPr="00F17CB7" w:rsidRDefault="00B34E86" w:rsidP="003D466B">
                              <w:pPr>
                                <w:jc w:val="center"/>
                              </w:pPr>
                              <w:r w:rsidRPr="00F17CB7">
                                <w:t>вузли</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D9F2B" id="Полотно 71" o:spid="_x0000_s1051" editas="canvas" style="width:476.25pt;height:334.35pt;mso-position-horizontal-relative:char;mso-position-vertical-relative:line" coordsize="60483,42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">
                <v:shape id="_x0000_s1052" type="#_x0000_t75" style="position:absolute;width:60483;height:42462;visibility:visible;mso-wrap-style:square">
                  <v:fill o:detectmouseclick="t"/>
                  <v:path o:connecttype="none"/>
                </v:shape>
                <v:group id="Группа 29" o:spid="_x0000_s1053" style="position:absolute;left:26253;top:6679;width:13174;height:5524" coordorigin="23498,4105" coordsize="15240,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Прямоугольник 30" o:spid="_x0000_s1054" style="position:absolute;left:23498;top:4105;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3bsA&#10;AADbAAAADwAAAGRycy9kb3ducmV2LnhtbERPSwrCMBDdC94hjODOpiqIVKOIILhS/BxgbMa22kxK&#10;Em29vVkILh/vv1x3phZvcr6yrGCcpCCIc6srLhRcL7vRHIQPyBpry6TgQx7Wq35viZm2LZ/ofQ6F&#10;iCHsM1RQhtBkUvq8JIM+sQ1x5O7WGQwRukJqh20MN7WcpOlMGqw4NpTY0Lak/Hl+GQWVNY9ZO/EH&#10;3R1PMsWLe9nxTanhoNssQATqwl/8c++1gmlcH7/EHyBX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V1P927AAAA2wAAAA8AAAAAAAAAAAAAAAAAmAIAAGRycy9kb3ducmV2Lnht&#10;bFBLBQYAAAAABAAEAPUAAACAAwAAAAA=&#10;" fillcolor="#f79646 [3209]" strokecolor="white [3201]" strokeweight="3pt">
                    <v:shadow on="t" color="black" opacity="24903f" origin=",.5" offset="0,.55556mm"/>
                    <v:textbox>
                      <w:txbxContent>
                        <w:p w:rsidR="00B34E86" w:rsidRPr="007356FF" w:rsidRDefault="00B34E86" w:rsidP="00A51F6E">
                          <w:pPr>
                            <w:ind w:firstLine="0"/>
                            <w:rPr>
                              <w:lang w:val="en-US"/>
                            </w:rPr>
                          </w:pPr>
                          <w:r>
                            <w:rPr>
                              <w:lang w:val="en-US"/>
                            </w:rPr>
                            <w:t>ResourceManager</w:t>
                          </w:r>
                        </w:p>
                      </w:txbxContent>
                    </v:textbox>
                  </v:rect>
                  <v:rect id="Прямоугольник 31" o:spid="_x0000_s1055" style="position:absolute;left:23498;top:6867;width:1524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48sEA&#10;AADbAAAADwAAAGRycy9kb3ducmV2LnhtbESPS4sCMRCE74L/IbSwN010QWQ0IyooIiysr3sz6Xng&#10;pDNMoo7/3iwseCyq6itqsexsLR7U+sqxhvFIgSDOnKm40HA5b4czED4gG6wdk4YXeVim/d4CE+Oe&#10;fKTHKRQiQtgnqKEMoUmk9FlJFv3INcTRy11rMUTZFtK0+IxwW8uJUlNpseK4UGJDm5Ky2+luNVD4&#10;+b1ep2pWnzulNvnhkK13qPXXoFvNQQTqwif8394bDd9j+PsSf4B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U+PLBAAAA2wAAAA8AAAAAAAAAAAAAAAAAmAIAAGRycy9kb3du&#10;cmV2LnhtbFBLBQYAAAAABAAEAPUAAACGAwAAAAA=&#10;" fillcolor="#4bacc6 [3208]" strokecolor="white [3201]" strokeweight="3pt">
                    <v:shadow on="t" color="black" opacity="24903f" origin=",.5" offset="0,.55556mm"/>
                    <v:textbox>
                      <w:txbxContent>
                        <w:p w:rsidR="00B34E86" w:rsidRPr="00F17CB7" w:rsidRDefault="00B34E86" w:rsidP="00A51F6E">
                          <w:pPr>
                            <w:ind w:firstLine="0"/>
                            <w:rPr>
                              <w:noProof/>
                            </w:rPr>
                          </w:pPr>
                          <w:r w:rsidRPr="00F17CB7">
                            <w:rPr>
                              <w:noProof/>
                            </w:rPr>
                            <w:t>NameNode</w:t>
                          </w:r>
                        </w:p>
                      </w:txbxContent>
                    </v:textbox>
                  </v:rect>
                </v:group>
                <v:group id="Группа 32" o:spid="_x0000_s1056" style="position:absolute;left:12389;top:15659;width:13175;height:8287" coordorigin="4940,8824" coordsize="1524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Прямоугольник 33" o:spid="_x0000_s1057" style="position:absolute;left:4940;top:8824;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hqr0A&#10;AADbAAAADwAAAGRycy9kb3ducmV2LnhtbESPzQrCMBCE74LvEFbwpqkKItUoIgieFH8eYG3Wttps&#10;ShJtfXsjCB6HmfmGWaxaU4kXOV9aVjAaJiCIM6tLzhVcztvBDIQPyBory6TgTR5Wy25ngam2DR/p&#10;dQq5iBD2KSooQqhTKX1WkEE/tDVx9G7WGQxRulxqh02Em0qOk2QqDZYcFwqsaVNQ9jg9jYLSmvu0&#10;Gfu9bg9HmeDZPe3oqlS/167nIAK14R/+tXdawWQC3y/xB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aehqr0AAADbAAAADwAAAAAAAAAAAAAAAACYAgAAZHJzL2Rvd25yZXYu&#10;eG1sUEsFBgAAAAAEAAQA9QAAAIIDAAAAAA==&#10;" fillcolor="#f79646 [3209]" strokecolor="white [3201]" strokeweight="3pt">
                    <v:shadow on="t" color="black" opacity="24903f" origin=",.5" offset="0,.55556mm"/>
                    <v:textbox>
                      <w:txbxContent>
                        <w:p w:rsidR="00B34E86" w:rsidRPr="007356FF" w:rsidRDefault="00B34E86" w:rsidP="00A51F6E">
                          <w:pPr>
                            <w:ind w:firstLine="0"/>
                            <w:rPr>
                              <w:lang w:val="en-US"/>
                            </w:rPr>
                          </w:pPr>
                          <w:r>
                            <w:rPr>
                              <w:lang w:val="en-US"/>
                            </w:rPr>
                            <w:t>NodeManager</w:t>
                          </w:r>
                        </w:p>
                      </w:txbxContent>
                    </v:textbox>
                  </v:rect>
                  <v:rect id="Прямоугольник 34" o:spid="_x0000_s1058" style="position:absolute;left:4940;top:14349;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NbasIA&#10;AADbAAAADwAAAGRycy9kb3ducmV2LnhtbESP3YrCMBSE7xd8h3CEvVsTfxCpjaKCsgiCq9v7Q3Ns&#10;i81JaaJ2334jCF4OM/MNky47W4s7tb5yrGE4UCCIc2cqLjT8nrdfMxA+IBusHZOGP/KwXPQ+UkyM&#10;e/AP3U+hEBHCPkENZQhNIqXPS7LoB64hjt7FtRZDlG0hTYuPCLe1HCk1lRYrjgslNrQpKb+eblYD&#10;hcMxy6ZqVp87pTaX/T5f71Drz363moMI1IV3+NX+NhrGE3h+i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41tqwgAAANsAAAAPAAAAAAAAAAAAAAAAAJgCAABkcnMvZG93&#10;bnJldi54bWxQSwUGAAAAAAQABAD1AAAAhwMAAAAA&#10;" fillcolor="#4bacc6 [3208]" strokecolor="white [3201]" strokeweight="3pt">
                    <v:shadow on="t" color="black" opacity="24903f" origin=",.5" offset="0,.55556mm"/>
                    <v:textbox>
                      <w:txbxContent>
                        <w:p w:rsidR="00B34E86" w:rsidRPr="00F17CB7" w:rsidRDefault="00B34E86" w:rsidP="00A51F6E">
                          <w:pPr>
                            <w:ind w:firstLine="0"/>
                            <w:rPr>
                              <w:noProof/>
                            </w:rPr>
                          </w:pPr>
                          <w:r w:rsidRPr="00F17CB7">
                            <w:rPr>
                              <w:noProof/>
                            </w:rPr>
                            <w:t>DataNode</w:t>
                          </w:r>
                        </w:p>
                      </w:txbxContent>
                    </v:textbox>
                  </v:rect>
                  <v:rect id="Прямоугольник 35" o:spid="_x0000_s1059" style="position:absolute;left:4941;top:11586;width:1524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1bvMQA&#10;AADbAAAADwAAAGRycy9kb3ducmV2LnhtbESPQWvCQBSE74L/YXlCb3VTg2JT1xDFgD0Iatv7a/aZ&#10;hGbfhuw2Sf99t1DwOMzMN8wmHU0jeupcbVnB0zwCQVxYXXOp4P0tf1yDcB5ZY2OZFPyQg3Q7nWww&#10;0XbgC/VXX4oAYZeggsr7NpHSFRUZdHPbEgfvZjuDPsiulLrDIcBNIxdRtJIGaw4LFba0r6j4un4b&#10;Bfz8eosPxQdHp32+yxefGV3Og1IPszF7AeFp9Pfwf/uoFcRL+PsSf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NW7zEAAAA2wAAAA8AAAAAAAAAAAAAAAAAmAIAAGRycy9k&#10;b3ducmV2LnhtbFBLBQYAAAAABAAEAPUAAACJAwAAAAA=&#10;" fillcolor="#c0504d [3205]" strokecolor="white [3201]" strokeweight="3pt">
                    <v:shadow on="t" color="black" opacity="24903f" origin=",.5" offset="0,.55556mm"/>
                    <v:textbox>
                      <w:txbxContent>
                        <w:p w:rsidR="00B34E86" w:rsidRPr="00F17CB7" w:rsidRDefault="00B34E86" w:rsidP="00A51F6E">
                          <w:pPr>
                            <w:ind w:firstLine="0"/>
                            <w:rPr>
                              <w:noProof/>
                            </w:rPr>
                          </w:pPr>
                          <w:r w:rsidRPr="00F17CB7">
                            <w:rPr>
                              <w:noProof/>
                            </w:rPr>
                            <w:t>ApplicationMaster</w:t>
                          </w:r>
                        </w:p>
                      </w:txbxContent>
                    </v:textbox>
                  </v:rect>
                </v:group>
                <v:rect id="Прямоугольник 36" o:spid="_x0000_s1060" style="position:absolute;left:12389;top:80;width:1317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98IA&#10;AADbAAAADwAAAGRycy9kb3ducmV2LnhtbESP3YrCMBSE7wXfIRzBO01V/KEaRUTFZb3x5wEOzbEt&#10;JieliVrf3ggLeznMzDfMYtVYI55U+9KxgkE/AUGcOV1yruB62fVmIHxA1mgck4I3eVgt260Fptq9&#10;+ETPc8hFhLBPUUERQpVK6bOCLPq+q4ijd3O1xRBlnUtd4yvCrZHDJJlIiyXHhQIr2hSU3c8Pq+B3&#10;O5ri2FTrYxN+ksfmsDczPVSq22nWcxCBmvAf/msftILRBL5f4g+Qy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373wgAAANsAAAAPAAAAAAAAAAAAAAAAAJgCAABkcnMvZG93&#10;bnJldi54bWxQSwUGAAAAAAQABAD1AAAAhwMAAAAA&#10;" fillcolor="#8064a2 [3207]" strokecolor="white [3201]" strokeweight="3pt">
                  <v:shadow on="t" color="black" opacity="24903f" origin=",.5" offset="0,.55556mm"/>
                  <v:textbox>
                    <w:txbxContent>
                      <w:p w:rsidR="00B34E86" w:rsidRPr="00F17CB7" w:rsidRDefault="00B34E86" w:rsidP="003D466B">
                        <w:pPr>
                          <w:jc w:val="center"/>
                        </w:pPr>
                        <w:r w:rsidRPr="00F17CB7">
                          <w:t>Клієнт</w:t>
                        </w:r>
                      </w:p>
                      <w:p w:rsidR="00B34E86" w:rsidRPr="00863C7D" w:rsidRDefault="00B34E86" w:rsidP="003D466B">
                        <w:pPr>
                          <w:jc w:val="center"/>
                          <w:rPr>
                            <w:lang w:val="en-US"/>
                          </w:rPr>
                        </w:pPr>
                      </w:p>
                    </w:txbxContent>
                  </v:textbox>
                </v:rect>
                <v:rect id="Прямоугольник 37" o:spid="_x0000_s1061" style="position:absolute;left:39941;top:80;width:1317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bbMQA&#10;AADbAAAADwAAAGRycy9kb3ducmV2LnhtbESPzWrDMBCE74G8g9hAb4mcmCbBtRxCSEtKcmnaB1is&#10;rW0qrYwl//Ttq0Khx2FmvmHyw2SNGKjzjWMF61UCgrh0uuFKwcf783IPwgdkjcYxKfgmD4diPssx&#10;027kNxruoRIRwj5DBXUIbSalL2uy6FeuJY7ep+sshii7SuoOxwi3Rm6SZCstNhwXamzpVFP5de+t&#10;gus53eGjaY+3Kbwm/enyYvZ6o9TDYjo+gQg0hf/wX/uiFaQ7+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X22zEAAAA2wAAAA8AAAAAAAAAAAAAAAAAmAIAAGRycy9k&#10;b3ducmV2LnhtbFBLBQYAAAAABAAEAPUAAACJAwAAAAA=&#10;" fillcolor="#8064a2 [3207]" strokecolor="white [3201]" strokeweight="3pt">
                  <v:shadow on="t" color="black" opacity="24903f" origin=",.5" offset="0,.55556mm"/>
                  <v:textbox>
                    <w:txbxContent>
                      <w:p w:rsidR="00B34E86" w:rsidRPr="00F17CB7" w:rsidRDefault="00B34E86" w:rsidP="003D466B">
                        <w:pPr>
                          <w:jc w:val="center"/>
                        </w:pPr>
                        <w:r w:rsidRPr="00F17CB7">
                          <w:t>Клієнт</w:t>
                        </w:r>
                      </w:p>
                      <w:p w:rsidR="00B34E86" w:rsidRPr="00863C7D" w:rsidRDefault="00B34E86" w:rsidP="003D466B">
                        <w:pPr>
                          <w:jc w:val="center"/>
                          <w:rPr>
                            <w:lang w:val="en-US"/>
                          </w:rPr>
                        </w:pPr>
                      </w:p>
                    </w:txbxContent>
                  </v:textbox>
                </v:rect>
                <v:group id="Группа 38" o:spid="_x0000_s1062" style="position:absolute;left:40035;top:15660;width:13172;height:8287" coordorigin="43106,9401" coordsize="1524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Прямоугольник 39" o:spid="_x0000_s1063" style="position:absolute;left:43106;top:9401;width:1524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QMEA&#10;AADbAAAADwAAAGRycy9kb3ducmV2LnhtbESP3YrCMBSE74V9h3AE72xaF2TtGossCF6t+PMAx+Zs&#10;W21OShJtfXsjCHs5zMw3zLIYTCvu5HxjWUGWpCCIS6sbrhScjpvpFwgfkDW2lknBgzwUq4/REnNt&#10;e97T/RAqESHsc1RQh9DlUvqyJoM+sR1x9P6sMxiidJXUDvsIN62cpelcGmw4LtTY0U9N5fVwMwoa&#10;ay7zfuZ/9bDbyxSP7mazs1KT8bD+BhFoCP/hd3urFXwu4PUl/g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PlkDBAAAA2wAAAA8AAAAAAAAAAAAAAAAAmAIAAGRycy9kb3du&#10;cmV2LnhtbFBLBQYAAAAABAAEAPUAAACGAwAAAAA=&#10;" fillcolor="#f79646 [3209]" strokecolor="white [3201]" strokeweight="3pt">
                    <v:shadow on="t" color="black" opacity="24903f" origin=",.5" offset="0,.55556mm"/>
                    <v:textbox>
                      <w:txbxContent>
                        <w:p w:rsidR="00B34E86" w:rsidRPr="007356FF" w:rsidRDefault="00B34E86" w:rsidP="00A51F6E">
                          <w:pPr>
                            <w:ind w:firstLine="0"/>
                            <w:rPr>
                              <w:lang w:val="en-US"/>
                            </w:rPr>
                          </w:pPr>
                          <w:r>
                            <w:rPr>
                              <w:lang w:val="en-US"/>
                            </w:rPr>
                            <w:t>NodeManager</w:t>
                          </w:r>
                        </w:p>
                      </w:txbxContent>
                    </v:textbox>
                  </v:rect>
                  <v:rect id="Прямоугольник 40" o:spid="_x0000_s1064" style="position:absolute;left:43106;top:14926;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uFLsA&#10;AADbAAAADwAAAGRycy9kb3ducmV2LnhtbERPSwrCMBDdC94hjOBOE0VEqlFUUEQQ/O6HZmyLzaQ0&#10;UevtzUJw+Xj/2aKxpXhR7QvHGgZ9BYI4dabgTMP1sulNQPiAbLB0TBo+5GExb7dmmBj35hO9ziET&#10;MYR9ghryEKpESp/mZNH3XUUcuburLYYI60yaGt8x3JZyqNRYWiw4NuRY0Tqn9HF+Wg0UDsfbbawm&#10;5aVRan3f79PVFrXudprlFESgJvzFP/fOaBjF9fFL/AFy/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7eLhS7AAAA2wAAAA8AAAAAAAAAAAAAAAAAmAIAAGRycy9kb3ducmV2Lnht&#10;bFBLBQYAAAAABAAEAPUAAACAAwAAAAA=&#10;" fillcolor="#4bacc6 [3208]" strokecolor="white [3201]" strokeweight="3pt">
                    <v:shadow on="t" color="black" opacity="24903f" origin=",.5" offset="0,.55556mm"/>
                    <v:textbox>
                      <w:txbxContent>
                        <w:p w:rsidR="00B34E86" w:rsidRPr="00F17CB7" w:rsidRDefault="00B34E86" w:rsidP="00A51F6E">
                          <w:pPr>
                            <w:ind w:firstLine="708"/>
                            <w:rPr>
                              <w:noProof/>
                            </w:rPr>
                          </w:pPr>
                          <w:r w:rsidRPr="00F17CB7">
                            <w:rPr>
                              <w:noProof/>
                            </w:rPr>
                            <w:t>DataNode</w:t>
                          </w:r>
                        </w:p>
                      </w:txbxContent>
                    </v:textbox>
                  </v:rect>
                  <v:rect id="Прямоугольник 41" o:spid="_x0000_s1065" style="position:absolute;left:43107;top:12164;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F9cQA&#10;AADbAAAADwAAAGRycy9kb3ducmV2LnhtbESP3WrCQBSE7wXfYTlC73RjKaKpq1RrpaA3/jzAIXvM&#10;ps2eDdk1SX36riB4OczMN8x82dlSNFT7wrGC8SgBQZw5XXCu4Hz6Gk5B+ICssXRMCv7Iw3LR780x&#10;1a7lAzXHkIsIYZ+iAhNClUrpM0MW/chVxNG7uNpiiLLOpa6xjXBbytckmUiLBccFgxWtDWW/x6tV&#10;MLntrDc/zWo2aw/bTfI5bS77vVIvg+7jHUSgLjzDj/a3VvA2hv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xxfXEAAAA2wAAAA8AAAAAAAAAAAAAAAAAmAIAAGRycy9k&#10;b3ducmV2LnhtbFBLBQYAAAAABAAEAPUAAACJAwAAAAA=&#10;" fillcolor="#9bbb59 [3206]" strokecolor="white [3201]" strokeweight="3pt">
                    <v:shadow on="t" color="black" opacity="24903f" origin=",.5" offset="0,.55556mm"/>
                    <v:textbox>
                      <w:txbxContent>
                        <w:p w:rsidR="00B34E86" w:rsidRPr="00F17CB7" w:rsidRDefault="00B34E86" w:rsidP="00A51F6E">
                          <w:pPr>
                            <w:ind w:firstLine="0"/>
                            <w:rPr>
                              <w:noProof/>
                            </w:rPr>
                          </w:pPr>
                          <w:r w:rsidRPr="00F17CB7">
                            <w:rPr>
                              <w:noProof/>
                            </w:rPr>
                            <w:t>ApplicationMaster</w:t>
                          </w:r>
                        </w:p>
                      </w:txbxContent>
                    </v:textbox>
                  </v:rect>
                </v:group>
                <v:group id="Группа 42" o:spid="_x0000_s1066" style="position:absolute;left:5565;top:28551;width:13173;height:8286" coordorigin="928,29570" coordsize="1524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Прямоугольник 43" o:spid="_x0000_s1067" style="position:absolute;left:928;top:29570;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S18IA&#10;AADbAAAADwAAAGRycy9kb3ducmV2LnhtbESP0WrCQBRE3wv+w3KFvjUbU5GSuooIgk+VRD/gNnub&#10;RLN3w+7GpH/vCoU+DjNzhllvJ9OJOznfWlawSFIQxJXVLdcKLufD2wcIH5A1dpZJwS952G5mL2vM&#10;tR25oHsZahEh7HNU0ITQ51L6qiGDPrE9cfR+rDMYonS11A7HCDedzNJ0JQ22HBca7GnfUHUrB6Og&#10;tea6GjP/padTIVM8u8EuvpV6nU+7TxCBpvAf/msftYLlOz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dLXwgAAANsAAAAPAAAAAAAAAAAAAAAAAJgCAABkcnMvZG93&#10;bnJldi54bWxQSwUGAAAAAAQABAD1AAAAhwMAAAAA&#10;" fillcolor="#f79646 [3209]" strokecolor="white [3201]" strokeweight="3pt">
                    <v:shadow on="t" color="black" opacity="24903f" origin=",.5" offset="0,.55556mm"/>
                    <v:textbox>
                      <w:txbxContent/>
                    </v:textbox>
                  </v:rect>
                  <v:rect id="Прямоугольник 44" o:spid="_x0000_s1068" style="position:absolute;left:928;top:35095;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UoF8MA&#10;AADbAAAADwAAAGRycy9kb3ducmV2LnhtbESP3WrCQBSE7wXfYTlC78xuJYikbsQKlhIoVFPvD9mT&#10;H8yeDdmtpm/fLRS8HGbmG2a7m2wvbjT6zrGG50SBIK6c6bjR8FUelxsQPiAb7B2Thh/ysMvnsy1m&#10;xt35RLdzaESEsM9QQxvCkEnpq5Ys+sQNxNGr3WgxRDk20ox4j3Dby5VSa2mx47jQ4kCHlqrr+dtq&#10;oPDxebms1aYvJ6UOdVFUr2+o9dNi2r+ACDSFR/i//W40pCn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UoF8MAAADbAAAADwAAAAAAAAAAAAAAAACYAgAAZHJzL2Rv&#10;d25yZXYueG1sUEsFBgAAAAAEAAQA9QAAAIgDAAAAAA==&#10;" fillcolor="#4bacc6 [3208]" strokecolor="white [3201]" strokeweight="3pt">
                    <v:shadow on="t" color="black" opacity="24903f" origin=",.5" offset="0,.55556mm"/>
                    <v:textbox>
                      <w:txbxContent/>
                    </v:textbox>
                  </v:rect>
                  <v:rect id="Прямоугольник 45" o:spid="_x0000_s1069" style="position:absolute;left:929;top:32332;width:1524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owcQA&#10;AADbAAAADwAAAGRycy9kb3ducmV2LnhtbESPT2vCQBTE74LfYXlCb83Gf6VNXUXFQD0UmrS9v2af&#10;STD7NmS3Jv32rlDwOMzMb5jVZjCNuFDnassKplEMgriwuuZSwddn+vgMwnlkjY1lUvBHDjbr8WiF&#10;ibY9Z3TJfSkChF2CCirv20RKV1Rk0EW2JQ7eyXYGfZBdKXWHfYCbRs7i+EkarDksVNjSvqLinP8a&#10;BfxyPM0PxTfH7/t0l85+tpR99Eo9TIbtKwhPg7+H/9tvWsFiCbcv4Q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LKMHEAAAA2wAAAA8AAAAAAAAAAAAAAAAAmAIAAGRycy9k&#10;b3ducmV2LnhtbFBLBQYAAAAABAAEAPUAAACJAwAAAAA=&#10;" fillcolor="#c0504d [3205]" strokecolor="white [3201]" strokeweight="3pt">
                    <v:shadow on="t" color="black" opacity="24903f" origin=",.5" offset="0,.55556mm"/>
                    <v:textbox>
                      <w:txbxContent/>
                    </v:textbox>
                  </v:rect>
                </v:group>
                <v:group id="Группа 46" o:spid="_x0000_s1070" style="position:absolute;left:46961;top:28436;width:13171;height:8287" coordorigin="43939,19393" coordsize="1524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Прямоугольник 47" o:spid="_x0000_s1071" style="position:absolute;left:43939;top:19393;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U1MEA&#10;AADbAAAADwAAAGRycy9kb3ducmV2LnhtbESP3YrCMBSE74V9h3AE72xaWVzpGossCF6t+PMAx+Zs&#10;W21OShJtfXsjCHs5zMw3zLIYTCvu5HxjWUGWpCCIS6sbrhScjpvpAoQPyBpby6TgQR6K1cdoibm2&#10;Pe/pfgiViBD2OSqoQ+hyKX1Zk0Gf2I44en/WGQxRukpqh32Em1bO0nQuDTYcF2rs6Kem8nq4GQWN&#10;NZd5P/O/etjtZYpHd7PZWanJeFh/gwg0hP/wu73VCj6/4PUl/g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a1NTBAAAA2wAAAA8AAAAAAAAAAAAAAAAAmAIAAGRycy9kb3du&#10;cmV2LnhtbFBLBQYAAAAABAAEAPUAAACGAwAAAAA=&#10;" fillcolor="#f79646 [3209]" strokecolor="white [3201]" strokeweight="3pt">
                    <v:shadow on="t" color="black" opacity="24903f" origin=",.5" offset="0,.55556mm"/>
                    <v:textbox>
                      <w:txbxContent>
                        <w:p w:rsidR="00B34E86" w:rsidRPr="007356FF" w:rsidRDefault="00B34E86" w:rsidP="00A51F6E">
                          <w:pPr>
                            <w:ind w:firstLine="0"/>
                            <w:rPr>
                              <w:lang w:val="en-US"/>
                            </w:rPr>
                          </w:pPr>
                          <w:r>
                            <w:rPr>
                              <w:lang w:val="en-US"/>
                            </w:rPr>
                            <w:t>NodeManager</w:t>
                          </w:r>
                        </w:p>
                      </w:txbxContent>
                    </v:textbox>
                  </v:rect>
                  <v:rect id="Прямоугольник 48" o:spid="_x0000_s1072" style="position:absolute;left:43939;top:24917;width:1524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iErsA&#10;AADbAAAADwAAAGRycy9kb3ducmV2LnhtbERPSwrCMBDdC94hjOBOE0VEqlFUUEQQ/O6HZmyLzaQ0&#10;UevtzUJw+Xj/2aKxpXhR7QvHGgZ9BYI4dabgTMP1sulNQPiAbLB0TBo+5GExb7dmmBj35hO9ziET&#10;MYR9ghryEKpESp/mZNH3XUUcuburLYYI60yaGt8x3JZyqNRYWiw4NuRY0Tqn9HF+Wg0UDsfbbawm&#10;5aVRan3f79PVFrXudprlFESgJvzFP/fOaBjFsfFL/AFy/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CoIhK7AAAA2wAAAA8AAAAAAAAAAAAAAAAAmAIAAGRycy9kb3ducmV2Lnht&#10;bFBLBQYAAAAABAAEAPUAAACAAwAAAAA=&#10;" fillcolor="#4bacc6 [3208]" strokecolor="white [3201]" strokeweight="3pt">
                    <v:shadow on="t" color="black" opacity="24903f" origin=",.5" offset="0,.55556mm"/>
                    <v:textbox>
                      <w:txbxContent>
                        <w:p w:rsidR="00B34E86" w:rsidRPr="00F17CB7" w:rsidRDefault="00B34E86" w:rsidP="00A51F6E">
                          <w:pPr>
                            <w:ind w:firstLine="0"/>
                            <w:rPr>
                              <w:noProof/>
                            </w:rPr>
                          </w:pPr>
                          <w:r w:rsidRPr="00F17CB7">
                            <w:rPr>
                              <w:noProof/>
                            </w:rPr>
                            <w:t>DataNode</w:t>
                          </w:r>
                        </w:p>
                      </w:txbxContent>
                    </v:textbox>
                  </v:rect>
                  <v:rect id="Прямоугольник 49" o:spid="_x0000_s1073" style="position:absolute;left:43940;top:22155;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J88UA&#10;AADbAAAADwAAAGRycy9kb3ducmV2LnhtbESP0WrCQBRE34X+w3ILfdONpYhJXcW2Wgr6EtsPuGSv&#10;2Wj2bsiuSezXdwWhj8PMnGEWq8HWoqPWV44VTCcJCOLC6YpLBT/f2/EchA/IGmvHpOBKHlbLh9EC&#10;M+16zqk7hFJECPsMFZgQmkxKXxiy6CeuIY7e0bUWQ5RtKXWLfYTbWj4nyUxarDguGGzo3VBxPlys&#10;gtnvznpz6t7StM8/N8nHvDvu90o9PQ7rVxCBhvAfvre/tIKXF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8nzxQAAANsAAAAPAAAAAAAAAAAAAAAAAJgCAABkcnMv&#10;ZG93bnJldi54bWxQSwUGAAAAAAQABAD1AAAAigMAAAAA&#10;" fillcolor="#9bbb59 [3206]" strokecolor="white [3201]" strokeweight="3pt">
                    <v:shadow on="t" color="black" opacity="24903f" origin=",.5" offset="0,.55556mm"/>
                    <v:textbox>
                      <w:txbxContent>
                        <w:p w:rsidR="00B34E86" w:rsidRPr="0027330A" w:rsidRDefault="00B34E86" w:rsidP="00A51F6E">
                          <w:pPr>
                            <w:ind w:firstLine="0"/>
                          </w:pPr>
                          <w:r>
                            <w:t>Контейнер</w:t>
                          </w:r>
                        </w:p>
                      </w:txbxContent>
                    </v:textbox>
                  </v:rect>
                </v:group>
                <v:group id="Группа 50" o:spid="_x0000_s1074" style="position:absolute;left:33206;top:28517;width:13170;height:8287" coordorigin="32432,29490" coordsize="15240,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Прямоугольник 51" o:spid="_x0000_s1075" style="position:absolute;left:32432;top:29490;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5sEA&#10;AADbAAAADwAAAGRycy9kb3ducmV2LnhtbESP0WrCQBRE3wv+w3IF3+omAYOkriKC0KeKxg+4zV6T&#10;aPZu2F2T+PfdQqGPw8ycYTa7yXRiIOdbywrSZQKCuLK65VrBtTy+r0H4gKyxs0wKXuRht529bbDQ&#10;duQzDZdQiwhhX6CCJoS+kNJXDRn0S9sTR+9mncEQpauldjhGuOlkliS5NNhyXGiwp0ND1ePyNApa&#10;a+75mPkvPZ3OMsHSPW36rdRiPu0/QASawn/4r/2pFaxS+P0Sf4D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mf+bBAAAA2wAAAA8AAAAAAAAAAAAAAAAAmAIAAGRycy9kb3du&#10;cmV2LnhtbFBLBQYAAAAABAAEAPUAAACGAwAAAAA=&#10;" fillcolor="#f79646 [3209]" strokecolor="white [3201]" strokeweight="3pt">
                    <v:shadow on="t" color="black" opacity="24903f" origin=",.5" offset="0,.55556mm"/>
                    <v:textbox>
                      <w:txbxContent>
                        <w:p w:rsidR="00B34E86" w:rsidRPr="007356FF" w:rsidRDefault="00B34E86" w:rsidP="00A51F6E">
                          <w:pPr>
                            <w:ind w:firstLine="0"/>
                            <w:rPr>
                              <w:lang w:val="en-US"/>
                            </w:rPr>
                          </w:pPr>
                          <w:r>
                            <w:rPr>
                              <w:lang w:val="en-US"/>
                            </w:rPr>
                            <w:t>NodeManager</w:t>
                          </w:r>
                        </w:p>
                      </w:txbxContent>
                    </v:textbox>
                  </v:rect>
                  <v:rect id="Прямоугольник 52" o:spid="_x0000_s1076" style="position:absolute;left:32432;top:35014;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DJcMA&#10;AADbAAAADwAAAGRycy9kb3ducmV2LnhtbESPzWrDMBCE74W8g9hAb43UQENwI5vUkFIMgdZp7ou1&#10;/iHWylhK7L59FSj0OMzMN8wum20vbjT6zrGG55UCQVw503Gj4ft0eNqC8AHZYO+YNPyQhyxdPOww&#10;MW7iL7qVoRERwj5BDW0IQyKlr1qy6FduII5e7UaLIcqxkWbEKcJtL9dKbaTFjuNCiwPlLVWX8mo1&#10;UDh+ns8bte1Ps1J5XRTV2ztq/bic968gAs3hP/zX/jAaXtZw/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mDJcMAAADbAAAADwAAAAAAAAAAAAAAAACYAgAAZHJzL2Rv&#10;d25yZXYueG1sUEsFBgAAAAAEAAQA9QAAAIgDAAAAAA==&#10;" fillcolor="#4bacc6 [3208]" strokecolor="white [3201]" strokeweight="3pt">
                    <v:shadow on="t" color="black" opacity="24903f" origin=",.5" offset="0,.55556mm"/>
                    <v:textbox>
                      <w:txbxContent>
                        <w:p w:rsidR="00B34E86" w:rsidRPr="00F17CB7" w:rsidRDefault="00B34E86" w:rsidP="00A51F6E">
                          <w:pPr>
                            <w:ind w:firstLine="0"/>
                          </w:pPr>
                          <w:r w:rsidRPr="00F17CB7">
                            <w:t>DataNode</w:t>
                          </w:r>
                        </w:p>
                      </w:txbxContent>
                    </v:textbox>
                  </v:rect>
                  <v:rect id="Прямоугольник 53" o:spid="_x0000_s1077" style="position:absolute;left:39975;top:32252;width:769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ZoxMUA&#10;AADbAAAADwAAAGRycy9kb3ducmV2LnhtbESP3WrCQBSE74W+w3IKvdNNLYpGV6l/Rag3/jzAIXvM&#10;ps2eDdk1Sfv0bqHg5TAz3zDzZWdL0VDtC8cKXgcJCOLM6YJzBZfzrj8B4QOyxtIxKfghD8vFU2+O&#10;qXYtH6k5hVxECPsUFZgQqlRKnxmy6AeuIo7e1dUWQ5R1LnWNbYTbUg6TZCwtFhwXDFa0NpR9n25W&#10;wfj303rz1aym0/b4sU02k+Z6OCj18ty9z0AE6sIj/N/eawWjN/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mjExQAAANsAAAAPAAAAAAAAAAAAAAAAAJgCAABkcnMv&#10;ZG93bnJldi54bWxQSwUGAAAAAAQABAD1AAAAigMAAAAA&#10;" fillcolor="#9bbb59 [3206]" strokecolor="white [3201]" strokeweight="3pt">
                    <v:shadow on="t" color="black" opacity="24903f" origin=",.5" offset="0,.55556mm"/>
                    <v:textbox>
                      <w:txbxContent>
                        <w:p w:rsidR="00B34E86" w:rsidRPr="0027330A" w:rsidRDefault="00B34E86" w:rsidP="00A51F6E">
                          <w:pPr>
                            <w:ind w:firstLine="0"/>
                          </w:pPr>
                          <w:r>
                            <w:t>Контейнер</w:t>
                          </w:r>
                        </w:p>
                      </w:txbxContent>
                    </v:textbox>
                  </v:rect>
                  <v:rect id="Прямоугольник 54" o:spid="_x0000_s1078" style="position:absolute;left:32433;top:32288;width:7693;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bh8QA&#10;AADbAAAADwAAAGRycy9kb3ducmV2LnhtbESPT2vCQBTE74LfYXlCb83Gf6VNXUXFQD0UmrS9v2af&#10;STD7NmS3Jv32rlDwOMzMb5jVZjCNuFDnassKplEMgriwuuZSwddn+vgMwnlkjY1lUvBHDjbr8WiF&#10;ibY9Z3TJfSkChF2CCirv20RKV1Rk0EW2JQ7eyXYGfZBdKXWHfYCbRs7i+EkarDksVNjSvqLinP8a&#10;BfxyPM0PxTfH7/t0l85+tpR99Eo9TIbtKwhPg7+H/9tvWsFyAbcv4Q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eG4fEAAAA2wAAAA8AAAAAAAAAAAAAAAAAmAIAAGRycy9k&#10;b3ducmV2LnhtbFBLBQYAAAAABAAEAPUAAACJAwAAAAA=&#10;" fillcolor="#c0504d [3205]" strokecolor="white [3201]" strokeweight="3pt">
                    <v:shadow on="t" color="black" opacity="24903f" origin=",.5" offset="0,.55556mm"/>
                    <v:textbox>
                      <w:txbxContent>
                        <w:p w:rsidR="00B34E86" w:rsidRPr="0027330A" w:rsidRDefault="00B34E86" w:rsidP="00A51F6E">
                          <w:pPr>
                            <w:ind w:firstLine="0"/>
                          </w:pPr>
                          <w:r>
                            <w:t>Контейнер</w:t>
                          </w:r>
                        </w:p>
                      </w:txbxContent>
                    </v:textbox>
                  </v:rect>
                </v:group>
                <v:group id="Группа 55" o:spid="_x0000_s1079" style="position:absolute;left:19412;top:28550;width:13172;height:8287" coordorigin="928,29570" coordsize="1524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Прямоугольник 56" o:spid="_x0000_s1080" style="position:absolute;left:928;top:29570;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ksEA&#10;AADbAAAADwAAAGRycy9kb3ducmV2LnhtbESPwWrDMBBE74X8g9hAb7XsQE1xLZsQCPTUErsfsLW2&#10;thtrZSQldv++KgRyHGbmDVPWq5nElZwfLSvIkhQEcWf1yL2Cz/b49ALCB2SNk2VS8Ese6mrzUGKh&#10;7cInujahFxHCvkAFQwhzIaXvBjLoEzsTR+/bOoMhStdL7XCJcDPJXZrm0uDIcWHAmQ4DdefmYhSM&#10;1vzky86/6/XjJFNs3cVmX0o9btf9K4hAa7iHb+03reA5h/8v8QfI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P55LBAAAA2wAAAA8AAAAAAAAAAAAAAAAAmAIAAGRycy9kb3du&#10;cmV2LnhtbFBLBQYAAAAABAAEAPUAAACGAwAAAAA=&#10;" fillcolor="#f79646 [3209]" strokecolor="white [3201]" strokeweight="3pt">
                    <v:shadow on="t" color="black" opacity="24903f" origin=",.5" offset="0,.55556mm"/>
                    <v:textbox style="mso-next-textbox:#Прямоугольник 43">
                      <w:txbxContent>
                        <w:p w:rsidR="00B34E86" w:rsidRPr="007356FF" w:rsidRDefault="00B34E86" w:rsidP="00A51F6E">
                          <w:pPr>
                            <w:ind w:firstLine="0"/>
                            <w:rPr>
                              <w:lang w:val="en-US"/>
                            </w:rPr>
                          </w:pPr>
                          <w:r>
                            <w:rPr>
                              <w:lang w:val="en-US"/>
                            </w:rPr>
                            <w:t>NodeManager</w:t>
                          </w:r>
                        </w:p>
                      </w:txbxContent>
                    </v:textbox>
                  </v:rect>
                  <v:rect id="Прямоугольник 57" o:spid="_x0000_s1081" style="position:absolute;left:928;top:35095;width:1524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4gvcMA&#10;AADbAAAADwAAAGRycy9kb3ducmV2LnhtbESPQWvCQBSE74L/YXlCb7qr0Chp1qCBlhIoWG3uj+wz&#10;Cc2+Ddmtpv++Wyj0OMzMN0yWT7YXNxp951jDeqVAENfOdNxo+Lg8L3cgfEA22DsmDd/kId/PZxmm&#10;xt35nW7n0IgIYZ+ihjaEIZXS1y1Z9Cs3EEfv6kaLIcqxkWbEe4TbXm6USqTFjuNCiwMVLdWf5y+r&#10;gcLbqaoStesvk1LFtSzr4wtq/bCYDk8gAk3hP/zXfjUaHrf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4gvcMAAADbAAAADwAAAAAAAAAAAAAAAACYAgAAZHJzL2Rv&#10;d25yZXYueG1sUEsFBgAAAAAEAAQA9QAAAIgDAAAAAA==&#10;" fillcolor="#4bacc6 [3208]" strokecolor="white [3201]" strokeweight="3pt">
                    <v:shadow on="t" color="black" opacity="24903f" origin=",.5" offset="0,.55556mm"/>
                    <v:textbox style="mso-next-textbox:#Прямоугольник 44">
                      <w:txbxContent>
                        <w:p w:rsidR="00B34E86" w:rsidRPr="00F17CB7" w:rsidRDefault="00B34E86" w:rsidP="00A51F6E">
                          <w:pPr>
                            <w:ind w:firstLine="0"/>
                            <w:rPr>
                              <w:noProof/>
                            </w:rPr>
                          </w:pPr>
                          <w:r w:rsidRPr="00F17CB7">
                            <w:rPr>
                              <w:noProof/>
                            </w:rPr>
                            <w:t>DataNode</w:t>
                          </w:r>
                        </w:p>
                      </w:txbxContent>
                    </v:textbox>
                  </v:rect>
                  <v:rect id="Прямоугольник 58" o:spid="_x0000_s1082" style="position:absolute;left:929;top:32332;width:1524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RgsAA&#10;AADbAAAADwAAAGRycy9kb3ducmV2LnhtbERPy4rCMBTdC/5DuMLsNNVBGatRHJnCuBCmPvbX5toW&#10;m5vSZGz9e7MQXB7Oe7nuTCXu1LjSsoLxKAJBnFldcq7gdEyGXyCcR9ZYWSYFD3KwXvV7S4y1bTml&#10;+8HnIoSwi1FB4X0dS+myggy6ka2JA3e1jUEfYJNL3WAbwk0lJ1E0kwZLDg0F1rQtKLsd/o0Cnu+u&#10;nz/ZmaP9NvlOJpcNpX+tUh+DbrMA4anzb/HL/asVTMPY8CX8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MRgsAAAADbAAAADwAAAAAAAAAAAAAAAACYAgAAZHJzL2Rvd25y&#10;ZXYueG1sUEsFBgAAAAAEAAQA9QAAAIUDAAAAAA==&#10;" fillcolor="#c0504d [3205]" strokecolor="white [3201]" strokeweight="3pt">
                    <v:shadow on="t" color="black" opacity="24903f" origin=",.5" offset="0,.55556mm"/>
                    <v:textbox style="mso-next-textbox:#Прямоугольник 45">
                      <w:txbxContent>
                        <w:p w:rsidR="00B34E86" w:rsidRPr="0027330A" w:rsidRDefault="00B34E86" w:rsidP="00A51F6E">
                          <w:pPr>
                            <w:ind w:firstLine="0"/>
                          </w:pPr>
                          <w:r>
                            <w:t>Контейнер</w:t>
                          </w: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59" o:spid="_x0000_s1083" type="#_x0000_t34" style="position:absolute;left:23989;top:-2171;width:3837;height:138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c54cMAAADbAAAADwAAAGRycy9kb3ducmV2LnhtbESPQWsCMRSE70L/Q3iF3jTbFqWuRimF&#10;FvGg7VY8PzfPzbablyWJuv57Iwgeh5n5hpnOO9uII/lQO1bwPMhAEJdO11wp2Px+9t9AhIissXFM&#10;Cs4UYD576E0x1+7EP3QsYiUShEOOCkyMbS5lKA1ZDAPXEidv77zFmKSvpPZ4SnDbyJcsG0mLNacF&#10;gy19GCr/i4NVsC6k2W23f8vF6ns3+nKv3jbklXp67N4nICJ18R6+tRdawXAM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3OeHDAAAA2wAAAA8AAAAAAAAAAAAA&#10;AAAAoQIAAGRycy9kb3ducmV2LnhtbFBLBQYAAAAABAAEAPkAAACRAwAAAAA=&#10;" strokecolor="#4579b8 [3044]">
                  <v:stroke startarrow="block" endarrow="block"/>
                </v:shape>
                <v:shape id="Соединительная линия уступом 60" o:spid="_x0000_s1084" type="#_x0000_t34" style="position:absolute;left:37765;top:-2083;width:3837;height:1368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9r8EAAADbAAAADwAAAGRycy9kb3ducmV2LnhtbERPTWvCQBC9F/wPyxS81Y09iKauIhWh&#10;iAi1Ra/j7piEZmdDdo3RX985FHp8vO/5sve16qiNVWAD41EGitgGV3Fh4Ptr8zIFFROywzowGbhT&#10;hOVi8DTH3IUbf1J3SIWSEI45GihTanKtoy3JYxyFhli4S2g9JoFtoV2LNwn3tX7Nson2WLE0lNjQ&#10;e0n253D1BiZHu7enbLser9aP8y5cZufOzowZPverN1CJ+vQv/nN/OPHJevkiP0A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n/2vwQAAANsAAAAPAAAAAAAAAAAAAAAA&#10;AKECAABkcnMvZG93bnJldi54bWxQSwUGAAAAAAQABAD5AAAAjwMAAAAA&#10;" strokecolor="#4579b8 [3044]">
                  <v:stroke startarrow="block" endarrow="block"/>
                </v:shape>
                <v:shape id="Соединительная линия уступом 61" o:spid="_x0000_s1085" type="#_x0000_t34" style="position:absolute;left:24180;top:6999;width:3456;height:1386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XrecQAAADbAAAADwAAAGRycy9kb3ducmV2LnhtbESPQWvCQBSE7wX/w/IKvRTdKBIkdZUo&#10;FCziISqeX7KvSWj2bdjdxvTfd4VCj8PMfMOst6PpxEDOt5YVzGcJCOLK6pZrBdfL+3QFwgdkjZ1l&#10;UvBDHrabydMaM23vXNBwDrWIEPYZKmhC6DMpfdWQQT+zPXH0Pq0zGKJ0tdQO7xFuOrlIklQabDku&#10;NNjTvqHq6/xtFLhht8qX6Xg77eVHbouifD2WpVIvz2P+BiLQGP7Df+2DVpDO4fEl/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et5xAAAANsAAAAPAAAAAAAAAAAA&#10;AAAAAKECAABkcnMvZG93bnJldi54bWxQSwUGAAAAAAQABAD5AAAAkgMAAAAA&#10;" strokecolor="#4579b8 [3044]">
                  <v:stroke startarrow="block" endarrow="block"/>
                </v:shape>
                <v:shape id="Соединительная линия уступом 62" o:spid="_x0000_s1086" type="#_x0000_t34" style="position:absolute;left:38002;top:7041;width:3457;height:1378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9hLcMAAADbAAAADwAAAGRycy9kb3ducmV2LnhtbESPQWsCMRSE74X+h/AEbzWrhUW2RpFC&#10;RXrQuorn5+Z1s3bzsiRR13/fFAoeh5n5hpktetuKK/nQOFYwHmUgiCunG64VHPYfL1MQISJrbB2T&#10;gjsFWMyfn2ZYaHfjHV3LWIsE4VCgAhNjV0gZKkMWw8h1xMn7dt5iTNLXUnu8Jbht5STLcmmx4bRg&#10;sKN3Q9VPebEKtqU0p+Px/LnefJ3ylXv1tiWv1HDQL99AROrjI/zfXmsF+QT+vq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S3DAAAA2wAAAA8AAAAAAAAAAAAA&#10;AAAAoQIAAGRycy9kb3ducmV2LnhtbFBLBQYAAAAABAAEAPkAAACRAwAAAAA=&#10;" strokecolor="#4579b8 [3044]">
                  <v:stroke startarrow="block" endarrow="block"/>
                </v:shape>
                <v:shape id="Соединительная линия уступом 63" o:spid="_x0000_s1087" type="#_x0000_t34" style="position:absolute;left:13261;top:22836;width:4605;height:682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vQlcUAAADbAAAADwAAAGRycy9kb3ducmV2LnhtbESPQWvCQBSE74L/YXmCF9GNVoKkrhKF&#10;QkvxECs9v2Rfk9Ds27C7jem/7xYKPQ4z8w2zP46mEwM531pWsF4lIIgrq1uuFdzenpY7ED4ga+ws&#10;k4Jv8nA8TCd7zLS9c0HDNdQiQthnqKAJoc+k9FVDBv3K9sTR+7DOYIjS1VI7vEe46eQmSVJpsOW4&#10;0GBP54aqz+uXUeCG0y7fpuP75SxfclsU5eK1LJWaz8b8EUSgMfyH/9rPWkH6AL9f4g+Qh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vQlcUAAADbAAAADwAAAAAAAAAA&#10;AAAAAAChAgAAZHJzL2Rvd25yZXYueG1sUEsFBgAAAAAEAAQA+QAAAJMDAAAAAA==&#10;" strokecolor="#4579b8 [3044]">
                  <v:stroke startarrow="block" endarrow="block"/>
                </v:shape>
                <v:shape id="Соединительная линия уступом 64" o:spid="_x0000_s1088" type="#_x0000_t34" style="position:absolute;left:20185;top:22737;width:4604;height:702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pcwsMAAADbAAAADwAAAGRycy9kb3ducmV2LnhtbESPQWsCMRSE7wX/Q3iCt5q1lqVsjSJC&#10;RXqodVs8PzfPzermZUmibv+9KRR6HGbmG2a26G0rruRD41jBZJyBIK6cbrhW8P319vgCIkRkja1j&#10;UvBDARbzwcMMC+1uvKNrGWuRIBwKVGBi7AopQ2XIYhi7jjh5R+ctxiR9LbXHW4LbVj5lWS4tNpwW&#10;DHa0MlSdy4tVsC2lOez3p/fNx+chX7upty15pUbDfvkKIlIf/8N/7Y1WkD/D75f0A+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aXMLDAAAA2wAAAA8AAAAAAAAAAAAA&#10;AAAAoQIAAGRycy9kb3ducmV2LnhtbFBLBQYAAAAABAAEAPkAAACRAwAAAAA=&#10;" strokecolor="#4579b8 [3044]">
                  <v:stroke startarrow="block" endarrow="block"/>
                </v:shape>
                <v:shape id="Соединительная линия уступом 65" o:spid="_x0000_s1089" type="#_x0000_t34" style="position:absolute;left:27098;top:15824;width:4571;height:2081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5WcMAAADbAAAADwAAAGRycy9kb3ducmV2LnhtbESPQWsCMRSE7wX/Q3iCt5q10qVsjSJC&#10;RXqodVs8PzfPzermZUmibv+9KRR6HGbmG2a26G0rruRD41jBZJyBIK6cbrhW8P319vgCIkRkja1j&#10;UvBDARbzwcMMC+1uvKNrGWuRIBwKVGBi7AopQ2XIYhi7jjh5R+ctxiR9LbXHW4LbVj5lWS4tNpwW&#10;DHa0MlSdy4tVsC2lOez3p/fNx+chX7upty15pUbDfvkKIlIf/8N/7Y1WkD/D75f0A+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W+VnDAAAA2wAAAA8AAAAAAAAAAAAA&#10;AAAAoQIAAGRycy9kb3ducmV2LnhtbFBLBQYAAAAABAAEAPkAAACRAwAAAAA=&#10;" strokecolor="#4579b8 [3044]">
                  <v:stroke startarrow="block" endarrow="block"/>
                </v:shape>
                <v:shape id="Соединительная линия уступом 66" o:spid="_x0000_s1090" type="#_x0000_t34" style="position:absolute;left:40920;top:22817;width:4570;height:682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xzDcQAAADbAAAADwAAAGRycy9kb3ducmV2LnhtbESPQWvCQBSE74X+h+UVeil1Y5EgqatE&#10;odAiHqLi+SX7moRm34bdbYz/3hUEj8PMfMMsVqPpxEDOt5YVTCcJCOLK6pZrBcfD1/schA/IGjvL&#10;pOBCHlbL56cFZtqeuaBhH2oRIewzVNCE0GdS+qohg35ie+Lo/VpnMETpaqkdniPcdPIjSVJpsOW4&#10;0GBPm4aqv/2/UeCG9TyfpeNpt5E/uS2K8m1blkq9voz5J4hAY3iE7+1vrSBN4fYl/g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HMNxAAAANsAAAAPAAAAAAAAAAAA&#10;AAAAAKECAABkcnMvZG93bnJldi54bWxQSwUGAAAAAAQABAD5AAAAkgMAAAAA&#10;" strokecolor="#4579b8 [3044]">
                  <v:stroke startarrow="block" endarrow="block"/>
                </v:shape>
                <v:shape id="Соединительная линия уступом 67" o:spid="_x0000_s1091" type="#_x0000_t34" style="position:absolute;left:47837;top:22729;width:4489;height:69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CtcMAAADbAAAADwAAAGRycy9kb3ducmV2LnhtbESPQWsCMRSE7wX/Q3iCt5q1wrZsjSJC&#10;RXqodVs8PzfPzermZUmibv99IxR6HGbmG2a26G0rruRD41jBZJyBIK6cbrhW8P319vgCIkRkja1j&#10;UvBDARbzwcMMC+1uvKNrGWuRIBwKVGBi7AopQ2XIYhi7jjh5R+ctxiR9LbXHW4LbVj5lWS4tNpwW&#10;DHa0MlSdy4tVsC2lOez3p/fNx+chX7upty15pUbDfvkKIlIf/8N/7Y1WkD/D/Uv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wrXDAAAA2wAAAA8AAAAAAAAAAAAA&#10;AAAAoQIAAGRycy9kb3ducmV2LnhtbFBLBQYAAAAABAAEAPkAAACRAwAAAAA=&#10;" strokecolor="#4579b8 [3044]">
                  <v:stroke startarrow="block" endarrow="block"/>
                </v:shape>
                <v:shape id="Надпись 88" o:spid="_x0000_s1092" type="#_x0000_t202" style="position:absolute;left:1280;top:10286;width:4287;height:158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PgbsA&#10;AADbAAAADwAAAGRycy9kb3ducmV2LnhtbERPvQrCMBDeBd8hnOCmqQWlVGNRQXRwsQquR3O2xeZS&#10;mqj17c0gOH58/6usN414Uedqywpm0wgEcWF1zaWC62U/SUA4j6yxsUwKPuQgWw8HK0y1ffOZXrkv&#10;RQhhl6KCyvs2ldIVFRl0U9sSB+5uO4M+wK6UusN3CDeNjKNoIQ3WHBoqbGlXUfHIn0YBUYLNoTjI&#10;KE7meXs1p5venpQaj/rNEoSn3v/FP/dRK1iEs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L2D4G7AAAA2wAAAA8AAAAAAAAAAAAAAAAAmAIAAGRycy9kb3ducmV2Lnht&#10;bFBLBQYAAAAABAAEAPUAAACAAwAAAAA=&#10;" fillcolor="white [3201]" stroked="f" strokeweight=".5pt">
                  <v:textbox style="layout-flow:vertical;mso-layout-flow-alt:bottom-to-top">
                    <w:txbxContent>
                      <w:p w:rsidR="00B34E86" w:rsidRPr="00F17CB7" w:rsidRDefault="00B34E86" w:rsidP="003D466B">
                        <w:r w:rsidRPr="00F17CB7">
                          <w:t>Головний вузол</w:t>
                        </w:r>
                      </w:p>
                    </w:txbxContent>
                  </v:textbox>
                </v:shape>
                <v:shape id="Надпись 89" o:spid="_x0000_s1093" type="#_x0000_t202" style="position:absolute;top:25092;width:8080;height:157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qGr4A&#10;AADbAAAADwAAAGRycy9kb3ducmV2LnhtbESPwQrCMBBE74L/EFbwpqmCUqtRVBA9eLEKXpdmbYvN&#10;pjRR698bQfA4zMwbZrFqTSWe1LjSsoLRMAJBnFldcq7gct4NYhDOI2usLJOCNzlYLbudBSbavvhE&#10;z9TnIkDYJaig8L5OpHRZQQbd0NbEwbvZxqAPssmlbvAV4KaS4yiaSoMlh4UCa9oWlN3Th1FAFGO1&#10;z/YyGseTtL6Y41Vvjkr1e+16DsJT6//hX/ugFUxn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26qhq+AAAA2wAAAA8AAAAAAAAAAAAAAAAAmAIAAGRycy9kb3ducmV2&#10;LnhtbFBLBQYAAAAABAAEAPUAAACDAwAAAAA=&#10;" fillcolor="white [3201]" stroked="f" strokeweight=".5pt">
                  <v:textbox style="layout-flow:vertical;mso-layout-flow-alt:bottom-to-top">
                    <w:txbxContent>
                      <w:p w:rsidR="00B34E86" w:rsidRPr="00F17CB7" w:rsidRDefault="00B34E86" w:rsidP="003D466B">
                        <w:pPr>
                          <w:jc w:val="center"/>
                        </w:pPr>
                        <w:r w:rsidRPr="00F17CB7">
                          <w:t>Підпорядковані</w:t>
                        </w:r>
                      </w:p>
                      <w:p w:rsidR="00B34E86" w:rsidRPr="00F17CB7" w:rsidRDefault="00B34E86" w:rsidP="003D466B">
                        <w:pPr>
                          <w:jc w:val="center"/>
                        </w:pPr>
                        <w:r w:rsidRPr="00F17CB7">
                          <w:t>вузли</w:t>
                        </w:r>
                      </w:p>
                    </w:txbxContent>
                  </v:textbox>
                </v:shape>
                <w10:anchorlock/>
              </v:group>
            </w:pict>
          </mc:Fallback>
        </mc:AlternateContent>
      </w:r>
    </w:p>
    <w:p w:rsidR="003D466B" w:rsidRPr="005F0A99" w:rsidRDefault="003D466B" w:rsidP="003D466B">
      <w:pPr>
        <w:jc w:val="center"/>
        <w:rPr>
          <w:color w:val="000000" w:themeColor="text1"/>
          <w:sz w:val="28"/>
          <w:szCs w:val="28"/>
        </w:rPr>
      </w:pPr>
      <w:r w:rsidRPr="005F0A99">
        <w:rPr>
          <w:color w:val="000000" w:themeColor="text1"/>
          <w:sz w:val="28"/>
          <w:szCs w:val="28"/>
        </w:rPr>
        <w:t>Рис. 2.2. Проста ілюстрація архітектури кластера Hadoop</w:t>
      </w:r>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NodeManager управляє всіма вузлами в кластері YARN. NodeManager надає сервіси на кожному вузлі кластера, починаючи з контролю управління контейнером протягом його життєвого циклу і закінчуючи моніторингом ресурсів і відстеженням стану вузла. На відміну від MRv1, керувала завданнями </w:t>
      </w:r>
      <w:r w:rsidRPr="005F0A99">
        <w:rPr>
          <w:color w:val="000000" w:themeColor="text1"/>
          <w:sz w:val="28"/>
          <w:szCs w:val="28"/>
        </w:rPr>
        <w:lastRenderedPageBreak/>
        <w:t>map і reduce через слоти, NodeManager управляє абстрактними контейнерами, які являють собою ресурси на вузлі, доступні для конкретного додатка. YARN раніше використовує шар HDFS з головними вузлами NameNode для сервісів метаданих і DataNode для сервісів зберігання, реплікованих по всьому кластеру.</w:t>
      </w:r>
    </w:p>
    <w:p w:rsidR="003D466B" w:rsidRPr="005F0A99" w:rsidRDefault="003D466B" w:rsidP="003D466B">
      <w:pPr>
        <w:ind w:firstLine="708"/>
        <w:rPr>
          <w:color w:val="000000" w:themeColor="text1"/>
          <w:sz w:val="28"/>
          <w:szCs w:val="28"/>
        </w:rPr>
      </w:pPr>
      <w:r w:rsidRPr="005F0A99">
        <w:rPr>
          <w:color w:val="000000" w:themeColor="text1"/>
          <w:sz w:val="28"/>
          <w:szCs w:val="28"/>
        </w:rPr>
        <w:t>Використання кластера YARN починається з клієнтського запиту, в якому вказується додаток. ResourceManager виділяє необхідні ресурси для контейнера і запускає ApplicationMaster для обслуговування зазначеного додатка. Використовуючи протокол запиту ресурсів, ApplicationMaster виділяє контейнери ресурсів для програми на кожному вузлі. ApplicationMaster контролює контейнер до завершення програми. Після завершення програми ApplicationMaster скасовує виділен</w:t>
      </w:r>
      <w:r w:rsidR="003E2A95">
        <w:rPr>
          <w:color w:val="000000" w:themeColor="text1"/>
          <w:sz w:val="28"/>
          <w:szCs w:val="28"/>
        </w:rPr>
        <w:t>ня контейнера в ResourceManager</w:t>
      </w:r>
      <w:r w:rsidRPr="005F0A99">
        <w:rPr>
          <w:color w:val="000000" w:themeColor="text1"/>
          <w:sz w:val="28"/>
          <w:szCs w:val="28"/>
        </w:rPr>
        <w:t xml:space="preserve"> і цикл завершується.</w:t>
      </w:r>
    </w:p>
    <w:p w:rsidR="003D466B" w:rsidRPr="001B446E" w:rsidRDefault="003D466B" w:rsidP="003D466B">
      <w:pPr>
        <w:ind w:firstLine="708"/>
        <w:rPr>
          <w:color w:val="000000" w:themeColor="text1"/>
          <w:sz w:val="28"/>
          <w:szCs w:val="28"/>
        </w:rPr>
      </w:pPr>
      <w:r w:rsidRPr="005F0A99">
        <w:rPr>
          <w:color w:val="000000" w:themeColor="text1"/>
          <w:sz w:val="28"/>
          <w:szCs w:val="28"/>
        </w:rPr>
        <w:t xml:space="preserve">З усього вищесказаного стає ясно, що колишню архітектуру Hadoop сильно обмежував JobTracker, що відповідав за управління ресурсами і планування завдань в кластері. Нова архітектура YARN відмовляється від цієї моделі; тепер за управління використанням ресурсів додатками відповідає ResourceManager, а за управління виконанням завдань - ApplicationMasters. Ця зміна усуває вузьке місце, а також підвищує можливість масштабування кластерів Hadoop до набагато більших змін, ніж раніше. Крім того, крім традиційної MapReduce, YARN дозволяє одночасно застосовувати різні моделі програмування, в тому числі обробку графів, </w:t>
      </w:r>
      <w:r w:rsidR="00A51F6E" w:rsidRPr="005F0A99">
        <w:rPr>
          <w:color w:val="000000" w:themeColor="text1"/>
          <w:sz w:val="28"/>
          <w:szCs w:val="28"/>
        </w:rPr>
        <w:t>ітераційну</w:t>
      </w:r>
      <w:r w:rsidRPr="005F0A99">
        <w:rPr>
          <w:color w:val="000000" w:themeColor="text1"/>
          <w:sz w:val="28"/>
          <w:szCs w:val="28"/>
        </w:rPr>
        <w:t xml:space="preserve"> обробку, машинне навчання і кластерні обчислення, використовуючи стандартні схеми передачі інформації, такі як Message Passing Interface</w:t>
      </w:r>
      <w:r w:rsidR="001B446E">
        <w:rPr>
          <w:color w:val="000000" w:themeColor="text1"/>
          <w:sz w:val="28"/>
          <w:szCs w:val="28"/>
        </w:rPr>
        <w:t>.</w:t>
      </w:r>
    </w:p>
    <w:p w:rsidR="003D466B" w:rsidRPr="005F0A99" w:rsidRDefault="003D466B" w:rsidP="003D466B">
      <w:pPr>
        <w:rPr>
          <w:color w:val="000000" w:themeColor="text1"/>
          <w:sz w:val="28"/>
          <w:szCs w:val="28"/>
        </w:rPr>
      </w:pPr>
    </w:p>
    <w:p w:rsidR="00FF23EB" w:rsidRPr="00FF23EB" w:rsidRDefault="003D466B" w:rsidP="00FF23EB">
      <w:pPr>
        <w:pStyle w:val="3"/>
        <w:spacing w:after="240"/>
        <w:jc w:val="center"/>
        <w:rPr>
          <w:rFonts w:ascii="Times New Roman" w:hAnsi="Times New Roman" w:cs="Times New Roman"/>
          <w:b/>
          <w:color w:val="000000" w:themeColor="text1"/>
          <w:sz w:val="28"/>
          <w:szCs w:val="28"/>
        </w:rPr>
      </w:pPr>
      <w:bookmarkStart w:id="24" w:name="_Toc404920476"/>
      <w:bookmarkStart w:id="25" w:name="_Toc437177241"/>
      <w:r w:rsidRPr="005F0A99">
        <w:rPr>
          <w:rFonts w:ascii="Times New Roman" w:hAnsi="Times New Roman" w:cs="Times New Roman"/>
          <w:b/>
          <w:color w:val="000000" w:themeColor="text1"/>
          <w:sz w:val="28"/>
          <w:szCs w:val="28"/>
        </w:rPr>
        <w:t>1.4.2. Розподілена файлова система HDFS</w:t>
      </w:r>
      <w:bookmarkEnd w:id="24"/>
      <w:bookmarkEnd w:id="25"/>
    </w:p>
    <w:p w:rsidR="003D466B" w:rsidRPr="005F0A99" w:rsidRDefault="005E0710" w:rsidP="005E0710">
      <w:pPr>
        <w:rPr>
          <w:color w:val="000000" w:themeColor="text1"/>
          <w:sz w:val="28"/>
          <w:szCs w:val="28"/>
        </w:rPr>
      </w:pPr>
      <w:r w:rsidRPr="005E0710">
        <w:rPr>
          <w:color w:val="000000" w:themeColor="text1"/>
          <w:sz w:val="28"/>
          <w:szCs w:val="28"/>
        </w:rPr>
        <w:t xml:space="preserve">Hadoop Distributed File System (HDFS) є розподілена файлова система призначена для роботи </w:t>
      </w:r>
      <w:r>
        <w:rPr>
          <w:color w:val="000000" w:themeColor="text1"/>
          <w:sz w:val="28"/>
          <w:szCs w:val="28"/>
        </w:rPr>
        <w:t>з програмним і апаратним забезпеченням</w:t>
      </w:r>
      <w:r w:rsidRPr="005E0710">
        <w:rPr>
          <w:color w:val="000000" w:themeColor="text1"/>
          <w:sz w:val="28"/>
          <w:szCs w:val="28"/>
        </w:rPr>
        <w:t xml:space="preserve">. Вона </w:t>
      </w:r>
      <w:r>
        <w:rPr>
          <w:color w:val="000000" w:themeColor="text1"/>
          <w:sz w:val="28"/>
          <w:szCs w:val="28"/>
        </w:rPr>
        <w:t>є</w:t>
      </w:r>
      <w:r w:rsidRPr="005E0710">
        <w:rPr>
          <w:color w:val="000000" w:themeColor="text1"/>
          <w:sz w:val="28"/>
          <w:szCs w:val="28"/>
        </w:rPr>
        <w:t xml:space="preserve"> </w:t>
      </w:r>
      <w:r>
        <w:rPr>
          <w:color w:val="000000" w:themeColor="text1"/>
          <w:sz w:val="28"/>
          <w:szCs w:val="28"/>
        </w:rPr>
        <w:t>дуже</w:t>
      </w:r>
      <w:r w:rsidRPr="005E0710">
        <w:rPr>
          <w:color w:val="000000" w:themeColor="text1"/>
          <w:sz w:val="28"/>
          <w:szCs w:val="28"/>
        </w:rPr>
        <w:t xml:space="preserve"> </w:t>
      </w:r>
      <w:r>
        <w:rPr>
          <w:color w:val="000000" w:themeColor="text1"/>
          <w:sz w:val="28"/>
          <w:szCs w:val="28"/>
        </w:rPr>
        <w:t>похожа на існуючі</w:t>
      </w:r>
      <w:r w:rsidRPr="005E0710">
        <w:rPr>
          <w:color w:val="000000" w:themeColor="text1"/>
          <w:sz w:val="28"/>
          <w:szCs w:val="28"/>
        </w:rPr>
        <w:t xml:space="preserve"> розподілен</w:t>
      </w:r>
      <w:r>
        <w:rPr>
          <w:color w:val="000000" w:themeColor="text1"/>
          <w:sz w:val="28"/>
          <w:szCs w:val="28"/>
        </w:rPr>
        <w:t>і</w:t>
      </w:r>
      <w:r w:rsidRPr="005E0710">
        <w:rPr>
          <w:color w:val="000000" w:themeColor="text1"/>
          <w:sz w:val="28"/>
          <w:szCs w:val="28"/>
        </w:rPr>
        <w:t xml:space="preserve"> файлов</w:t>
      </w:r>
      <w:r>
        <w:rPr>
          <w:color w:val="000000" w:themeColor="text1"/>
          <w:sz w:val="28"/>
          <w:szCs w:val="28"/>
        </w:rPr>
        <w:t>і</w:t>
      </w:r>
      <w:r w:rsidRPr="005E0710">
        <w:rPr>
          <w:color w:val="000000" w:themeColor="text1"/>
          <w:sz w:val="28"/>
          <w:szCs w:val="28"/>
        </w:rPr>
        <w:t xml:space="preserve"> систем</w:t>
      </w:r>
      <w:r>
        <w:rPr>
          <w:color w:val="000000" w:themeColor="text1"/>
          <w:sz w:val="28"/>
          <w:szCs w:val="28"/>
        </w:rPr>
        <w:t>и</w:t>
      </w:r>
      <w:r w:rsidRPr="005E0710">
        <w:rPr>
          <w:color w:val="000000" w:themeColor="text1"/>
          <w:sz w:val="28"/>
          <w:szCs w:val="28"/>
        </w:rPr>
        <w:t>. Тим не менш, відмінності від інших розподілених файлових систем є суттєвими. HDFS</w:t>
      </w:r>
      <w:r>
        <w:rPr>
          <w:color w:val="000000" w:themeColor="text1"/>
          <w:sz w:val="28"/>
          <w:szCs w:val="28"/>
        </w:rPr>
        <w:t xml:space="preserve"> є дуже відмовостійкою</w:t>
      </w:r>
      <w:r w:rsidRPr="005E0710">
        <w:rPr>
          <w:color w:val="000000" w:themeColor="text1"/>
          <w:sz w:val="28"/>
          <w:szCs w:val="28"/>
        </w:rPr>
        <w:t xml:space="preserve"> і призначений для розгортання на дешевому обладнанні. HDFS </w:t>
      </w:r>
      <w:r w:rsidRPr="005E0710">
        <w:rPr>
          <w:color w:val="000000" w:themeColor="text1"/>
          <w:sz w:val="28"/>
          <w:szCs w:val="28"/>
        </w:rPr>
        <w:lastRenderedPageBreak/>
        <w:t xml:space="preserve">забезпечує високу пропускну здатність доступу до даних </w:t>
      </w:r>
      <w:r>
        <w:rPr>
          <w:color w:val="000000" w:themeColor="text1"/>
          <w:sz w:val="28"/>
          <w:szCs w:val="28"/>
        </w:rPr>
        <w:t>програми</w:t>
      </w:r>
      <w:r w:rsidRPr="005E0710">
        <w:rPr>
          <w:color w:val="000000" w:themeColor="text1"/>
          <w:sz w:val="28"/>
          <w:szCs w:val="28"/>
        </w:rPr>
        <w:t xml:space="preserve"> і підходить для </w:t>
      </w:r>
      <w:r>
        <w:rPr>
          <w:color w:val="000000" w:themeColor="text1"/>
          <w:sz w:val="28"/>
          <w:szCs w:val="28"/>
        </w:rPr>
        <w:t>програм</w:t>
      </w:r>
      <w:r w:rsidRPr="005E0710">
        <w:rPr>
          <w:color w:val="000000" w:themeColor="text1"/>
          <w:sz w:val="28"/>
          <w:szCs w:val="28"/>
        </w:rPr>
        <w:t xml:space="preserve">, які мають великі набори даних. HDFS </w:t>
      </w:r>
      <w:r>
        <w:rPr>
          <w:color w:val="000000" w:themeColor="text1"/>
          <w:sz w:val="28"/>
          <w:szCs w:val="28"/>
        </w:rPr>
        <w:t>спрощує</w:t>
      </w:r>
      <w:r w:rsidRPr="005E0710">
        <w:rPr>
          <w:color w:val="000000" w:themeColor="text1"/>
          <w:sz w:val="28"/>
          <w:szCs w:val="28"/>
        </w:rPr>
        <w:t xml:space="preserve"> кілька вимог POSIX, щоб дозволити потоков</w:t>
      </w:r>
      <w:r>
        <w:rPr>
          <w:color w:val="000000" w:themeColor="text1"/>
          <w:sz w:val="28"/>
          <w:szCs w:val="28"/>
        </w:rPr>
        <w:t>ий</w:t>
      </w:r>
      <w:r w:rsidRPr="005E0710">
        <w:rPr>
          <w:color w:val="000000" w:themeColor="text1"/>
          <w:sz w:val="28"/>
          <w:szCs w:val="28"/>
        </w:rPr>
        <w:t xml:space="preserve"> доступ до файлу даних системи. HDFS була спочатку побудована як інфраструктур</w:t>
      </w:r>
      <w:r>
        <w:rPr>
          <w:color w:val="000000" w:themeColor="text1"/>
          <w:sz w:val="28"/>
          <w:szCs w:val="28"/>
        </w:rPr>
        <w:t>а</w:t>
      </w:r>
      <w:r w:rsidRPr="005E0710">
        <w:rPr>
          <w:color w:val="000000" w:themeColor="text1"/>
          <w:sz w:val="28"/>
          <w:szCs w:val="28"/>
        </w:rPr>
        <w:t xml:space="preserve"> для веб-проекту пошуку двигуна </w:t>
      </w:r>
      <w:r w:rsidRPr="005F0A99">
        <w:rPr>
          <w:noProof/>
          <w:color w:val="000000" w:themeColor="text1"/>
          <w:sz w:val="28"/>
          <w:szCs w:val="28"/>
          <w:lang w:eastAsia="uk-UA"/>
        </w:rPr>
        <mc:AlternateContent>
          <mc:Choice Requires="wpc">
            <w:drawing>
              <wp:anchor distT="0" distB="0" distL="114300" distR="114300" simplePos="0" relativeHeight="251663360" behindDoc="0" locked="0" layoutInCell="1" allowOverlap="1" wp14:anchorId="4DEB3F68" wp14:editId="54EC5012">
                <wp:simplePos x="0" y="0"/>
                <wp:positionH relativeFrom="column">
                  <wp:posOffset>719455</wp:posOffset>
                </wp:positionH>
                <wp:positionV relativeFrom="paragraph">
                  <wp:posOffset>2013585</wp:posOffset>
                </wp:positionV>
                <wp:extent cx="4645025" cy="1619250"/>
                <wp:effectExtent l="38100" t="57150" r="79375" b="38100"/>
                <wp:wrapTopAndBottom/>
                <wp:docPr id="90" name="Полотно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Прямоугольник 91"/>
                        <wps:cNvSpPr/>
                        <wps:spPr>
                          <a:xfrm>
                            <a:off x="1777936" y="55"/>
                            <a:ext cx="1122335" cy="271409"/>
                          </a:xfrm>
                          <a:prstGeom prst="rect">
                            <a:avLst/>
                          </a:prstGeom>
                        </wps:spPr>
                        <wps:style>
                          <a:lnRef idx="3">
                            <a:schemeClr val="lt1"/>
                          </a:lnRef>
                          <a:fillRef idx="1">
                            <a:schemeClr val="accent4"/>
                          </a:fillRef>
                          <a:effectRef idx="1">
                            <a:schemeClr val="accent4"/>
                          </a:effectRef>
                          <a:fontRef idx="minor">
                            <a:schemeClr val="lt1"/>
                          </a:fontRef>
                        </wps:style>
                        <wps:txbx>
                          <w:txbxContent>
                            <w:p w:rsidR="00B34E86" w:rsidRDefault="00B34E86" w:rsidP="00E56A9D">
                              <w:pPr>
                                <w:ind w:firstLine="0"/>
                              </w:pPr>
                              <w:r>
                                <w:rPr>
                                  <w:lang w:val="en-US"/>
                                </w:rPr>
                                <w:t xml:space="preserve">    </w:t>
                              </w:r>
                              <w:r>
                                <w:t>Клієнт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Прямоугольник 93"/>
                        <wps:cNvSpPr/>
                        <wps:spPr>
                          <a:xfrm>
                            <a:off x="2678438" y="650510"/>
                            <a:ext cx="1122335" cy="271409"/>
                          </a:xfrm>
                          <a:prstGeom prst="rect">
                            <a:avLst/>
                          </a:prstGeom>
                        </wps:spPr>
                        <wps:style>
                          <a:lnRef idx="3">
                            <a:schemeClr val="lt1"/>
                          </a:lnRef>
                          <a:fillRef idx="1">
                            <a:schemeClr val="accent6"/>
                          </a:fillRef>
                          <a:effectRef idx="1">
                            <a:schemeClr val="accent6"/>
                          </a:effectRef>
                          <a:fontRef idx="minor">
                            <a:schemeClr val="lt1"/>
                          </a:fontRef>
                        </wps:style>
                        <wps:txbx>
                          <w:txbxContent>
                            <w:p w:rsidR="00B34E86" w:rsidRPr="00D8582C" w:rsidRDefault="00B34E86" w:rsidP="003D466B">
                              <w:pPr>
                                <w:jc w:val="center"/>
                                <w:rPr>
                                  <w:lang w:val="en-US"/>
                                </w:rPr>
                              </w:pPr>
                              <w:r>
                                <w:rPr>
                                  <w:lang w:val="en-US"/>
                                </w:rPr>
                                <w:t>NameNode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Прямоугольник 94"/>
                        <wps:cNvSpPr/>
                        <wps:spPr>
                          <a:xfrm>
                            <a:off x="35999" y="1288146"/>
                            <a:ext cx="1122335" cy="271409"/>
                          </a:xfrm>
                          <a:prstGeom prst="rect">
                            <a:avLst/>
                          </a:prstGeom>
                        </wps:spPr>
                        <wps:style>
                          <a:lnRef idx="3">
                            <a:schemeClr val="lt1"/>
                          </a:lnRef>
                          <a:fillRef idx="1">
                            <a:schemeClr val="accent1"/>
                          </a:fillRef>
                          <a:effectRef idx="1">
                            <a:schemeClr val="accent1"/>
                          </a:effectRef>
                          <a:fontRef idx="minor">
                            <a:schemeClr val="lt1"/>
                          </a:fontRef>
                        </wps:style>
                        <wps:txbx>
                          <w:txbxContent>
                            <w:p w:rsidR="00B34E86" w:rsidRPr="00D8582C" w:rsidRDefault="00B34E86" w:rsidP="003D466B">
                              <w:pPr>
                                <w:jc w:val="center"/>
                                <w:rPr>
                                  <w:lang w:val="en-US"/>
                                </w:rPr>
                              </w:pPr>
                              <w:r>
                                <w:rPr>
                                  <w:lang w:val="en-US"/>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Прямоугольник 98"/>
                        <wps:cNvSpPr/>
                        <wps:spPr>
                          <a:xfrm>
                            <a:off x="1200565" y="1291162"/>
                            <a:ext cx="1122335" cy="271409"/>
                          </a:xfrm>
                          <a:prstGeom prst="rect">
                            <a:avLst/>
                          </a:prstGeom>
                        </wps:spPr>
                        <wps:style>
                          <a:lnRef idx="3">
                            <a:schemeClr val="lt1"/>
                          </a:lnRef>
                          <a:fillRef idx="1">
                            <a:schemeClr val="accent1"/>
                          </a:fillRef>
                          <a:effectRef idx="1">
                            <a:schemeClr val="accent1"/>
                          </a:effectRef>
                          <a:fontRef idx="minor">
                            <a:schemeClr val="lt1"/>
                          </a:fontRef>
                        </wps:style>
                        <wps:txbx>
                          <w:txbxContent>
                            <w:p w:rsidR="00B34E86" w:rsidRPr="00D8582C" w:rsidRDefault="00B34E86" w:rsidP="003D466B">
                              <w:pPr>
                                <w:jc w:val="center"/>
                                <w:rPr>
                                  <w:lang w:val="en-US"/>
                                </w:rPr>
                              </w:pPr>
                              <w:r>
                                <w:rPr>
                                  <w:lang w:val="en-US"/>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Прямоугольник 99"/>
                        <wps:cNvSpPr/>
                        <wps:spPr>
                          <a:xfrm>
                            <a:off x="2358463" y="1291162"/>
                            <a:ext cx="1122335" cy="271409"/>
                          </a:xfrm>
                          <a:prstGeom prst="rect">
                            <a:avLst/>
                          </a:prstGeom>
                        </wps:spPr>
                        <wps:style>
                          <a:lnRef idx="3">
                            <a:schemeClr val="lt1"/>
                          </a:lnRef>
                          <a:fillRef idx="1">
                            <a:schemeClr val="accent1"/>
                          </a:fillRef>
                          <a:effectRef idx="1">
                            <a:schemeClr val="accent1"/>
                          </a:effectRef>
                          <a:fontRef idx="minor">
                            <a:schemeClr val="lt1"/>
                          </a:fontRef>
                        </wps:style>
                        <wps:txbx>
                          <w:txbxContent>
                            <w:p w:rsidR="00B34E86" w:rsidRPr="00D8582C" w:rsidRDefault="00B34E86" w:rsidP="003D466B">
                              <w:pPr>
                                <w:jc w:val="center"/>
                                <w:rPr>
                                  <w:lang w:val="en-US"/>
                                </w:rPr>
                              </w:pPr>
                              <w:r>
                                <w:rPr>
                                  <w:lang w:val="en-US"/>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Прямоугольник 100"/>
                        <wps:cNvSpPr/>
                        <wps:spPr>
                          <a:xfrm>
                            <a:off x="3523029" y="1294178"/>
                            <a:ext cx="1122335" cy="271409"/>
                          </a:xfrm>
                          <a:prstGeom prst="rect">
                            <a:avLst/>
                          </a:prstGeom>
                        </wps:spPr>
                        <wps:style>
                          <a:lnRef idx="3">
                            <a:schemeClr val="lt1"/>
                          </a:lnRef>
                          <a:fillRef idx="1">
                            <a:schemeClr val="accent1"/>
                          </a:fillRef>
                          <a:effectRef idx="1">
                            <a:schemeClr val="accent1"/>
                          </a:effectRef>
                          <a:fontRef idx="minor">
                            <a:schemeClr val="lt1"/>
                          </a:fontRef>
                        </wps:style>
                        <wps:txbx>
                          <w:txbxContent>
                            <w:p w:rsidR="00B34E86" w:rsidRPr="00D8582C" w:rsidRDefault="00B34E86" w:rsidP="003D466B">
                              <w:pPr>
                                <w:jc w:val="center"/>
                                <w:rPr>
                                  <w:lang w:val="en-US"/>
                                </w:rPr>
                              </w:pPr>
                              <w:r>
                                <w:rPr>
                                  <w:lang w:val="en-US"/>
                                </w:rPr>
                                <w:t>DataNode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ая соединительная линия 103"/>
                        <wps:cNvCnPr/>
                        <wps:spPr>
                          <a:xfrm>
                            <a:off x="53675" y="1146087"/>
                            <a:ext cx="4578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Прямая соединительная линия 105"/>
                        <wps:cNvCnPr>
                          <a:stCxn id="94" idx="0"/>
                        </wps:cNvCnPr>
                        <wps:spPr>
                          <a:xfrm flipH="1" flipV="1">
                            <a:off x="596043" y="1139948"/>
                            <a:ext cx="1124" cy="1481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Прямая соединительная линия 107"/>
                        <wps:cNvCnPr>
                          <a:stCxn id="98" idx="0"/>
                        </wps:cNvCnPr>
                        <wps:spPr>
                          <a:xfrm flipV="1">
                            <a:off x="1761733" y="1146087"/>
                            <a:ext cx="62" cy="145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Прямая соединительная линия 108"/>
                        <wps:cNvCnPr>
                          <a:stCxn id="99" idx="0"/>
                        </wps:cNvCnPr>
                        <wps:spPr>
                          <a:xfrm flipH="1" flipV="1">
                            <a:off x="2918879" y="1152949"/>
                            <a:ext cx="752" cy="1382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Прямая соединительная линия 109"/>
                        <wps:cNvCnPr>
                          <a:stCxn id="100" idx="0"/>
                        </wps:cNvCnPr>
                        <wps:spPr>
                          <a:xfrm flipV="1">
                            <a:off x="4084197" y="1146087"/>
                            <a:ext cx="4768" cy="1480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Прямая соединительная линия 110"/>
                        <wps:cNvCnPr>
                          <a:stCxn id="91" idx="2"/>
                        </wps:cNvCnPr>
                        <wps:spPr>
                          <a:xfrm flipH="1">
                            <a:off x="2337861" y="271464"/>
                            <a:ext cx="1243" cy="8814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Прямая соединительная линия 111"/>
                        <wps:cNvCnPr>
                          <a:stCxn id="93" idx="1"/>
                        </wps:cNvCnPr>
                        <wps:spPr>
                          <a:xfrm flipH="1">
                            <a:off x="2337861" y="786215"/>
                            <a:ext cx="340577" cy="3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Надпись 112"/>
                        <wps:cNvSpPr txBox="1"/>
                        <wps:spPr>
                          <a:xfrm>
                            <a:off x="3298525" y="352337"/>
                            <a:ext cx="124650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D8582C" w:rsidRDefault="00B34E86" w:rsidP="003D466B">
                              <w:r>
                                <w:t>Метадані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Надпись 113"/>
                        <wps:cNvSpPr txBox="1"/>
                        <wps:spPr>
                          <a:xfrm>
                            <a:off x="437776" y="460287"/>
                            <a:ext cx="1800860" cy="546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3D466B">
                              <w:pPr>
                                <w:jc w:val="center"/>
                              </w:pPr>
                              <w:r>
                                <w:t>Мережа на основі</w:t>
                              </w:r>
                            </w:p>
                            <w:p w:rsidR="00B34E86" w:rsidRPr="00D8582C" w:rsidRDefault="00B34E86" w:rsidP="003D466B">
                              <w:pPr>
                                <w:jc w:val="center"/>
                                <w:rPr>
                                  <w:lang w:val="en-US"/>
                                </w:rPr>
                              </w:pPr>
                              <w:r>
                                <w:rPr>
                                  <w:lang w:val="en-US"/>
                                </w:rPr>
                                <w:t>TCP/IP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4DEB3F68" id="Полотно 90" o:spid="_x0000_s1094" editas="canvas" style="position:absolute;left:0;text-align:left;margin-left:56.65pt;margin-top:158.55pt;width:365.75pt;height:127.5pt;z-index:251663360;mso-position-horizontal-relative:text;mso-position-vertical-relative:text" coordsize="46450,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">
                <v:shape id="_x0000_s1095" type="#_x0000_t75" style="position:absolute;width:46450;height:16192;visibility:visible;mso-wrap-style:square">
                  <v:fill o:detectmouseclick="t"/>
                  <v:path o:connecttype="none"/>
                </v:shape>
                <v:rect id="Прямоугольник 91" o:spid="_x0000_s1096" style="position:absolute;left:17779;width:11223;height:2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5ucQA&#10;AADbAAAADwAAAGRycy9kb3ducmV2LnhtbESP0WrCQBRE3wv+w3KFvtWNKa02ukoIWiz6UtsPuGSv&#10;SXD3bshuNP69KxT6OMzMGWa5HqwRF+p841jBdJKAIC6dbrhS8PuzfZmD8AFZo3FMCm7kYb0aPS0x&#10;0+7K33Q5hkpECPsMFdQhtJmUvqzJop+4ljh6J9dZDFF2ldQdXiPcGpkmybu02HBcqLGloqbyfOyt&#10;gv3mdYZvps0PQ/hK+mL3aeY6Vep5POQLEIGG8B/+a++0go8pPL7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UubnEAAAA2wAAAA8AAAAAAAAAAAAAAAAAmAIAAGRycy9k&#10;b3ducmV2LnhtbFBLBQYAAAAABAAEAPUAAACJAwAAAAA=&#10;" fillcolor="#8064a2 [3207]" strokecolor="white [3201]" strokeweight="3pt">
                  <v:shadow on="t" color="black" opacity="24903f" origin=",.5" offset="0,.55556mm"/>
                  <v:textbox>
                    <w:txbxContent>
                      <w:p w:rsidR="00B34E86" w:rsidRDefault="00B34E86" w:rsidP="00E56A9D">
                        <w:pPr>
                          <w:ind w:firstLine="0"/>
                        </w:pPr>
                        <w:r>
                          <w:rPr>
                            <w:lang w:val="en-US"/>
                          </w:rPr>
                          <w:t xml:space="preserve">    </w:t>
                        </w:r>
                        <w:r>
                          <w:t>Клієнт</w:t>
                        </w:r>
                      </w:p>
                    </w:txbxContent>
                  </v:textbox>
                </v:rect>
                <v:rect id="Прямоугольник 93" o:spid="_x0000_s1097" style="position:absolute;left:26784;top:6505;width:11223;height:2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kMEA&#10;AADbAAAADwAAAGRycy9kb3ducmV2LnhtbESP3YrCMBSE74V9h3AE72xaF2TtGossCF6t+PMAx+Zs&#10;W21OShJtfXsjCHs5zMw3zLIYTCvu5HxjWUGWpCCIS6sbrhScjpvpFwgfkDW2lknBgzwUq4/REnNt&#10;e97T/RAqESHsc1RQh9DlUvqyJoM+sR1x9P6sMxiidJXUDvsIN62cpelcGmw4LtTY0U9N5fVwMwoa&#10;ay7zfuZ/9bDbyxSP7mazs1KT8bD+BhFoCP/hd3urFSw+4fUl/g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B/pDBAAAA2wAAAA8AAAAAAAAAAAAAAAAAmAIAAGRycy9kb3du&#10;cmV2LnhtbFBLBQYAAAAABAAEAPUAAACGAwAAAAA=&#10;" fillcolor="#f79646 [3209]" strokecolor="white [3201]" strokeweight="3pt">
                  <v:shadow on="t" color="black" opacity="24903f" origin=",.5" offset="0,.55556mm"/>
                  <v:textbox>
                    <w:txbxContent>
                      <w:p w:rsidR="00B34E86" w:rsidRPr="00D8582C" w:rsidRDefault="00B34E86" w:rsidP="003D466B">
                        <w:pPr>
                          <w:jc w:val="center"/>
                          <w:rPr>
                            <w:lang w:val="en-US"/>
                          </w:rPr>
                        </w:pPr>
                        <w:r>
                          <w:rPr>
                            <w:lang w:val="en-US"/>
                          </w:rPr>
                          <w:t>NameNode</w:t>
                        </w:r>
                      </w:p>
                    </w:txbxContent>
                  </v:textbox>
                </v:rect>
                <v:rect id="Прямоугольник 94" o:spid="_x0000_s1098" style="position:absolute;left:359;top:12881;width:11224;height:2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ZZ8IA&#10;AADbAAAADwAAAGRycy9kb3ducmV2LnhtbESPT4vCMBTE7wt+h/AWvG3TirjabRQVpIIn/92fzdu2&#10;bPNSmqj12xtB2OMwM79hskVvGnGjztWWFSRRDIK4sLrmUsHpuPmagnAeWWNjmRQ8yMFiPvjIMNX2&#10;znu6HXwpAoRdigoq79tUSldUZNBFtiUO3q/tDPogu1LqDu8Bbho5iuOJNFhzWKiwpXVFxd/hahTk&#10;yXhqlzudx/r7NEvO+1WeX3qlhp/98geEp97/h9/trVYwG8PrS/g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RlnwgAAANsAAAAPAAAAAAAAAAAAAAAAAJgCAABkcnMvZG93&#10;bnJldi54bWxQSwUGAAAAAAQABAD1AAAAhwMAAAAA&#10;" fillcolor="#4f81bd [3204]" strokecolor="white [3201]" strokeweight="3pt">
                  <v:shadow on="t" color="black" opacity="24903f" origin=",.5" offset="0,.55556mm"/>
                  <v:textbox>
                    <w:txbxContent>
                      <w:p w:rsidR="00B34E86" w:rsidRPr="00D8582C" w:rsidRDefault="00B34E86" w:rsidP="003D466B">
                        <w:pPr>
                          <w:jc w:val="center"/>
                          <w:rPr>
                            <w:lang w:val="en-US"/>
                          </w:rPr>
                        </w:pPr>
                        <w:r>
                          <w:rPr>
                            <w:lang w:val="en-US"/>
                          </w:rPr>
                          <w:t>DataNode</w:t>
                        </w:r>
                      </w:p>
                    </w:txbxContent>
                  </v:textbox>
                </v:rect>
                <v:rect id="Прямоугольник 98" o:spid="_x0000_s1099" style="position:absolute;left:12005;top:12911;width:11224;height:2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TYr4A&#10;AADbAAAADwAAAGRycy9kb3ducmV2LnhtbERPy4rCMBTdC/5DuMLsNK0MPqpRVJAKrqy6vzbXttjc&#10;lCZq5+8nC8Hl4byX687U4kWtqywriEcRCOLc6ooLBZfzfjgD4TyyxtoyKfgjB+tVv7fERNs3n+iV&#10;+UKEEHYJKii9bxIpXV6SQTeyDXHg7rY16ANsC6lbfIdwU8txFE2kwYpDQ4kN7UrKH9nTKEjj35nd&#10;HHUa6ellHl9P2zS9dUr9DLrNAoSnzn/FH/dBK5iHseFL+AFy9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YE2K+AAAA2wAAAA8AAAAAAAAAAAAAAAAAmAIAAGRycy9kb3ducmV2&#10;LnhtbFBLBQYAAAAABAAEAPUAAACDAwAAAAA=&#10;" fillcolor="#4f81bd [3204]" strokecolor="white [3201]" strokeweight="3pt">
                  <v:shadow on="t" color="black" opacity="24903f" origin=",.5" offset="0,.55556mm"/>
                  <v:textbox>
                    <w:txbxContent>
                      <w:p w:rsidR="00B34E86" w:rsidRPr="00D8582C" w:rsidRDefault="00B34E86" w:rsidP="003D466B">
                        <w:pPr>
                          <w:jc w:val="center"/>
                          <w:rPr>
                            <w:lang w:val="en-US"/>
                          </w:rPr>
                        </w:pPr>
                        <w:r>
                          <w:rPr>
                            <w:lang w:val="en-US"/>
                          </w:rPr>
                          <w:t>DataNode</w:t>
                        </w:r>
                      </w:p>
                    </w:txbxContent>
                  </v:textbox>
                </v:rect>
                <v:rect id="Прямоугольник 99" o:spid="_x0000_s1100" style="position:absolute;left:23584;top:12911;width:11223;height:2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S2+cIA&#10;AADbAAAADwAAAGRycy9kb3ducmV2LnhtbESPQYvCMBSE74L/ITzBm6YVWW3XKCpIhT1Z9f62eduW&#10;bV5KE7X+e7Ow4HGYmW+Y1aY3jbhT52rLCuJpBIK4sLrmUsHlfJgsQTiPrLGxTAqe5GCzHg5WmGr7&#10;4BPdc1+KAGGXooLK+zaV0hUVGXRT2xIH78d2Bn2QXSl1h48AN42cRdGHNFhzWKiwpX1FxW9+Mwqy&#10;eL602y+dRXpxSeLraZdl371S41G//QThqffv8H/7qBUkCfx9CT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Lb5wgAAANsAAAAPAAAAAAAAAAAAAAAAAJgCAABkcnMvZG93&#10;bnJldi54bWxQSwUGAAAAAAQABAD1AAAAhwMAAAAA&#10;" fillcolor="#4f81bd [3204]" strokecolor="white [3201]" strokeweight="3pt">
                  <v:shadow on="t" color="black" opacity="24903f" origin=",.5" offset="0,.55556mm"/>
                  <v:textbox>
                    <w:txbxContent>
                      <w:p w:rsidR="00B34E86" w:rsidRPr="00D8582C" w:rsidRDefault="00B34E86" w:rsidP="003D466B">
                        <w:pPr>
                          <w:jc w:val="center"/>
                          <w:rPr>
                            <w:lang w:val="en-US"/>
                          </w:rPr>
                        </w:pPr>
                        <w:r>
                          <w:rPr>
                            <w:lang w:val="en-US"/>
                          </w:rPr>
                          <w:t>DataNode</w:t>
                        </w:r>
                      </w:p>
                    </w:txbxContent>
                  </v:textbox>
                </v:rect>
                <v:rect id="Прямоугольник 100" o:spid="_x0000_s1101" style="position:absolute;left:35230;top:12941;width:11223;height:2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plMQA&#10;AADcAAAADwAAAGRycy9kb3ducmV2LnhtbESPQW/CMAyF75P4D5GRuI2kExqsIyCYhDppJxi7e43X&#10;VjRO1QQo/x4fJnGz9Z7f+7xcD75VF+pjE9hCNjWgiMvgGq4sHL93zwtQMSE7bAOThRtFWK9GT0vM&#10;Xbjyni6HVCkJ4ZijhTqlLtc6ljV5jNPQEYv2F3qPSda+0q7Hq4T7Vr8Y86o9NiwNNXb0UVN5Opy9&#10;hSKbLcLmyxXGzY9v2c9+WxS/g7WT8bB5B5VoSA/z//WnE3wj+PKMT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aZTEAAAA3AAAAA8AAAAAAAAAAAAAAAAAmAIAAGRycy9k&#10;b3ducmV2LnhtbFBLBQYAAAAABAAEAPUAAACJAwAAAAA=&#10;" fillcolor="#4f81bd [3204]" strokecolor="white [3201]" strokeweight="3pt">
                  <v:shadow on="t" color="black" opacity="24903f" origin=",.5" offset="0,.55556mm"/>
                  <v:textbox>
                    <w:txbxContent>
                      <w:p w:rsidR="00B34E86" w:rsidRPr="00D8582C" w:rsidRDefault="00B34E86" w:rsidP="003D466B">
                        <w:pPr>
                          <w:jc w:val="center"/>
                          <w:rPr>
                            <w:lang w:val="en-US"/>
                          </w:rPr>
                        </w:pPr>
                        <w:r>
                          <w:rPr>
                            <w:lang w:val="en-US"/>
                          </w:rPr>
                          <w:t>DataNode</w:t>
                        </w:r>
                      </w:p>
                    </w:txbxContent>
                  </v:textbox>
                </v:rect>
                <v:line id="Прямая соединительная линия 103" o:spid="_x0000_s1102" style="position:absolute;visibility:visible;mso-wrap-style:square" from="536,11460" to="46320,11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BcIAAADcAAAADwAAAGRycy9kb3ducmV2LnhtbERPzWoCMRC+C32HMAVvmq2i2K1RpFAQ&#10;9VLtA0w3093FzWSbTHX16Y1Q8DYf3+/Ml51r1IlCrD0beBlmoIgLb2suDXwdPgYzUFGQLTaeycCF&#10;IiwXT7055taf+ZNOeylVCuGYo4FKpM21jkVFDuPQt8SJ+/HBoSQYSm0DnlO4a/Qoy6baYc2pocKW&#10;3isqjvs/Z+B3u1vHy3czkunkujmG1exVxtGY/nO3egMl1MlD/O9e2zQ/G8P9mXSBX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yBcIAAADcAAAADwAAAAAAAAAAAAAA&#10;AAChAgAAZHJzL2Rvd25yZXYueG1sUEsFBgAAAAAEAAQA+QAAAJADAAAAAA==&#10;" strokecolor="#4579b8 [3044]"/>
                <v:line id="Прямая соединительная линия 105" o:spid="_x0000_s1103" style="position:absolute;flip:x y;visibility:visible;mso-wrap-style:square" from="5960,11399" to="5971,1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xvTcMAAADcAAAADwAAAGRycy9kb3ducmV2LnhtbERPTWvCQBC9F/oflhG86caiItGNaNHS&#10;nkTbi7chOyYh2dl0d42xv75bEHqbx/uc1bo3jejI+cqygsk4AUGcW11xoeDrcz9agPABWWNjmRTc&#10;ycM6e35aYartjY/UnUIhYgj7FBWUIbSplD4vyaAf25Y4chfrDIYIXSG1w1sMN418SZK5NFhxbCix&#10;pdeS8vp0NQr07ueta77z2siP+3Z3mM7Qbc9KDQf9ZgkiUB/+xQ/3u47zkxn8PRMv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b03DAAAA3AAAAA8AAAAAAAAAAAAA&#10;AAAAoQIAAGRycy9kb3ducmV2LnhtbFBLBQYAAAAABAAEAPkAAACRAwAAAAA=&#10;" strokecolor="#4579b8 [3044]"/>
                <v:line id="Прямая соединительная линия 107" o:spid="_x0000_s1104" style="position:absolute;flip:y;visibility:visible;mso-wrap-style:square" from="17617,11460" to="17617,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Q8MsMAAADcAAAADwAAAGRycy9kb3ducmV2LnhtbERPTWvCQBC9C/6HZQq96UYrWqKriCAN&#10;CtraHnocsmMSmp1Ns6uJ/npXELzN433ObNGaUpypdoVlBYN+BII4tbrgTMHP97r3DsJ5ZI2lZVJw&#10;IQeLebczw1jbhr/ofPCZCCHsYlSQe1/FUro0J4OubyviwB1tbdAHWGdS19iEcFPKYRSNpcGCQ0OO&#10;Fa1ySv8OJ6MgSXizufJ6/zv4/P/wb8V2N2omSr2+tMspCE+tf4of7kSH+dEE7s+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0PDLDAAAA3AAAAA8AAAAAAAAAAAAA&#10;AAAAoQIAAGRycy9kb3ducmV2LnhtbFBLBQYAAAAABAAEAPkAAACRAwAAAAA=&#10;" strokecolor="#4579b8 [3044]"/>
                <v:line id="Прямая соединительная линия 108" o:spid="_x0000_s1105" style="position:absolute;flip:x y;visibility:visible;mso-wrap-style:square" from="29188,11529" to="29196,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3A08YAAADcAAAADwAAAGRycy9kb3ducmV2LnhtbESPT2/CMAzF75P4DpEn7TbSoTGhQkAD&#10;sWk7If5cuFmN11Y0TkmyUvj08wFpN1vv+b2fZ4veNaqjEGvPBl6GGSjiwtuaSwOH/cfzBFRMyBYb&#10;z2TgShEW88HDDHPrL7ylbpdKJSEcczRQpdTmWseiIodx6Fti0X58cJhkDaW2AS8S7ho9yrI37bBm&#10;aaiwpVVFxWn36wzY9e2za87Fyenv63K9eR1jWB6NeXrs36egEvXp33y//rKCnwmtPCMT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NwNPGAAAA3AAAAA8AAAAAAAAA&#10;AAAAAAAAoQIAAGRycy9kb3ducmV2LnhtbFBLBQYAAAAABAAEAPkAAACUAwAAAAA=&#10;" strokecolor="#4579b8 [3044]"/>
                <v:line id="Прямая соединительная линия 109" o:spid="_x0000_s1106" style="position:absolute;flip:y;visibility:visible;mso-wrap-style:square" from="40841,11460" to="40889,12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N28QAAADcAAAADwAAAGRycy9kb3ducmV2LnhtbERPTWvCQBC9C/6HZYTezEZbbJu6igjS&#10;oKCt7aHHITtNgtnZNLs10V/vCoK3ebzPmc47U4kjNa60rGAUxSCIM6tLzhV8f62GLyCcR9ZYWSYF&#10;J3Iwn/V7U0y0bfmTjnufixDCLkEFhfd1IqXLCjLoIlsTB+7XNgZ9gE0udYNtCDeVHMfxRBosOTQU&#10;WNOyoOyw/zcK0pTX6zOvdj+jj793/1hutk/ts1IPg27xBsJT5+/imzvVYX78Ctdnw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w3bxAAAANwAAAAPAAAAAAAAAAAA&#10;AAAAAKECAABkcnMvZG93bnJldi54bWxQSwUGAAAAAAQABAD5AAAAkgMAAAAA&#10;" strokecolor="#4579b8 [3044]"/>
                <v:line id="Прямая соединительная линия 110" o:spid="_x0000_s1107" style="position:absolute;flip:x;visibility:visible;mso-wrap-style:square" from="23378,2714" to="23391,11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3044]"/>
                <v:line id="Прямая соединительная линия 111" o:spid="_x0000_s1108" style="position:absolute;flip:x;visibility:visible;mso-wrap-style:square" from="23378,7862" to="26784,7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XAMQAAADcAAAADwAAAGRycy9kb3ducmV2LnhtbERPTWvCQBC9C/6HZYTezCZtsSV1lVKQ&#10;BgVt1UOPQ3ZMgtnZNLs1qb/eFQRv83ifM533phYnal1lWUESxSCIc6srLhTsd4vxKwjnkTXWlknB&#10;PzmYz4aDKabadvxNp60vRAhhl6KC0vsmldLlJRl0kW2IA3ewrUEfYFtI3WIXwk0tH+N4Ig1WHBpK&#10;bOijpPy4/TMKsoyXyzMvNj/J1++nf6pW6+fuRamHUf/+BsJT7+/imzvTYX6SwPWZcIG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iJcAxAAAANwAAAAPAAAAAAAAAAAA&#10;AAAAAKECAABkcnMvZG93bnJldi54bWxQSwUGAAAAAAQABAD5AAAAkgMAAAAA&#10;" strokecolor="#4579b8 [3044]"/>
                <v:shape id="Надпись 112" o:spid="_x0000_s1109" type="#_x0000_t202" style="position:absolute;left:32985;top:3523;width:12465;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28IA&#10;AADcAAAADwAAAGRycy9kb3ducmV2LnhtbERPTWvCQBC9F/wPywje6iYRSoyuIoKQQz00bfE6ZMck&#10;mJ2Nu1uN/94tFHqbx/uc9XY0vbiR851lBek8AUFcW91xo+Dr8/Cag/ABWWNvmRQ8yMN2M3lZY6Ht&#10;nT/oVoVGxBD2BSpoQxgKKX3dkkE/twNx5M7WGQwRukZqh/cYbnqZJcmbNNhxbGhxoH1L9aX6MQqO&#10;+2WVl9nDnZaL8lDl19S+599KzabjbgUi0Bj+xX/uUsf5aQa/z8QL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5YXbwgAAANwAAAAPAAAAAAAAAAAAAAAAAJgCAABkcnMvZG93&#10;bnJldi54bWxQSwUGAAAAAAQABAD1AAAAhwMAAAAA&#10;" fillcolor="white [3201]" stroked="f" strokeweight=".5pt">
                  <v:textbox>
                    <w:txbxContent>
                      <w:p w:rsidR="00B34E86" w:rsidRPr="00D8582C" w:rsidRDefault="00B34E86" w:rsidP="003D466B">
                        <w:r>
                          <w:t>Метадані</w:t>
                        </w:r>
                      </w:p>
                    </w:txbxContent>
                  </v:textbox>
                </v:shape>
                <v:shape id="Надпись 113" o:spid="_x0000_s1110" type="#_x0000_t202" style="position:absolute;left:4377;top:4602;width:18009;height:5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gQMIA&#10;AADcAAAADwAAAGRycy9kb3ducmV2LnhtbERPTWvCQBC9C/0PyxR6000UShJdRQQhh/bQVPE6ZMck&#10;mJ2Nu6vGf98tFHqbx/uc1WY0vbiT851lBeksAUFcW91xo+DwvZ9mIHxA1thbJgVP8rBZv0xWWGj7&#10;4C+6V6ERMYR9gQraEIZCSl+3ZNDP7EAcubN1BkOErpHa4SOGm17Ok+RdGuw4NrQ40K6l+lLdjILP&#10;XV5l5fzpTvmi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SBAwgAAANwAAAAPAAAAAAAAAAAAAAAAAJgCAABkcnMvZG93&#10;bnJldi54bWxQSwUGAAAAAAQABAD1AAAAhwMAAAAA&#10;" fillcolor="white [3201]" stroked="f" strokeweight=".5pt">
                  <v:textbox>
                    <w:txbxContent>
                      <w:p w:rsidR="00B34E86" w:rsidRDefault="00B34E86" w:rsidP="003D466B">
                        <w:pPr>
                          <w:jc w:val="center"/>
                        </w:pPr>
                        <w:r>
                          <w:t>Мережа на основі</w:t>
                        </w:r>
                      </w:p>
                      <w:p w:rsidR="00B34E86" w:rsidRPr="00D8582C" w:rsidRDefault="00B34E86" w:rsidP="003D466B">
                        <w:pPr>
                          <w:jc w:val="center"/>
                          <w:rPr>
                            <w:lang w:val="en-US"/>
                          </w:rPr>
                        </w:pPr>
                        <w:r>
                          <w:rPr>
                            <w:lang w:val="en-US"/>
                          </w:rPr>
                          <w:t>TCP/IP</w:t>
                        </w:r>
                      </w:p>
                    </w:txbxContent>
                  </v:textbox>
                </v:shape>
                <w10:wrap type="topAndBottom"/>
              </v:group>
            </w:pict>
          </mc:Fallback>
        </mc:AlternateContent>
      </w:r>
      <w:r w:rsidRPr="005E0710">
        <w:rPr>
          <w:color w:val="000000" w:themeColor="text1"/>
          <w:sz w:val="28"/>
          <w:szCs w:val="28"/>
        </w:rPr>
        <w:t>Apache Nutch. HDFS є частиною проекту Apache Hadoop</w:t>
      </w:r>
      <w:r>
        <w:rPr>
          <w:color w:val="000000" w:themeColor="text1"/>
          <w:sz w:val="28"/>
          <w:szCs w:val="28"/>
        </w:rPr>
        <w:t>.</w:t>
      </w:r>
      <w:r w:rsidRPr="005E0710">
        <w:rPr>
          <w:color w:val="000000" w:themeColor="text1"/>
          <w:sz w:val="28"/>
          <w:szCs w:val="28"/>
        </w:rPr>
        <w:t xml:space="preserve"> </w:t>
      </w:r>
    </w:p>
    <w:p w:rsidR="003D466B" w:rsidRPr="005F0A99" w:rsidRDefault="003D466B" w:rsidP="003D466B">
      <w:pPr>
        <w:jc w:val="center"/>
        <w:rPr>
          <w:color w:val="000000" w:themeColor="text1"/>
          <w:sz w:val="28"/>
          <w:szCs w:val="28"/>
        </w:rPr>
      </w:pPr>
      <w:r w:rsidRPr="005F0A99">
        <w:rPr>
          <w:color w:val="000000" w:themeColor="text1"/>
          <w:sz w:val="28"/>
          <w:szCs w:val="28"/>
        </w:rPr>
        <w:t>Рис. 2.3. Розподілена файлова система</w:t>
      </w:r>
    </w:p>
    <w:p w:rsidR="005D5B40" w:rsidRDefault="005D5B40" w:rsidP="003D466B">
      <w:pPr>
        <w:ind w:firstLine="708"/>
        <w:rPr>
          <w:color w:val="000000" w:themeColor="text1"/>
          <w:sz w:val="28"/>
          <w:szCs w:val="28"/>
        </w:rPr>
      </w:pPr>
      <w:r w:rsidRPr="005D5B40">
        <w:rPr>
          <w:color w:val="000000" w:themeColor="text1"/>
          <w:sz w:val="28"/>
          <w:szCs w:val="28"/>
        </w:rPr>
        <w:t>Основний NameNode-сервер фіксує всі транзакції, пов'язані зі зміною метаданих файлової системи, в log-файлі, званому EditLog. При запуску основного NameNode-сервера, він зчитує образ HDFS (розташований у файлі FsImage) і застосовує до нього всі зміни, накопичені в EditLog. Потім записується новий образ</w:t>
      </w:r>
      <w:r w:rsidR="003E2A95">
        <w:rPr>
          <w:color w:val="000000" w:themeColor="text1"/>
          <w:sz w:val="28"/>
          <w:szCs w:val="28"/>
        </w:rPr>
        <w:t xml:space="preserve"> вже із застосованими змінами</w:t>
      </w:r>
      <w:r w:rsidRPr="005D5B40">
        <w:rPr>
          <w:color w:val="000000" w:themeColor="text1"/>
          <w:sz w:val="28"/>
          <w:szCs w:val="28"/>
        </w:rPr>
        <w:t xml:space="preserve"> і система починає роботу вже з чистим log-файлом. Слід зауважити, що дану роботу NameNode-сервер виконує один раз при його першому запуску. У подальшому, подібні операції покладаються на вторинний NameNode-сервер. FsImage і EditLog зрештою зберігаються на основному сервері.</w:t>
      </w:r>
      <w:r>
        <w:rPr>
          <w:color w:val="000000" w:themeColor="text1"/>
          <w:sz w:val="28"/>
          <w:szCs w:val="28"/>
        </w:rPr>
        <w:t xml:space="preserve"> </w:t>
      </w:r>
    </w:p>
    <w:p w:rsidR="005D5B40" w:rsidRPr="005D5B40" w:rsidRDefault="005D5B40" w:rsidP="005D5B40">
      <w:pPr>
        <w:ind w:firstLine="708"/>
        <w:rPr>
          <w:color w:val="000000" w:themeColor="text1"/>
          <w:sz w:val="28"/>
          <w:szCs w:val="28"/>
        </w:rPr>
      </w:pPr>
      <w:r w:rsidRPr="005D5B40">
        <w:rPr>
          <w:color w:val="000000" w:themeColor="text1"/>
          <w:sz w:val="28"/>
          <w:szCs w:val="28"/>
        </w:rPr>
        <w:t xml:space="preserve">Ослаблена модель цілісності даних, реалізована в файлової системі, не гарантує ідентичність реплік. Тому HDFS перекладає перевірку цілісності даних на клієнтів. При створенні файлу клієнт розраховує контрольні суми кожні 512 байт, які в подальшому зберігаються на DataNode-сервері. При зчитуванні файлу, клієнт звертається </w:t>
      </w:r>
      <w:r>
        <w:rPr>
          <w:color w:val="000000" w:themeColor="text1"/>
          <w:sz w:val="28"/>
          <w:szCs w:val="28"/>
        </w:rPr>
        <w:t>до даних і контрольних сумах. І</w:t>
      </w:r>
      <w:r w:rsidRPr="005D5B40">
        <w:rPr>
          <w:color w:val="000000" w:themeColor="text1"/>
          <w:sz w:val="28"/>
          <w:szCs w:val="28"/>
        </w:rPr>
        <w:t xml:space="preserve"> у разі їх невідповідності відбуваєт</w:t>
      </w:r>
      <w:r>
        <w:rPr>
          <w:color w:val="000000" w:themeColor="text1"/>
          <w:sz w:val="28"/>
          <w:szCs w:val="28"/>
        </w:rPr>
        <w:t>ься звернення до іншої репліці.</w:t>
      </w:r>
    </w:p>
    <w:p w:rsidR="005D5B40" w:rsidRPr="005D5B40" w:rsidRDefault="005D5B40" w:rsidP="005D5B40">
      <w:pPr>
        <w:ind w:firstLine="708"/>
        <w:rPr>
          <w:color w:val="000000" w:themeColor="text1"/>
          <w:sz w:val="28"/>
          <w:szCs w:val="28"/>
        </w:rPr>
      </w:pPr>
      <w:r w:rsidRPr="005D5B40">
        <w:rPr>
          <w:color w:val="000000" w:themeColor="text1"/>
          <w:sz w:val="28"/>
          <w:szCs w:val="28"/>
        </w:rPr>
        <w:t xml:space="preserve">При запису даних у HDFS використовується підхід, що дозволяє досягти високої пропускної здатності. Додаток веде запис в потоковому режимі, при цьому HDFS-клієнт кешує записувані дані в тимчасовому локальному файлі. </w:t>
      </w:r>
      <w:r w:rsidRPr="005D5B40">
        <w:rPr>
          <w:color w:val="000000" w:themeColor="text1"/>
          <w:sz w:val="28"/>
          <w:szCs w:val="28"/>
        </w:rPr>
        <w:lastRenderedPageBreak/>
        <w:t>Коли у файлі накопичуються дані на один HDFS-блок, клієнт звертається до NameNode-серверу, який реєструє новий файл, виділяє блок і повертає клієнтові список datanode-серверів для зберігання реплік блоку. Клієнт починає передачу даних блоку з тимчасового файлу перший DataNode-серверу зі списку. DataNode-сервер зберігає дані на диску і пересилає наступного DataNode-серверу у списку. Таким чином, дані передаються в конвеєрному режимі і репл</w:t>
      </w:r>
      <w:r w:rsidR="003E2A95">
        <w:rPr>
          <w:color w:val="000000" w:themeColor="text1"/>
          <w:sz w:val="28"/>
          <w:szCs w:val="28"/>
        </w:rPr>
        <w:t>іку</w:t>
      </w:r>
      <w:r w:rsidRPr="005D5B40">
        <w:rPr>
          <w:color w:val="000000" w:themeColor="text1"/>
          <w:sz w:val="28"/>
          <w:szCs w:val="28"/>
        </w:rPr>
        <w:t>ются на необхідній кількості серверів. Після закінчення запису, клієнт повідомляє NameNode-сервер, який фіксує транзакцію створення файлу, після чог</w:t>
      </w:r>
      <w:r>
        <w:rPr>
          <w:color w:val="000000" w:themeColor="text1"/>
          <w:sz w:val="28"/>
          <w:szCs w:val="28"/>
        </w:rPr>
        <w:t>о він стає доступним в системі .</w:t>
      </w:r>
    </w:p>
    <w:p w:rsidR="005D5B40" w:rsidRDefault="005D5B40" w:rsidP="005D5B40">
      <w:pPr>
        <w:ind w:firstLine="708"/>
        <w:rPr>
          <w:color w:val="000000" w:themeColor="text1"/>
          <w:sz w:val="28"/>
          <w:szCs w:val="28"/>
        </w:rPr>
      </w:pPr>
      <w:r w:rsidRPr="005D5B40">
        <w:rPr>
          <w:color w:val="000000" w:themeColor="text1"/>
          <w:sz w:val="28"/>
          <w:szCs w:val="28"/>
        </w:rPr>
        <w:t>В силу забезпечення збереження даних (на випадок відкату операції), видалення в файлової системі відбувається за певною методикою. Спочатку файл переміщується в</w:t>
      </w:r>
      <w:r>
        <w:rPr>
          <w:color w:val="000000" w:themeColor="text1"/>
          <w:sz w:val="28"/>
          <w:szCs w:val="28"/>
        </w:rPr>
        <w:t xml:space="preserve"> спеціально відведену для цього/</w:t>
      </w:r>
      <w:r w:rsidRPr="005D5B40">
        <w:rPr>
          <w:color w:val="000000" w:themeColor="text1"/>
          <w:sz w:val="28"/>
          <w:szCs w:val="28"/>
        </w:rPr>
        <w:t>trash директорію, а вже після закінчення певного часу, відбувається його фізичне видалення</w:t>
      </w:r>
    </w:p>
    <w:p w:rsidR="003D466B" w:rsidRPr="005F0A99" w:rsidRDefault="003D466B" w:rsidP="003D466B">
      <w:pPr>
        <w:ind w:firstLine="708"/>
        <w:rPr>
          <w:color w:val="000000" w:themeColor="text1"/>
          <w:sz w:val="28"/>
          <w:szCs w:val="28"/>
        </w:rPr>
      </w:pPr>
      <w:r w:rsidRPr="005F0A99">
        <w:rPr>
          <w:color w:val="000000" w:themeColor="text1"/>
          <w:sz w:val="28"/>
          <w:szCs w:val="28"/>
        </w:rPr>
        <w:t>HDFS була спеціально розроблена для підтримки потокового доступу до файлів великого об'єму, які записуються однократно. Коли клієнтові необхідно записати файл в системі HDFS, цей процес починається з кешування файлу в тимчасове локальне сховище клієнта. Коли об'єм Кешована даних перевищує заданий розмір блоку HDFS, вузлу NameNode надсилається запит на створення файлу. Вузол NameNode відповідає клієнту, посилаючи у відповідь ідентифікатор вузла DataNode і блок призначення. Також повідомляються ті вузли DataNode, які будуть містити репліки цього файлового блоку. Коли клієнт починає передачу свого тимчасового файлу першому вузлу DataNode, вміст файлового блоку негайно ретранслюється вузлам репліки з використанням конвеєрної технології. Крім того, клієнти відповідають за створення файлів, що містять контрольні суми, які також зберігаються в тому ж самому просторі імен HDFS. Після передачі останнього файлового блоку вузол NameNode фіксує факт створення файлу у своєму постійному сховищі метаданих (в файлах EditLog і FsImage).</w:t>
      </w:r>
    </w:p>
    <w:p w:rsidR="003D466B" w:rsidRPr="005F0A99" w:rsidRDefault="003D466B" w:rsidP="003D466B">
      <w:pPr>
        <w:ind w:firstLine="708"/>
        <w:rPr>
          <w:color w:val="000000" w:themeColor="text1"/>
          <w:sz w:val="28"/>
          <w:szCs w:val="28"/>
        </w:rPr>
      </w:pPr>
    </w:p>
    <w:p w:rsidR="003D466B" w:rsidRPr="005F0A99" w:rsidRDefault="003D466B" w:rsidP="00934B50">
      <w:pPr>
        <w:pStyle w:val="3"/>
        <w:spacing w:after="240"/>
        <w:jc w:val="center"/>
        <w:rPr>
          <w:rFonts w:ascii="Times New Roman" w:hAnsi="Times New Roman" w:cs="Times New Roman"/>
          <w:b/>
          <w:color w:val="000000" w:themeColor="text1"/>
          <w:sz w:val="28"/>
          <w:szCs w:val="28"/>
        </w:rPr>
      </w:pPr>
      <w:bookmarkStart w:id="26" w:name="_Toc404920477"/>
      <w:bookmarkStart w:id="27" w:name="_Toc437177242"/>
      <w:r w:rsidRPr="005F0A99">
        <w:rPr>
          <w:rFonts w:ascii="Times New Roman" w:hAnsi="Times New Roman" w:cs="Times New Roman"/>
          <w:b/>
          <w:color w:val="000000" w:themeColor="text1"/>
          <w:sz w:val="28"/>
          <w:szCs w:val="28"/>
        </w:rPr>
        <w:lastRenderedPageBreak/>
        <w:t>1.4.3. MapReduce і обробка великомасштабних графів</w:t>
      </w:r>
      <w:bookmarkEnd w:id="26"/>
      <w:bookmarkEnd w:id="27"/>
    </w:p>
    <w:p w:rsidR="003D466B" w:rsidRPr="005F0A99" w:rsidRDefault="003D466B" w:rsidP="002C5E68">
      <w:pPr>
        <w:ind w:firstLine="708"/>
        <w:rPr>
          <w:color w:val="000000" w:themeColor="text1"/>
          <w:sz w:val="28"/>
          <w:szCs w:val="28"/>
        </w:rPr>
      </w:pPr>
      <w:r w:rsidRPr="005F0A99">
        <w:rPr>
          <w:color w:val="000000" w:themeColor="text1"/>
          <w:sz w:val="28"/>
          <w:szCs w:val="28"/>
        </w:rPr>
        <w:t>У моделі програмування MapReduce функці</w:t>
      </w:r>
      <w:r w:rsidR="005E0710">
        <w:rPr>
          <w:color w:val="000000" w:themeColor="text1"/>
          <w:sz w:val="28"/>
          <w:szCs w:val="28"/>
        </w:rPr>
        <w:t>я Map приймає пари ключ</w:t>
      </w:r>
      <w:r w:rsidRPr="005F0A99">
        <w:rPr>
          <w:color w:val="000000" w:themeColor="text1"/>
          <w:sz w:val="28"/>
          <w:szCs w:val="28"/>
        </w:rPr>
        <w:t>/ значення і формує з</w:t>
      </w:r>
      <w:r w:rsidR="005E0710">
        <w:rPr>
          <w:color w:val="000000" w:themeColor="text1"/>
          <w:sz w:val="28"/>
          <w:szCs w:val="28"/>
        </w:rPr>
        <w:t xml:space="preserve"> них набір проміжних пар ключ/</w:t>
      </w:r>
      <w:r w:rsidRPr="005F0A99">
        <w:rPr>
          <w:color w:val="000000" w:themeColor="text1"/>
          <w:sz w:val="28"/>
          <w:szCs w:val="28"/>
        </w:rPr>
        <w:t>значення. Всі проміжні значення, пов'язані з одним і тим же проміжним ключем, групуються і передаються на обробку функції Reduce. Функція Reduce отримує проміжні ключі з наборами відповідних їм значень і об'єднує їх.</w:t>
      </w:r>
      <w:r w:rsidR="002C5E68" w:rsidRPr="002C5E68">
        <w:rPr>
          <w:color w:val="000000" w:themeColor="text1"/>
          <w:sz w:val="28"/>
          <w:szCs w:val="28"/>
        </w:rPr>
        <w:t xml:space="preserve"> </w:t>
      </w:r>
      <w:r w:rsidR="002C5E68" w:rsidRPr="005F0A99">
        <w:rPr>
          <w:color w:val="000000" w:themeColor="text1"/>
          <w:sz w:val="28"/>
          <w:szCs w:val="28"/>
        </w:rPr>
        <w:t>[4]</w:t>
      </w:r>
    </w:p>
    <w:p w:rsidR="003D466B" w:rsidRPr="005F0A99" w:rsidRDefault="003D466B" w:rsidP="003D466B">
      <w:pPr>
        <w:jc w:val="center"/>
        <w:rPr>
          <w:color w:val="000000" w:themeColor="text1"/>
          <w:sz w:val="28"/>
          <w:szCs w:val="28"/>
        </w:rPr>
      </w:pPr>
      <w:r w:rsidRPr="005F0A99">
        <w:rPr>
          <w:noProof/>
          <w:color w:val="000000" w:themeColor="text1"/>
          <w:lang w:eastAsia="uk-UA"/>
        </w:rPr>
        <mc:AlternateContent>
          <mc:Choice Requires="wpc">
            <w:drawing>
              <wp:inline distT="0" distB="0" distL="0" distR="0" wp14:anchorId="08C8B3D6" wp14:editId="16A7BE6F">
                <wp:extent cx="4832350" cy="2041525"/>
                <wp:effectExtent l="0" t="0" r="6350" b="15875"/>
                <wp:docPr id="153" name="Полотно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4" name="Группа 114"/>
                        <wpg:cNvGrpSpPr/>
                        <wpg:grpSpPr>
                          <a:xfrm>
                            <a:off x="1153077" y="642763"/>
                            <a:ext cx="500332" cy="1135156"/>
                            <a:chOff x="1377830" y="542386"/>
                            <a:chExt cx="500332" cy="1135156"/>
                          </a:xfrm>
                        </wpg:grpSpPr>
                        <wps:wsp>
                          <wps:cNvPr id="115" name="Прямоугольник 115"/>
                          <wps:cNvSpPr/>
                          <wps:spPr>
                            <a:xfrm>
                              <a:off x="1377830" y="542386"/>
                              <a:ext cx="500332"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3D466B">
                                <w:pPr>
                                  <w:jc w:val="center"/>
                                  <w:rPr>
                                    <w:lang w:val="en-US"/>
                                  </w:rPr>
                                </w:pPr>
                                <w:r>
                                  <w:rPr>
                                    <w:lang w:val="en-US"/>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ямоугольник 116"/>
                          <wps:cNvSpPr/>
                          <wps:spPr>
                            <a:xfrm>
                              <a:off x="1377830" y="832293"/>
                              <a:ext cx="500332"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3D466B">
                                <w:pPr>
                                  <w:jc w:val="center"/>
                                  <w:rPr>
                                    <w:lang w:val="en-US"/>
                                  </w:rPr>
                                </w:pPr>
                                <w:r>
                                  <w:rPr>
                                    <w:lang w:val="en-US"/>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Прямоугольник 117"/>
                          <wps:cNvSpPr/>
                          <wps:spPr>
                            <a:xfrm>
                              <a:off x="1377830" y="1120216"/>
                              <a:ext cx="500332"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3D466B">
                                <w:pPr>
                                  <w:jc w:val="center"/>
                                  <w:rPr>
                                    <w:lang w:val="en-US"/>
                                  </w:rPr>
                                </w:pPr>
                                <w:r>
                                  <w:rPr>
                                    <w:lang w:val="en-US"/>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Прямоугольник 118"/>
                          <wps:cNvSpPr/>
                          <wps:spPr>
                            <a:xfrm>
                              <a:off x="1377830" y="1410123"/>
                              <a:ext cx="500332"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3D466B">
                                <w:pPr>
                                  <w:jc w:val="center"/>
                                  <w:rPr>
                                    <w:lang w:val="en-US"/>
                                  </w:rPr>
                                </w:pPr>
                                <w:r>
                                  <w:rPr>
                                    <w:lang w:val="en-US"/>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9" name="Прямая со стрелкой 119"/>
                        <wps:cNvCnPr/>
                        <wps:spPr>
                          <a:xfrm>
                            <a:off x="560697" y="776473"/>
                            <a:ext cx="592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Прямая со стрелкой 120"/>
                        <wps:cNvCnPr/>
                        <wps:spPr>
                          <a:xfrm flipV="1">
                            <a:off x="560697" y="1066380"/>
                            <a:ext cx="592380" cy="1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Прямая со стрелкой 121"/>
                        <wps:cNvCnPr/>
                        <wps:spPr>
                          <a:xfrm flipV="1">
                            <a:off x="560110" y="1354303"/>
                            <a:ext cx="592967" cy="5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Прямая со стрелкой 122"/>
                        <wps:cNvCnPr/>
                        <wps:spPr>
                          <a:xfrm flipV="1">
                            <a:off x="560110" y="1644210"/>
                            <a:ext cx="592967" cy="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123" name="Группа 123"/>
                        <wpg:cNvGrpSpPr/>
                        <wpg:grpSpPr>
                          <a:xfrm>
                            <a:off x="2962872" y="635796"/>
                            <a:ext cx="627490" cy="1142264"/>
                            <a:chOff x="2692180" y="556830"/>
                            <a:chExt cx="627490" cy="1142264"/>
                          </a:xfrm>
                        </wpg:grpSpPr>
                        <wps:wsp>
                          <wps:cNvPr id="124" name="Прямоугольник 124"/>
                          <wps:cNvSpPr/>
                          <wps:spPr>
                            <a:xfrm>
                              <a:off x="2692766" y="556830"/>
                              <a:ext cx="626904"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1013D1">
                                <w:pPr>
                                  <w:ind w:firstLine="0"/>
                                  <w:rPr>
                                    <w:lang w:val="en-US"/>
                                  </w:rPr>
                                </w:pPr>
                                <w:r>
                                  <w:rPr>
                                    <w:lang w:val="en-US"/>
                                  </w:rPr>
                                  <w:t>Reduce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Прямоугольник 125"/>
                          <wps:cNvSpPr/>
                          <wps:spPr>
                            <a:xfrm>
                              <a:off x="2693354" y="848338"/>
                              <a:ext cx="626316"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1013D1">
                                <w:pPr>
                                  <w:ind w:firstLine="0"/>
                                  <w:rPr>
                                    <w:lang w:val="en-US"/>
                                  </w:rPr>
                                </w:pPr>
                                <w:r>
                                  <w:rPr>
                                    <w:lang w:val="en-US"/>
                                  </w:rPr>
                                  <w:t>Reduce</w:t>
                                </w:r>
                              </w:p>
                              <w:p w:rsidR="00B34E86" w:rsidRDefault="00B34E86" w:rsidP="003D466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Прямоугольник 126"/>
                          <wps:cNvSpPr/>
                          <wps:spPr>
                            <a:xfrm>
                              <a:off x="2692180" y="1140251"/>
                              <a:ext cx="627490"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1013D1">
                                <w:pPr>
                                  <w:ind w:firstLine="0"/>
                                  <w:rPr>
                                    <w:lang w:val="en-US"/>
                                  </w:rPr>
                                </w:pPr>
                                <w:r>
                                  <w:rPr>
                                    <w:lang w:val="en-US"/>
                                  </w:rPr>
                                  <w:t>Reduce</w:t>
                                </w:r>
                              </w:p>
                              <w:p w:rsidR="00B34E86" w:rsidRDefault="00B34E86" w:rsidP="003D46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Прямоугольник 127"/>
                          <wps:cNvSpPr/>
                          <wps:spPr>
                            <a:xfrm>
                              <a:off x="2692767" y="1431759"/>
                              <a:ext cx="626903"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Pr="00703C6C" w:rsidRDefault="00B34E86" w:rsidP="001013D1">
                                <w:pPr>
                                  <w:ind w:firstLine="0"/>
                                  <w:rPr>
                                    <w:lang w:val="en-US"/>
                                  </w:rPr>
                                </w:pPr>
                                <w:r>
                                  <w:rPr>
                                    <w:lang w:val="en-US"/>
                                  </w:rPr>
                                  <w:t>Reduce</w:t>
                                </w:r>
                              </w:p>
                              <w:p w:rsidR="00B34E86" w:rsidRDefault="00B34E86" w:rsidP="003D466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8" name="Прямая со стрелкой 128"/>
                        <wps:cNvCnPr/>
                        <wps:spPr>
                          <a:xfrm>
                            <a:off x="1653409" y="776473"/>
                            <a:ext cx="1310050" cy="867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Прямая со стрелкой 129"/>
                        <wps:cNvCnPr/>
                        <wps:spPr>
                          <a:xfrm>
                            <a:off x="1653409" y="1644210"/>
                            <a:ext cx="1310050" cy="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Прямая со стрелкой 130"/>
                        <wps:cNvCnPr/>
                        <wps:spPr>
                          <a:xfrm flipV="1">
                            <a:off x="1653409" y="769506"/>
                            <a:ext cx="1310049" cy="6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Прямая со стрелкой 131"/>
                        <wps:cNvCnPr/>
                        <wps:spPr>
                          <a:xfrm flipV="1">
                            <a:off x="1653409" y="769506"/>
                            <a:ext cx="1310049" cy="296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Прямая со стрелкой 132"/>
                        <wps:cNvCnPr/>
                        <wps:spPr>
                          <a:xfrm flipV="1">
                            <a:off x="1653409" y="1060972"/>
                            <a:ext cx="1310637" cy="29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Прямая со стрелкой 133"/>
                        <wps:cNvCnPr/>
                        <wps:spPr>
                          <a:xfrm>
                            <a:off x="1653409" y="1066380"/>
                            <a:ext cx="1309463" cy="286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Прямая со стрелкой 134"/>
                        <wps:cNvCnPr/>
                        <wps:spPr>
                          <a:xfrm flipV="1">
                            <a:off x="1653409" y="1352927"/>
                            <a:ext cx="1309463" cy="1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Прямая со стрелкой 135"/>
                        <wps:cNvCnPr/>
                        <wps:spPr>
                          <a:xfrm>
                            <a:off x="3590362" y="769506"/>
                            <a:ext cx="618847" cy="402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Прямая со стрелкой 136"/>
                        <wps:cNvCnPr/>
                        <wps:spPr>
                          <a:xfrm>
                            <a:off x="3590362" y="1060972"/>
                            <a:ext cx="618847" cy="110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Прямая со стрелкой 137"/>
                        <wps:cNvCnPr/>
                        <wps:spPr>
                          <a:xfrm flipV="1">
                            <a:off x="3590362" y="1171601"/>
                            <a:ext cx="618847" cy="1813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Прямая со стрелкой 138"/>
                        <wps:cNvCnPr/>
                        <wps:spPr>
                          <a:xfrm flipV="1">
                            <a:off x="3590362" y="1171601"/>
                            <a:ext cx="618847" cy="472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139" name="Группа 139"/>
                        <wpg:cNvGrpSpPr/>
                        <wpg:grpSpPr>
                          <a:xfrm>
                            <a:off x="35999" y="206669"/>
                            <a:ext cx="1117078" cy="1603763"/>
                            <a:chOff x="455517" y="598417"/>
                            <a:chExt cx="1117078" cy="1603763"/>
                          </a:xfrm>
                        </wpg:grpSpPr>
                        <wps:wsp>
                          <wps:cNvPr id="140" name="Надпись 140"/>
                          <wps:cNvSpPr txBox="1"/>
                          <wps:spPr>
                            <a:xfrm>
                              <a:off x="461419" y="598417"/>
                              <a:ext cx="1111176" cy="391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8164E2" w:rsidRDefault="00B34E86" w:rsidP="001013D1">
                                <w:pPr>
                                  <w:ind w:firstLine="0"/>
                                  <w:rPr>
                                    <w:sz w:val="20"/>
                                    <w:szCs w:val="20"/>
                                  </w:rPr>
                                </w:pPr>
                                <w:r w:rsidRPr="008164E2">
                                  <w:rPr>
                                    <w:sz w:val="20"/>
                                    <w:szCs w:val="20"/>
                                  </w:rPr>
                                  <w:t>Вхідні дані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1" name="Группа 141"/>
                          <wpg:cNvGrpSpPr/>
                          <wpg:grpSpPr>
                            <a:xfrm>
                              <a:off x="455517" y="1011085"/>
                              <a:ext cx="546265" cy="1191095"/>
                              <a:chOff x="455517" y="1011085"/>
                              <a:chExt cx="546265" cy="1191095"/>
                            </a:xfrm>
                          </wpg:grpSpPr>
                          <wps:wsp>
                            <wps:cNvPr id="142" name="Прямоугольник 142"/>
                            <wps:cNvSpPr/>
                            <wps:spPr>
                              <a:xfrm>
                                <a:off x="479883" y="1034511"/>
                                <a:ext cx="500332"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Прямоугольник 143"/>
                            <wps:cNvSpPr/>
                            <wps:spPr>
                              <a:xfrm>
                                <a:off x="480470" y="1326019"/>
                                <a:ext cx="49974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Прямоугольник 144"/>
                            <wps:cNvSpPr/>
                            <wps:spPr>
                              <a:xfrm>
                                <a:off x="479296" y="1617932"/>
                                <a:ext cx="500332" cy="267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Прямоугольник 145"/>
                            <wps:cNvSpPr/>
                            <wps:spPr>
                              <a:xfrm>
                                <a:off x="479883" y="1909440"/>
                                <a:ext cx="49974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Прямоугольник 146"/>
                            <wps:cNvSpPr/>
                            <wps:spPr>
                              <a:xfrm>
                                <a:off x="455517" y="1011085"/>
                                <a:ext cx="546265" cy="119109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147" name="Группа 147"/>
                        <wpg:cNvGrpSpPr/>
                        <wpg:grpSpPr>
                          <a:xfrm>
                            <a:off x="4098169" y="610269"/>
                            <a:ext cx="734354" cy="840998"/>
                            <a:chOff x="4517687" y="1002017"/>
                            <a:chExt cx="734354" cy="840998"/>
                          </a:xfrm>
                        </wpg:grpSpPr>
                        <wps:wsp>
                          <wps:cNvPr id="148" name="Прямоугольник 148"/>
                          <wps:cNvSpPr/>
                          <wps:spPr>
                            <a:xfrm>
                              <a:off x="4628727" y="1283683"/>
                              <a:ext cx="499745" cy="5593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Надпись 149"/>
                          <wps:cNvSpPr txBox="1"/>
                          <wps:spPr>
                            <a:xfrm>
                              <a:off x="4517687" y="1002017"/>
                              <a:ext cx="734354" cy="2541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8164E2" w:rsidRDefault="00B34E86" w:rsidP="003D466B">
                                <w:pPr>
                                  <w:jc w:val="center"/>
                                  <w:rPr>
                                    <w:sz w:val="20"/>
                                    <w:szCs w:val="20"/>
                                  </w:rPr>
                                </w:pPr>
                                <w:r>
                                  <w:rPr>
                                    <w:sz w:val="20"/>
                                    <w:szCs w:val="20"/>
                                  </w:rPr>
                                  <w:t>Результат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50" name="Группа 150"/>
                        <wpg:cNvGrpSpPr/>
                        <wpg:grpSpPr>
                          <a:xfrm>
                            <a:off x="1717418" y="32252"/>
                            <a:ext cx="1872943" cy="2006000"/>
                            <a:chOff x="1994226" y="413429"/>
                            <a:chExt cx="1872943" cy="2006000"/>
                          </a:xfrm>
                        </wpg:grpSpPr>
                        <wps:wsp>
                          <wps:cNvPr id="151" name="Прямоугольник 151"/>
                          <wps:cNvSpPr/>
                          <wps:spPr>
                            <a:xfrm>
                              <a:off x="2289601" y="843041"/>
                              <a:ext cx="554023" cy="1576388"/>
                            </a:xfrm>
                            <a:prstGeom prst="rect">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Надпись 152"/>
                          <wps:cNvSpPr txBox="1"/>
                          <wps:spPr>
                            <a:xfrm>
                              <a:off x="1994226" y="413429"/>
                              <a:ext cx="1872943" cy="391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8164E2" w:rsidRDefault="00B34E86" w:rsidP="001013D1">
                                <w:pPr>
                                  <w:ind w:firstLine="0"/>
                                  <w:rPr>
                                    <w:sz w:val="20"/>
                                    <w:szCs w:val="20"/>
                                  </w:rPr>
                                </w:pPr>
                                <w:r>
                                  <w:rPr>
                                    <w:sz w:val="20"/>
                                    <w:szCs w:val="20"/>
                                  </w:rPr>
                                  <w:t>Переміщення та сортування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08C8B3D6" id="Полотно 153" o:spid="_x0000_s1111" editas="canvas" style="width:380.5pt;height:160.75pt;mso-position-horizontal-relative:char;mso-position-vertical-relative:line" coordsize="48323,2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">
                <v:shape id="_x0000_s1112" type="#_x0000_t75" style="position:absolute;width:48323;height:20415;visibility:visible;mso-wrap-style:square">
                  <v:fill o:detectmouseclick="t"/>
                  <v:path o:connecttype="none"/>
                </v:shape>
                <v:group id="Группа 114" o:spid="_x0000_s1113" style="position:absolute;left:11530;top:6427;width:5004;height:11352" coordorigin="13778,5423" coordsize="5003,1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Прямоугольник 115" o:spid="_x0000_s1114" style="position:absolute;left:13778;top:5423;width:5003;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0W8EA&#10;AADcAAAADwAAAGRycy9kb3ducmV2LnhtbERPzYrCMBC+L/gOYQRva1rRtVSjiLDs4kVWfYChGdtq&#10;MylJtN19+o0geJuP73eW69404k7O15YVpOMEBHFhdc2lgtPx8z0D4QOyxsYyKfglD+vV4G2JubYd&#10;/9D9EEoRQ9jnqKAKoc2l9EVFBv3YtsSRO1tnMEToSqkddjHcNHKSJB/SYM2xocKWthUV18PNKLDp&#10;PuyO3fTG1LmvrL4Uzd88U2o07DcLEIH68BI/3d86zk9n8Hg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xtFvBAAAA3AAAAA8AAAAAAAAAAAAAAAAAmAIAAGRycy9kb3du&#10;cmV2LnhtbFBLBQYAAAAABAAEAPUAAACGAwAAAAA=&#10;" fillcolor="#4f81bd [3204]" strokecolor="#243f60 [1604]" strokeweight="2pt">
                    <v:textbox>
                      <w:txbxContent>
                        <w:p w:rsidR="00B34E86" w:rsidRPr="00703C6C" w:rsidRDefault="00B34E86" w:rsidP="003D466B">
                          <w:pPr>
                            <w:jc w:val="center"/>
                            <w:rPr>
                              <w:lang w:val="en-US"/>
                            </w:rPr>
                          </w:pPr>
                          <w:r>
                            <w:rPr>
                              <w:lang w:val="en-US"/>
                            </w:rPr>
                            <w:t>Map</w:t>
                          </w:r>
                        </w:p>
                      </w:txbxContent>
                    </v:textbox>
                  </v:rect>
                  <v:rect id="Прямоугольник 116" o:spid="_x0000_s1115" style="position:absolute;left:13778;top:8322;width:5003;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B34E86" w:rsidRPr="00703C6C" w:rsidRDefault="00B34E86" w:rsidP="003D466B">
                          <w:pPr>
                            <w:jc w:val="center"/>
                            <w:rPr>
                              <w:lang w:val="en-US"/>
                            </w:rPr>
                          </w:pPr>
                          <w:r>
                            <w:rPr>
                              <w:lang w:val="en-US"/>
                            </w:rPr>
                            <w:t>Map</w:t>
                          </w:r>
                        </w:p>
                      </w:txbxContent>
                    </v:textbox>
                  </v:rect>
                  <v:rect id="Прямоугольник 117" o:spid="_x0000_s1116" style="position:absolute;left:13778;top:11202;width:500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B34E86" w:rsidRPr="00703C6C" w:rsidRDefault="00B34E86" w:rsidP="003D466B">
                          <w:pPr>
                            <w:jc w:val="center"/>
                            <w:rPr>
                              <w:lang w:val="en-US"/>
                            </w:rPr>
                          </w:pPr>
                          <w:r>
                            <w:rPr>
                              <w:lang w:val="en-US"/>
                            </w:rPr>
                            <w:t>Map</w:t>
                          </w:r>
                        </w:p>
                      </w:txbxContent>
                    </v:textbox>
                  </v:rect>
                  <v:rect id="Прямоугольник 118" o:spid="_x0000_s1117" style="position:absolute;left:13778;top:14101;width:500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bxcQA&#10;AADcAAAADwAAAGRycy9kb3ducmV2LnhtbESPzWrDQAyE74W+w6JAbs3aJTTGySaEQknopeTnAYRX&#10;sd16tWZ3E7t9+uoQyE1iRjOfVpvRdepGIbaeDeSzDBRx5W3LtYHz6eOlABUTssXOMxn4pQib9fPT&#10;CkvrBz7Q7ZhqJSEcSzTQpNSXWseqIYdx5nti0S4+OEyyhlrbgIOEu06/ZtmbdtiyNDTY03tD1c/x&#10;6gz4/Ct9nob5lWkIu6L9rrq/RWHMdDJul6ASjelhvl/vreD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G8XEAAAA3AAAAA8AAAAAAAAAAAAAAAAAmAIAAGRycy9k&#10;b3ducmV2LnhtbFBLBQYAAAAABAAEAPUAAACJAwAAAAA=&#10;" fillcolor="#4f81bd [3204]" strokecolor="#243f60 [1604]" strokeweight="2pt">
                    <v:textbox>
                      <w:txbxContent>
                        <w:p w:rsidR="00B34E86" w:rsidRPr="00703C6C" w:rsidRDefault="00B34E86" w:rsidP="003D466B">
                          <w:pPr>
                            <w:jc w:val="center"/>
                            <w:rPr>
                              <w:lang w:val="en-US"/>
                            </w:rPr>
                          </w:pPr>
                          <w:r>
                            <w:rPr>
                              <w:lang w:val="en-US"/>
                            </w:rPr>
                            <w:t>Map</w:t>
                          </w:r>
                        </w:p>
                      </w:txbxContent>
                    </v:textbox>
                  </v:rect>
                </v:group>
                <v:shapetype id="_x0000_t32" coordsize="21600,21600" o:spt="32" o:oned="t" path="m,l21600,21600e" filled="f">
                  <v:path arrowok="t" fillok="f" o:connecttype="none"/>
                  <o:lock v:ext="edit" shapetype="t"/>
                </v:shapetype>
                <v:shape id="Прямая со стрелкой 119" o:spid="_x0000_s1118" type="#_x0000_t32" style="position:absolute;left:5606;top:7764;width:5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xSsMAAADcAAAADwAAAGRycy9kb3ducmV2LnhtbERPS2vCQBC+C/6HZQQvUjdatRpdRYRS&#10;X5daBY9DdkyC2dmQ3Wr6792C4G0+vufMFrUpxI0ql1tW0OtGIIgTq3NOFRx/Pt/GIJxH1lhYJgV/&#10;5GAxbzZmGGt752+6HXwqQgi7GBVk3pexlC7JyKDr2pI4cBdbGfQBVqnUFd5DuClkP4pG0mDOoSHD&#10;klYZJdfDr1Gwev/YnjqbwdcI9+x33F9vhtuzUu1WvZyC8FT7l/jpXuswvzeB/2fCB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j8UrDAAAA3AAAAA8AAAAAAAAAAAAA&#10;AAAAoQIAAGRycy9kb3ducmV2LnhtbFBLBQYAAAAABAAEAPkAAACRAwAAAAA=&#10;" strokecolor="#4579b8 [3044]">
                  <v:stroke endarrow="block"/>
                </v:shape>
                <v:shape id="Прямая со стрелкой 120" o:spid="_x0000_s1119" type="#_x0000_t32" style="position:absolute;left:5606;top:10663;width:5924;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89ucUAAADcAAAADwAAAGRycy9kb3ducmV2LnhtbESPQU/DMAyF70j8h8hIu7GUoRXULZsQ&#10;EmjajXXibBqvqWickmRbt1+PD0jcbL3n9z4v16Pv1Yli6gIbeJgWoIibYDtuDezrt/tnUCkjW+wD&#10;k4ELJVivbm+WWNlw5g867XKrJIRThQZczkOldWoceUzTMBCLdgjRY5Y1ttpGPEu47/WsKErtsWNp&#10;cDjQq6Pme3f0Br7qHzt3ZW238TGU5eX6+bQ9vhszuRtfFqAyjfnf/He9sYI/E3x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89ucUAAADcAAAADwAAAAAAAAAA&#10;AAAAAAChAgAAZHJzL2Rvd25yZXYueG1sUEsFBgAAAAAEAAQA+QAAAJMDAAAAAA==&#10;" strokecolor="#4579b8 [3044]">
                  <v:stroke endarrow="block"/>
                </v:shape>
                <v:shape id="Прямая со стрелкой 121" o:spid="_x0000_s1120" type="#_x0000_t32" style="position:absolute;left:5601;top:13543;width:5929;height: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OYIsIAAADcAAAADwAAAGRycy9kb3ducmV2LnhtbERP32vCMBB+H/g/hBP2tqYqdqMzyhhM&#10;hm/asedbc2vKmkuXRK3+9UYQfLuP7+ctVoPtxIF8aB0rmGQ5COLa6ZYbBV/Vx9MLiBCRNXaOScGJ&#10;AqyWo4cFltodeUuHXWxECuFQogITY19KGWpDFkPmeuLE/TpvMSboG6k9HlO47eQ0zwtpseXUYLCn&#10;d0P1325vFfxU/3puikpv/MwVxen8/bzZr5V6HA9vryAiDfEuvrk/dZo/ncD1mXSBX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OYIsIAAADcAAAADwAAAAAAAAAAAAAA&#10;AAChAgAAZHJzL2Rvd25yZXYueG1sUEsFBgAAAAAEAAQA+QAAAJADAAAAAA==&#10;" strokecolor="#4579b8 [3044]">
                  <v:stroke endarrow="block"/>
                </v:shape>
                <v:shape id="Прямая со стрелкой 122" o:spid="_x0000_s1121" type="#_x0000_t32" style="position:absolute;left:5601;top:16442;width:5929;height: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EGVcIAAADcAAAADwAAAGRycy9kb3ducmV2LnhtbERP32vCMBB+F/wfwgm+aWrH6uiMMgYb&#10;4tus+Hxrbk2xuXRJ1Lq/fhkMfLuP7+etNoPtxIV8aB0rWMwzEMS10y03Cg7V2+wJRIjIGjvHpOBG&#10;ATbr8WiFpXZX/qDLPjYihXAoUYGJsS+lDLUhi2HueuLEfTlvMSboG6k9XlO47WSeZYW02HJqMNjT&#10;q6H6tD9bBZ/Vt340RaV3/sEVxe3nuNyd35WaToaXZxCRhngX/7u3Os3Pc/h7Jl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EGVcIAAADcAAAADwAAAAAAAAAAAAAA&#10;AAChAgAAZHJzL2Rvd25yZXYueG1sUEsFBgAAAAAEAAQA+QAAAJADAAAAAA==&#10;" strokecolor="#4579b8 [3044]">
                  <v:stroke endarrow="block"/>
                </v:shape>
                <v:group id="Группа 123" o:spid="_x0000_s1122" style="position:absolute;left:29628;top:6357;width:6275;height:11423" coordorigin="26921,5568" coordsize="6274,11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Прямоугольник 124" o:spid="_x0000_s1123" style="position:absolute;left:26927;top:5568;width:626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bfcAA&#10;AADcAAAADwAAAGRycy9kb3ducmV2LnhtbERPzYrCMBC+C75DGMGbpoqspRplEUTxImt9gKGZbbvb&#10;TEoSbfXpzcKCt/n4fme97U0j7uR8bVnBbJqAIC6srrlUcM33kxSED8gaG8uk4EEetpvhYI2Zth1/&#10;0f0SShFD2GeooAqhzaT0RUUG/dS2xJH7ts5giNCVUjvsYrhp5DxJPqTBmmNDhS3tKip+LzejwM7O&#10;4ZR3ixtT5w5p/VM0z2Wq1HjUf65ABOrDW/zvPuo4f76A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HbfcAAAADcAAAADwAAAAAAAAAAAAAAAACYAgAAZHJzL2Rvd25y&#10;ZXYueG1sUEsFBgAAAAAEAAQA9QAAAIUDAAAAAA==&#10;" fillcolor="#4f81bd [3204]" strokecolor="#243f60 [1604]" strokeweight="2pt">
                    <v:textbox>
                      <w:txbxContent>
                        <w:p w:rsidR="00B34E86" w:rsidRPr="00703C6C" w:rsidRDefault="00B34E86" w:rsidP="001013D1">
                          <w:pPr>
                            <w:ind w:firstLine="0"/>
                            <w:rPr>
                              <w:lang w:val="en-US"/>
                            </w:rPr>
                          </w:pPr>
                          <w:r>
                            <w:rPr>
                              <w:lang w:val="en-US"/>
                            </w:rPr>
                            <w:t>Reduce</w:t>
                          </w:r>
                        </w:p>
                      </w:txbxContent>
                    </v:textbox>
                  </v:rect>
                  <v:rect id="Прямоугольник 125" o:spid="_x0000_s1124" style="position:absolute;left:26933;top:8483;width:626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5sAA&#10;AADcAAAADwAAAGRycy9kb3ducmV2LnhtbERPzYrCMBC+C75DGMGbporulmoUEZYVL8vqPsDQjG21&#10;mZQk2urTmwXB23x8v7Ncd6YWN3K+sqxgMk5AEOdWV1wo+Dt+jVIQPiBrrC2Tgjt5WK/6vSVm2rb8&#10;S7dDKEQMYZ+hgjKEJpPS5yUZ9GPbEEfuZJ3BEKErpHbYxnBTy2mSfEiDFceGEhvalpRfDlejwE5+&#10;wv7Yzq5MrftOq3NePz5TpYaDbrMAEagLb/HLvdNx/nQO/8/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1+5sAAAADcAAAADwAAAAAAAAAAAAAAAACYAgAAZHJzL2Rvd25y&#10;ZXYueG1sUEsFBgAAAAAEAAQA9QAAAIUDAAAAAA==&#10;" fillcolor="#4f81bd [3204]" strokecolor="#243f60 [1604]" strokeweight="2pt">
                    <v:textbox>
                      <w:txbxContent>
                        <w:p w:rsidR="00B34E86" w:rsidRPr="00703C6C" w:rsidRDefault="00B34E86" w:rsidP="001013D1">
                          <w:pPr>
                            <w:ind w:firstLine="0"/>
                            <w:rPr>
                              <w:lang w:val="en-US"/>
                            </w:rPr>
                          </w:pPr>
                          <w:r>
                            <w:rPr>
                              <w:lang w:val="en-US"/>
                            </w:rPr>
                            <w:t>Reduce</w:t>
                          </w:r>
                        </w:p>
                        <w:p w:rsidR="00B34E86" w:rsidRDefault="00B34E86" w:rsidP="003D466B">
                          <w:pPr>
                            <w:jc w:val="center"/>
                          </w:pPr>
                        </w:p>
                      </w:txbxContent>
                    </v:textbox>
                  </v:rect>
                  <v:rect id="Прямоугольник 126" o:spid="_x0000_s1125" style="position:absolute;left:26921;top:11402;width:627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kcIA&#10;AADcAAAADwAAAGRycy9kb3ducmV2LnhtbERPzWrCQBC+F3yHZYTemo1S0pBmFSkUpZdi7AMM2TGJ&#10;ZmfD7mqiT98tCL3Nx/c75XoyvbiS851lBYskBUFcW91xo+Dn8PmSg/ABWWNvmRTcyMN6NXsqsdB2&#10;5D1dq9CIGMK+QAVtCEMhpa9bMugTOxBH7midwRCha6R2OMZw08tlmmbSYMexocWBPlqqz9XFKLCL&#10;7/B1GF8vTKPb5t2p7u9vuVLP82nzDiLQFP7FD/dOx/nLDP6ei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CRwgAAANwAAAAPAAAAAAAAAAAAAAAAAJgCAABkcnMvZG93&#10;bnJldi54bWxQSwUGAAAAAAQABAD1AAAAhwMAAAAA&#10;" fillcolor="#4f81bd [3204]" strokecolor="#243f60 [1604]" strokeweight="2pt">
                    <v:textbox>
                      <w:txbxContent>
                        <w:p w:rsidR="00B34E86" w:rsidRPr="00703C6C" w:rsidRDefault="00B34E86" w:rsidP="001013D1">
                          <w:pPr>
                            <w:ind w:firstLine="0"/>
                            <w:rPr>
                              <w:lang w:val="en-US"/>
                            </w:rPr>
                          </w:pPr>
                          <w:r>
                            <w:rPr>
                              <w:lang w:val="en-US"/>
                            </w:rPr>
                            <w:t>Reduce</w:t>
                          </w:r>
                        </w:p>
                        <w:p w:rsidR="00B34E86" w:rsidRDefault="00B34E86" w:rsidP="003D466B">
                          <w:pPr>
                            <w:jc w:val="center"/>
                          </w:pPr>
                        </w:p>
                      </w:txbxContent>
                    </v:textbox>
                  </v:rect>
                  <v:rect id="Прямоугольник 127" o:spid="_x0000_s1126" style="position:absolute;left:26927;top:14317;width:6269;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NFCsIA&#10;AADcAAAADwAAAGRycy9kb3ducmV2LnhtbERPzWrCQBC+F3yHZYTemo1SmpBmFSkUpZfS2AcYsmMS&#10;zc6G3dVEn74rCL3Nx/c75XoyvbiQ851lBYskBUFcW91xo+B3//mSg/ABWWNvmRRcycN6NXsqsdB2&#10;5B+6VKERMYR9gQraEIZCSl+3ZNAndiCO3ME6gyFC10jtcIzhppfLNH2TBjuODS0O9NFSfarORoFd&#10;fIev/fh6ZhrdNu+OdX/LcqWe59PmHUSgKfyLH+6djvOXGdyfi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0UKwgAAANwAAAAPAAAAAAAAAAAAAAAAAJgCAABkcnMvZG93&#10;bnJldi54bWxQSwUGAAAAAAQABAD1AAAAhwMAAAAA&#10;" fillcolor="#4f81bd [3204]" strokecolor="#243f60 [1604]" strokeweight="2pt">
                    <v:textbox>
                      <w:txbxContent>
                        <w:p w:rsidR="00B34E86" w:rsidRPr="00703C6C" w:rsidRDefault="00B34E86" w:rsidP="001013D1">
                          <w:pPr>
                            <w:ind w:firstLine="0"/>
                            <w:rPr>
                              <w:lang w:val="en-US"/>
                            </w:rPr>
                          </w:pPr>
                          <w:r>
                            <w:rPr>
                              <w:lang w:val="en-US"/>
                            </w:rPr>
                            <w:t>Reduce</w:t>
                          </w:r>
                        </w:p>
                        <w:p w:rsidR="00B34E86" w:rsidRDefault="00B34E86" w:rsidP="003D466B">
                          <w:pPr>
                            <w:jc w:val="center"/>
                          </w:pPr>
                        </w:p>
                      </w:txbxContent>
                    </v:textbox>
                  </v:rect>
                </v:group>
                <v:shape id="Прямая со стрелкой 128" o:spid="_x0000_s1127" type="#_x0000_t32" style="position:absolute;left:16534;top:7764;width:13100;height:8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OebMcAAADcAAAADwAAAGRycy9kb3ducmV2LnhtbESPT2vCQBDF74LfYRmhl6Kbpq2W6CpF&#10;KFXbi/+gxyE7JqHZ2ZDdavz2zqHgbYb35r3fzBadq9WZ2lB5NvA0SkAR595WXBg47D+Gb6BCRLZY&#10;eyYDVwqwmPd7M8ysv/CWzrtYKAnhkKGBMsYm0zrkJTkMI98Qi3byrcMoa1to2+JFwl2t0yQZa4cV&#10;S0OJDS1Lyn93f87A8nmyOT6uXz7H+M3xi9PV+nXzY8zDoHufgorUxbv5/3plBT8VWnlGJt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g55sxwAAANwAAAAPAAAAAAAA&#10;AAAAAAAAAKECAABkcnMvZG93bnJldi54bWxQSwUGAAAAAAQABAD5AAAAlQMAAAAA&#10;" strokecolor="#4579b8 [3044]">
                  <v:stroke endarrow="block"/>
                </v:shape>
                <v:shape id="Прямая со стрелкой 129" o:spid="_x0000_s1128" type="#_x0000_t32" style="position:absolute;left:16534;top:16442;width:1310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8798QAAADcAAAADwAAAGRycy9kb3ducmV2LnhtbERPS2vCQBC+F/oflil4EbNp6qOmWUUE&#10;qa+LtgWPQ3aahGZnQ3bV+O+7QqG3+fiek807U4sLta6yrOA5ikEQ51ZXXCj4/FgNXkE4j6yxtkwK&#10;buRgPnt8yDDV9soHuhx9IUIIuxQVlN43qZQuL8mgi2xDHLhv2xr0AbaF1C1eQ7ipZRLHY2mw4tBQ&#10;YkPLkvKf49koWL5Mtl/9zfB9jHv2O07Wm9H2pFTvqVu8gfDU+X/xn3utw/xkCvd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zzv3xAAAANwAAAAPAAAAAAAAAAAA&#10;AAAAAKECAABkcnMvZG93bnJldi54bWxQSwUGAAAAAAQABAD5AAAAkgMAAAAA&#10;" strokecolor="#4579b8 [3044]">
                  <v:stroke endarrow="block"/>
                </v:shape>
                <v:shape id="Прямая со стрелкой 130" o:spid="_x0000_s1129" type="#_x0000_t32" style="position:absolute;left:16534;top:7695;width:13100;height: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arZMUAAADcAAAADwAAAGRycy9kb3ducmV2LnhtbESPQU/DMAyF70j8h8hI3FjKJgrqlk1o&#10;EgjtxjpxNo3XVDROSbKt49fjw6TdbL3n9z4vVqPv1ZFi6gIbeJwUoIibYDtuDezqt4cXUCkjW+wD&#10;k4EzJVgtb28WWNlw4k86bnOrJIRThQZczkOldWoceUyTMBCLtg/RY5Y1ttpGPEm47/W0KErtsWNp&#10;cDjQ2lHzsz14A9/1r31yZW03cRbK8vz39bw5vBtzfze+zkFlGvPVfLn+sII/E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arZMUAAADcAAAADwAAAAAAAAAA&#10;AAAAAAChAgAAZHJzL2Rvd25yZXYueG1sUEsFBgAAAAAEAAQA+QAAAJMDAAAAAA==&#10;" strokecolor="#4579b8 [3044]">
                  <v:stroke endarrow="block"/>
                </v:shape>
                <v:shape id="Прямая со стрелкой 131" o:spid="_x0000_s1130" type="#_x0000_t32" style="position:absolute;left:16534;top:7695;width:13100;height:2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oO/8IAAADcAAAADwAAAGRycy9kb3ducmV2LnhtbERP32vCMBB+F/wfwgm+2dSJdXRGGYMN&#10;8W1W9nxrbk1Zc+mSqNW/fhkMfLuP7+ett4PtxJl8aB0rmGc5COLa6ZYbBcfqdfYIIkRkjZ1jUnCl&#10;ANvNeLTGUrsLv9P5EBuRQjiUqMDE2JdShtqQxZC5njhxX85bjAn6RmqPlxRuO/mQ54W02HJqMNjT&#10;i6H6+3CyCj6rH700RaX3fuGK4nr7WO1Pb0pNJ8PzE4hIQ7yL/907neYv5vD3TLp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oO/8IAAADcAAAADwAAAAAAAAAAAAAA&#10;AAChAgAAZHJzL2Rvd25yZXYueG1sUEsFBgAAAAAEAAQA+QAAAJADAAAAAA==&#10;" strokecolor="#4579b8 [3044]">
                  <v:stroke endarrow="block"/>
                </v:shape>
                <v:shape id="Прямая со стрелкой 132" o:spid="_x0000_s1131" type="#_x0000_t32" style="position:absolute;left:16534;top:10609;width:13106;height:29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QiMIAAADcAAAADwAAAGRycy9kb3ducmV2LnhtbERPTWsCMRC9C/6HMEJvmlXptqxGEaGl&#10;eNMtPY+b6WbpZrImUdf+elMoeJvH+5zluretuJAPjWMF00kGgrhyuuFawWf5Nn4FESKyxtYxKbhR&#10;gPVqOFhiod2V93Q5xFqkEA4FKjAxdoWUoTJkMUxcR5y4b+ctxgR9LbXHawq3rZxlWS4tNpwaDHa0&#10;NVT9HM5WwbE86WeTl3rn5y7Pb79fL7vzu1JPo36zABGpjw/xv/tDp/nzGfw9ky6Q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iQiMIAAADcAAAADwAAAAAAAAAAAAAA&#10;AAChAgAAZHJzL2Rvd25yZXYueG1sUEsFBgAAAAAEAAQA+QAAAJADAAAAAA==&#10;" strokecolor="#4579b8 [3044]">
                  <v:stroke endarrow="block"/>
                </v:shape>
                <v:shape id="Прямая со стрелкой 133" o:spid="_x0000_s1132" type="#_x0000_t32" style="position:absolute;left:16534;top:10663;width:13094;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6awMMAAADcAAAADwAAAGRycy9kb3ducmV2LnhtbERPS2vCQBC+F/wPywi9iG409UF0lSIU&#10;H/XiCzwO2TEJZmdDdqvx33cLQm/z8T1ntmhMKe5Uu8Kygn4vAkGcWl1wpuB0/OpOQDiPrLG0TAqe&#10;5GAxb73NMNH2wXu6H3wmQgi7BBXk3leJlC7NyaDr2Yo4cFdbG/QB1pnUNT5CuCnlIIpG0mDBoSHH&#10;ipY5pbfDj1GwjMfbc2fzsRrhjv03D9ab4fai1Hu7+ZyC8NT4f/HLvdZhfhzD3zPhAj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msDDAAAA3AAAAA8AAAAAAAAAAAAA&#10;AAAAoQIAAGRycy9kb3ducmV2LnhtbFBLBQYAAAAABAAEAPkAAACRAwAAAAA=&#10;" strokecolor="#4579b8 [3044]">
                  <v:stroke endarrow="block"/>
                </v:shape>
                <v:shape id="Прямая со стрелкой 134" o:spid="_x0000_s1133" type="#_x0000_t32" style="position:absolute;left:16534;top:13529;width:13094;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2tZ8IAAADcAAAADwAAAGRycy9kb3ducmV2LnhtbERPS2sCMRC+C/6HMEJvmq2PbdkapQgt&#10;xZuu9DzdTDdLN5NtEnX11zcFwdt8fM9ZrnvbihP50DhW8DjJQBBXTjdcKziUb+NnECEia2wdk4IL&#10;BVivhoMlFtqdeUenfaxFCuFQoAITY1dIGSpDFsPEdcSJ+3beYkzQ11J7PKdw28ppluXSYsOpwWBH&#10;G0PVz/5oFXyVv3ph8lJv/czl+eX6+bQ9viv1MOpfX0BE6uNdfHN/6DR/Nof/Z9IF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2tZ8IAAADcAAAADwAAAAAAAAAAAAAA&#10;AAChAgAAZHJzL2Rvd25yZXYueG1sUEsFBgAAAAAEAAQA+QAAAJADAAAAAA==&#10;" strokecolor="#4579b8 [3044]">
                  <v:stroke endarrow="block"/>
                </v:shape>
                <v:shape id="Прямая со стрелкой 135" o:spid="_x0000_s1134" type="#_x0000_t32" style="position:absolute;left:35903;top:7695;width:6189;height:4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unL8QAAADcAAAADwAAAGRycy9kb3ducmV2LnhtbERPS2vCQBC+F/wPyxS8lLpp1FSiq5SA&#10;1EcvTSt4HLLTJJidDdmtpv++Kwje5uN7zmLVm0acqXO1ZQUvowgEcWF1zaWC76/18wyE88gaG8uk&#10;4I8crJaDhwWm2l74k865L0UIYZeigsr7NpXSFRUZdCPbEgfux3YGfYBdKXWHlxBuGhlHUSIN1hwa&#10;Kmwpq6g45b9GQTZ+3R2etpP3BD/Y7znebKe7o1LDx/5tDsJT7+/im3ujw/zxFK7PhAv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W6cvxAAAANwAAAAPAAAAAAAAAAAA&#10;AAAAAKECAABkcnMvZG93bnJldi54bWxQSwUGAAAAAAQABAD5AAAAkgMAAAAA&#10;" strokecolor="#4579b8 [3044]">
                  <v:stroke endarrow="block"/>
                </v:shape>
                <v:shape id="Прямая со стрелкой 136" o:spid="_x0000_s1135" type="#_x0000_t32" style="position:absolute;left:35903;top:10609;width:6189;height:1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k5WMMAAADcAAAADwAAAGRycy9kb3ducmV2LnhtbERPS2vCQBC+F/wPywi9iG7UGiW6ShGK&#10;j3rxBR6H7JgEs7Mhu9X477sFobf5+J4zWzSmFHeqXWFZQb8XgSBOrS44U3A6fnUnIJxH1lhaJgVP&#10;crCYt95mmGj74D3dDz4TIYRdggpy76tESpfmZND1bEUcuKutDfoA60zqGh8h3JRyEEWxNFhwaMix&#10;omVO6e3wYxQsh+PtubP5WMW4Y//Ng/VmtL0o9d5uPqcgPDX+X/xyr3WYP4zh75lw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JOVjDAAAA3AAAAA8AAAAAAAAAAAAA&#10;AAAAoQIAAGRycy9kb3ducmV2LnhtbFBLBQYAAAAABAAEAPkAAACRAwAAAAA=&#10;" strokecolor="#4579b8 [3044]">
                  <v:stroke endarrow="block"/>
                </v:shape>
                <v:shape id="Прямая со стрелкой 137" o:spid="_x0000_s1136" type="#_x0000_t32" style="position:absolute;left:35903;top:11716;width:6189;height:1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zEMIAAADcAAAADwAAAGRycy9kb3ducmV2LnhtbERP32vCMBB+F/wfwgm+abqJ7eiMIoMN&#10;8W127PnW3Jqy5lKTqNW/fhkMfLuP7+etNoPtxJl8aB0reJhnIIhrp1tuFHxUr7MnECEia+wck4Ir&#10;Bdisx6MVltpd+J3Oh9iIFMKhRAUmxr6UMtSGLIa564kT9+28xZigb6T2eEnhtpOPWZZLiy2nBoM9&#10;vRiqfw4nq+CrOuqlySu99wuX59fbZ7E/vSk1nQzbZxCRhngX/7t3Os1fFPD3TLp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8zEMIAAADcAAAADwAAAAAAAAAAAAAA&#10;AAChAgAAZHJzL2Rvd25yZXYueG1sUEsFBgAAAAAEAAQA+QAAAJADAAAAAA==&#10;" strokecolor="#4579b8 [3044]">
                  <v:stroke endarrow="block"/>
                </v:shape>
                <v:shape id="Прямая со стрелкой 138" o:spid="_x0000_s1137" type="#_x0000_t32" style="position:absolute;left:35903;top:11716;width:6189;height:4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CnYsUAAADcAAAADwAAAGRycy9kb3ducmV2LnhtbESPQU/DMAyF70j8h8hI3FjKJgrqlk1o&#10;EgjtxjpxNo3XVDROSbKt49fjw6TdbL3n9z4vVqPv1ZFi6gIbeJwUoIibYDtuDezqt4cXUCkjW+wD&#10;k4EzJVgtb28WWNlw4k86bnOrJIRThQZczkOldWoceUyTMBCLtg/RY5Y1ttpGPEm47/W0KErtsWNp&#10;cDjQ2lHzsz14A9/1r31yZW03cRbK8vz39bw5vBtzfze+zkFlGvPVfLn+s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CnYsUAAADcAAAADwAAAAAAAAAA&#10;AAAAAAChAgAAZHJzL2Rvd25yZXYueG1sUEsFBgAAAAAEAAQA+QAAAJMDAAAAAA==&#10;" strokecolor="#4579b8 [3044]">
                  <v:stroke endarrow="block"/>
                </v:shape>
                <v:group id="Группа 139" o:spid="_x0000_s1138" style="position:absolute;left:359;top:2066;width:11171;height:16038" coordorigin="4555,5984" coordsize="11170,16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Надпись 140" o:spid="_x0000_s1139" type="#_x0000_t202" style="position:absolute;left:4614;top:5984;width:11111;height:3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B34E86" w:rsidRPr="008164E2" w:rsidRDefault="00B34E86" w:rsidP="001013D1">
                          <w:pPr>
                            <w:ind w:firstLine="0"/>
                            <w:rPr>
                              <w:sz w:val="20"/>
                              <w:szCs w:val="20"/>
                            </w:rPr>
                          </w:pPr>
                          <w:r w:rsidRPr="008164E2">
                            <w:rPr>
                              <w:sz w:val="20"/>
                              <w:szCs w:val="20"/>
                            </w:rPr>
                            <w:t>Вхідні дані</w:t>
                          </w:r>
                        </w:p>
                      </w:txbxContent>
                    </v:textbox>
                  </v:shape>
                  <v:group id="Группа 141" o:spid="_x0000_s1140" style="position:absolute;left:4555;top:10110;width:5462;height:11911" coordorigin="4555,10110" coordsize="5462,1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Прямоугольник 142" o:spid="_x0000_s1141" style="position:absolute;left:4798;top:10345;width:500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rect id="Прямоугольник 143" o:spid="_x0000_s1142" style="position:absolute;left:4804;top:13260;width:4998;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mqcEA&#10;AADcAAAADwAAAGRycy9kb3ducmV2LnhtbERP24rCMBB9F/yHMIJvmnpBS9coIoiyL4uXDxia2ba7&#10;zaQk0Va/frMg+DaHc53VpjO1uJPzlWUFk3ECgji3uuJCwfWyH6UgfEDWWFsmBQ/ysFn3eyvMtG35&#10;RPdzKEQMYZ+hgjKEJpPS5yUZ9GPbEEfu2zqDIUJXSO2wjeGmltMkWUiDFceGEhvalZT/nm9GgZ18&#10;hc9LO78xte6QVj95/VymSg0H3fYDRKAuvMUv91HH+fMZ/D8TL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npqnBAAAA3AAAAA8AAAAAAAAAAAAAAAAAmAIAAGRycy9kb3du&#10;cmV2LnhtbFBLBQYAAAAABAAEAPUAAACGAwAAAAA=&#10;" fillcolor="#4f81bd [3204]" strokecolor="#243f60 [1604]" strokeweight="2pt"/>
                    <v:rect id="Прямоугольник 144" o:spid="_x0000_s1143" style="position:absolute;left:4792;top:16179;width:500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3cAA&#10;AADcAAAADwAAAGRycy9kb3ducmV2LnhtbERP24rCMBB9F/Yfwizsm6ZK0dI1yrIgii/i5QOGZrat&#10;NpOSRNv1640g+DaHc535sjeNuJHztWUF41ECgriwuuZSwem4GmYgfEDW2FgmBf/kYbn4GMwx17bj&#10;Pd0OoRQxhH2OCqoQ2lxKX1Rk0I9sSxy5P+sMhghdKbXDLoabRk6SZCoN1hwbKmzpt6LicrgaBXa8&#10;C9tjl16ZOrfO6nPR3GeZUl+f/c83iEB9eItf7o2O89M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k4+3cAAAADcAAAADwAAAAAAAAAAAAAAAACYAgAAZHJzL2Rvd25y&#10;ZXYueG1sUEsFBgAAAAAEAAQA9QAAAIUDAAAAAA==&#10;" fillcolor="#4f81bd [3204]" strokecolor="#243f60 [1604]" strokeweight="2pt"/>
                    <v:rect id="Прямоугольник 145" o:spid="_x0000_s1144" style="position:absolute;left:4798;top:19094;width:4998;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bRsAA&#10;AADcAAAADwAAAGRycy9kb3ducmV2LnhtbERPzYrCMBC+C75DGMGbpoq7W6pRRBBlL8vqPsDQjG21&#10;mZQk2urTmwXB23x8v7NYdaYWN3K+sqxgMk5AEOdWV1wo+DtuRykIH5A11pZJwZ08rJb93gIzbVv+&#10;pdshFCKGsM9QQRlCk0np85IM+rFtiCN3ss5giNAVUjtsY7ip5TRJPqXBimNDiQ1tSsovh6tRYCc/&#10;4fvYzq5Mrdul1TmvH1+pUsNBt56DCNSFt/jl3us4f/YB/8/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KbRsAAAADcAAAADwAAAAAAAAAAAAAAAACYAgAAZHJzL2Rvd25y&#10;ZXYueG1sUEsFBgAAAAAEAAQA9QAAAIUDAAAAAA==&#10;" fillcolor="#4f81bd [3204]" strokecolor="#243f60 [1604]" strokeweight="2pt"/>
                    <v:rect id="Прямоугольник 146" o:spid="_x0000_s1145" style="position:absolute;left:4555;top:10110;width:5462;height:11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cEA&#10;AADcAAAADwAAAGRycy9kb3ducmV2LnhtbERP3WrCMBS+F3yHcATvNFWHjM4oIgrCQLHuAU6bs7as&#10;OalJ1M6nXwRhd+fj+z2LVWcacSPna8sKJuMEBHFhdc2lgq/zbvQOwgdkjY1lUvBLHlbLfm+BqbZ3&#10;PtEtC6WIIexTVFCF0KZS+qIig35sW+LIfVtnMEToSqkd3mO4aeQ0SebSYM2xocKWNhUVP9nVKDC7&#10;5PN42Oaz7Cz9w120zXNnlRoOuvUHiEBd+Be/3Hsd57/N4flMv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WIPnBAAAA3AAAAA8AAAAAAAAAAAAAAAAAmAIAAGRycy9kb3du&#10;cmV2LnhtbFBLBQYAAAAABAAEAPUAAACGAwAAAAA=&#10;" filled="f" strokecolor="#4f81bd [3204]" strokeweight="2pt"/>
                  </v:group>
                </v:group>
                <v:group id="Группа 147" o:spid="_x0000_s1146" style="position:absolute;left:40981;top:6102;width:7344;height:8410" coordorigin="45176,10020" coordsize="7343,8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Прямоугольник 148" o:spid="_x0000_s1147" style="position:absolute;left:46287;top:12836;width:4997;height:5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02MQA&#10;AADcAAAADwAAAGRycy9kb3ducmV2LnhtbESPQWvCQBCF7wX/wzJCb3VjEQ2pq4ggLb2I2h8wZKdJ&#10;anY27K4m+us7B8HbDO/Ne98s14Nr1ZVCbDwbmE4yUMSltw1XBn5Ou7ccVEzIFlvPZOBGEdar0csS&#10;C+t7PtD1mColIRwLNFCn1BVax7Imh3HiO2LRfn1wmGQNlbYBewl3rX7Psrl22LA01NjRtqbyfLw4&#10;A366T9+nfnZh6sNn3vyV7X2RG/M6HjYfoBIN6Wl+XH9ZwZ8JrT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DNNjEAAAA3AAAAA8AAAAAAAAAAAAAAAAAmAIAAGRycy9k&#10;b3ducmV2LnhtbFBLBQYAAAAABAAEAPUAAACJAwAAAAA=&#10;" fillcolor="#4f81bd [3204]" strokecolor="#243f60 [1604]" strokeweight="2pt"/>
                  <v:shape id="Надпись 149" o:spid="_x0000_s1148" type="#_x0000_t202" style="position:absolute;left:45176;top:10020;width:7344;height:2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vo8UA&#10;AADcAAAADwAAAGRycy9kb3ducmV2LnhtbERPS2vCQBC+F/oflil4Kbqx1lfqKkXqg95qtMXbkJ0m&#10;wexsyK5J+u/dQqG3+fies1h1phQN1a6wrGA4iEAQp1YXnCk4Jpv+DITzyBpLy6Tghxyslvd3C4y1&#10;bfmDmoPPRAhhF6OC3PsqltKlORl0A1sRB+7b1gZ9gHUmdY1tCDelfIqiiTRYcGjIsaJ1TunlcDUK&#10;zo/Z17vrtqd2NB5Vb7smmX7qRKneQ/f6AsJT5//Ff+69DvOf5/D7TLh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C+jxQAAANwAAAAPAAAAAAAAAAAAAAAAAJgCAABkcnMv&#10;ZG93bnJldi54bWxQSwUGAAAAAAQABAD1AAAAigMAAAAA&#10;" fillcolor="white [3201]" stroked="f" strokeweight=".5pt">
                    <v:textbox>
                      <w:txbxContent>
                        <w:p w:rsidR="00B34E86" w:rsidRPr="008164E2" w:rsidRDefault="00B34E86" w:rsidP="003D466B">
                          <w:pPr>
                            <w:jc w:val="center"/>
                            <w:rPr>
                              <w:sz w:val="20"/>
                              <w:szCs w:val="20"/>
                            </w:rPr>
                          </w:pPr>
                          <w:r>
                            <w:rPr>
                              <w:sz w:val="20"/>
                              <w:szCs w:val="20"/>
                            </w:rPr>
                            <w:t>Результат</w:t>
                          </w:r>
                        </w:p>
                      </w:txbxContent>
                    </v:textbox>
                  </v:shape>
                </v:group>
                <v:group id="Группа 150" o:spid="_x0000_s1149" style="position:absolute;left:17174;top:322;width:18729;height:20060" coordorigin="19942,4134" coordsize="18729,20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Прямоугольник 151" o:spid="_x0000_s1150" style="position:absolute;left:22896;top:8430;width:5540;height:15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bVMIA&#10;AADcAAAADwAAAGRycy9kb3ducmV2LnhtbERP22rCQBB9L/gPywh9KbqxoNjoKmIplFKQaD9gyE6T&#10;0Mxs2F1N6te7hYJvczjXWW8HbtWFfGicGJhNM1AkpbONVAa+Tm+TJagQUSy2TsjALwXYbkYPa8yt&#10;66WgyzFWKoVIyNFAHWOXax3KmhjD1HUkift2njEm6CttPfYpnFv9nGULzdhIaqixo31N5c/xzAb2&#10;Twf/Etljx3hdzF/7wB/FpzGP42G3AhVpiHfxv/vdpvnzGfw9ky7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qptUwgAAANwAAAAPAAAAAAAAAAAAAAAAAJgCAABkcnMvZG93&#10;bnJldi54bWxQSwUGAAAAAAQABAD1AAAAhwMAAAAA&#10;" filled="f" strokecolor="#4f81bd [3204]" strokeweight="2pt">
                    <v:stroke dashstyle="dash"/>
                  </v:rect>
                  <v:shape id="Надпись 152" o:spid="_x0000_s1151" type="#_x0000_t202" style="position:absolute;left:19942;top:4134;width:18729;height:3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0rD8QA&#10;AADcAAAADwAAAGRycy9kb3ducmV2LnhtbERPTWvCQBC9C/0PyxS8SN1UsS2pq0ixKt6aaEtvQ3aa&#10;BLOzIbtN4r93BcHbPN7nzJe9qURLjSstK3geRyCIM6tLzhUc0s+nNxDOI2usLJOCMzlYLh4Gc4y1&#10;7fiL2sTnIoSwi1FB4X0dS+myggy6sa2JA/dnG4M+wCaXusEuhJtKTqLoRRosOTQUWNNHQdkp+TcK&#10;fkf5z971m2M3nU3r9bZNX791qtTwsV+9g/DU+7v45t7pMH82ge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dKw/EAAAA3AAAAA8AAAAAAAAAAAAAAAAAmAIAAGRycy9k&#10;b3ducmV2LnhtbFBLBQYAAAAABAAEAPUAAACJAwAAAAA=&#10;" fillcolor="white [3201]" stroked="f" strokeweight=".5pt">
                    <v:textbox>
                      <w:txbxContent>
                        <w:p w:rsidR="00B34E86" w:rsidRPr="008164E2" w:rsidRDefault="00B34E86" w:rsidP="001013D1">
                          <w:pPr>
                            <w:ind w:firstLine="0"/>
                            <w:rPr>
                              <w:sz w:val="20"/>
                              <w:szCs w:val="20"/>
                            </w:rPr>
                          </w:pPr>
                          <w:r>
                            <w:rPr>
                              <w:sz w:val="20"/>
                              <w:szCs w:val="20"/>
                            </w:rPr>
                            <w:t>Переміщення та сортування</w:t>
                          </w:r>
                        </w:p>
                      </w:txbxContent>
                    </v:textbox>
                  </v:shape>
                </v:group>
                <w10:anchorlock/>
              </v:group>
            </w:pict>
          </mc:Fallback>
        </mc:AlternateContent>
      </w:r>
    </w:p>
    <w:p w:rsidR="003D466B" w:rsidRPr="005F0A99" w:rsidRDefault="003D466B" w:rsidP="003D466B">
      <w:pPr>
        <w:jc w:val="center"/>
        <w:rPr>
          <w:color w:val="000000" w:themeColor="text1"/>
          <w:sz w:val="28"/>
          <w:szCs w:val="28"/>
        </w:rPr>
      </w:pPr>
      <w:r w:rsidRPr="005F0A99">
        <w:rPr>
          <w:color w:val="000000" w:themeColor="text1"/>
          <w:sz w:val="28"/>
          <w:szCs w:val="28"/>
        </w:rPr>
        <w:t xml:space="preserve">Рис. 2.4. Архітектура </w:t>
      </w:r>
      <w:r w:rsidRPr="005F0A99">
        <w:rPr>
          <w:color w:val="000000" w:themeColor="text1"/>
          <w:sz w:val="28"/>
          <w:szCs w:val="28"/>
          <w:lang w:val="en-US"/>
        </w:rPr>
        <w:t>MapReduce</w:t>
      </w:r>
      <w:r w:rsidRPr="005F0A99">
        <w:rPr>
          <w:color w:val="000000" w:themeColor="text1"/>
          <w:sz w:val="28"/>
          <w:szCs w:val="28"/>
        </w:rPr>
        <w:t xml:space="preserve"> системи</w:t>
      </w:r>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На рівні </w:t>
      </w:r>
      <w:r w:rsidR="003E2A95">
        <w:rPr>
          <w:color w:val="000000" w:themeColor="text1"/>
          <w:sz w:val="28"/>
          <w:szCs w:val="28"/>
        </w:rPr>
        <w:t>реалізації проміжні пари ключ/</w:t>
      </w:r>
      <w:r w:rsidRPr="005F0A99">
        <w:rPr>
          <w:color w:val="000000" w:themeColor="text1"/>
          <w:sz w:val="28"/>
          <w:szCs w:val="28"/>
        </w:rPr>
        <w:t>значення буфер</w:t>
      </w:r>
      <w:r w:rsidR="001013D1" w:rsidRPr="005F0A99">
        <w:rPr>
          <w:color w:val="000000" w:themeColor="text1"/>
          <w:sz w:val="28"/>
          <w:szCs w:val="28"/>
        </w:rPr>
        <w:t>езує</w:t>
      </w:r>
      <w:r w:rsidRPr="005F0A99">
        <w:rPr>
          <w:color w:val="000000" w:themeColor="text1"/>
          <w:sz w:val="28"/>
          <w:szCs w:val="28"/>
        </w:rPr>
        <w:t xml:space="preserve"> в пам'яті. Періодично буфер</w:t>
      </w:r>
      <w:r w:rsidR="003E2A95">
        <w:rPr>
          <w:color w:val="000000" w:themeColor="text1"/>
          <w:sz w:val="28"/>
          <w:szCs w:val="28"/>
        </w:rPr>
        <w:t>е</w:t>
      </w:r>
      <w:r w:rsidR="001013D1" w:rsidRPr="005F0A99">
        <w:rPr>
          <w:color w:val="000000" w:themeColor="text1"/>
          <w:sz w:val="28"/>
          <w:szCs w:val="28"/>
        </w:rPr>
        <w:t>зовані</w:t>
      </w:r>
      <w:r w:rsidRPr="005F0A99">
        <w:rPr>
          <w:color w:val="000000" w:themeColor="text1"/>
          <w:sz w:val="28"/>
          <w:szCs w:val="28"/>
        </w:rPr>
        <w:t xml:space="preserve"> дані скидаються на локальний диск і розбиваються на області відповідною функцією. Відомості про місце розташування цих буфериз</w:t>
      </w:r>
      <w:r w:rsidR="001013D1" w:rsidRPr="005F0A99">
        <w:rPr>
          <w:color w:val="000000" w:themeColor="text1"/>
          <w:sz w:val="28"/>
          <w:szCs w:val="28"/>
        </w:rPr>
        <w:t>ованих</w:t>
      </w:r>
      <w:r w:rsidRPr="005F0A99">
        <w:rPr>
          <w:color w:val="000000" w:themeColor="text1"/>
          <w:sz w:val="28"/>
          <w:szCs w:val="28"/>
        </w:rPr>
        <w:t xml:space="preserve"> пар на локальному диску передаються спеціальному головному екземпляру диктофону, що відповідає за передачу цих відомостей reduce-обробникам. Коли reduce-обробник отримує дані про місцезнаходження, він зчитує буфер</w:t>
      </w:r>
      <w:r w:rsidR="001013D1" w:rsidRPr="005F0A99">
        <w:rPr>
          <w:color w:val="000000" w:themeColor="text1"/>
          <w:sz w:val="28"/>
          <w:szCs w:val="28"/>
        </w:rPr>
        <w:t>изовані</w:t>
      </w:r>
      <w:r w:rsidRPr="005F0A99">
        <w:rPr>
          <w:color w:val="000000" w:themeColor="text1"/>
          <w:sz w:val="28"/>
          <w:szCs w:val="28"/>
        </w:rPr>
        <w:t xml:space="preserve"> дані з локальних дисків map-обробників. Після цього буфер</w:t>
      </w:r>
      <w:r w:rsidR="001013D1" w:rsidRPr="005F0A99">
        <w:rPr>
          <w:color w:val="000000" w:themeColor="text1"/>
          <w:sz w:val="28"/>
          <w:szCs w:val="28"/>
        </w:rPr>
        <w:t>изовані</w:t>
      </w:r>
      <w:r w:rsidRPr="005F0A99">
        <w:rPr>
          <w:color w:val="000000" w:themeColor="text1"/>
          <w:sz w:val="28"/>
          <w:szCs w:val="28"/>
        </w:rPr>
        <w:t xml:space="preserve"> дані сортуються за проміжними ключам таким чином, щоб всі однакові ключі виявилися згрупованими. Reduce-обробник передає ключ і відповідний набір проміжних значень на вхід користувача функції Reduce, результат роботи якої додається в підсумковий результуючий файл для цього розділу reduce. </w:t>
      </w:r>
    </w:p>
    <w:p w:rsidR="003D466B" w:rsidRPr="005F0A99" w:rsidRDefault="003D466B" w:rsidP="00DC64CA">
      <w:pPr>
        <w:ind w:firstLine="708"/>
        <w:rPr>
          <w:color w:val="000000" w:themeColor="text1"/>
          <w:sz w:val="28"/>
          <w:szCs w:val="28"/>
        </w:rPr>
      </w:pPr>
      <w:r w:rsidRPr="005F0A99">
        <w:rPr>
          <w:color w:val="000000" w:themeColor="text1"/>
          <w:sz w:val="28"/>
          <w:szCs w:val="28"/>
        </w:rPr>
        <w:t xml:space="preserve">MapReduce дозволяє розробникам не піклуватися про зайвих подробицях роботи розподілених додатків, наприклад, про розподіл і плануванні даних або про забезпечення відмовостійкості. Базова модель MapReduce не підходить для задач обробки графів, оскільки більшість графових алгоритмів є ітеративними і </w:t>
      </w:r>
      <w:r w:rsidRPr="005F0A99">
        <w:rPr>
          <w:color w:val="000000" w:themeColor="text1"/>
          <w:sz w:val="28"/>
          <w:szCs w:val="28"/>
        </w:rPr>
        <w:lastRenderedPageBreak/>
        <w:t>в них так чи інакше використовуються переходи по графу. Таким чином, ефективність графових обчислень сильно залежить від пропускної здатності між вузлами-обр</w:t>
      </w:r>
      <w:r w:rsidR="00DC64CA" w:rsidRPr="005F0A99">
        <w:rPr>
          <w:color w:val="000000" w:themeColor="text1"/>
          <w:sz w:val="28"/>
          <w:szCs w:val="28"/>
        </w:rPr>
        <w:t>обниками</w:t>
      </w:r>
      <w:r w:rsidRPr="005F0A99">
        <w:rPr>
          <w:color w:val="000000" w:themeColor="text1"/>
          <w:sz w:val="28"/>
          <w:szCs w:val="28"/>
        </w:rPr>
        <w:t xml:space="preserve">, оскільки структури графів передаються по мережі після кожної ітерації. Наприклад, базова модель MapReduce не має прямої підтримки ітеративних додатків для аналізу даних. Для реалізації такої підтримки від розробника може знадобитися вручну запустити кілька завдань MapReduce і управляти ними за допомогою програми-драйвера. На практиці при ручному управлінні ітеративними додатками в MapReduce виникають дві ключові проблеми: </w:t>
      </w:r>
    </w:p>
    <w:p w:rsidR="003D466B" w:rsidRPr="005F0A99" w:rsidRDefault="003D466B" w:rsidP="00DC64CA">
      <w:pPr>
        <w:pStyle w:val="a7"/>
        <w:numPr>
          <w:ilvl w:val="0"/>
          <w:numId w:val="16"/>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Навіть якщо більша частина даних не змінюється від ітерації до ітерації, всі дані доводиться повторно завантажувати і обробляти на кожній ітерації, що призводить до витрат</w:t>
      </w:r>
      <w:r w:rsidR="003E2A95">
        <w:rPr>
          <w:rFonts w:ascii="Times New Roman" w:hAnsi="Times New Roman" w:cs="Times New Roman"/>
          <w:color w:val="000000" w:themeColor="text1"/>
          <w:sz w:val="28"/>
          <w:szCs w:val="28"/>
        </w:rPr>
        <w:t xml:space="preserve"> на виконання операцій введення</w:t>
      </w:r>
      <w:r w:rsidRPr="005F0A99">
        <w:rPr>
          <w:rFonts w:ascii="Times New Roman" w:hAnsi="Times New Roman" w:cs="Times New Roman"/>
          <w:color w:val="000000" w:themeColor="text1"/>
          <w:sz w:val="28"/>
          <w:szCs w:val="28"/>
        </w:rPr>
        <w:t xml:space="preserve">/ виводу, а також до завантаження мережі і ресурсів процесора. </w:t>
      </w:r>
    </w:p>
    <w:p w:rsidR="003D466B" w:rsidRPr="00FF23EB" w:rsidRDefault="003D466B" w:rsidP="00FF23EB">
      <w:pPr>
        <w:pStyle w:val="a7"/>
        <w:numPr>
          <w:ilvl w:val="0"/>
          <w:numId w:val="16"/>
        </w:numPr>
        <w:spacing w:after="160" w:line="360" w:lineRule="auto"/>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Умова завершення може включати в себе перевірку досягнення контрольної точки. Ця умова може припускати виконання додаткової задачі MapReduce в кожній ітерації, що знову ж збільшує завантаження ресурсів (виконання додаткових завдань, читання додаткових даних з диска і їх передача по мережі).</w:t>
      </w:r>
    </w:p>
    <w:p w:rsidR="003D466B" w:rsidRPr="007E6310" w:rsidRDefault="003D466B" w:rsidP="00934B50">
      <w:pPr>
        <w:pStyle w:val="3"/>
        <w:spacing w:after="240"/>
        <w:jc w:val="center"/>
        <w:rPr>
          <w:rFonts w:ascii="Times New Roman" w:hAnsi="Times New Roman" w:cs="Times New Roman"/>
          <w:b/>
          <w:color w:val="000000" w:themeColor="text1"/>
          <w:sz w:val="28"/>
          <w:szCs w:val="28"/>
        </w:rPr>
      </w:pPr>
      <w:bookmarkStart w:id="28" w:name="_Toc404920478"/>
      <w:bookmarkStart w:id="29" w:name="_Toc437177243"/>
      <w:r w:rsidRPr="005F0A99">
        <w:rPr>
          <w:rFonts w:ascii="Times New Roman" w:hAnsi="Times New Roman" w:cs="Times New Roman"/>
          <w:b/>
          <w:color w:val="000000" w:themeColor="text1"/>
          <w:sz w:val="28"/>
          <w:szCs w:val="28"/>
        </w:rPr>
        <w:t>1.4.4. Алгоритми на графах в моделі MapReduce</w:t>
      </w:r>
      <w:bookmarkEnd w:id="28"/>
      <w:bookmarkEnd w:id="29"/>
    </w:p>
    <w:p w:rsidR="003D466B" w:rsidRPr="005F0A99" w:rsidRDefault="003D466B" w:rsidP="003D466B">
      <w:pPr>
        <w:ind w:firstLine="708"/>
        <w:rPr>
          <w:color w:val="000000" w:themeColor="text1"/>
          <w:sz w:val="28"/>
          <w:szCs w:val="28"/>
        </w:rPr>
      </w:pPr>
      <w:r w:rsidRPr="005F0A99">
        <w:rPr>
          <w:color w:val="000000" w:themeColor="text1"/>
          <w:sz w:val="28"/>
          <w:szCs w:val="28"/>
        </w:rPr>
        <w:t xml:space="preserve">Для пошуку найкоротшого шляху від однієї вершини графу до всіх, використано модифікації алгоритму Дейкстри та пошуку в ширину. </w:t>
      </w:r>
    </w:p>
    <w:p w:rsidR="003D466B" w:rsidRPr="00934B50" w:rsidRDefault="003D466B" w:rsidP="003D466B">
      <w:pPr>
        <w:ind w:firstLine="708"/>
        <w:rPr>
          <w:color w:val="000000" w:themeColor="text1"/>
          <w:sz w:val="28"/>
          <w:szCs w:val="28"/>
          <w:lang w:val="ru-RU"/>
        </w:rPr>
      </w:pPr>
      <w:r w:rsidRPr="005F0A99">
        <w:rPr>
          <w:color w:val="000000" w:themeColor="text1"/>
          <w:sz w:val="28"/>
          <w:szCs w:val="28"/>
        </w:rPr>
        <w:t xml:space="preserve">Алгоритм Дейкстри полягає в покроковому переборі всіх вершин графа G та присвоєнні мітки, яка є мінімальною відстанню від початкової вершини. Для початку присвоїмо початковій вершині – 0, та всім іншим відстань рівну - ∞. Перебираємо всі вершини графа, вибираючи вершину u, з найменшою відстанню. Для кожної сусідньої вершини u, крім вже відвіданих,  вибираємо найменше між значенням мітки даної вершини та значенням нової довжини шляху, що становить відстань вершини u плюс довжина ребра. </w:t>
      </w:r>
      <w:r w:rsidR="007E6310" w:rsidRPr="00934B50">
        <w:rPr>
          <w:color w:val="000000" w:themeColor="text1"/>
          <w:sz w:val="28"/>
          <w:szCs w:val="28"/>
          <w:lang w:val="ru-RU"/>
        </w:rPr>
        <w:t>[4]</w:t>
      </w:r>
    </w:p>
    <w:p w:rsidR="003D466B" w:rsidRPr="005F0A99" w:rsidRDefault="003D466B" w:rsidP="003D466B">
      <w:pPr>
        <w:ind w:firstLine="708"/>
        <w:rPr>
          <w:color w:val="000000" w:themeColor="text1"/>
          <w:sz w:val="28"/>
          <w:szCs w:val="28"/>
        </w:rPr>
      </w:pPr>
      <w:r w:rsidRPr="005F0A99">
        <w:rPr>
          <w:color w:val="000000" w:themeColor="text1"/>
          <w:sz w:val="28"/>
          <w:szCs w:val="28"/>
        </w:rPr>
        <w:lastRenderedPageBreak/>
        <w:t>Основою алгоритму Дейкстри є пріоритетна глобальна черга, з відсортованим списком вузлів. Це неможливо в MapReduce, так як модель програмування не передбачає механізму обміну глобальними даними. Замість цього використано пошук в ширину, який досить легко масштабується.</w:t>
      </w:r>
    </w:p>
    <w:p w:rsidR="003D466B" w:rsidRPr="005F0A99" w:rsidRDefault="003D466B" w:rsidP="003D466B">
      <w:pPr>
        <w:ind w:firstLine="708"/>
        <w:rPr>
          <w:color w:val="000000" w:themeColor="text1"/>
          <w:sz w:val="28"/>
          <w:szCs w:val="28"/>
        </w:rPr>
      </w:pPr>
      <w:r w:rsidRPr="005F0A99">
        <w:rPr>
          <w:color w:val="000000" w:themeColor="text1"/>
          <w:sz w:val="28"/>
          <w:szCs w:val="28"/>
        </w:rPr>
        <w:t>Алгоритм працює шляхом зіставлення всіх верши графа з їх сусідніми вершинами, створюючи пару ключ / значення, де ключем являється сусідня вершина, а значенням є відстань та поточна вершина графа. Відстань до сусіднього вузла визначається сумою відстані від початкового вузла до поточного та довжина ребра до сусідньої вершини. На вході Reduce отримає значення всіх ключів, що є вершинами графа та список шляхів, які ведуть до відповідного вузла. Для кожної вершини вибираємо найменше значення шляху та обновляємо структуру графа.</w:t>
      </w:r>
    </w:p>
    <w:p w:rsidR="003D466B" w:rsidRPr="005F0A99" w:rsidRDefault="003D466B" w:rsidP="003D466B">
      <w:pPr>
        <w:rPr>
          <w:color w:val="000000" w:themeColor="text1"/>
        </w:rPr>
      </w:pPr>
    </w:p>
    <w:p w:rsidR="003D466B" w:rsidRPr="005F0A99" w:rsidRDefault="002C5E68" w:rsidP="003D466B">
      <w:pPr>
        <w:rPr>
          <w:color w:val="000000" w:themeColor="text1"/>
        </w:rPr>
      </w:pPr>
      <w:r>
        <w:rPr>
          <w:noProof/>
          <w:lang w:eastAsia="uk-UA"/>
        </w:rPr>
        <w:drawing>
          <wp:inline distT="0" distB="0" distL="0" distR="0" wp14:anchorId="3C4169D0" wp14:editId="348520F6">
            <wp:extent cx="6121400" cy="20872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087245"/>
                    </a:xfrm>
                    <a:prstGeom prst="rect">
                      <a:avLst/>
                    </a:prstGeom>
                  </pic:spPr>
                </pic:pic>
              </a:graphicData>
            </a:graphic>
          </wp:inline>
        </w:drawing>
      </w:r>
    </w:p>
    <w:p w:rsidR="003D466B" w:rsidRPr="005F0A99" w:rsidRDefault="003D466B" w:rsidP="003D466B">
      <w:pPr>
        <w:rPr>
          <w:color w:val="000000" w:themeColor="text1"/>
          <w:sz w:val="28"/>
          <w:szCs w:val="28"/>
        </w:rPr>
      </w:pPr>
      <w:r w:rsidRPr="005F0A99">
        <w:rPr>
          <w:color w:val="000000" w:themeColor="text1"/>
          <w:sz w:val="28"/>
          <w:szCs w:val="28"/>
        </w:rPr>
        <w:tab/>
        <w:t xml:space="preserve">Даний алгоритм є циклічним, де кожна ітерація відповідає новому MapReduce завданню.  Від ітерації до ітерації ми повинні зберігати структуру графа. Це досягається передачею вхідних даних Map на вихід разом з результатами обчислення відстаней до сусідніх вершин. В Reduce ми повинні розрізняти структуру графа від списку значень відстаней. Знайдену мінімальну відстань оновити в структурі графа та подати на вихід Reduce. Результат виконання поточної ітерації слугуватиме вхідними даними для наступних ітерації. Кількість ітерацій для опрацювання всіх вершин дорівнює діаметру графа. У нашому </w:t>
      </w:r>
      <w:r w:rsidR="00DC64CA" w:rsidRPr="005F0A99">
        <w:rPr>
          <w:color w:val="000000" w:themeColor="text1"/>
          <w:sz w:val="28"/>
          <w:szCs w:val="28"/>
        </w:rPr>
        <w:t>випадку кількість ітерацій ≤ 6</w:t>
      </w:r>
      <w:r w:rsidRPr="005F0A99">
        <w:rPr>
          <w:color w:val="000000" w:themeColor="text1"/>
          <w:sz w:val="28"/>
          <w:szCs w:val="28"/>
        </w:rPr>
        <w:t>.</w:t>
      </w:r>
    </w:p>
    <w:p w:rsidR="00DC64CA" w:rsidRPr="005E42BD" w:rsidRDefault="00DC64CA" w:rsidP="00CD06C9">
      <w:pPr>
        <w:ind w:right="1" w:firstLine="0"/>
        <w:rPr>
          <w:color w:val="000000" w:themeColor="text1"/>
          <w:sz w:val="28"/>
          <w:szCs w:val="28"/>
        </w:rPr>
      </w:pPr>
    </w:p>
    <w:p w:rsidR="00DC64CA" w:rsidRPr="005F0A99" w:rsidRDefault="00934B50" w:rsidP="00934B50">
      <w:pPr>
        <w:pStyle w:val="1"/>
        <w:jc w:val="center"/>
      </w:pPr>
      <w:bookmarkStart w:id="30" w:name="_Toc437177244"/>
      <w:r w:rsidRPr="00B93ABF">
        <w:rPr>
          <w:rFonts w:ascii="Times New Roman" w:hAnsi="Times New Roman" w:cs="Times New Roman"/>
          <w:b/>
          <w:color w:val="000000" w:themeColor="text1"/>
          <w:sz w:val="28"/>
        </w:rPr>
        <w:lastRenderedPageBreak/>
        <w:t>2</w:t>
      </w:r>
      <w:r>
        <w:t>.</w:t>
      </w:r>
      <w:r w:rsidR="00E72553" w:rsidRPr="00B93ABF">
        <w:rPr>
          <w:rFonts w:ascii="Times New Roman" w:hAnsi="Times New Roman" w:cs="Times New Roman"/>
          <w:b/>
          <w:color w:val="000000" w:themeColor="text1"/>
          <w:sz w:val="28"/>
        </w:rPr>
        <w:t>ВИБІР ІНСТРУМЕНТІВ ТА СОЦІАЛЬНОЇ МЕРЕЖІ</w:t>
      </w:r>
      <w:bookmarkEnd w:id="30"/>
    </w:p>
    <w:p w:rsidR="007D1FAB" w:rsidRPr="005F0A99" w:rsidRDefault="007D1FAB" w:rsidP="00934B50">
      <w:pPr>
        <w:pStyle w:val="2"/>
        <w:numPr>
          <w:ilvl w:val="1"/>
          <w:numId w:val="43"/>
        </w:numPr>
        <w:ind w:right="1"/>
        <w:jc w:val="center"/>
        <w:rPr>
          <w:rFonts w:ascii="Times New Roman" w:hAnsi="Times New Roman" w:cs="Times New Roman"/>
          <w:b/>
          <w:color w:val="000000" w:themeColor="text1"/>
          <w:sz w:val="28"/>
          <w:szCs w:val="28"/>
        </w:rPr>
      </w:pPr>
      <w:bookmarkStart w:id="31" w:name="_Toc390617436"/>
      <w:bookmarkStart w:id="32" w:name="_Toc390617840"/>
      <w:bookmarkStart w:id="33" w:name="_Toc390618099"/>
      <w:bookmarkStart w:id="34" w:name="_Toc390618234"/>
      <w:bookmarkStart w:id="35" w:name="_Toc390933563"/>
      <w:bookmarkStart w:id="36" w:name="_Toc437177245"/>
      <w:bookmarkStart w:id="37" w:name="_Toc390933585"/>
      <w:r w:rsidRPr="005F0A99">
        <w:rPr>
          <w:rFonts w:ascii="Times New Roman" w:hAnsi="Times New Roman" w:cs="Times New Roman"/>
          <w:b/>
          <w:color w:val="000000" w:themeColor="text1"/>
          <w:sz w:val="28"/>
          <w:szCs w:val="28"/>
        </w:rPr>
        <w:t>Вибір мови програмування для реалізації проекту</w:t>
      </w:r>
      <w:bookmarkEnd w:id="31"/>
      <w:bookmarkEnd w:id="32"/>
      <w:bookmarkEnd w:id="33"/>
      <w:bookmarkEnd w:id="34"/>
      <w:bookmarkEnd w:id="35"/>
      <w:bookmarkEnd w:id="36"/>
    </w:p>
    <w:p w:rsidR="00E72553" w:rsidRPr="005F0A99" w:rsidRDefault="00E72553" w:rsidP="00E72553">
      <w:pPr>
        <w:ind w:right="1" w:firstLine="708"/>
        <w:rPr>
          <w:color w:val="000000" w:themeColor="text1"/>
          <w:sz w:val="28"/>
          <w:szCs w:val="28"/>
        </w:rPr>
      </w:pPr>
      <w:r w:rsidRPr="005F0A99">
        <w:rPr>
          <w:color w:val="000000" w:themeColor="text1"/>
          <w:sz w:val="28"/>
          <w:szCs w:val="28"/>
        </w:rPr>
        <w:t>Для розробки</w:t>
      </w:r>
      <w:r w:rsidR="007D1FAB" w:rsidRPr="005F0A99">
        <w:rPr>
          <w:color w:val="000000" w:themeColor="text1"/>
          <w:sz w:val="28"/>
          <w:szCs w:val="28"/>
        </w:rPr>
        <w:t xml:space="preserve"> програми було обрано</w:t>
      </w:r>
      <w:r w:rsidR="00CD0149" w:rsidRPr="005F0A99">
        <w:rPr>
          <w:color w:val="000000" w:themeColor="text1"/>
          <w:sz w:val="28"/>
          <w:szCs w:val="28"/>
        </w:rPr>
        <w:t>,</w:t>
      </w:r>
      <w:r w:rsidR="007D1FAB" w:rsidRPr="005F0A99">
        <w:rPr>
          <w:color w:val="000000" w:themeColor="text1"/>
          <w:sz w:val="28"/>
          <w:szCs w:val="28"/>
        </w:rPr>
        <w:t xml:space="preserve"> як основну мову</w:t>
      </w:r>
      <w:r w:rsidR="00CD0149" w:rsidRPr="005F0A99">
        <w:rPr>
          <w:color w:val="000000" w:themeColor="text1"/>
          <w:sz w:val="28"/>
          <w:szCs w:val="28"/>
        </w:rPr>
        <w:t xml:space="preserve"> програмування</w:t>
      </w:r>
      <w:r w:rsidR="007D1FAB" w:rsidRPr="005F0A99">
        <w:rPr>
          <w:color w:val="000000" w:themeColor="text1"/>
          <w:sz w:val="28"/>
          <w:szCs w:val="28"/>
        </w:rPr>
        <w:t xml:space="preserve"> J</w:t>
      </w:r>
      <w:r w:rsidR="00CD0149" w:rsidRPr="005F0A99">
        <w:rPr>
          <w:color w:val="000000" w:themeColor="text1"/>
          <w:sz w:val="28"/>
          <w:szCs w:val="28"/>
          <w:lang w:val="en-US"/>
        </w:rPr>
        <w:t>ava</w:t>
      </w:r>
      <w:r w:rsidR="007D1FAB" w:rsidRPr="005F0A99">
        <w:rPr>
          <w:color w:val="000000" w:themeColor="text1"/>
          <w:sz w:val="28"/>
          <w:szCs w:val="28"/>
        </w:rPr>
        <w:t xml:space="preserve"> оскільки вона </w:t>
      </w:r>
      <w:r w:rsidR="00CD0149" w:rsidRPr="005F0A99">
        <w:rPr>
          <w:color w:val="000000" w:themeColor="text1"/>
          <w:sz w:val="28"/>
          <w:szCs w:val="28"/>
        </w:rPr>
        <w:t>найкраще підходить для виконання проекту.</w:t>
      </w:r>
      <w:r w:rsidR="007D1FAB" w:rsidRPr="005F0A99">
        <w:rPr>
          <w:color w:val="000000" w:themeColor="text1"/>
          <w:sz w:val="28"/>
          <w:szCs w:val="28"/>
        </w:rPr>
        <w:t xml:space="preserve"> </w:t>
      </w:r>
      <w:r w:rsidRPr="005F0A99">
        <w:rPr>
          <w:color w:val="000000" w:themeColor="text1"/>
          <w:sz w:val="28"/>
          <w:szCs w:val="28"/>
        </w:rPr>
        <w:t xml:space="preserve">Java – мова, що інтерпретується. Компілятор Java </w:t>
      </w:r>
      <w:r w:rsidR="00A37AC8">
        <w:rPr>
          <w:color w:val="000000" w:themeColor="text1"/>
          <w:sz w:val="28"/>
          <w:szCs w:val="28"/>
        </w:rPr>
        <w:t>генерує</w:t>
      </w:r>
      <w:r w:rsidRPr="005F0A99">
        <w:rPr>
          <w:color w:val="000000" w:themeColor="text1"/>
          <w:sz w:val="28"/>
          <w:szCs w:val="28"/>
        </w:rPr>
        <w:t xml:space="preserve"> байт-код </w:t>
      </w:r>
      <w:r w:rsidR="00A37AC8">
        <w:rPr>
          <w:color w:val="000000" w:themeColor="text1"/>
          <w:sz w:val="28"/>
          <w:szCs w:val="28"/>
        </w:rPr>
        <w:t>який виконується на віртуальній машині</w:t>
      </w:r>
      <w:r w:rsidRPr="005F0A99">
        <w:rPr>
          <w:color w:val="000000" w:themeColor="text1"/>
          <w:sz w:val="28"/>
          <w:szCs w:val="28"/>
        </w:rPr>
        <w:t xml:space="preserve"> Java (JVM – Java Virtual Machine), а не </w:t>
      </w:r>
      <w:r w:rsidR="00A37AC8">
        <w:rPr>
          <w:color w:val="000000" w:themeColor="text1"/>
          <w:sz w:val="28"/>
          <w:szCs w:val="28"/>
        </w:rPr>
        <w:t>звичайний</w:t>
      </w:r>
      <w:r w:rsidRPr="005F0A99">
        <w:rPr>
          <w:color w:val="000000" w:themeColor="text1"/>
          <w:sz w:val="28"/>
          <w:szCs w:val="28"/>
        </w:rPr>
        <w:t xml:space="preserve"> машинний код для </w:t>
      </w:r>
      <w:r w:rsidR="00363161">
        <w:rPr>
          <w:color w:val="000000" w:themeColor="text1"/>
          <w:sz w:val="28"/>
          <w:szCs w:val="28"/>
        </w:rPr>
        <w:t>процесора і системи, на якій виконується</w:t>
      </w:r>
      <w:r w:rsidRPr="005F0A99">
        <w:rPr>
          <w:color w:val="000000" w:themeColor="text1"/>
          <w:sz w:val="28"/>
          <w:szCs w:val="28"/>
        </w:rPr>
        <w:t xml:space="preserve"> програма. </w:t>
      </w:r>
      <w:r w:rsidR="00363161">
        <w:rPr>
          <w:color w:val="000000" w:themeColor="text1"/>
          <w:sz w:val="28"/>
          <w:szCs w:val="28"/>
        </w:rPr>
        <w:t>Для того щоб</w:t>
      </w:r>
      <w:r w:rsidRPr="005F0A99">
        <w:rPr>
          <w:color w:val="000000" w:themeColor="text1"/>
          <w:sz w:val="28"/>
          <w:szCs w:val="28"/>
        </w:rPr>
        <w:t xml:space="preserve"> </w:t>
      </w:r>
      <w:r w:rsidR="00363161">
        <w:rPr>
          <w:color w:val="000000" w:themeColor="text1"/>
          <w:sz w:val="28"/>
          <w:szCs w:val="28"/>
        </w:rPr>
        <w:t>почати виконання програми</w:t>
      </w:r>
      <w:r w:rsidRPr="005F0A99">
        <w:rPr>
          <w:color w:val="000000" w:themeColor="text1"/>
          <w:sz w:val="28"/>
          <w:szCs w:val="28"/>
        </w:rPr>
        <w:t xml:space="preserve"> на Java, </w:t>
      </w:r>
      <w:r w:rsidR="00363161">
        <w:rPr>
          <w:color w:val="000000" w:themeColor="text1"/>
          <w:sz w:val="28"/>
          <w:szCs w:val="28"/>
        </w:rPr>
        <w:t>потрібно використати віртуальну машину</w:t>
      </w:r>
      <w:r w:rsidRPr="005F0A99">
        <w:rPr>
          <w:color w:val="000000" w:themeColor="text1"/>
          <w:sz w:val="28"/>
          <w:szCs w:val="28"/>
        </w:rPr>
        <w:t xml:space="preserve"> Java, що буде виконувати</w:t>
      </w:r>
      <w:r w:rsidR="00363161">
        <w:rPr>
          <w:color w:val="000000" w:themeColor="text1"/>
          <w:sz w:val="28"/>
          <w:szCs w:val="28"/>
        </w:rPr>
        <w:t xml:space="preserve"> машинні</w:t>
      </w:r>
      <w:r w:rsidRPr="005F0A99">
        <w:rPr>
          <w:color w:val="000000" w:themeColor="text1"/>
          <w:sz w:val="28"/>
          <w:szCs w:val="28"/>
        </w:rPr>
        <w:t xml:space="preserve"> інструкції </w:t>
      </w:r>
      <w:r w:rsidR="00363161">
        <w:rPr>
          <w:color w:val="000000" w:themeColor="text1"/>
          <w:sz w:val="28"/>
          <w:szCs w:val="28"/>
        </w:rPr>
        <w:t>створеного байт-коду. Б</w:t>
      </w:r>
      <w:r w:rsidRPr="005F0A99">
        <w:rPr>
          <w:color w:val="000000" w:themeColor="text1"/>
          <w:sz w:val="28"/>
          <w:szCs w:val="28"/>
        </w:rPr>
        <w:t xml:space="preserve">айт-код Java </w:t>
      </w:r>
      <w:r w:rsidR="00363161">
        <w:rPr>
          <w:color w:val="000000" w:themeColor="text1"/>
          <w:sz w:val="28"/>
          <w:szCs w:val="28"/>
        </w:rPr>
        <w:t>не залежить від конкретної архітектури і тому</w:t>
      </w:r>
      <w:r w:rsidRPr="005F0A99">
        <w:rPr>
          <w:color w:val="000000" w:themeColor="text1"/>
          <w:sz w:val="28"/>
          <w:szCs w:val="28"/>
        </w:rPr>
        <w:t xml:space="preserve"> програми на Java </w:t>
      </w:r>
      <w:r w:rsidR="00363161">
        <w:rPr>
          <w:color w:val="000000" w:themeColor="text1"/>
          <w:sz w:val="28"/>
          <w:szCs w:val="28"/>
        </w:rPr>
        <w:t>мають змогу</w:t>
      </w:r>
      <w:r w:rsidRPr="005F0A99">
        <w:rPr>
          <w:color w:val="000000" w:themeColor="text1"/>
          <w:sz w:val="28"/>
          <w:szCs w:val="28"/>
        </w:rPr>
        <w:t xml:space="preserve"> працювати </w:t>
      </w:r>
      <w:r w:rsidR="00363161">
        <w:rPr>
          <w:color w:val="000000" w:themeColor="text1"/>
          <w:sz w:val="28"/>
          <w:szCs w:val="28"/>
        </w:rPr>
        <w:t>на будь-яких машинах</w:t>
      </w:r>
      <w:r w:rsidRPr="005F0A99">
        <w:rPr>
          <w:color w:val="000000" w:themeColor="text1"/>
          <w:sz w:val="28"/>
          <w:szCs w:val="28"/>
        </w:rPr>
        <w:t xml:space="preserve">, де </w:t>
      </w:r>
      <w:r w:rsidR="00363161">
        <w:rPr>
          <w:color w:val="000000" w:themeColor="text1"/>
          <w:sz w:val="28"/>
          <w:szCs w:val="28"/>
        </w:rPr>
        <w:t>була встановлена</w:t>
      </w:r>
      <w:r w:rsidRPr="005F0A99">
        <w:rPr>
          <w:color w:val="000000" w:themeColor="text1"/>
          <w:sz w:val="28"/>
          <w:szCs w:val="28"/>
        </w:rPr>
        <w:t xml:space="preserve"> JVM.</w:t>
      </w:r>
    </w:p>
    <w:p w:rsidR="00E72553" w:rsidRPr="005F0A99" w:rsidRDefault="00E72553" w:rsidP="00E72553">
      <w:pPr>
        <w:ind w:right="1"/>
        <w:rPr>
          <w:color w:val="000000" w:themeColor="text1"/>
          <w:sz w:val="28"/>
          <w:szCs w:val="28"/>
        </w:rPr>
      </w:pPr>
      <w:r w:rsidRPr="005F0A99">
        <w:rPr>
          <w:color w:val="000000" w:themeColor="text1"/>
          <w:sz w:val="28"/>
          <w:szCs w:val="28"/>
        </w:rPr>
        <w:t xml:space="preserve">Java </w:t>
      </w:r>
      <w:r w:rsidR="00363161">
        <w:rPr>
          <w:color w:val="000000" w:themeColor="text1"/>
          <w:sz w:val="28"/>
          <w:szCs w:val="28"/>
        </w:rPr>
        <w:t>є динамічною мовою</w:t>
      </w:r>
      <w:r w:rsidRPr="005F0A99">
        <w:rPr>
          <w:color w:val="000000" w:themeColor="text1"/>
          <w:sz w:val="28"/>
          <w:szCs w:val="28"/>
        </w:rPr>
        <w:t xml:space="preserve">. </w:t>
      </w:r>
      <w:r w:rsidR="00363161">
        <w:rPr>
          <w:color w:val="000000" w:themeColor="text1"/>
          <w:sz w:val="28"/>
          <w:szCs w:val="28"/>
        </w:rPr>
        <w:t>Будь-який</w:t>
      </w:r>
      <w:r w:rsidRPr="005F0A99">
        <w:rPr>
          <w:color w:val="000000" w:themeColor="text1"/>
          <w:sz w:val="28"/>
          <w:szCs w:val="28"/>
        </w:rPr>
        <w:t xml:space="preserve"> клас Java може бути завантажений </w:t>
      </w:r>
      <w:r w:rsidR="00363161">
        <w:rPr>
          <w:color w:val="000000" w:themeColor="text1"/>
          <w:sz w:val="28"/>
          <w:szCs w:val="28"/>
        </w:rPr>
        <w:t>загружчиком класів під час робити програми</w:t>
      </w:r>
      <w:r w:rsidRPr="005F0A99">
        <w:rPr>
          <w:color w:val="000000" w:themeColor="text1"/>
          <w:sz w:val="28"/>
          <w:szCs w:val="28"/>
        </w:rPr>
        <w:t xml:space="preserve">. </w:t>
      </w:r>
      <w:r w:rsidR="00363161">
        <w:rPr>
          <w:color w:val="000000" w:themeColor="text1"/>
          <w:sz w:val="28"/>
          <w:szCs w:val="28"/>
        </w:rPr>
        <w:t>Б</w:t>
      </w:r>
      <w:r w:rsidRPr="005F0A99">
        <w:rPr>
          <w:color w:val="000000" w:themeColor="text1"/>
          <w:sz w:val="28"/>
          <w:szCs w:val="28"/>
        </w:rPr>
        <w:t>ібліотеки</w:t>
      </w:r>
      <w:r w:rsidR="00363161">
        <w:rPr>
          <w:color w:val="000000" w:themeColor="text1"/>
          <w:sz w:val="28"/>
          <w:szCs w:val="28"/>
        </w:rPr>
        <w:t xml:space="preserve"> які є внутрішніми також</w:t>
      </w:r>
      <w:r w:rsidRPr="005F0A99">
        <w:rPr>
          <w:color w:val="000000" w:themeColor="text1"/>
          <w:sz w:val="28"/>
          <w:szCs w:val="28"/>
        </w:rPr>
        <w:t xml:space="preserve"> завантажуються динамічно.</w:t>
      </w:r>
    </w:p>
    <w:p w:rsidR="00E72553" w:rsidRPr="005F0A99" w:rsidRDefault="00AC6070" w:rsidP="00E72553">
      <w:pPr>
        <w:ind w:right="1"/>
        <w:rPr>
          <w:color w:val="000000" w:themeColor="text1"/>
          <w:sz w:val="28"/>
          <w:szCs w:val="28"/>
        </w:rPr>
      </w:pPr>
      <w:r>
        <w:rPr>
          <w:color w:val="000000" w:themeColor="text1"/>
          <w:sz w:val="28"/>
          <w:szCs w:val="28"/>
        </w:rPr>
        <w:t>Мова</w:t>
      </w:r>
      <w:r w:rsidRPr="00AC6070">
        <w:rPr>
          <w:color w:val="000000" w:themeColor="text1"/>
          <w:sz w:val="28"/>
          <w:szCs w:val="28"/>
        </w:rPr>
        <w:t xml:space="preserve"> </w:t>
      </w:r>
      <w:r>
        <w:rPr>
          <w:color w:val="000000" w:themeColor="text1"/>
          <w:sz w:val="28"/>
          <w:szCs w:val="28"/>
        </w:rPr>
        <w:t>Java є</w:t>
      </w:r>
      <w:r w:rsidR="00E72553" w:rsidRPr="005F0A99">
        <w:rPr>
          <w:color w:val="000000" w:themeColor="text1"/>
          <w:sz w:val="28"/>
          <w:szCs w:val="28"/>
        </w:rPr>
        <w:t xml:space="preserve"> розподіленою мовою. </w:t>
      </w:r>
      <w:r>
        <w:rPr>
          <w:color w:val="000000" w:themeColor="text1"/>
          <w:sz w:val="28"/>
          <w:szCs w:val="28"/>
        </w:rPr>
        <w:t xml:space="preserve">З цього випливає, що </w:t>
      </w:r>
      <w:r>
        <w:rPr>
          <w:color w:val="000000" w:themeColor="text1"/>
          <w:sz w:val="28"/>
          <w:szCs w:val="28"/>
          <w:lang w:val="en-US"/>
        </w:rPr>
        <w:t>Java</w:t>
      </w:r>
      <w:r w:rsidR="00E72553" w:rsidRPr="005F0A99">
        <w:rPr>
          <w:color w:val="000000" w:themeColor="text1"/>
          <w:sz w:val="28"/>
          <w:szCs w:val="28"/>
        </w:rPr>
        <w:t xml:space="preserve"> забезпечує </w:t>
      </w:r>
      <w:r>
        <w:rPr>
          <w:color w:val="000000" w:themeColor="text1"/>
          <w:sz w:val="28"/>
          <w:szCs w:val="28"/>
        </w:rPr>
        <w:t>досить</w:t>
      </w:r>
      <w:r w:rsidRPr="00AC6070">
        <w:rPr>
          <w:color w:val="000000" w:themeColor="text1"/>
          <w:sz w:val="28"/>
          <w:szCs w:val="28"/>
          <w:lang w:val="ru-RU"/>
        </w:rPr>
        <w:t xml:space="preserve"> </w:t>
      </w:r>
      <w:r w:rsidR="00E72553" w:rsidRPr="005F0A99">
        <w:rPr>
          <w:color w:val="000000" w:themeColor="text1"/>
          <w:sz w:val="28"/>
          <w:szCs w:val="28"/>
        </w:rPr>
        <w:t xml:space="preserve">широку підтримку роботи в </w:t>
      </w:r>
      <w:r>
        <w:rPr>
          <w:color w:val="000000" w:themeColor="text1"/>
          <w:sz w:val="28"/>
          <w:szCs w:val="28"/>
        </w:rPr>
        <w:t xml:space="preserve">інтернет </w:t>
      </w:r>
      <w:r w:rsidR="00E72553" w:rsidRPr="005F0A99">
        <w:rPr>
          <w:color w:val="000000" w:themeColor="text1"/>
          <w:sz w:val="28"/>
          <w:szCs w:val="28"/>
        </w:rPr>
        <w:t>мережі на</w:t>
      </w:r>
      <w:r>
        <w:rPr>
          <w:color w:val="000000" w:themeColor="text1"/>
          <w:sz w:val="28"/>
          <w:szCs w:val="28"/>
        </w:rPr>
        <w:t xml:space="preserve"> доволі</w:t>
      </w:r>
      <w:r w:rsidR="00E72553" w:rsidRPr="005F0A99">
        <w:rPr>
          <w:color w:val="000000" w:themeColor="text1"/>
          <w:sz w:val="28"/>
          <w:szCs w:val="28"/>
        </w:rPr>
        <w:t xml:space="preserve"> високому рівні. </w:t>
      </w:r>
      <w:r>
        <w:rPr>
          <w:color w:val="000000" w:themeColor="text1"/>
          <w:sz w:val="28"/>
          <w:szCs w:val="28"/>
        </w:rPr>
        <w:t>К</w:t>
      </w:r>
      <w:r w:rsidR="00E72553" w:rsidRPr="005F0A99">
        <w:rPr>
          <w:color w:val="000000" w:themeColor="text1"/>
          <w:sz w:val="28"/>
          <w:szCs w:val="28"/>
        </w:rPr>
        <w:t>лас</w:t>
      </w:r>
      <w:r>
        <w:rPr>
          <w:color w:val="000000" w:themeColor="text1"/>
          <w:sz w:val="28"/>
          <w:szCs w:val="28"/>
        </w:rPr>
        <w:t xml:space="preserve"> який реалізований в </w:t>
      </w:r>
      <w:r>
        <w:rPr>
          <w:color w:val="000000" w:themeColor="text1"/>
          <w:sz w:val="28"/>
          <w:szCs w:val="28"/>
          <w:lang w:val="en-US"/>
        </w:rPr>
        <w:t>Java</w:t>
      </w:r>
      <w:r>
        <w:rPr>
          <w:color w:val="000000" w:themeColor="text1"/>
          <w:sz w:val="28"/>
          <w:szCs w:val="28"/>
        </w:rPr>
        <w:t>,</w:t>
      </w:r>
      <w:r w:rsidR="00E72553" w:rsidRPr="005F0A99">
        <w:rPr>
          <w:color w:val="000000" w:themeColor="text1"/>
          <w:sz w:val="28"/>
          <w:szCs w:val="28"/>
        </w:rPr>
        <w:t xml:space="preserve"> URL разом з </w:t>
      </w:r>
      <w:r>
        <w:rPr>
          <w:color w:val="000000" w:themeColor="text1"/>
          <w:sz w:val="28"/>
          <w:szCs w:val="28"/>
        </w:rPr>
        <w:t>потрібними</w:t>
      </w:r>
      <w:r w:rsidR="00E72553" w:rsidRPr="005F0A99">
        <w:rPr>
          <w:color w:val="000000" w:themeColor="text1"/>
          <w:sz w:val="28"/>
          <w:szCs w:val="28"/>
        </w:rPr>
        <w:t xml:space="preserve"> класами пакету java.net </w:t>
      </w:r>
      <w:r>
        <w:rPr>
          <w:color w:val="000000" w:themeColor="text1"/>
          <w:sz w:val="28"/>
          <w:szCs w:val="28"/>
        </w:rPr>
        <w:t>надає можливість</w:t>
      </w:r>
      <w:r w:rsidR="00E72553" w:rsidRPr="005F0A99">
        <w:rPr>
          <w:color w:val="000000" w:themeColor="text1"/>
          <w:sz w:val="28"/>
          <w:szCs w:val="28"/>
        </w:rPr>
        <w:t xml:space="preserve"> читати інфо</w:t>
      </w:r>
      <w:r>
        <w:rPr>
          <w:color w:val="000000" w:themeColor="text1"/>
          <w:sz w:val="28"/>
          <w:szCs w:val="28"/>
        </w:rPr>
        <w:t>рмацію з файлу, який знаходиться в мережі так само</w:t>
      </w:r>
      <w:r w:rsidR="00E72553" w:rsidRPr="005F0A99">
        <w:rPr>
          <w:color w:val="000000" w:themeColor="text1"/>
          <w:sz w:val="28"/>
          <w:szCs w:val="28"/>
        </w:rPr>
        <w:t>, як з локального.</w:t>
      </w:r>
    </w:p>
    <w:p w:rsidR="00A55F03" w:rsidRPr="005F0A99" w:rsidRDefault="00F96346" w:rsidP="00A55F03">
      <w:pPr>
        <w:pStyle w:val="ab"/>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w:t>
      </w:r>
      <w:r w:rsidR="00A55F03" w:rsidRPr="005F0A99">
        <w:rPr>
          <w:rFonts w:ascii="Times New Roman" w:hAnsi="Times New Roman" w:cs="Times New Roman"/>
          <w:color w:val="000000" w:themeColor="text1"/>
          <w:sz w:val="28"/>
          <w:szCs w:val="28"/>
        </w:rPr>
        <w:t xml:space="preserve">Java </w:t>
      </w:r>
      <w:r>
        <w:rPr>
          <w:rFonts w:ascii="Times New Roman" w:hAnsi="Times New Roman" w:cs="Times New Roman"/>
          <w:color w:val="000000" w:themeColor="text1"/>
          <w:sz w:val="28"/>
          <w:szCs w:val="28"/>
        </w:rPr>
        <w:t>реалізований</w:t>
      </w:r>
      <w:r w:rsidR="00A55F03" w:rsidRPr="005F0A99">
        <w:rPr>
          <w:rFonts w:ascii="Times New Roman" w:hAnsi="Times New Roman" w:cs="Times New Roman"/>
          <w:color w:val="000000" w:themeColor="text1"/>
          <w:sz w:val="28"/>
          <w:szCs w:val="28"/>
        </w:rPr>
        <w:t xml:space="preserve"> автоматичний збирач сміття</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garbage</w:t>
      </w:r>
      <w:r w:rsidRPr="00F9634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collector</w:t>
      </w:r>
      <w:r>
        <w:rPr>
          <w:rFonts w:ascii="Times New Roman" w:hAnsi="Times New Roman" w:cs="Times New Roman"/>
          <w:color w:val="000000" w:themeColor="text1"/>
          <w:sz w:val="28"/>
          <w:szCs w:val="28"/>
        </w:rPr>
        <w:t>)</w:t>
      </w:r>
      <w:r w:rsidR="00A55F03"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який призначений</w:t>
      </w:r>
      <w:r w:rsidR="00A55F03" w:rsidRPr="005F0A99">
        <w:rPr>
          <w:rFonts w:ascii="Times New Roman" w:hAnsi="Times New Roman" w:cs="Times New Roman"/>
          <w:color w:val="000000" w:themeColor="text1"/>
          <w:sz w:val="28"/>
          <w:szCs w:val="28"/>
        </w:rPr>
        <w:t xml:space="preserve"> керува</w:t>
      </w:r>
      <w:r>
        <w:rPr>
          <w:rFonts w:ascii="Times New Roman" w:hAnsi="Times New Roman" w:cs="Times New Roman"/>
          <w:color w:val="000000" w:themeColor="text1"/>
          <w:sz w:val="28"/>
          <w:szCs w:val="28"/>
        </w:rPr>
        <w:t>ти</w:t>
      </w:r>
      <w:r w:rsidR="00A55F03" w:rsidRPr="005F0A99">
        <w:rPr>
          <w:rFonts w:ascii="Times New Roman" w:hAnsi="Times New Roman" w:cs="Times New Roman"/>
          <w:color w:val="000000" w:themeColor="text1"/>
          <w:sz w:val="28"/>
          <w:szCs w:val="28"/>
        </w:rPr>
        <w:t xml:space="preserve"> пам'яттю під час життєвого циклу об'єкта. Програміст</w:t>
      </w:r>
      <w:r>
        <w:rPr>
          <w:rFonts w:ascii="Times New Roman" w:hAnsi="Times New Roman" w:cs="Times New Roman"/>
          <w:color w:val="000000" w:themeColor="text1"/>
          <w:sz w:val="28"/>
          <w:szCs w:val="28"/>
        </w:rPr>
        <w:t>у</w:t>
      </w:r>
      <w:r w:rsidR="00A55F03"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не потрібно дбати про час життя об’єкта, йому потрібно тільки його створити, а віртуальна машина сама видалить його з пам’яті коли  об’єкт стане не потрібним</w:t>
      </w:r>
      <w:r w:rsidR="00A55F03"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 той час, коли на об’єкт не посилається жодний з живих об’єктів, збирачу сміття повідомляється що він може забрати цей об’єкт з пам’яті.</w:t>
      </w:r>
      <w:r w:rsidR="00A55F03"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Однак</w:t>
      </w:r>
      <w:r w:rsidR="00A55F03"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втрата</w:t>
      </w:r>
      <w:r w:rsidR="00A55F03" w:rsidRPr="005F0A99">
        <w:rPr>
          <w:rFonts w:ascii="Times New Roman" w:hAnsi="Times New Roman" w:cs="Times New Roman"/>
          <w:color w:val="000000" w:themeColor="text1"/>
          <w:sz w:val="28"/>
          <w:szCs w:val="28"/>
        </w:rPr>
        <w:t xml:space="preserve"> пам'яті все ж може </w:t>
      </w:r>
      <w:r>
        <w:rPr>
          <w:rFonts w:ascii="Times New Roman" w:hAnsi="Times New Roman" w:cs="Times New Roman"/>
          <w:color w:val="000000" w:themeColor="text1"/>
          <w:sz w:val="28"/>
          <w:szCs w:val="28"/>
        </w:rPr>
        <w:t>відбутися, коли код</w:t>
      </w:r>
      <w:r w:rsidR="00A55F03"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створений</w:t>
      </w:r>
      <w:r w:rsidR="00A55F03" w:rsidRPr="005F0A99">
        <w:rPr>
          <w:rFonts w:ascii="Times New Roman" w:hAnsi="Times New Roman" w:cs="Times New Roman"/>
          <w:color w:val="000000" w:themeColor="text1"/>
          <w:sz w:val="28"/>
          <w:szCs w:val="28"/>
        </w:rPr>
        <w:t xml:space="preserve"> програмістом, </w:t>
      </w:r>
      <w:r>
        <w:rPr>
          <w:rFonts w:ascii="Times New Roman" w:hAnsi="Times New Roman" w:cs="Times New Roman"/>
          <w:color w:val="000000" w:themeColor="text1"/>
          <w:sz w:val="28"/>
          <w:szCs w:val="28"/>
        </w:rPr>
        <w:t>містить</w:t>
      </w:r>
      <w:r w:rsidR="00A55F03" w:rsidRPr="005F0A99">
        <w:rPr>
          <w:rFonts w:ascii="Times New Roman" w:hAnsi="Times New Roman" w:cs="Times New Roman"/>
          <w:color w:val="000000" w:themeColor="text1"/>
          <w:sz w:val="28"/>
          <w:szCs w:val="28"/>
        </w:rPr>
        <w:t xml:space="preserve"> посилання на </w:t>
      </w:r>
      <w:r w:rsidR="00275FFE">
        <w:rPr>
          <w:rFonts w:ascii="Times New Roman" w:hAnsi="Times New Roman" w:cs="Times New Roman"/>
          <w:color w:val="000000" w:themeColor="text1"/>
          <w:sz w:val="28"/>
          <w:szCs w:val="28"/>
        </w:rPr>
        <w:t>об’єкти які вже не потрібні</w:t>
      </w:r>
      <w:r w:rsidR="00A55F03" w:rsidRPr="005F0A99">
        <w:rPr>
          <w:rFonts w:ascii="Times New Roman" w:hAnsi="Times New Roman" w:cs="Times New Roman"/>
          <w:color w:val="000000" w:themeColor="text1"/>
          <w:sz w:val="28"/>
          <w:szCs w:val="28"/>
        </w:rPr>
        <w:t xml:space="preserve">,  </w:t>
      </w:r>
      <w:r w:rsidR="00275FFE">
        <w:rPr>
          <w:rFonts w:ascii="Times New Roman" w:hAnsi="Times New Roman" w:cs="Times New Roman"/>
          <w:color w:val="000000" w:themeColor="text1"/>
          <w:sz w:val="28"/>
          <w:szCs w:val="28"/>
        </w:rPr>
        <w:t>як</w:t>
      </w:r>
      <w:r w:rsidR="00A55F03" w:rsidRPr="005F0A99">
        <w:rPr>
          <w:rFonts w:ascii="Times New Roman" w:hAnsi="Times New Roman" w:cs="Times New Roman"/>
          <w:color w:val="000000" w:themeColor="text1"/>
          <w:sz w:val="28"/>
          <w:szCs w:val="28"/>
        </w:rPr>
        <w:t>що</w:t>
      </w:r>
      <w:r w:rsidR="00275FFE">
        <w:rPr>
          <w:rFonts w:ascii="Times New Roman" w:hAnsi="Times New Roman" w:cs="Times New Roman"/>
          <w:color w:val="000000" w:themeColor="text1"/>
          <w:sz w:val="28"/>
          <w:szCs w:val="28"/>
        </w:rPr>
        <w:t xml:space="preserve"> об’єкт  використовується</w:t>
      </w:r>
      <w:r w:rsidR="00A55F03" w:rsidRPr="005F0A99">
        <w:rPr>
          <w:rFonts w:ascii="Times New Roman" w:hAnsi="Times New Roman" w:cs="Times New Roman"/>
          <w:color w:val="000000" w:themeColor="text1"/>
          <w:sz w:val="28"/>
          <w:szCs w:val="28"/>
        </w:rPr>
        <w:t xml:space="preserve"> у контейнерах</w:t>
      </w:r>
      <w:r w:rsidR="00275FFE">
        <w:rPr>
          <w:rFonts w:ascii="Times New Roman" w:hAnsi="Times New Roman" w:cs="Times New Roman"/>
          <w:color w:val="000000" w:themeColor="text1"/>
          <w:sz w:val="28"/>
          <w:szCs w:val="28"/>
        </w:rPr>
        <w:t xml:space="preserve"> даних</w:t>
      </w:r>
      <w:r w:rsidR="00A55F03" w:rsidRPr="005F0A99">
        <w:rPr>
          <w:rFonts w:ascii="Times New Roman" w:hAnsi="Times New Roman" w:cs="Times New Roman"/>
          <w:color w:val="000000" w:themeColor="text1"/>
          <w:sz w:val="28"/>
          <w:szCs w:val="28"/>
        </w:rPr>
        <w:t>.</w:t>
      </w:r>
    </w:p>
    <w:p w:rsidR="00A55F03" w:rsidRPr="005F0A99" w:rsidRDefault="00A55F03" w:rsidP="00A55F03">
      <w:pPr>
        <w:pStyle w:val="ab"/>
        <w:spacing w:line="360" w:lineRule="auto"/>
        <w:ind w:firstLine="708"/>
        <w:jc w:val="both"/>
        <w:rPr>
          <w:rFonts w:ascii="Times New Roman" w:hAnsi="Times New Roman" w:cs="Times New Roman"/>
          <w:color w:val="000000" w:themeColor="text1"/>
          <w:sz w:val="28"/>
          <w:szCs w:val="28"/>
          <w:lang w:eastAsia="uk-UA"/>
        </w:rPr>
      </w:pPr>
      <w:r w:rsidRPr="005F0A99">
        <w:rPr>
          <w:rFonts w:ascii="Times New Roman" w:hAnsi="Times New Roman" w:cs="Times New Roman"/>
          <w:color w:val="000000" w:themeColor="text1"/>
          <w:sz w:val="28"/>
          <w:szCs w:val="28"/>
        </w:rPr>
        <w:t xml:space="preserve">Java </w:t>
      </w:r>
      <w:r w:rsidR="00275FFE">
        <w:rPr>
          <w:rFonts w:ascii="Times New Roman" w:hAnsi="Times New Roman" w:cs="Times New Roman"/>
          <w:color w:val="000000" w:themeColor="text1"/>
          <w:sz w:val="28"/>
          <w:szCs w:val="28"/>
        </w:rPr>
        <w:t>має реалізовану систему винятків чи</w:t>
      </w:r>
      <w:r w:rsidRPr="005F0A99">
        <w:rPr>
          <w:rFonts w:ascii="Times New Roman" w:hAnsi="Times New Roman" w:cs="Times New Roman"/>
          <w:color w:val="000000" w:themeColor="text1"/>
          <w:sz w:val="28"/>
          <w:szCs w:val="28"/>
        </w:rPr>
        <w:t xml:space="preserve"> ситуацій, </w:t>
      </w:r>
      <w:r w:rsidR="00275FFE">
        <w:rPr>
          <w:rFonts w:ascii="Times New Roman" w:hAnsi="Times New Roman" w:cs="Times New Roman"/>
          <w:color w:val="000000" w:themeColor="text1"/>
          <w:sz w:val="28"/>
          <w:szCs w:val="28"/>
        </w:rPr>
        <w:t>під час роботи програми виникають випадкові помилки</w:t>
      </w:r>
      <w:r w:rsidRPr="005F0A99">
        <w:rPr>
          <w:rFonts w:ascii="Times New Roman" w:hAnsi="Times New Roman" w:cs="Times New Roman"/>
          <w:color w:val="000000" w:themeColor="text1"/>
          <w:sz w:val="28"/>
          <w:szCs w:val="28"/>
        </w:rPr>
        <w:t>, наприклад:</w:t>
      </w:r>
    </w:p>
    <w:p w:rsidR="00A55F03" w:rsidRPr="005F0A99" w:rsidRDefault="00275FFE" w:rsidP="00A55F03">
      <w:pPr>
        <w:pStyle w:val="ab"/>
        <w:numPr>
          <w:ilvl w:val="0"/>
          <w:numId w:val="3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ділення на нуль</w:t>
      </w:r>
    </w:p>
    <w:p w:rsidR="00A55F03" w:rsidRDefault="00275FFE" w:rsidP="00A55F03">
      <w:pPr>
        <w:pStyle w:val="ab"/>
        <w:numPr>
          <w:ilvl w:val="0"/>
          <w:numId w:val="3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невірний тип даних</w:t>
      </w:r>
    </w:p>
    <w:p w:rsidR="00275FFE" w:rsidRDefault="00275FFE" w:rsidP="00A55F03">
      <w:pPr>
        <w:pStyle w:val="ab"/>
        <w:numPr>
          <w:ilvl w:val="0"/>
          <w:numId w:val="3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закінчення пам’яті</w:t>
      </w:r>
    </w:p>
    <w:p w:rsidR="00275FFE" w:rsidRDefault="00275FFE" w:rsidP="00A55F03">
      <w:pPr>
        <w:pStyle w:val="ab"/>
        <w:numPr>
          <w:ilvl w:val="0"/>
          <w:numId w:val="3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незнайдений файл</w:t>
      </w:r>
    </w:p>
    <w:p w:rsidR="00A55F03" w:rsidRPr="00514C2F" w:rsidRDefault="00275FFE" w:rsidP="00275FFE">
      <w:pPr>
        <w:pStyle w:val="ab"/>
        <w:spacing w:line="360" w:lineRule="auto"/>
        <w:ind w:firstLine="708"/>
        <w:jc w:val="both"/>
        <w:rPr>
          <w:rFonts w:ascii="Times New Roman" w:hAnsi="Times New Roman" w:cs="Times New Roman"/>
          <w:color w:val="000000" w:themeColor="text1"/>
          <w:sz w:val="28"/>
          <w:szCs w:val="28"/>
        </w:rPr>
      </w:pPr>
      <w:r w:rsidRPr="00514C2F">
        <w:rPr>
          <w:rFonts w:ascii="Times New Roman" w:hAnsi="Times New Roman" w:cs="Times New Roman"/>
          <w:color w:val="000000" w:themeColor="text1"/>
          <w:sz w:val="28"/>
          <w:szCs w:val="28"/>
        </w:rPr>
        <w:t>Однією</w:t>
      </w:r>
      <w:r w:rsidR="00A55F03" w:rsidRPr="00514C2F">
        <w:rPr>
          <w:rFonts w:ascii="Times New Roman" w:hAnsi="Times New Roman" w:cs="Times New Roman"/>
          <w:color w:val="000000" w:themeColor="text1"/>
          <w:sz w:val="28"/>
          <w:szCs w:val="28"/>
        </w:rPr>
        <w:t xml:space="preserve"> з </w:t>
      </w:r>
      <w:r w:rsidRPr="00514C2F">
        <w:rPr>
          <w:rFonts w:ascii="Times New Roman" w:hAnsi="Times New Roman" w:cs="Times New Roman"/>
          <w:color w:val="000000" w:themeColor="text1"/>
          <w:sz w:val="28"/>
          <w:szCs w:val="28"/>
        </w:rPr>
        <w:t>властивостей</w:t>
      </w:r>
      <w:r w:rsidR="00A55F03" w:rsidRPr="00514C2F">
        <w:rPr>
          <w:rFonts w:ascii="Times New Roman" w:hAnsi="Times New Roman" w:cs="Times New Roman"/>
          <w:color w:val="000000" w:themeColor="text1"/>
          <w:sz w:val="28"/>
          <w:szCs w:val="28"/>
        </w:rPr>
        <w:t xml:space="preserve"> концепції</w:t>
      </w:r>
      <w:r w:rsidR="00A55F03" w:rsidRPr="00514C2F">
        <w:rPr>
          <w:rStyle w:val="apple-converted-space"/>
          <w:rFonts w:ascii="Times New Roman" w:hAnsi="Times New Roman" w:cs="Times New Roman"/>
          <w:color w:val="000000" w:themeColor="text1"/>
          <w:sz w:val="28"/>
          <w:szCs w:val="28"/>
        </w:rPr>
        <w:t> </w:t>
      </w:r>
      <w:r w:rsidRPr="00514C2F">
        <w:rPr>
          <w:rStyle w:val="apple-converted-space"/>
          <w:rFonts w:ascii="Times New Roman" w:hAnsi="Times New Roman" w:cs="Times New Roman"/>
          <w:color w:val="000000" w:themeColor="text1"/>
          <w:sz w:val="28"/>
          <w:szCs w:val="28"/>
        </w:rPr>
        <w:t>JVM</w:t>
      </w:r>
      <w:hyperlink r:id="rId17" w:tooltip="Віртуальна машина" w:history="1"/>
      <w:r w:rsidR="00A55F03" w:rsidRPr="00514C2F">
        <w:rPr>
          <w:rStyle w:val="apple-converted-space"/>
          <w:rFonts w:ascii="Times New Roman" w:hAnsi="Times New Roman" w:cs="Times New Roman"/>
          <w:color w:val="000000" w:themeColor="text1"/>
          <w:sz w:val="28"/>
          <w:szCs w:val="28"/>
        </w:rPr>
        <w:t> </w:t>
      </w:r>
      <w:r w:rsidR="00A55F03" w:rsidRPr="00514C2F">
        <w:rPr>
          <w:rFonts w:ascii="Times New Roman" w:hAnsi="Times New Roman" w:cs="Times New Roman"/>
          <w:color w:val="000000" w:themeColor="text1"/>
          <w:sz w:val="28"/>
          <w:szCs w:val="28"/>
        </w:rPr>
        <w:t xml:space="preserve">полягає в тому, що </w:t>
      </w:r>
      <w:r w:rsidRPr="00514C2F">
        <w:rPr>
          <w:rFonts w:ascii="Times New Roman" w:hAnsi="Times New Roman" w:cs="Times New Roman"/>
          <w:color w:val="000000" w:themeColor="text1"/>
          <w:sz w:val="28"/>
          <w:szCs w:val="28"/>
        </w:rPr>
        <w:t>виключення які відбулись під час роботи програми не зупиняють виконання програми</w:t>
      </w:r>
      <w:r w:rsidR="00A55F03" w:rsidRPr="00514C2F">
        <w:rPr>
          <w:rFonts w:ascii="Times New Roman" w:hAnsi="Times New Roman" w:cs="Times New Roman"/>
          <w:color w:val="000000" w:themeColor="text1"/>
          <w:sz w:val="28"/>
          <w:szCs w:val="28"/>
        </w:rPr>
        <w:t>.</w:t>
      </w:r>
      <w:r w:rsidR="00514C2F">
        <w:rPr>
          <w:rFonts w:ascii="Times New Roman" w:hAnsi="Times New Roman" w:cs="Times New Roman"/>
          <w:color w:val="000000" w:themeColor="text1"/>
          <w:sz w:val="28"/>
          <w:szCs w:val="28"/>
        </w:rPr>
        <w:t xml:space="preserve"> Є цілий ряд інструментів, які приєднуються</w:t>
      </w:r>
      <w:r w:rsidR="00A55F03" w:rsidRPr="00514C2F">
        <w:rPr>
          <w:rFonts w:ascii="Times New Roman" w:hAnsi="Times New Roman" w:cs="Times New Roman"/>
          <w:color w:val="000000" w:themeColor="text1"/>
          <w:sz w:val="28"/>
          <w:szCs w:val="28"/>
        </w:rPr>
        <w:t xml:space="preserve"> до середовища </w:t>
      </w:r>
      <w:r w:rsidR="00514C2F">
        <w:rPr>
          <w:rFonts w:ascii="Times New Roman" w:hAnsi="Times New Roman" w:cs="Times New Roman"/>
          <w:color w:val="000000" w:themeColor="text1"/>
          <w:sz w:val="28"/>
          <w:szCs w:val="28"/>
        </w:rPr>
        <w:t>під час роботи</w:t>
      </w:r>
      <w:r w:rsidR="00A55F03" w:rsidRPr="00514C2F">
        <w:rPr>
          <w:rFonts w:ascii="Times New Roman" w:hAnsi="Times New Roman" w:cs="Times New Roman"/>
          <w:color w:val="000000" w:themeColor="text1"/>
          <w:sz w:val="28"/>
          <w:szCs w:val="28"/>
        </w:rPr>
        <w:t xml:space="preserve"> </w:t>
      </w:r>
      <w:r w:rsidR="00514C2F">
        <w:rPr>
          <w:rFonts w:ascii="Times New Roman" w:hAnsi="Times New Roman" w:cs="Times New Roman"/>
          <w:color w:val="000000" w:themeColor="text1"/>
          <w:sz w:val="28"/>
          <w:szCs w:val="28"/>
        </w:rPr>
        <w:t>та кожного</w:t>
      </w:r>
      <w:r w:rsidR="00A55F03" w:rsidRPr="00514C2F">
        <w:rPr>
          <w:rFonts w:ascii="Times New Roman" w:hAnsi="Times New Roman" w:cs="Times New Roman"/>
          <w:color w:val="000000" w:themeColor="text1"/>
          <w:sz w:val="28"/>
          <w:szCs w:val="28"/>
        </w:rPr>
        <w:t xml:space="preserve"> раз</w:t>
      </w:r>
      <w:r w:rsidR="00514C2F">
        <w:rPr>
          <w:rFonts w:ascii="Times New Roman" w:hAnsi="Times New Roman" w:cs="Times New Roman"/>
          <w:color w:val="000000" w:themeColor="text1"/>
          <w:sz w:val="28"/>
          <w:szCs w:val="28"/>
        </w:rPr>
        <w:t>у</w:t>
      </w:r>
      <w:r w:rsidR="00A55F03" w:rsidRPr="00514C2F">
        <w:rPr>
          <w:rFonts w:ascii="Times New Roman" w:hAnsi="Times New Roman" w:cs="Times New Roman"/>
          <w:color w:val="000000" w:themeColor="text1"/>
          <w:sz w:val="28"/>
          <w:szCs w:val="28"/>
        </w:rPr>
        <w:t xml:space="preserve">, коли </w:t>
      </w:r>
      <w:r w:rsidR="00514C2F">
        <w:rPr>
          <w:rFonts w:ascii="Times New Roman" w:hAnsi="Times New Roman" w:cs="Times New Roman"/>
          <w:color w:val="000000" w:themeColor="text1"/>
          <w:sz w:val="28"/>
          <w:szCs w:val="28"/>
        </w:rPr>
        <w:t>відбулась певна помилка</w:t>
      </w:r>
      <w:r w:rsidR="00A55F03" w:rsidRPr="00514C2F">
        <w:rPr>
          <w:rFonts w:ascii="Times New Roman" w:hAnsi="Times New Roman" w:cs="Times New Roman"/>
          <w:color w:val="000000" w:themeColor="text1"/>
          <w:sz w:val="28"/>
          <w:szCs w:val="28"/>
        </w:rPr>
        <w:t xml:space="preserve">, </w:t>
      </w:r>
      <w:r w:rsidR="00514C2F">
        <w:rPr>
          <w:rFonts w:ascii="Times New Roman" w:hAnsi="Times New Roman" w:cs="Times New Roman"/>
          <w:color w:val="000000" w:themeColor="text1"/>
          <w:sz w:val="28"/>
          <w:szCs w:val="28"/>
        </w:rPr>
        <w:t>зберігають інформацію в пам’ять для відновлення роботи програми</w:t>
      </w:r>
      <w:r w:rsidR="00A55F03" w:rsidRPr="00514C2F">
        <w:rPr>
          <w:rFonts w:ascii="Times New Roman" w:hAnsi="Times New Roman" w:cs="Times New Roman"/>
          <w:color w:val="000000" w:themeColor="text1"/>
          <w:sz w:val="28"/>
          <w:szCs w:val="28"/>
        </w:rPr>
        <w:t xml:space="preserve">. </w:t>
      </w:r>
      <w:r w:rsidR="00514C2F">
        <w:rPr>
          <w:rFonts w:ascii="Times New Roman" w:hAnsi="Times New Roman" w:cs="Times New Roman"/>
          <w:color w:val="000000" w:themeColor="text1"/>
          <w:sz w:val="28"/>
          <w:szCs w:val="28"/>
        </w:rPr>
        <w:t>Такі</w:t>
      </w:r>
      <w:r w:rsidR="00A55F03" w:rsidRPr="00514C2F">
        <w:rPr>
          <w:rFonts w:ascii="Times New Roman" w:hAnsi="Times New Roman" w:cs="Times New Roman"/>
          <w:color w:val="000000" w:themeColor="text1"/>
          <w:sz w:val="28"/>
          <w:szCs w:val="28"/>
        </w:rPr>
        <w:t xml:space="preserve"> </w:t>
      </w:r>
      <w:r w:rsidR="00514C2F">
        <w:rPr>
          <w:rFonts w:ascii="Times New Roman" w:hAnsi="Times New Roman" w:cs="Times New Roman"/>
          <w:color w:val="000000" w:themeColor="text1"/>
          <w:sz w:val="28"/>
          <w:szCs w:val="28"/>
        </w:rPr>
        <w:t>засоби</w:t>
      </w:r>
      <w:r w:rsidR="00A55F03" w:rsidRPr="00514C2F">
        <w:rPr>
          <w:rStyle w:val="apple-converted-space"/>
          <w:rFonts w:ascii="Times New Roman" w:hAnsi="Times New Roman" w:cs="Times New Roman"/>
          <w:color w:val="000000" w:themeColor="text1"/>
          <w:sz w:val="28"/>
          <w:szCs w:val="28"/>
        </w:rPr>
        <w:t> </w:t>
      </w:r>
      <w:hyperlink r:id="rId18" w:tooltip="Автоматична обробка виключень (ще не написана)" w:history="1">
        <w:r w:rsidR="00A55F03" w:rsidRPr="00514C2F">
          <w:rPr>
            <w:rStyle w:val="a3"/>
            <w:rFonts w:ascii="Times New Roman" w:hAnsi="Times New Roman" w:cs="Times New Roman"/>
            <w:color w:val="000000" w:themeColor="text1"/>
            <w:sz w:val="28"/>
            <w:szCs w:val="28"/>
            <w:u w:val="none"/>
          </w:rPr>
          <w:t>автомати</w:t>
        </w:r>
        <w:r w:rsidR="00514C2F">
          <w:rPr>
            <w:rStyle w:val="a3"/>
            <w:rFonts w:ascii="Times New Roman" w:hAnsi="Times New Roman" w:cs="Times New Roman"/>
            <w:color w:val="000000" w:themeColor="text1"/>
            <w:sz w:val="28"/>
            <w:szCs w:val="28"/>
            <w:u w:val="none"/>
          </w:rPr>
          <w:t>чного опрацювання</w:t>
        </w:r>
        <w:r w:rsidR="00A55F03" w:rsidRPr="00514C2F">
          <w:rPr>
            <w:rStyle w:val="a3"/>
            <w:rFonts w:ascii="Times New Roman" w:hAnsi="Times New Roman" w:cs="Times New Roman"/>
            <w:color w:val="000000" w:themeColor="text1"/>
            <w:sz w:val="28"/>
            <w:szCs w:val="28"/>
            <w:u w:val="none"/>
          </w:rPr>
          <w:t xml:space="preserve"> </w:t>
        </w:r>
      </w:hyperlink>
      <w:r w:rsidR="00514C2F">
        <w:rPr>
          <w:rStyle w:val="a3"/>
          <w:rFonts w:ascii="Times New Roman" w:hAnsi="Times New Roman" w:cs="Times New Roman"/>
          <w:color w:val="000000" w:themeColor="text1"/>
          <w:sz w:val="28"/>
          <w:szCs w:val="28"/>
          <w:u w:val="none"/>
        </w:rPr>
        <w:t>помилок</w:t>
      </w:r>
      <w:r w:rsidR="00A55F03" w:rsidRPr="00514C2F">
        <w:rPr>
          <w:rStyle w:val="apple-converted-space"/>
          <w:rFonts w:ascii="Times New Roman" w:hAnsi="Times New Roman" w:cs="Times New Roman"/>
          <w:color w:val="000000" w:themeColor="text1"/>
          <w:sz w:val="28"/>
          <w:szCs w:val="28"/>
        </w:rPr>
        <w:t> </w:t>
      </w:r>
      <w:r w:rsidR="00A55F03" w:rsidRPr="00514C2F">
        <w:rPr>
          <w:rFonts w:ascii="Times New Roman" w:hAnsi="Times New Roman" w:cs="Times New Roman"/>
          <w:color w:val="000000" w:themeColor="text1"/>
          <w:sz w:val="28"/>
          <w:szCs w:val="28"/>
        </w:rPr>
        <w:t xml:space="preserve">надають </w:t>
      </w:r>
      <w:r w:rsidR="00514C2F">
        <w:rPr>
          <w:rFonts w:ascii="Times New Roman" w:hAnsi="Times New Roman" w:cs="Times New Roman"/>
          <w:color w:val="000000" w:themeColor="text1"/>
          <w:sz w:val="28"/>
          <w:szCs w:val="28"/>
        </w:rPr>
        <w:t>усю</w:t>
      </w:r>
      <w:r w:rsidR="00A55F03" w:rsidRPr="00514C2F">
        <w:rPr>
          <w:rFonts w:ascii="Times New Roman" w:hAnsi="Times New Roman" w:cs="Times New Roman"/>
          <w:color w:val="000000" w:themeColor="text1"/>
          <w:sz w:val="28"/>
          <w:szCs w:val="28"/>
        </w:rPr>
        <w:t xml:space="preserve"> інформацію </w:t>
      </w:r>
      <w:r w:rsidR="00514C2F">
        <w:rPr>
          <w:rFonts w:ascii="Times New Roman" w:hAnsi="Times New Roman" w:cs="Times New Roman"/>
          <w:color w:val="000000" w:themeColor="text1"/>
          <w:sz w:val="28"/>
          <w:szCs w:val="28"/>
        </w:rPr>
        <w:t>про помилки які відбулись під час роботи програми</w:t>
      </w:r>
      <w:r w:rsidR="00A55F03" w:rsidRPr="00514C2F">
        <w:rPr>
          <w:rFonts w:ascii="Times New Roman" w:hAnsi="Times New Roman" w:cs="Times New Roman"/>
          <w:color w:val="000000" w:themeColor="text1"/>
          <w:sz w:val="28"/>
          <w:szCs w:val="28"/>
        </w:rPr>
        <w:t>.</w:t>
      </w:r>
    </w:p>
    <w:p w:rsidR="00A55F03" w:rsidRDefault="00514C2F" w:rsidP="00A04BFD">
      <w:pPr>
        <w:pStyle w:val="ab"/>
        <w:spacing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w:t>
      </w:r>
      <w:r w:rsidR="00A55F03" w:rsidRPr="00514C2F">
        <w:rPr>
          <w:rFonts w:ascii="Times New Roman" w:hAnsi="Times New Roman" w:cs="Times New Roman"/>
          <w:color w:val="000000" w:themeColor="text1"/>
          <w:sz w:val="28"/>
          <w:szCs w:val="28"/>
          <w:shd w:val="clear" w:color="auto" w:fill="FFFFFF"/>
        </w:rPr>
        <w:t xml:space="preserve">Java </w:t>
      </w:r>
      <w:r>
        <w:rPr>
          <w:rFonts w:ascii="Times New Roman" w:hAnsi="Times New Roman" w:cs="Times New Roman"/>
          <w:color w:val="000000" w:themeColor="text1"/>
          <w:sz w:val="28"/>
          <w:szCs w:val="28"/>
          <w:shd w:val="clear" w:color="auto" w:fill="FFFFFF"/>
        </w:rPr>
        <w:t>присутня</w:t>
      </w:r>
      <w:r w:rsidR="00A55F03" w:rsidRPr="00514C2F">
        <w:rPr>
          <w:rStyle w:val="apple-converted-space"/>
          <w:rFonts w:ascii="Times New Roman" w:hAnsi="Times New Roman" w:cs="Times New Roman"/>
          <w:color w:val="000000" w:themeColor="text1"/>
          <w:sz w:val="28"/>
          <w:szCs w:val="28"/>
          <w:shd w:val="clear" w:color="auto" w:fill="FFFFFF"/>
        </w:rPr>
        <w:t> </w:t>
      </w:r>
      <w:hyperlink r:id="rId19" w:tooltip="Система типізації" w:history="1">
        <w:r>
          <w:rPr>
            <w:rStyle w:val="a3"/>
            <w:rFonts w:ascii="Times New Roman" w:hAnsi="Times New Roman" w:cs="Times New Roman"/>
            <w:color w:val="000000" w:themeColor="text1"/>
            <w:sz w:val="28"/>
            <w:szCs w:val="28"/>
            <w:u w:val="none"/>
            <w:shd w:val="clear" w:color="auto" w:fill="FFFFFF"/>
          </w:rPr>
          <w:t>строга</w:t>
        </w:r>
        <w:r w:rsidR="00A55F03" w:rsidRPr="00514C2F">
          <w:rPr>
            <w:rStyle w:val="a3"/>
            <w:rFonts w:ascii="Times New Roman" w:hAnsi="Times New Roman" w:cs="Times New Roman"/>
            <w:color w:val="000000" w:themeColor="text1"/>
            <w:sz w:val="28"/>
            <w:szCs w:val="28"/>
            <w:u w:val="none"/>
            <w:shd w:val="clear" w:color="auto" w:fill="FFFFFF"/>
          </w:rPr>
          <w:t xml:space="preserve"> </w:t>
        </w:r>
      </w:hyperlink>
      <w:r>
        <w:rPr>
          <w:rStyle w:val="a3"/>
          <w:rFonts w:ascii="Times New Roman" w:hAnsi="Times New Roman" w:cs="Times New Roman"/>
          <w:color w:val="000000" w:themeColor="text1"/>
          <w:sz w:val="28"/>
          <w:szCs w:val="28"/>
          <w:u w:val="none"/>
          <w:shd w:val="clear" w:color="auto" w:fill="FFFFFF"/>
        </w:rPr>
        <w:t>типізація даних</w:t>
      </w:r>
      <w:r w:rsidR="00A55F03" w:rsidRPr="00514C2F">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кожний клас та параметр</w:t>
      </w:r>
      <w:r w:rsidR="00A55F03" w:rsidRPr="00514C2F">
        <w:rPr>
          <w:rFonts w:ascii="Times New Roman" w:hAnsi="Times New Roman" w:cs="Times New Roman"/>
          <w:color w:val="000000" w:themeColor="text1"/>
          <w:sz w:val="28"/>
          <w:szCs w:val="28"/>
          <w:shd w:val="clear" w:color="auto" w:fill="FFFFFF"/>
        </w:rPr>
        <w:t xml:space="preserve"> має</w:t>
      </w:r>
      <w:r>
        <w:rPr>
          <w:rFonts w:ascii="Times New Roman" w:hAnsi="Times New Roman" w:cs="Times New Roman"/>
          <w:color w:val="000000" w:themeColor="text1"/>
          <w:sz w:val="28"/>
          <w:szCs w:val="28"/>
          <w:shd w:val="clear" w:color="auto" w:fill="FFFFFF"/>
        </w:rPr>
        <w:t xml:space="preserve"> свій</w:t>
      </w:r>
      <w:r w:rsidR="00A55F03" w:rsidRPr="00514C2F">
        <w:rPr>
          <w:rStyle w:val="apple-converted-space"/>
          <w:rFonts w:ascii="Times New Roman" w:hAnsi="Times New Roman" w:cs="Times New Roman"/>
          <w:color w:val="000000" w:themeColor="text1"/>
          <w:sz w:val="28"/>
          <w:szCs w:val="28"/>
          <w:shd w:val="clear" w:color="auto" w:fill="FFFFFF"/>
        </w:rPr>
        <w:t> </w:t>
      </w:r>
      <w:hyperlink r:id="rId20" w:tooltip="Тип даних" w:history="1">
        <w:r w:rsidR="00A55F03" w:rsidRPr="00514C2F">
          <w:rPr>
            <w:rStyle w:val="a3"/>
            <w:rFonts w:ascii="Times New Roman" w:hAnsi="Times New Roman" w:cs="Times New Roman"/>
            <w:color w:val="000000" w:themeColor="text1"/>
            <w:sz w:val="28"/>
            <w:szCs w:val="28"/>
            <w:u w:val="none"/>
            <w:shd w:val="clear" w:color="auto" w:fill="FFFFFF"/>
          </w:rPr>
          <w:t>тип</w:t>
        </w:r>
      </w:hyperlink>
      <w:r w:rsidR="00A55F03" w:rsidRPr="00514C2F">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який</w:t>
      </w:r>
      <w:r w:rsidR="00A55F03" w:rsidRPr="00514C2F">
        <w:rPr>
          <w:rFonts w:ascii="Times New Roman" w:hAnsi="Times New Roman" w:cs="Times New Roman"/>
          <w:color w:val="000000" w:themeColor="text1"/>
          <w:sz w:val="28"/>
          <w:szCs w:val="28"/>
          <w:shd w:val="clear" w:color="auto" w:fill="FFFFFF"/>
        </w:rPr>
        <w:t xml:space="preserve"> етапі</w:t>
      </w:r>
      <w:r w:rsidR="00A55F03" w:rsidRPr="00514C2F">
        <w:rPr>
          <w:rStyle w:val="apple-converted-space"/>
          <w:rFonts w:ascii="Times New Roman" w:hAnsi="Times New Roman" w:cs="Times New Roman"/>
          <w:color w:val="000000" w:themeColor="text1"/>
          <w:sz w:val="28"/>
          <w:szCs w:val="28"/>
          <w:shd w:val="clear" w:color="auto" w:fill="FFFFFF"/>
        </w:rPr>
        <w:t> </w:t>
      </w:r>
      <w:hyperlink r:id="rId21" w:tooltip="Компілятор" w:history="1">
        <w:r w:rsidR="00A55F03" w:rsidRPr="00514C2F">
          <w:rPr>
            <w:rStyle w:val="a3"/>
            <w:rFonts w:ascii="Times New Roman" w:hAnsi="Times New Roman" w:cs="Times New Roman"/>
            <w:color w:val="000000" w:themeColor="text1"/>
            <w:sz w:val="28"/>
            <w:szCs w:val="28"/>
            <w:u w:val="none"/>
            <w:shd w:val="clear" w:color="auto" w:fill="FFFFFF"/>
          </w:rPr>
          <w:t>компіляції</w:t>
        </w:r>
      </w:hyperlink>
      <w:r>
        <w:rPr>
          <w:rStyle w:val="a3"/>
          <w:rFonts w:ascii="Times New Roman" w:hAnsi="Times New Roman" w:cs="Times New Roman"/>
          <w:color w:val="000000" w:themeColor="text1"/>
          <w:sz w:val="28"/>
          <w:szCs w:val="28"/>
          <w:u w:val="none"/>
          <w:shd w:val="clear" w:color="auto" w:fill="FFFFFF"/>
        </w:rPr>
        <w:t xml:space="preserve"> є відомий</w:t>
      </w:r>
      <w:r w:rsidR="00A55F03" w:rsidRPr="00514C2F">
        <w:rPr>
          <w:rFonts w:ascii="Times New Roman" w:hAnsi="Times New Roman" w:cs="Times New Roman"/>
          <w:color w:val="000000" w:themeColor="text1"/>
          <w:sz w:val="28"/>
          <w:szCs w:val="28"/>
          <w:shd w:val="clear" w:color="auto" w:fill="FFFFFF"/>
        </w:rPr>
        <w:t>.</w:t>
      </w:r>
    </w:p>
    <w:p w:rsidR="00514C2F" w:rsidRPr="00A04BFD" w:rsidRDefault="00514C2F" w:rsidP="00A04BFD">
      <w:pPr>
        <w:pStyle w:val="ab"/>
        <w:spacing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Сучасна віртуальна машина </w:t>
      </w:r>
      <w:r>
        <w:rPr>
          <w:rFonts w:ascii="Times New Roman" w:hAnsi="Times New Roman" w:cs="Times New Roman"/>
          <w:color w:val="000000" w:themeColor="text1"/>
          <w:sz w:val="28"/>
          <w:szCs w:val="28"/>
          <w:shd w:val="clear" w:color="auto" w:fill="FFFFFF"/>
          <w:lang w:val="en-US"/>
        </w:rPr>
        <w:t>Java</w:t>
      </w:r>
      <w:r w:rsidRPr="00A04BFD">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не аби як покращилась від початку її випуску, зросла швидкість </w:t>
      </w:r>
      <w:r w:rsidR="00A04BFD">
        <w:rPr>
          <w:rFonts w:ascii="Times New Roman" w:hAnsi="Times New Roman" w:cs="Times New Roman"/>
          <w:color w:val="000000" w:themeColor="text1"/>
          <w:sz w:val="28"/>
          <w:szCs w:val="28"/>
          <w:shd w:val="clear" w:color="auto" w:fill="FFFFFF"/>
        </w:rPr>
        <w:t xml:space="preserve">її роботи вона стала дуже оптимізованою. Проводились випробування, де віртуальна машина </w:t>
      </w:r>
      <w:r w:rsidR="00A04BFD">
        <w:rPr>
          <w:rFonts w:ascii="Times New Roman" w:hAnsi="Times New Roman" w:cs="Times New Roman"/>
          <w:color w:val="000000" w:themeColor="text1"/>
          <w:sz w:val="28"/>
          <w:szCs w:val="28"/>
          <w:shd w:val="clear" w:color="auto" w:fill="FFFFFF"/>
          <w:lang w:val="en-US"/>
        </w:rPr>
        <w:t>Java</w:t>
      </w:r>
      <w:r w:rsidR="00A04BFD" w:rsidRPr="00A04BFD">
        <w:rPr>
          <w:rFonts w:ascii="Times New Roman" w:hAnsi="Times New Roman" w:cs="Times New Roman"/>
          <w:color w:val="000000" w:themeColor="text1"/>
          <w:sz w:val="28"/>
          <w:szCs w:val="28"/>
          <w:shd w:val="clear" w:color="auto" w:fill="FFFFFF"/>
        </w:rPr>
        <w:t xml:space="preserve"> </w:t>
      </w:r>
      <w:r w:rsidR="00A04BFD">
        <w:rPr>
          <w:rFonts w:ascii="Times New Roman" w:hAnsi="Times New Roman" w:cs="Times New Roman"/>
          <w:color w:val="000000" w:themeColor="text1"/>
          <w:sz w:val="28"/>
          <w:szCs w:val="28"/>
          <w:shd w:val="clear" w:color="auto" w:fill="FFFFFF"/>
        </w:rPr>
        <w:t>порівнювалась зі звичайними компіляторами, результатом випробувань було, що швидкість виконання програми на віртуальній машині нічим не відрізняється від виконання на звичайному компілятору.</w:t>
      </w:r>
    </w:p>
    <w:p w:rsidR="00643A1F" w:rsidRPr="00643A1F" w:rsidRDefault="00643A1F" w:rsidP="00643A1F">
      <w:pPr>
        <w:pStyle w:val="ab"/>
        <w:spacing w:line="360" w:lineRule="auto"/>
        <w:ind w:firstLine="708"/>
        <w:jc w:val="both"/>
        <w:rPr>
          <w:rFonts w:ascii="Times New Roman" w:hAnsi="Times New Roman" w:cs="Times New Roman"/>
          <w:sz w:val="28"/>
          <w:szCs w:val="28"/>
        </w:rPr>
      </w:pPr>
      <w:r w:rsidRPr="00643A1F">
        <w:rPr>
          <w:rFonts w:ascii="Times New Roman" w:hAnsi="Times New Roman" w:cs="Times New Roman"/>
          <w:sz w:val="28"/>
          <w:szCs w:val="28"/>
        </w:rPr>
        <w:t>Java Platform, Enterprise E</w:t>
      </w:r>
      <w:r w:rsidR="00363161">
        <w:rPr>
          <w:rFonts w:ascii="Times New Roman" w:hAnsi="Times New Roman" w:cs="Times New Roman"/>
          <w:sz w:val="28"/>
          <w:szCs w:val="28"/>
        </w:rPr>
        <w:t xml:space="preserve">dition (Java EE) є стандартом в </w:t>
      </w:r>
      <w:r w:rsidR="00F96346" w:rsidRPr="00F96346">
        <w:rPr>
          <w:rFonts w:ascii="Times New Roman" w:hAnsi="Times New Roman" w:cs="Times New Roman"/>
          <w:sz w:val="28"/>
          <w:szCs w:val="28"/>
        </w:rPr>
        <w:t>секторі</w:t>
      </w:r>
      <w:r w:rsidRPr="00643A1F">
        <w:rPr>
          <w:rFonts w:ascii="Times New Roman" w:hAnsi="Times New Roman" w:cs="Times New Roman"/>
          <w:sz w:val="28"/>
          <w:szCs w:val="28"/>
        </w:rPr>
        <w:t xml:space="preserve"> корпоративного програмного забезпечення. Java EE </w:t>
      </w:r>
      <w:r w:rsidR="00073DB3">
        <w:rPr>
          <w:rFonts w:ascii="Times New Roman" w:hAnsi="Times New Roman" w:cs="Times New Roman"/>
          <w:sz w:val="28"/>
          <w:szCs w:val="28"/>
        </w:rPr>
        <w:t>створен</w:t>
      </w:r>
      <w:r>
        <w:rPr>
          <w:rFonts w:ascii="Times New Roman" w:hAnsi="Times New Roman" w:cs="Times New Roman"/>
          <w:sz w:val="28"/>
          <w:szCs w:val="28"/>
        </w:rPr>
        <w:t>а</w:t>
      </w:r>
      <w:r w:rsidRPr="00643A1F">
        <w:rPr>
          <w:rFonts w:ascii="Times New Roman" w:hAnsi="Times New Roman" w:cs="Times New Roman"/>
          <w:sz w:val="28"/>
          <w:szCs w:val="28"/>
        </w:rPr>
        <w:t xml:space="preserve"> з використанням Java Community Process, за участю галузевих експертів, комерційних і відкрит</w:t>
      </w:r>
      <w:r>
        <w:rPr>
          <w:rFonts w:ascii="Times New Roman" w:hAnsi="Times New Roman" w:cs="Times New Roman"/>
          <w:sz w:val="28"/>
          <w:szCs w:val="28"/>
        </w:rPr>
        <w:t xml:space="preserve">их джерел, організацій </w:t>
      </w:r>
      <w:r w:rsidRPr="00643A1F">
        <w:rPr>
          <w:rFonts w:ascii="Times New Roman" w:hAnsi="Times New Roman" w:cs="Times New Roman"/>
          <w:sz w:val="28"/>
          <w:szCs w:val="28"/>
        </w:rPr>
        <w:t>користувачів</w:t>
      </w:r>
      <w:r>
        <w:rPr>
          <w:rFonts w:ascii="Times New Roman" w:hAnsi="Times New Roman" w:cs="Times New Roman"/>
          <w:sz w:val="28"/>
          <w:szCs w:val="28"/>
        </w:rPr>
        <w:t xml:space="preserve"> Java</w:t>
      </w:r>
      <w:r w:rsidRPr="00643A1F">
        <w:rPr>
          <w:rFonts w:ascii="Times New Roman" w:hAnsi="Times New Roman" w:cs="Times New Roman"/>
          <w:sz w:val="28"/>
          <w:szCs w:val="28"/>
        </w:rPr>
        <w:t xml:space="preserve"> і величезного числа людей. </w:t>
      </w:r>
    </w:p>
    <w:p w:rsidR="00643A1F" w:rsidRPr="00643A1F" w:rsidRDefault="00643A1F" w:rsidP="00643A1F">
      <w:pPr>
        <w:pStyle w:val="ab"/>
        <w:spacing w:line="360" w:lineRule="auto"/>
        <w:ind w:firstLine="708"/>
        <w:jc w:val="both"/>
        <w:rPr>
          <w:rFonts w:ascii="Times New Roman" w:hAnsi="Times New Roman" w:cs="Times New Roman"/>
          <w:sz w:val="28"/>
          <w:szCs w:val="28"/>
        </w:rPr>
      </w:pPr>
      <w:r w:rsidRPr="00643A1F">
        <w:rPr>
          <w:rFonts w:ascii="Times New Roman" w:hAnsi="Times New Roman" w:cs="Times New Roman"/>
          <w:sz w:val="28"/>
          <w:szCs w:val="28"/>
        </w:rPr>
        <w:t>Сь</w:t>
      </w:r>
      <w:r>
        <w:rPr>
          <w:rFonts w:ascii="Times New Roman" w:hAnsi="Times New Roman" w:cs="Times New Roman"/>
          <w:sz w:val="28"/>
          <w:szCs w:val="28"/>
        </w:rPr>
        <w:t>огодні, Java EE пропонує великий вибір</w:t>
      </w:r>
      <w:r w:rsidRPr="00643A1F">
        <w:rPr>
          <w:rFonts w:ascii="Times New Roman" w:hAnsi="Times New Roman" w:cs="Times New Roman"/>
          <w:sz w:val="28"/>
          <w:szCs w:val="28"/>
        </w:rPr>
        <w:t xml:space="preserve"> корпоративного прогр</w:t>
      </w:r>
      <w:r>
        <w:rPr>
          <w:rFonts w:ascii="Times New Roman" w:hAnsi="Times New Roman" w:cs="Times New Roman"/>
          <w:sz w:val="28"/>
          <w:szCs w:val="28"/>
        </w:rPr>
        <w:t>амного забезпечення</w:t>
      </w:r>
      <w:r w:rsidRPr="00643A1F">
        <w:rPr>
          <w:rFonts w:ascii="Times New Roman" w:hAnsi="Times New Roman" w:cs="Times New Roman"/>
          <w:sz w:val="28"/>
          <w:szCs w:val="28"/>
        </w:rPr>
        <w:t xml:space="preserve"> з більш ніж 20 сумісних з Java EE</w:t>
      </w:r>
      <w:r>
        <w:rPr>
          <w:rFonts w:ascii="Times New Roman" w:hAnsi="Times New Roman" w:cs="Times New Roman"/>
          <w:sz w:val="28"/>
          <w:szCs w:val="28"/>
        </w:rPr>
        <w:t xml:space="preserve"> технологій,</w:t>
      </w:r>
      <w:r w:rsidRPr="00643A1F">
        <w:rPr>
          <w:rFonts w:ascii="Times New Roman" w:hAnsi="Times New Roman" w:cs="Times New Roman"/>
          <w:sz w:val="28"/>
          <w:szCs w:val="28"/>
        </w:rPr>
        <w:t xml:space="preserve"> </w:t>
      </w:r>
      <w:r>
        <w:rPr>
          <w:rFonts w:ascii="Times New Roman" w:hAnsi="Times New Roman" w:cs="Times New Roman"/>
          <w:sz w:val="28"/>
          <w:szCs w:val="28"/>
        </w:rPr>
        <w:t>на сьогоднішній день існує</w:t>
      </w:r>
      <w:r w:rsidRPr="00643A1F">
        <w:rPr>
          <w:rFonts w:ascii="Times New Roman" w:hAnsi="Times New Roman" w:cs="Times New Roman"/>
          <w:sz w:val="28"/>
          <w:szCs w:val="28"/>
        </w:rPr>
        <w:t xml:space="preserve"> </w:t>
      </w:r>
      <w:r>
        <w:rPr>
          <w:rFonts w:ascii="Times New Roman" w:hAnsi="Times New Roman" w:cs="Times New Roman"/>
          <w:sz w:val="28"/>
          <w:szCs w:val="28"/>
        </w:rPr>
        <w:t>7</w:t>
      </w:r>
      <w:r w:rsidRPr="00643A1F">
        <w:rPr>
          <w:rFonts w:ascii="Times New Roman" w:hAnsi="Times New Roman" w:cs="Times New Roman"/>
          <w:sz w:val="28"/>
          <w:szCs w:val="28"/>
        </w:rPr>
        <w:t xml:space="preserve"> реалізацій</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643A1F">
        <w:rPr>
          <w:rFonts w:ascii="Times New Roman" w:hAnsi="Times New Roman" w:cs="Times New Roman"/>
          <w:sz w:val="28"/>
          <w:szCs w:val="28"/>
        </w:rPr>
        <w:t xml:space="preserve"> </w:t>
      </w:r>
      <w:r>
        <w:rPr>
          <w:rFonts w:ascii="Times New Roman" w:hAnsi="Times New Roman" w:cs="Times New Roman"/>
          <w:sz w:val="28"/>
          <w:szCs w:val="28"/>
          <w:lang w:val="en-US"/>
        </w:rPr>
        <w:t>EE</w:t>
      </w:r>
      <w:r w:rsidRPr="00643A1F">
        <w:rPr>
          <w:rFonts w:ascii="Times New Roman" w:hAnsi="Times New Roman" w:cs="Times New Roman"/>
          <w:sz w:val="28"/>
          <w:szCs w:val="28"/>
        </w:rPr>
        <w:t>.</w:t>
      </w:r>
    </w:p>
    <w:p w:rsidR="00643A1F" w:rsidRPr="00643A1F" w:rsidRDefault="00643A1F" w:rsidP="00643A1F">
      <w:pPr>
        <w:ind w:right="1"/>
        <w:rPr>
          <w:color w:val="000000" w:themeColor="text1"/>
          <w:sz w:val="28"/>
          <w:szCs w:val="28"/>
        </w:rPr>
      </w:pPr>
      <w:r>
        <w:rPr>
          <w:color w:val="000000" w:themeColor="text1"/>
          <w:sz w:val="28"/>
          <w:szCs w:val="28"/>
        </w:rPr>
        <w:t xml:space="preserve">Платформа Java </w:t>
      </w:r>
      <w:r w:rsidRPr="00643A1F">
        <w:rPr>
          <w:color w:val="000000" w:themeColor="text1"/>
          <w:sz w:val="28"/>
          <w:szCs w:val="28"/>
        </w:rPr>
        <w:t>EE призначен</w:t>
      </w:r>
      <w:r>
        <w:rPr>
          <w:color w:val="000000" w:themeColor="text1"/>
          <w:sz w:val="28"/>
          <w:szCs w:val="28"/>
        </w:rPr>
        <w:t>а</w:t>
      </w:r>
      <w:r w:rsidRPr="00643A1F">
        <w:rPr>
          <w:color w:val="000000" w:themeColor="text1"/>
          <w:sz w:val="28"/>
          <w:szCs w:val="28"/>
        </w:rPr>
        <w:t xml:space="preserve">, щоб допомогти розробникам створювати </w:t>
      </w:r>
      <w:r>
        <w:rPr>
          <w:color w:val="000000" w:themeColor="text1"/>
          <w:sz w:val="28"/>
          <w:szCs w:val="28"/>
        </w:rPr>
        <w:t>дуже великі</w:t>
      </w:r>
      <w:r w:rsidRPr="00643A1F">
        <w:rPr>
          <w:color w:val="000000" w:themeColor="text1"/>
          <w:sz w:val="28"/>
          <w:szCs w:val="28"/>
        </w:rPr>
        <w:t>, мережеві додатки багаторівневі, ма</w:t>
      </w:r>
      <w:r w:rsidR="00073DB3">
        <w:rPr>
          <w:color w:val="000000" w:themeColor="text1"/>
          <w:sz w:val="28"/>
          <w:szCs w:val="28"/>
        </w:rPr>
        <w:t xml:space="preserve">сштабовані, надійні, безпечні і </w:t>
      </w:r>
      <w:r>
        <w:rPr>
          <w:color w:val="000000" w:themeColor="text1"/>
          <w:sz w:val="28"/>
          <w:szCs w:val="28"/>
        </w:rPr>
        <w:t>т</w:t>
      </w:r>
      <w:r w:rsidR="00073DB3">
        <w:rPr>
          <w:color w:val="000000" w:themeColor="text1"/>
          <w:sz w:val="28"/>
          <w:szCs w:val="28"/>
        </w:rPr>
        <w:t>.</w:t>
      </w:r>
      <w:r>
        <w:rPr>
          <w:color w:val="000000" w:themeColor="text1"/>
          <w:sz w:val="28"/>
          <w:szCs w:val="28"/>
        </w:rPr>
        <w:t>д.</w:t>
      </w:r>
      <w:r w:rsidRPr="00643A1F">
        <w:rPr>
          <w:color w:val="000000" w:themeColor="text1"/>
          <w:sz w:val="28"/>
          <w:szCs w:val="28"/>
        </w:rPr>
        <w:t xml:space="preserve"> </w:t>
      </w:r>
      <w:r>
        <w:rPr>
          <w:color w:val="000000" w:themeColor="text1"/>
          <w:sz w:val="28"/>
          <w:szCs w:val="28"/>
        </w:rPr>
        <w:t>Н</w:t>
      </w:r>
      <w:r w:rsidRPr="00643A1F">
        <w:rPr>
          <w:color w:val="000000" w:themeColor="text1"/>
          <w:sz w:val="28"/>
          <w:szCs w:val="28"/>
        </w:rPr>
        <w:t>азва таких додатків "ко</w:t>
      </w:r>
      <w:r>
        <w:rPr>
          <w:color w:val="000000" w:themeColor="text1"/>
          <w:sz w:val="28"/>
          <w:szCs w:val="28"/>
        </w:rPr>
        <w:t>рпоративні додатки", так називаю</w:t>
      </w:r>
      <w:r w:rsidRPr="00643A1F">
        <w:rPr>
          <w:color w:val="000000" w:themeColor="text1"/>
          <w:sz w:val="28"/>
          <w:szCs w:val="28"/>
        </w:rPr>
        <w:t xml:space="preserve">ться тому, що ці програми призначені для вирішення проблем, що виникають великих </w:t>
      </w:r>
      <w:r w:rsidRPr="00643A1F">
        <w:rPr>
          <w:color w:val="000000" w:themeColor="text1"/>
          <w:sz w:val="28"/>
          <w:szCs w:val="28"/>
        </w:rPr>
        <w:lastRenderedPageBreak/>
        <w:t>підприємств. Корпоративні програми корисні для велик</w:t>
      </w:r>
      <w:r w:rsidR="005408AB">
        <w:rPr>
          <w:color w:val="000000" w:themeColor="text1"/>
          <w:sz w:val="28"/>
          <w:szCs w:val="28"/>
        </w:rPr>
        <w:t>их корпорацій, установ і урядів, бізнесу</w:t>
      </w:r>
      <w:r w:rsidRPr="00643A1F">
        <w:rPr>
          <w:color w:val="000000" w:themeColor="text1"/>
          <w:sz w:val="28"/>
          <w:szCs w:val="28"/>
        </w:rPr>
        <w:t xml:space="preserve">. </w:t>
      </w:r>
      <w:r w:rsidR="005408AB">
        <w:rPr>
          <w:color w:val="000000" w:themeColor="text1"/>
          <w:sz w:val="28"/>
          <w:szCs w:val="28"/>
        </w:rPr>
        <w:t>Переваги корпоративного програмного забезпечення</w:t>
      </w:r>
      <w:r w:rsidRPr="00643A1F">
        <w:rPr>
          <w:color w:val="000000" w:themeColor="text1"/>
          <w:sz w:val="28"/>
          <w:szCs w:val="28"/>
        </w:rPr>
        <w:t xml:space="preserve"> є корисними</w:t>
      </w:r>
      <w:r w:rsidR="005408AB">
        <w:rPr>
          <w:color w:val="000000" w:themeColor="text1"/>
          <w:sz w:val="28"/>
          <w:szCs w:val="28"/>
        </w:rPr>
        <w:t xml:space="preserve"> у всіх галузях</w:t>
      </w:r>
      <w:r>
        <w:rPr>
          <w:color w:val="000000" w:themeColor="text1"/>
          <w:sz w:val="28"/>
          <w:szCs w:val="28"/>
        </w:rPr>
        <w:t>.</w:t>
      </w:r>
    </w:p>
    <w:p w:rsidR="006B1476" w:rsidRDefault="00643A1F" w:rsidP="00643A1F">
      <w:pPr>
        <w:ind w:right="1"/>
        <w:rPr>
          <w:color w:val="000000" w:themeColor="text1"/>
          <w:sz w:val="28"/>
          <w:szCs w:val="28"/>
        </w:rPr>
      </w:pPr>
      <w:r w:rsidRPr="00643A1F">
        <w:rPr>
          <w:color w:val="000000" w:themeColor="text1"/>
          <w:sz w:val="28"/>
          <w:szCs w:val="28"/>
        </w:rPr>
        <w:t>Платформа Java EE зменшує складність розробки корпоративних додатків, забезпечуючи серед</w:t>
      </w:r>
      <w:r w:rsidR="005408AB">
        <w:rPr>
          <w:color w:val="000000" w:themeColor="text1"/>
          <w:sz w:val="28"/>
          <w:szCs w:val="28"/>
        </w:rPr>
        <w:t>ню модель розвитку, API</w:t>
      </w:r>
      <w:r w:rsidRPr="00643A1F">
        <w:rPr>
          <w:color w:val="000000" w:themeColor="text1"/>
          <w:sz w:val="28"/>
          <w:szCs w:val="28"/>
        </w:rPr>
        <w:t xml:space="preserve"> і виконання, які дозволяють розробникам сконцентруватися на функціональності.</w:t>
      </w:r>
    </w:p>
    <w:p w:rsidR="00514C2F" w:rsidRPr="005F0A99" w:rsidRDefault="00514C2F" w:rsidP="00643A1F">
      <w:pPr>
        <w:ind w:right="1"/>
        <w:rPr>
          <w:color w:val="000000" w:themeColor="text1"/>
          <w:sz w:val="28"/>
          <w:szCs w:val="28"/>
        </w:rPr>
      </w:pPr>
    </w:p>
    <w:p w:rsidR="00CD0149" w:rsidRPr="00934B50" w:rsidRDefault="00934B50" w:rsidP="00934B50">
      <w:pPr>
        <w:pStyle w:val="2"/>
        <w:jc w:val="center"/>
        <w:rPr>
          <w:rFonts w:ascii="Times New Roman" w:hAnsi="Times New Roman" w:cs="Times New Roman"/>
          <w:b/>
          <w:color w:val="000000" w:themeColor="text1"/>
          <w:sz w:val="28"/>
          <w:szCs w:val="28"/>
        </w:rPr>
      </w:pPr>
      <w:bookmarkStart w:id="38" w:name="_Toc437177246"/>
      <w:r w:rsidRPr="00934B50">
        <w:rPr>
          <w:rFonts w:ascii="Times New Roman" w:hAnsi="Times New Roman" w:cs="Times New Roman"/>
          <w:b/>
          <w:color w:val="000000" w:themeColor="text1"/>
          <w:sz w:val="28"/>
          <w:szCs w:val="28"/>
        </w:rPr>
        <w:t>2.2.</w:t>
      </w:r>
      <w:r w:rsidR="009E0B53" w:rsidRPr="00934B50">
        <w:rPr>
          <w:rFonts w:ascii="Times New Roman" w:hAnsi="Times New Roman" w:cs="Times New Roman"/>
          <w:b/>
          <w:color w:val="000000" w:themeColor="text1"/>
          <w:sz w:val="28"/>
          <w:szCs w:val="28"/>
        </w:rPr>
        <w:t xml:space="preserve"> </w:t>
      </w:r>
      <w:r w:rsidR="00BA70E1" w:rsidRPr="00934B50">
        <w:rPr>
          <w:rFonts w:ascii="Times New Roman" w:hAnsi="Times New Roman" w:cs="Times New Roman"/>
          <w:b/>
          <w:color w:val="000000" w:themeColor="text1"/>
          <w:sz w:val="28"/>
          <w:szCs w:val="28"/>
        </w:rPr>
        <w:t xml:space="preserve">Вибір мови </w:t>
      </w:r>
      <w:r w:rsidR="00BA70E1" w:rsidRPr="00934B50">
        <w:rPr>
          <w:rFonts w:ascii="Times New Roman" w:hAnsi="Times New Roman" w:cs="Times New Roman"/>
          <w:b/>
          <w:color w:val="000000" w:themeColor="text1"/>
          <w:sz w:val="28"/>
          <w:szCs w:val="28"/>
          <w:lang w:val="en-US"/>
        </w:rPr>
        <w:t>JavaScript</w:t>
      </w:r>
      <w:r w:rsidR="00BA70E1" w:rsidRPr="00934B50">
        <w:rPr>
          <w:rFonts w:ascii="Times New Roman" w:hAnsi="Times New Roman" w:cs="Times New Roman"/>
          <w:b/>
          <w:color w:val="000000" w:themeColor="text1"/>
          <w:sz w:val="28"/>
          <w:szCs w:val="28"/>
        </w:rPr>
        <w:t xml:space="preserve"> для реалізації інтерфейсу користувача</w:t>
      </w:r>
      <w:bookmarkEnd w:id="38"/>
    </w:p>
    <w:p w:rsidR="00DE411F" w:rsidRPr="005F0A99" w:rsidRDefault="00DE411F" w:rsidP="006C0B4F">
      <w:pPr>
        <w:ind w:right="1" w:firstLine="708"/>
        <w:rPr>
          <w:color w:val="000000" w:themeColor="text1"/>
          <w:sz w:val="28"/>
          <w:szCs w:val="28"/>
        </w:rPr>
      </w:pPr>
      <w:r w:rsidRPr="005F0A99">
        <w:rPr>
          <w:color w:val="000000" w:themeColor="text1"/>
          <w:sz w:val="28"/>
          <w:szCs w:val="28"/>
        </w:rPr>
        <w:t xml:space="preserve">Для розробки клієнтської частини програми було обрано мову програмування JavaScript. Мова JavaScript є динамічною, об'єктно-орієнтованою мовою програмування. </w:t>
      </w:r>
      <w:r w:rsidR="009331AF">
        <w:rPr>
          <w:color w:val="000000" w:themeColor="text1"/>
          <w:sz w:val="28"/>
          <w:szCs w:val="28"/>
        </w:rPr>
        <w:t>Що є реалізацією</w:t>
      </w:r>
      <w:r w:rsidRPr="005F0A99">
        <w:rPr>
          <w:color w:val="000000" w:themeColor="text1"/>
          <w:sz w:val="28"/>
          <w:szCs w:val="28"/>
        </w:rPr>
        <w:t xml:space="preserve"> стандарту ECMAScript. </w:t>
      </w:r>
      <w:r w:rsidR="009331AF">
        <w:rPr>
          <w:color w:val="000000" w:themeColor="text1"/>
          <w:sz w:val="28"/>
          <w:szCs w:val="28"/>
        </w:rPr>
        <w:t>Мова javaScript виконується на стороні клієнта в браузері</w:t>
      </w:r>
      <w:r w:rsidRPr="005F0A99">
        <w:rPr>
          <w:color w:val="000000" w:themeColor="text1"/>
          <w:sz w:val="28"/>
          <w:szCs w:val="28"/>
        </w:rPr>
        <w:t xml:space="preserve">, </w:t>
      </w:r>
      <w:r w:rsidR="009331AF">
        <w:rPr>
          <w:color w:val="000000" w:themeColor="text1"/>
          <w:sz w:val="28"/>
          <w:szCs w:val="28"/>
        </w:rPr>
        <w:t xml:space="preserve">це </w:t>
      </w:r>
      <w:r w:rsidRPr="005F0A99">
        <w:rPr>
          <w:color w:val="000000" w:themeColor="text1"/>
          <w:sz w:val="28"/>
          <w:szCs w:val="28"/>
        </w:rPr>
        <w:t xml:space="preserve">дає можливість коду </w:t>
      </w:r>
      <w:r w:rsidR="009331AF">
        <w:rPr>
          <w:color w:val="000000" w:themeColor="text1"/>
          <w:sz w:val="28"/>
          <w:szCs w:val="28"/>
        </w:rPr>
        <w:t>взаємодіяти з усіма ресурсами клієнта</w:t>
      </w:r>
      <w:r w:rsidRPr="005F0A99">
        <w:rPr>
          <w:color w:val="000000" w:themeColor="text1"/>
          <w:sz w:val="28"/>
          <w:szCs w:val="28"/>
        </w:rPr>
        <w:t>, асинхрон</w:t>
      </w:r>
      <w:r w:rsidR="009331AF">
        <w:rPr>
          <w:color w:val="000000" w:themeColor="text1"/>
          <w:sz w:val="28"/>
          <w:szCs w:val="28"/>
        </w:rPr>
        <w:t>но обмінюватися даними з серверною частиною</w:t>
      </w:r>
      <w:r w:rsidRPr="005F0A99">
        <w:rPr>
          <w:color w:val="000000" w:themeColor="text1"/>
          <w:sz w:val="28"/>
          <w:szCs w:val="28"/>
        </w:rPr>
        <w:t>,</w:t>
      </w:r>
      <w:r w:rsidR="009331AF" w:rsidRPr="009331AF">
        <w:rPr>
          <w:color w:val="000000" w:themeColor="text1"/>
          <w:sz w:val="28"/>
          <w:szCs w:val="28"/>
        </w:rPr>
        <w:t xml:space="preserve"> </w:t>
      </w:r>
      <w:r w:rsidR="009331AF">
        <w:rPr>
          <w:color w:val="000000" w:themeColor="text1"/>
          <w:sz w:val="28"/>
          <w:szCs w:val="28"/>
        </w:rPr>
        <w:t>керувати браузером,</w:t>
      </w:r>
      <w:r w:rsidRPr="005F0A99">
        <w:rPr>
          <w:color w:val="000000" w:themeColor="text1"/>
          <w:sz w:val="28"/>
          <w:szCs w:val="28"/>
        </w:rPr>
        <w:t xml:space="preserve"> змінювати структуру</w:t>
      </w:r>
      <w:r w:rsidR="009331AF">
        <w:rPr>
          <w:color w:val="000000" w:themeColor="text1"/>
          <w:sz w:val="28"/>
          <w:szCs w:val="28"/>
        </w:rPr>
        <w:t>,</w:t>
      </w:r>
      <w:r w:rsidRPr="005F0A99">
        <w:rPr>
          <w:color w:val="000000" w:themeColor="text1"/>
          <w:sz w:val="28"/>
          <w:szCs w:val="28"/>
        </w:rPr>
        <w:t xml:space="preserve"> </w:t>
      </w:r>
      <w:r w:rsidR="006C0B4F" w:rsidRPr="005F0A99">
        <w:rPr>
          <w:color w:val="000000" w:themeColor="text1"/>
          <w:sz w:val="28"/>
          <w:szCs w:val="28"/>
        </w:rPr>
        <w:t xml:space="preserve">є </w:t>
      </w:r>
      <w:r w:rsidR="009331AF">
        <w:rPr>
          <w:color w:val="000000" w:themeColor="text1"/>
          <w:sz w:val="28"/>
          <w:szCs w:val="28"/>
        </w:rPr>
        <w:t>засоби для валідаці</w:t>
      </w:r>
      <w:r w:rsidR="00073DB3">
        <w:rPr>
          <w:color w:val="000000" w:themeColor="text1"/>
          <w:sz w:val="28"/>
          <w:szCs w:val="28"/>
        </w:rPr>
        <w:t>ї</w:t>
      </w:r>
      <w:r w:rsidR="009331AF">
        <w:rPr>
          <w:color w:val="000000" w:themeColor="text1"/>
          <w:sz w:val="28"/>
          <w:szCs w:val="28"/>
        </w:rPr>
        <w:t xml:space="preserve"> та відображення вмісту форми</w:t>
      </w:r>
      <w:r w:rsidRPr="005F0A99">
        <w:rPr>
          <w:color w:val="000000" w:themeColor="text1"/>
          <w:sz w:val="28"/>
          <w:szCs w:val="28"/>
        </w:rPr>
        <w:t>, відкривати нові вікна і нап</w:t>
      </w:r>
      <w:r w:rsidR="006C0B4F" w:rsidRPr="005F0A99">
        <w:rPr>
          <w:color w:val="000000" w:themeColor="text1"/>
          <w:sz w:val="28"/>
          <w:szCs w:val="28"/>
        </w:rPr>
        <w:t>овнювати динамічного вміст</w:t>
      </w:r>
      <w:r w:rsidRPr="005F0A99">
        <w:rPr>
          <w:color w:val="000000" w:themeColor="text1"/>
          <w:sz w:val="28"/>
          <w:szCs w:val="28"/>
        </w:rPr>
        <w:t xml:space="preserve"> сторінки</w:t>
      </w:r>
      <w:r w:rsidR="009331AF" w:rsidRPr="005F0A99">
        <w:rPr>
          <w:color w:val="000000" w:themeColor="text1"/>
          <w:sz w:val="28"/>
          <w:szCs w:val="28"/>
        </w:rPr>
        <w:t xml:space="preserve">, </w:t>
      </w:r>
      <w:r w:rsidR="009331AF">
        <w:rPr>
          <w:color w:val="000000" w:themeColor="text1"/>
          <w:sz w:val="28"/>
          <w:szCs w:val="28"/>
        </w:rPr>
        <w:t>змінювати</w:t>
      </w:r>
      <w:r w:rsidR="009331AF" w:rsidRPr="005F0A99">
        <w:rPr>
          <w:color w:val="000000" w:themeColor="text1"/>
          <w:sz w:val="28"/>
          <w:szCs w:val="28"/>
        </w:rPr>
        <w:t xml:space="preserve"> зображення</w:t>
      </w:r>
      <w:r w:rsidRPr="005F0A99">
        <w:rPr>
          <w:color w:val="000000" w:themeColor="text1"/>
          <w:sz w:val="28"/>
          <w:szCs w:val="28"/>
        </w:rPr>
        <w:t xml:space="preserve">. </w:t>
      </w:r>
      <w:r w:rsidR="00E451B3" w:rsidRPr="005F0A99">
        <w:rPr>
          <w:color w:val="000000" w:themeColor="text1"/>
          <w:sz w:val="28"/>
          <w:szCs w:val="28"/>
        </w:rPr>
        <w:t xml:space="preserve">Можливість використовувати </w:t>
      </w:r>
      <w:r w:rsidR="00E451B3" w:rsidRPr="005F0A99">
        <w:rPr>
          <w:color w:val="000000" w:themeColor="text1"/>
          <w:sz w:val="28"/>
          <w:szCs w:val="28"/>
          <w:lang w:val="en-US"/>
        </w:rPr>
        <w:t>JavaScript</w:t>
      </w:r>
      <w:r w:rsidRPr="005F0A99">
        <w:rPr>
          <w:color w:val="000000" w:themeColor="text1"/>
          <w:sz w:val="28"/>
          <w:szCs w:val="28"/>
        </w:rPr>
        <w:t xml:space="preserve"> з CSS, щоб зробити DHTML (Dynamic Hypertext Markup Language). Сценарії JavaScript викон</w:t>
      </w:r>
      <w:r w:rsidR="00E451B3" w:rsidRPr="005F0A99">
        <w:rPr>
          <w:color w:val="000000" w:themeColor="text1"/>
          <w:sz w:val="28"/>
          <w:szCs w:val="28"/>
        </w:rPr>
        <w:t>уються тільки на сторін</w:t>
      </w:r>
      <w:r w:rsidR="00073DB3">
        <w:rPr>
          <w:color w:val="000000" w:themeColor="text1"/>
          <w:sz w:val="28"/>
          <w:szCs w:val="28"/>
        </w:rPr>
        <w:t>к</w:t>
      </w:r>
      <w:r w:rsidR="00E451B3" w:rsidRPr="005F0A99">
        <w:rPr>
          <w:color w:val="000000" w:themeColor="text1"/>
          <w:sz w:val="28"/>
          <w:szCs w:val="28"/>
        </w:rPr>
        <w:t xml:space="preserve">ах, які знаходяться </w:t>
      </w:r>
      <w:r w:rsidRPr="005F0A99">
        <w:rPr>
          <w:color w:val="000000" w:themeColor="text1"/>
          <w:sz w:val="28"/>
          <w:szCs w:val="28"/>
        </w:rPr>
        <w:t xml:space="preserve">у вікні </w:t>
      </w:r>
      <w:r w:rsidR="00E451B3" w:rsidRPr="005F0A99">
        <w:rPr>
          <w:color w:val="000000" w:themeColor="text1"/>
          <w:sz w:val="28"/>
          <w:szCs w:val="28"/>
        </w:rPr>
        <w:t>браузера</w:t>
      </w:r>
      <w:r w:rsidRPr="005F0A99">
        <w:rPr>
          <w:color w:val="000000" w:themeColor="text1"/>
          <w:sz w:val="28"/>
          <w:szCs w:val="28"/>
        </w:rPr>
        <w:t>. Коли користувач припиняє перегляд</w:t>
      </w:r>
      <w:r w:rsidR="00E451B3" w:rsidRPr="005F0A99">
        <w:rPr>
          <w:color w:val="000000" w:themeColor="text1"/>
          <w:sz w:val="28"/>
          <w:szCs w:val="28"/>
        </w:rPr>
        <w:t>ати</w:t>
      </w:r>
      <w:r w:rsidRPr="005F0A99">
        <w:rPr>
          <w:color w:val="000000" w:themeColor="text1"/>
          <w:sz w:val="28"/>
          <w:szCs w:val="28"/>
        </w:rPr>
        <w:t xml:space="preserve"> цю сторінку, будь-які сценарії, які були запущені на ньому відразу ж зупин</w:t>
      </w:r>
      <w:r w:rsidR="00E451B3" w:rsidRPr="005F0A99">
        <w:rPr>
          <w:color w:val="000000" w:themeColor="text1"/>
          <w:sz w:val="28"/>
          <w:szCs w:val="28"/>
        </w:rPr>
        <w:t>яються</w:t>
      </w:r>
      <w:r w:rsidRPr="005F0A99">
        <w:rPr>
          <w:color w:val="000000" w:themeColor="text1"/>
          <w:sz w:val="28"/>
          <w:szCs w:val="28"/>
        </w:rPr>
        <w:t xml:space="preserve">. Виняток становлять лише </w:t>
      </w:r>
      <w:r w:rsidR="00E451B3" w:rsidRPr="005F0A99">
        <w:rPr>
          <w:color w:val="000000" w:themeColor="text1"/>
          <w:sz w:val="28"/>
          <w:szCs w:val="28"/>
          <w:lang w:val="en-US"/>
        </w:rPr>
        <w:t>Cookies</w:t>
      </w:r>
      <w:r w:rsidRPr="005F0A99">
        <w:rPr>
          <w:color w:val="000000" w:themeColor="text1"/>
          <w:sz w:val="28"/>
          <w:szCs w:val="28"/>
        </w:rPr>
        <w:t xml:space="preserve"> або різні інтерфейси на стороні клієнта</w:t>
      </w:r>
      <w:r w:rsidR="00E451B3" w:rsidRPr="005F0A99">
        <w:rPr>
          <w:color w:val="000000" w:themeColor="text1"/>
          <w:sz w:val="28"/>
          <w:szCs w:val="28"/>
        </w:rPr>
        <w:t>.</w:t>
      </w:r>
    </w:p>
    <w:p w:rsidR="00DE411F" w:rsidRPr="005F0A99" w:rsidRDefault="00DE411F" w:rsidP="00E451B3">
      <w:pPr>
        <w:ind w:right="1" w:firstLine="708"/>
        <w:rPr>
          <w:color w:val="000000" w:themeColor="text1"/>
          <w:sz w:val="28"/>
          <w:szCs w:val="28"/>
        </w:rPr>
      </w:pPr>
      <w:r w:rsidRPr="005F0A99">
        <w:rPr>
          <w:color w:val="000000" w:themeColor="text1"/>
          <w:sz w:val="28"/>
          <w:szCs w:val="28"/>
        </w:rPr>
        <w:t xml:space="preserve">JavaScript </w:t>
      </w:r>
      <w:r w:rsidR="00E451B3" w:rsidRPr="005F0A99">
        <w:rPr>
          <w:color w:val="000000" w:themeColor="text1"/>
          <w:sz w:val="28"/>
          <w:szCs w:val="28"/>
        </w:rPr>
        <w:t xml:space="preserve">не має нічого спільного з Java, </w:t>
      </w:r>
      <w:r w:rsidRPr="005F0A99">
        <w:rPr>
          <w:color w:val="000000" w:themeColor="text1"/>
          <w:sz w:val="28"/>
          <w:szCs w:val="28"/>
        </w:rPr>
        <w:t xml:space="preserve">JavaScript спочатку </w:t>
      </w:r>
      <w:r w:rsidR="00073DB3">
        <w:rPr>
          <w:color w:val="000000" w:themeColor="text1"/>
          <w:sz w:val="28"/>
          <w:szCs w:val="28"/>
        </w:rPr>
        <w:t>назвали</w:t>
      </w:r>
      <w:r w:rsidRPr="005F0A99">
        <w:rPr>
          <w:color w:val="000000" w:themeColor="text1"/>
          <w:sz w:val="28"/>
          <w:szCs w:val="28"/>
        </w:rPr>
        <w:t xml:space="preserve"> LiveWire</w:t>
      </w:r>
      <w:r w:rsidR="00E451B3" w:rsidRPr="005F0A99">
        <w:rPr>
          <w:color w:val="000000" w:themeColor="text1"/>
          <w:sz w:val="28"/>
          <w:szCs w:val="28"/>
        </w:rPr>
        <w:t>, а</w:t>
      </w:r>
      <w:r w:rsidRPr="005F0A99">
        <w:rPr>
          <w:color w:val="000000" w:themeColor="text1"/>
          <w:sz w:val="28"/>
          <w:szCs w:val="28"/>
        </w:rPr>
        <w:t xml:space="preserve"> потім LiveScript, коли він був створений Netscape</w:t>
      </w:r>
      <w:r w:rsidR="00E451B3" w:rsidRPr="005F0A99">
        <w:rPr>
          <w:color w:val="000000" w:themeColor="text1"/>
          <w:sz w:val="28"/>
          <w:szCs w:val="28"/>
        </w:rPr>
        <w:t>.</w:t>
      </w:r>
    </w:p>
    <w:p w:rsidR="009F518C" w:rsidRPr="005F0A99" w:rsidRDefault="009331AF" w:rsidP="009F518C">
      <w:pPr>
        <w:pStyle w:val="ab"/>
        <w:spacing w:line="360" w:lineRule="auto"/>
        <w:ind w:firstLine="708"/>
        <w:jc w:val="both"/>
        <w:rPr>
          <w:rFonts w:ascii="Times New Roman" w:hAnsi="Times New Roman" w:cs="Times New Roman"/>
          <w:color w:val="000000" w:themeColor="text1"/>
          <w:sz w:val="28"/>
          <w:szCs w:val="28"/>
          <w:lang w:eastAsia="uk-UA"/>
        </w:rPr>
      </w:pPr>
      <w:r>
        <w:rPr>
          <w:rFonts w:ascii="Times New Roman" w:hAnsi="Times New Roman" w:cs="Times New Roman"/>
          <w:color w:val="000000" w:themeColor="text1"/>
          <w:sz w:val="28"/>
          <w:szCs w:val="28"/>
        </w:rPr>
        <w:t xml:space="preserve"> В </w:t>
      </w:r>
      <w:r w:rsidR="009F518C" w:rsidRPr="005F0A99">
        <w:rPr>
          <w:rFonts w:ascii="Times New Roman" w:hAnsi="Times New Roman" w:cs="Times New Roman"/>
          <w:color w:val="000000" w:themeColor="text1"/>
          <w:sz w:val="28"/>
          <w:szCs w:val="28"/>
        </w:rPr>
        <w:t xml:space="preserve">JavaScript </w:t>
      </w:r>
      <w:r>
        <w:rPr>
          <w:rFonts w:ascii="Times New Roman" w:hAnsi="Times New Roman" w:cs="Times New Roman"/>
          <w:color w:val="000000" w:themeColor="text1"/>
          <w:sz w:val="28"/>
          <w:szCs w:val="28"/>
        </w:rPr>
        <w:t>є майже всі властивості</w:t>
      </w:r>
      <w:r w:rsidR="009F518C" w:rsidRPr="005F0A99">
        <w:rPr>
          <w:rStyle w:val="apple-converted-space"/>
          <w:rFonts w:ascii="Times New Roman" w:hAnsi="Times New Roman" w:cs="Times New Roman"/>
          <w:color w:val="000000" w:themeColor="text1"/>
          <w:sz w:val="28"/>
          <w:szCs w:val="28"/>
        </w:rPr>
        <w:t> </w:t>
      </w:r>
      <w:hyperlink r:id="rId22" w:tooltip="Об'єктно-орієнтоване програмування" w:history="1">
        <w:r w:rsidR="009F518C" w:rsidRPr="005F0A99">
          <w:rPr>
            <w:rStyle w:val="a3"/>
            <w:rFonts w:ascii="Times New Roman" w:hAnsi="Times New Roman" w:cs="Times New Roman"/>
            <w:color w:val="000000" w:themeColor="text1"/>
            <w:sz w:val="28"/>
            <w:szCs w:val="28"/>
            <w:u w:val="none"/>
          </w:rPr>
          <w:t>об'єктно-орієнтованої мови</w:t>
        </w:r>
      </w:hyperlink>
      <w:r w:rsidR="009F518C" w:rsidRPr="005F0A99">
        <w:rPr>
          <w:rFonts w:ascii="Times New Roman" w:hAnsi="Times New Roman" w:cs="Times New Roman"/>
          <w:color w:val="000000" w:themeColor="text1"/>
          <w:sz w:val="28"/>
          <w:szCs w:val="28"/>
        </w:rPr>
        <w:t xml:space="preserve">, але </w:t>
      </w:r>
      <w:r w:rsidR="00243352">
        <w:rPr>
          <w:rFonts w:ascii="Times New Roman" w:hAnsi="Times New Roman" w:cs="Times New Roman"/>
          <w:color w:val="000000" w:themeColor="text1"/>
          <w:sz w:val="28"/>
          <w:szCs w:val="28"/>
        </w:rPr>
        <w:t xml:space="preserve">в ній реалізована концепція </w:t>
      </w:r>
      <w:r w:rsidR="009F518C" w:rsidRPr="005F0A99">
        <w:rPr>
          <w:rFonts w:ascii="Times New Roman" w:hAnsi="Times New Roman" w:cs="Times New Roman"/>
          <w:color w:val="000000" w:themeColor="text1"/>
          <w:sz w:val="28"/>
          <w:szCs w:val="28"/>
        </w:rPr>
        <w:t xml:space="preserve">прототипів </w:t>
      </w:r>
      <w:r w:rsidR="00243352">
        <w:rPr>
          <w:rFonts w:ascii="Times New Roman" w:hAnsi="Times New Roman" w:cs="Times New Roman"/>
          <w:color w:val="000000" w:themeColor="text1"/>
          <w:sz w:val="28"/>
          <w:szCs w:val="28"/>
        </w:rPr>
        <w:t xml:space="preserve">і тому </w:t>
      </w:r>
      <w:r w:rsidR="009F518C" w:rsidRPr="005F0A99">
        <w:rPr>
          <w:rFonts w:ascii="Times New Roman" w:hAnsi="Times New Roman" w:cs="Times New Roman"/>
          <w:color w:val="000000" w:themeColor="text1"/>
          <w:sz w:val="28"/>
          <w:szCs w:val="28"/>
        </w:rPr>
        <w:t xml:space="preserve">підтримка об'єктів в ній </w:t>
      </w:r>
      <w:r w:rsidR="00243352">
        <w:rPr>
          <w:rFonts w:ascii="Times New Roman" w:hAnsi="Times New Roman" w:cs="Times New Roman"/>
          <w:color w:val="000000" w:themeColor="text1"/>
          <w:sz w:val="28"/>
          <w:szCs w:val="28"/>
        </w:rPr>
        <w:t>є іншою</w:t>
      </w:r>
      <w:r w:rsidR="009F518C" w:rsidRPr="005F0A99">
        <w:rPr>
          <w:rFonts w:ascii="Times New Roman" w:hAnsi="Times New Roman" w:cs="Times New Roman"/>
          <w:color w:val="000000" w:themeColor="text1"/>
          <w:sz w:val="28"/>
          <w:szCs w:val="28"/>
        </w:rPr>
        <w:t xml:space="preserve"> </w:t>
      </w:r>
      <w:r w:rsidR="00243352">
        <w:rPr>
          <w:rFonts w:ascii="Times New Roman" w:hAnsi="Times New Roman" w:cs="Times New Roman"/>
          <w:color w:val="000000" w:themeColor="text1"/>
          <w:sz w:val="28"/>
          <w:szCs w:val="28"/>
        </w:rPr>
        <w:t>ніж в трад</w:t>
      </w:r>
      <w:r w:rsidR="00073DB3">
        <w:rPr>
          <w:rFonts w:ascii="Times New Roman" w:hAnsi="Times New Roman" w:cs="Times New Roman"/>
          <w:color w:val="000000" w:themeColor="text1"/>
          <w:sz w:val="28"/>
          <w:szCs w:val="28"/>
        </w:rPr>
        <w:t>и</w:t>
      </w:r>
      <w:r w:rsidR="00243352">
        <w:rPr>
          <w:rFonts w:ascii="Times New Roman" w:hAnsi="Times New Roman" w:cs="Times New Roman"/>
          <w:color w:val="000000" w:themeColor="text1"/>
          <w:sz w:val="28"/>
          <w:szCs w:val="28"/>
        </w:rPr>
        <w:t xml:space="preserve">ційних </w:t>
      </w:r>
      <w:r w:rsidR="009F518C" w:rsidRPr="005F0A99">
        <w:rPr>
          <w:rFonts w:ascii="Times New Roman" w:hAnsi="Times New Roman" w:cs="Times New Roman"/>
          <w:color w:val="000000" w:themeColor="text1"/>
          <w:sz w:val="28"/>
          <w:szCs w:val="28"/>
        </w:rPr>
        <w:t>мов</w:t>
      </w:r>
      <w:r w:rsidR="00243352">
        <w:rPr>
          <w:rFonts w:ascii="Times New Roman" w:hAnsi="Times New Roman" w:cs="Times New Roman"/>
          <w:color w:val="000000" w:themeColor="text1"/>
          <w:sz w:val="28"/>
          <w:szCs w:val="28"/>
        </w:rPr>
        <w:t>ах</w:t>
      </w:r>
      <w:r w:rsidR="009F518C" w:rsidRPr="005F0A99">
        <w:rPr>
          <w:rStyle w:val="apple-converted-space"/>
          <w:rFonts w:ascii="Times New Roman" w:hAnsi="Times New Roman" w:cs="Times New Roman"/>
          <w:color w:val="000000" w:themeColor="text1"/>
          <w:sz w:val="28"/>
          <w:szCs w:val="28"/>
        </w:rPr>
        <w:t> </w:t>
      </w:r>
      <w:hyperlink r:id="rId23" w:tooltip="ООП" w:history="1">
        <w:r w:rsidR="009F518C" w:rsidRPr="005F0A99">
          <w:rPr>
            <w:rStyle w:val="a3"/>
            <w:rFonts w:ascii="Times New Roman" w:hAnsi="Times New Roman" w:cs="Times New Roman"/>
            <w:color w:val="000000" w:themeColor="text1"/>
            <w:sz w:val="28"/>
            <w:szCs w:val="28"/>
            <w:u w:val="none"/>
          </w:rPr>
          <w:t>ООП</w:t>
        </w:r>
      </w:hyperlink>
      <w:r w:rsidR="009F518C" w:rsidRPr="005F0A99">
        <w:rPr>
          <w:rFonts w:ascii="Times New Roman" w:hAnsi="Times New Roman" w:cs="Times New Roman"/>
          <w:color w:val="000000" w:themeColor="text1"/>
          <w:sz w:val="28"/>
          <w:szCs w:val="28"/>
        </w:rPr>
        <w:t xml:space="preserve">. Крім </w:t>
      </w:r>
      <w:r w:rsidR="00243352">
        <w:rPr>
          <w:rFonts w:ascii="Times New Roman" w:hAnsi="Times New Roman" w:cs="Times New Roman"/>
          <w:color w:val="000000" w:themeColor="text1"/>
          <w:sz w:val="28"/>
          <w:szCs w:val="28"/>
        </w:rPr>
        <w:t xml:space="preserve">цього, в </w:t>
      </w:r>
      <w:r w:rsidR="009F518C" w:rsidRPr="005F0A99">
        <w:rPr>
          <w:rFonts w:ascii="Times New Roman" w:hAnsi="Times New Roman" w:cs="Times New Roman"/>
          <w:color w:val="000000" w:themeColor="text1"/>
          <w:sz w:val="28"/>
          <w:szCs w:val="28"/>
        </w:rPr>
        <w:t xml:space="preserve">JavaScript </w:t>
      </w:r>
      <w:r w:rsidR="00243352">
        <w:rPr>
          <w:rFonts w:ascii="Times New Roman" w:hAnsi="Times New Roman" w:cs="Times New Roman"/>
          <w:color w:val="000000" w:themeColor="text1"/>
          <w:sz w:val="28"/>
          <w:szCs w:val="28"/>
        </w:rPr>
        <w:t>є декілька</w:t>
      </w:r>
      <w:r w:rsidR="009F518C" w:rsidRPr="005F0A99">
        <w:rPr>
          <w:rFonts w:ascii="Times New Roman" w:hAnsi="Times New Roman" w:cs="Times New Roman"/>
          <w:color w:val="000000" w:themeColor="text1"/>
          <w:sz w:val="28"/>
          <w:szCs w:val="28"/>
        </w:rPr>
        <w:t xml:space="preserve"> </w:t>
      </w:r>
      <w:r w:rsidR="00243352">
        <w:rPr>
          <w:rFonts w:ascii="Times New Roman" w:hAnsi="Times New Roman" w:cs="Times New Roman"/>
          <w:color w:val="000000" w:themeColor="text1"/>
          <w:sz w:val="28"/>
          <w:szCs w:val="28"/>
        </w:rPr>
        <w:t>особливостей</w:t>
      </w:r>
      <w:r w:rsidR="009F518C" w:rsidRPr="005F0A99">
        <w:rPr>
          <w:rFonts w:ascii="Times New Roman" w:hAnsi="Times New Roman" w:cs="Times New Roman"/>
          <w:color w:val="000000" w:themeColor="text1"/>
          <w:sz w:val="28"/>
          <w:szCs w:val="28"/>
        </w:rPr>
        <w:t xml:space="preserve">, </w:t>
      </w:r>
      <w:r w:rsidR="00243352">
        <w:rPr>
          <w:rFonts w:ascii="Times New Roman" w:hAnsi="Times New Roman" w:cs="Times New Roman"/>
          <w:color w:val="000000" w:themeColor="text1"/>
          <w:sz w:val="28"/>
          <w:szCs w:val="28"/>
        </w:rPr>
        <w:t>які присутні в функціональних мовах</w:t>
      </w:r>
      <w:r w:rsidR="009F518C" w:rsidRPr="005F0A99">
        <w:rPr>
          <w:rFonts w:ascii="Times New Roman" w:hAnsi="Times New Roman" w:cs="Times New Roman"/>
          <w:color w:val="000000" w:themeColor="text1"/>
          <w:sz w:val="28"/>
          <w:szCs w:val="28"/>
        </w:rPr>
        <w:t>,  об'єкти як списки,</w:t>
      </w:r>
      <w:r w:rsidR="00243352" w:rsidRPr="00243352">
        <w:rPr>
          <w:rFonts w:ascii="Times New Roman" w:hAnsi="Times New Roman" w:cs="Times New Roman"/>
          <w:color w:val="000000" w:themeColor="text1"/>
          <w:sz w:val="28"/>
          <w:szCs w:val="28"/>
        </w:rPr>
        <w:t xml:space="preserve"> </w:t>
      </w:r>
      <w:r w:rsidR="00243352" w:rsidRPr="005F0A99">
        <w:rPr>
          <w:rFonts w:ascii="Times New Roman" w:hAnsi="Times New Roman" w:cs="Times New Roman"/>
          <w:color w:val="000000" w:themeColor="text1"/>
          <w:sz w:val="28"/>
          <w:szCs w:val="28"/>
        </w:rPr>
        <w:t>функції як</w:t>
      </w:r>
      <w:r w:rsidR="00243352" w:rsidRPr="005F0A99">
        <w:rPr>
          <w:rStyle w:val="apple-converted-space"/>
          <w:rFonts w:ascii="Times New Roman" w:hAnsi="Times New Roman" w:cs="Times New Roman"/>
          <w:color w:val="000000" w:themeColor="text1"/>
          <w:sz w:val="28"/>
          <w:szCs w:val="28"/>
        </w:rPr>
        <w:t> </w:t>
      </w:r>
      <w:hyperlink r:id="rId24" w:tooltip="Об'єкт першого класу" w:history="1">
        <w:r w:rsidR="00243352" w:rsidRPr="005F0A99">
          <w:rPr>
            <w:rStyle w:val="a3"/>
            <w:rFonts w:ascii="Times New Roman" w:hAnsi="Times New Roman" w:cs="Times New Roman"/>
            <w:color w:val="000000" w:themeColor="text1"/>
            <w:sz w:val="28"/>
            <w:szCs w:val="28"/>
            <w:u w:val="none"/>
          </w:rPr>
          <w:t>об'єкти першого класу</w:t>
        </w:r>
      </w:hyperlink>
      <w:r w:rsidR="00243352" w:rsidRPr="005F0A99">
        <w:rPr>
          <w:rFonts w:ascii="Times New Roman" w:hAnsi="Times New Roman" w:cs="Times New Roman"/>
          <w:color w:val="000000" w:themeColor="text1"/>
          <w:sz w:val="28"/>
          <w:szCs w:val="28"/>
        </w:rPr>
        <w:t xml:space="preserve">, </w:t>
      </w:r>
      <w:hyperlink r:id="rId25" w:tooltip="Анонімні функції (ще не написана)" w:history="1">
        <w:r w:rsidR="009F518C" w:rsidRPr="005F0A99">
          <w:rPr>
            <w:rStyle w:val="a3"/>
            <w:rFonts w:ascii="Times New Roman" w:hAnsi="Times New Roman" w:cs="Times New Roman"/>
            <w:color w:val="000000" w:themeColor="text1"/>
            <w:sz w:val="28"/>
            <w:szCs w:val="28"/>
            <w:u w:val="none"/>
          </w:rPr>
          <w:t>анонімні функції</w:t>
        </w:r>
      </w:hyperlink>
      <w:r w:rsidR="009F518C" w:rsidRPr="005F0A99">
        <w:rPr>
          <w:rFonts w:ascii="Times New Roman" w:hAnsi="Times New Roman" w:cs="Times New Roman"/>
          <w:color w:val="000000" w:themeColor="text1"/>
          <w:sz w:val="28"/>
          <w:szCs w:val="28"/>
        </w:rPr>
        <w:t>,</w:t>
      </w:r>
      <w:r w:rsidR="00243352">
        <w:rPr>
          <w:rFonts w:ascii="Times New Roman" w:hAnsi="Times New Roman" w:cs="Times New Roman"/>
          <w:color w:val="000000" w:themeColor="text1"/>
          <w:sz w:val="28"/>
          <w:szCs w:val="28"/>
        </w:rPr>
        <w:t xml:space="preserve"> </w:t>
      </w:r>
      <w:hyperlink r:id="rId26" w:tooltip="Замикання (програмування)" w:history="1">
        <w:r w:rsidR="009F518C" w:rsidRPr="005F0A99">
          <w:rPr>
            <w:rStyle w:val="a3"/>
            <w:rFonts w:ascii="Times New Roman" w:hAnsi="Times New Roman" w:cs="Times New Roman"/>
            <w:color w:val="000000" w:themeColor="text1"/>
            <w:sz w:val="28"/>
            <w:szCs w:val="28"/>
            <w:u w:val="none"/>
          </w:rPr>
          <w:t>замикання</w:t>
        </w:r>
      </w:hyperlink>
      <w:r w:rsidR="009F518C" w:rsidRPr="005F0A99">
        <w:rPr>
          <w:rStyle w:val="apple-converted-space"/>
          <w:rFonts w:ascii="Times New Roman" w:hAnsi="Times New Roman" w:cs="Times New Roman"/>
          <w:color w:val="000000" w:themeColor="text1"/>
          <w:sz w:val="28"/>
          <w:szCs w:val="28"/>
        </w:rPr>
        <w:t> </w:t>
      </w:r>
      <w:r w:rsidR="009F518C" w:rsidRPr="005F0A99">
        <w:rPr>
          <w:rFonts w:ascii="Times New Roman" w:hAnsi="Times New Roman" w:cs="Times New Roman"/>
          <w:color w:val="000000" w:themeColor="text1"/>
          <w:sz w:val="28"/>
          <w:szCs w:val="28"/>
        </w:rPr>
        <w:t>(closures)</w:t>
      </w:r>
      <w:r w:rsidR="00243352">
        <w:rPr>
          <w:rFonts w:ascii="Times New Roman" w:hAnsi="Times New Roman" w:cs="Times New Roman"/>
          <w:color w:val="000000" w:themeColor="text1"/>
          <w:sz w:val="28"/>
          <w:szCs w:val="28"/>
        </w:rPr>
        <w:t>,</w:t>
      </w:r>
      <w:r w:rsidR="00243352" w:rsidRPr="00243352">
        <w:rPr>
          <w:rFonts w:ascii="Times New Roman" w:hAnsi="Times New Roman" w:cs="Times New Roman"/>
          <w:color w:val="000000" w:themeColor="text1"/>
          <w:sz w:val="28"/>
          <w:szCs w:val="28"/>
        </w:rPr>
        <w:t xml:space="preserve"> </w:t>
      </w:r>
      <w:r w:rsidR="00243352" w:rsidRPr="005F0A99">
        <w:rPr>
          <w:rFonts w:ascii="Times New Roman" w:hAnsi="Times New Roman" w:cs="Times New Roman"/>
          <w:color w:val="000000" w:themeColor="text1"/>
          <w:sz w:val="28"/>
          <w:szCs w:val="28"/>
        </w:rPr>
        <w:t>каррінг (</w:t>
      </w:r>
      <w:hyperlink r:id="rId27" w:tooltip="Currying (ще не написана)" w:history="1">
        <w:r w:rsidR="00243352" w:rsidRPr="005F0A99">
          <w:rPr>
            <w:rStyle w:val="a3"/>
            <w:rFonts w:ascii="Times New Roman" w:hAnsi="Times New Roman" w:cs="Times New Roman"/>
            <w:color w:val="000000" w:themeColor="text1"/>
            <w:sz w:val="28"/>
            <w:szCs w:val="28"/>
            <w:u w:val="none"/>
          </w:rPr>
          <w:t>currying</w:t>
        </w:r>
      </w:hyperlink>
      <w:r w:rsidR="00243352">
        <w:rPr>
          <w:rFonts w:ascii="Times New Roman" w:hAnsi="Times New Roman" w:cs="Times New Roman"/>
          <w:color w:val="000000" w:themeColor="text1"/>
          <w:sz w:val="28"/>
          <w:szCs w:val="28"/>
        </w:rPr>
        <w:t>)</w:t>
      </w:r>
      <w:r w:rsidR="009F518C" w:rsidRPr="005F0A99">
        <w:rPr>
          <w:rFonts w:ascii="Times New Roman" w:hAnsi="Times New Roman" w:cs="Times New Roman"/>
          <w:color w:val="000000" w:themeColor="text1"/>
          <w:sz w:val="28"/>
          <w:szCs w:val="28"/>
        </w:rPr>
        <w:t> </w:t>
      </w:r>
      <w:r w:rsidR="00243352">
        <w:rPr>
          <w:rFonts w:ascii="Times New Roman" w:hAnsi="Times New Roman" w:cs="Times New Roman"/>
          <w:color w:val="000000" w:themeColor="text1"/>
          <w:sz w:val="28"/>
          <w:szCs w:val="28"/>
        </w:rPr>
        <w:t>це робить мову більш гнучкою</w:t>
      </w:r>
      <w:r w:rsidR="009F518C" w:rsidRPr="005F0A99">
        <w:rPr>
          <w:rFonts w:ascii="Times New Roman" w:hAnsi="Times New Roman" w:cs="Times New Roman"/>
          <w:color w:val="000000" w:themeColor="text1"/>
          <w:sz w:val="28"/>
          <w:szCs w:val="28"/>
        </w:rPr>
        <w:t>.</w:t>
      </w:r>
    </w:p>
    <w:p w:rsidR="009F518C" w:rsidRPr="005F0A99" w:rsidRDefault="00243352" w:rsidP="009F518C">
      <w:pPr>
        <w:pStyle w:val="ab"/>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Як і більшість мов </w:t>
      </w:r>
      <w:r w:rsidR="009F518C" w:rsidRPr="005F0A99">
        <w:rPr>
          <w:rFonts w:ascii="Times New Roman" w:hAnsi="Times New Roman" w:cs="Times New Roman"/>
          <w:color w:val="000000" w:themeColor="text1"/>
          <w:sz w:val="28"/>
          <w:szCs w:val="28"/>
        </w:rPr>
        <w:t xml:space="preserve">JavaScript </w:t>
      </w:r>
      <w:r>
        <w:rPr>
          <w:rFonts w:ascii="Times New Roman" w:hAnsi="Times New Roman" w:cs="Times New Roman"/>
          <w:color w:val="000000" w:themeColor="text1"/>
          <w:sz w:val="28"/>
          <w:szCs w:val="28"/>
        </w:rPr>
        <w:t xml:space="preserve">реалізує C </w:t>
      </w:r>
      <w:r w:rsidR="009F518C" w:rsidRPr="005F0A99">
        <w:rPr>
          <w:rFonts w:ascii="Times New Roman" w:hAnsi="Times New Roman" w:cs="Times New Roman"/>
          <w:color w:val="000000" w:themeColor="text1"/>
          <w:sz w:val="28"/>
          <w:szCs w:val="28"/>
        </w:rPr>
        <w:t xml:space="preserve">подібний синтаксис, але </w:t>
      </w:r>
      <w:r>
        <w:rPr>
          <w:rFonts w:ascii="Times New Roman" w:hAnsi="Times New Roman" w:cs="Times New Roman"/>
          <w:color w:val="000000" w:themeColor="text1"/>
          <w:sz w:val="28"/>
          <w:szCs w:val="28"/>
        </w:rPr>
        <w:t xml:space="preserve">для </w:t>
      </w:r>
      <w:r w:rsidR="009F518C" w:rsidRPr="005F0A99">
        <w:rPr>
          <w:rFonts w:ascii="Times New Roman" w:hAnsi="Times New Roman" w:cs="Times New Roman"/>
          <w:color w:val="000000" w:themeColor="text1"/>
          <w:sz w:val="28"/>
          <w:szCs w:val="28"/>
        </w:rPr>
        <w:t>порівнянн</w:t>
      </w:r>
      <w:r>
        <w:rPr>
          <w:rFonts w:ascii="Times New Roman" w:hAnsi="Times New Roman" w:cs="Times New Roman"/>
          <w:color w:val="000000" w:themeColor="text1"/>
          <w:sz w:val="28"/>
          <w:szCs w:val="28"/>
        </w:rPr>
        <w:t xml:space="preserve">я </w:t>
      </w:r>
      <w:r w:rsidR="009F518C" w:rsidRPr="005F0A99">
        <w:rPr>
          <w:rFonts w:ascii="Times New Roman" w:hAnsi="Times New Roman" w:cs="Times New Roman"/>
          <w:color w:val="000000" w:themeColor="text1"/>
          <w:sz w:val="28"/>
          <w:szCs w:val="28"/>
        </w:rPr>
        <w:t>з мовою</w:t>
      </w:r>
      <w:r w:rsidR="009F518C" w:rsidRPr="005F0A99">
        <w:rPr>
          <w:rStyle w:val="apple-converted-space"/>
          <w:rFonts w:ascii="Times New Roman" w:hAnsi="Times New Roman" w:cs="Times New Roman"/>
          <w:color w:val="000000" w:themeColor="text1"/>
          <w:sz w:val="28"/>
          <w:szCs w:val="28"/>
        </w:rPr>
        <w:t> </w:t>
      </w:r>
      <w:hyperlink r:id="rId28" w:tooltip="C (мова програмування)" w:history="1">
        <w:r w:rsidR="009F518C" w:rsidRPr="005F0A99">
          <w:rPr>
            <w:rStyle w:val="a3"/>
            <w:rFonts w:ascii="Times New Roman" w:hAnsi="Times New Roman" w:cs="Times New Roman"/>
            <w:color w:val="000000" w:themeColor="text1"/>
            <w:sz w:val="28"/>
            <w:szCs w:val="28"/>
            <w:u w:val="none"/>
          </w:rPr>
          <w:t>С</w:t>
        </w:r>
      </w:hyperlink>
      <w:r w:rsidR="009F518C" w:rsidRPr="005F0A99">
        <w:rPr>
          <w:rStyle w:val="apple-converted-space"/>
          <w:rFonts w:ascii="Times New Roman" w:hAnsi="Times New Roman" w:cs="Times New Roman"/>
          <w:color w:val="000000" w:themeColor="text1"/>
          <w:sz w:val="28"/>
          <w:szCs w:val="28"/>
        </w:rPr>
        <w:t> </w:t>
      </w:r>
      <w:r w:rsidR="009F518C" w:rsidRPr="005F0A99">
        <w:rPr>
          <w:rFonts w:ascii="Times New Roman" w:hAnsi="Times New Roman" w:cs="Times New Roman"/>
          <w:color w:val="000000" w:themeColor="text1"/>
          <w:sz w:val="28"/>
          <w:szCs w:val="28"/>
        </w:rPr>
        <w:t xml:space="preserve">має такі </w:t>
      </w:r>
      <w:r>
        <w:rPr>
          <w:rFonts w:ascii="Times New Roman" w:hAnsi="Times New Roman" w:cs="Times New Roman"/>
          <w:color w:val="000000" w:themeColor="text1"/>
          <w:sz w:val="28"/>
          <w:szCs w:val="28"/>
        </w:rPr>
        <w:t>радикальні</w:t>
      </w:r>
      <w:r w:rsidR="009F518C" w:rsidRPr="005F0A99">
        <w:rPr>
          <w:rFonts w:ascii="Times New Roman" w:hAnsi="Times New Roman" w:cs="Times New Roman"/>
          <w:color w:val="000000" w:themeColor="text1"/>
          <w:sz w:val="28"/>
          <w:szCs w:val="28"/>
        </w:rPr>
        <w:t xml:space="preserve"> відмінності:</w:t>
      </w:r>
    </w:p>
    <w:p w:rsidR="009F518C" w:rsidRDefault="009F518C" w:rsidP="009F518C">
      <w:pPr>
        <w:pStyle w:val="ab"/>
        <w:numPr>
          <w:ilvl w:val="0"/>
          <w:numId w:val="28"/>
        </w:numPr>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функції як</w:t>
      </w:r>
      <w:r w:rsidR="00243352">
        <w:rPr>
          <w:rFonts w:ascii="Times New Roman" w:hAnsi="Times New Roman" w:cs="Times New Roman"/>
          <w:color w:val="000000" w:themeColor="text1"/>
          <w:sz w:val="28"/>
          <w:szCs w:val="28"/>
        </w:rPr>
        <w:t>і є об'єктами</w:t>
      </w:r>
      <w:r w:rsidRPr="005F0A99">
        <w:rPr>
          <w:rFonts w:ascii="Times New Roman" w:hAnsi="Times New Roman" w:cs="Times New Roman"/>
          <w:color w:val="000000" w:themeColor="text1"/>
          <w:sz w:val="28"/>
          <w:szCs w:val="28"/>
        </w:rPr>
        <w:t xml:space="preserve"> першого класу</w:t>
      </w:r>
    </w:p>
    <w:p w:rsidR="00243352" w:rsidRPr="00243352" w:rsidRDefault="00243352" w:rsidP="00243352">
      <w:pPr>
        <w:pStyle w:val="ab"/>
        <w:numPr>
          <w:ilvl w:val="0"/>
          <w:numId w:val="28"/>
        </w:numPr>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анонімні функції</w:t>
      </w:r>
    </w:p>
    <w:p w:rsidR="009F518C" w:rsidRPr="005F0A99" w:rsidRDefault="005877E2" w:rsidP="009F518C">
      <w:pPr>
        <w:pStyle w:val="ab"/>
        <w:numPr>
          <w:ilvl w:val="0"/>
          <w:numId w:val="28"/>
        </w:numPr>
        <w:spacing w:line="360" w:lineRule="auto"/>
        <w:jc w:val="both"/>
        <w:rPr>
          <w:rFonts w:ascii="Times New Roman" w:hAnsi="Times New Roman" w:cs="Times New Roman"/>
          <w:color w:val="000000" w:themeColor="text1"/>
          <w:sz w:val="28"/>
          <w:szCs w:val="28"/>
        </w:rPr>
      </w:pPr>
      <w:hyperlink r:id="rId29" w:tooltip="Обробка винятків" w:history="1">
        <w:r w:rsidR="009F518C" w:rsidRPr="005F0A99">
          <w:rPr>
            <w:rStyle w:val="a3"/>
            <w:rFonts w:ascii="Times New Roman" w:hAnsi="Times New Roman" w:cs="Times New Roman"/>
            <w:color w:val="000000" w:themeColor="text1"/>
            <w:sz w:val="28"/>
            <w:szCs w:val="28"/>
            <w:u w:val="none"/>
          </w:rPr>
          <w:t>о</w:t>
        </w:r>
        <w:r w:rsidR="00243352">
          <w:rPr>
            <w:rStyle w:val="a3"/>
            <w:rFonts w:ascii="Times New Roman" w:hAnsi="Times New Roman" w:cs="Times New Roman"/>
            <w:color w:val="000000" w:themeColor="text1"/>
            <w:sz w:val="28"/>
            <w:szCs w:val="28"/>
            <w:u w:val="none"/>
          </w:rPr>
          <w:t>працювання</w:t>
        </w:r>
        <w:r w:rsidR="009F518C" w:rsidRPr="005F0A99">
          <w:rPr>
            <w:rStyle w:val="a3"/>
            <w:rFonts w:ascii="Times New Roman" w:hAnsi="Times New Roman" w:cs="Times New Roman"/>
            <w:color w:val="000000" w:themeColor="text1"/>
            <w:sz w:val="28"/>
            <w:szCs w:val="28"/>
            <w:u w:val="none"/>
          </w:rPr>
          <w:t xml:space="preserve"> винятків</w:t>
        </w:r>
      </w:hyperlink>
    </w:p>
    <w:p w:rsidR="009F518C" w:rsidRPr="005F0A99" w:rsidRDefault="009F518C" w:rsidP="009F518C">
      <w:pPr>
        <w:pStyle w:val="ab"/>
        <w:numPr>
          <w:ilvl w:val="0"/>
          <w:numId w:val="28"/>
        </w:numPr>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приведення типів</w:t>
      </w:r>
    </w:p>
    <w:p w:rsidR="009F518C" w:rsidRDefault="009F518C" w:rsidP="009F518C">
      <w:pPr>
        <w:pStyle w:val="ab"/>
        <w:numPr>
          <w:ilvl w:val="0"/>
          <w:numId w:val="28"/>
        </w:numPr>
        <w:spacing w:line="360" w:lineRule="auto"/>
        <w:jc w:val="both"/>
        <w:rPr>
          <w:rStyle w:val="a3"/>
          <w:rFonts w:ascii="Times New Roman" w:hAnsi="Times New Roman" w:cs="Times New Roman"/>
          <w:color w:val="000000" w:themeColor="text1"/>
          <w:sz w:val="28"/>
          <w:szCs w:val="28"/>
          <w:u w:val="none"/>
        </w:rPr>
      </w:pPr>
      <w:r w:rsidRPr="005F0A99">
        <w:rPr>
          <w:rFonts w:ascii="Times New Roman" w:hAnsi="Times New Roman" w:cs="Times New Roman"/>
          <w:color w:val="000000" w:themeColor="text1"/>
          <w:sz w:val="28"/>
          <w:szCs w:val="28"/>
        </w:rPr>
        <w:t>автоматичне</w:t>
      </w:r>
      <w:r w:rsidRPr="005F0A99">
        <w:rPr>
          <w:rStyle w:val="apple-converted-space"/>
          <w:rFonts w:ascii="Times New Roman" w:hAnsi="Times New Roman" w:cs="Times New Roman"/>
          <w:color w:val="000000" w:themeColor="text1"/>
          <w:sz w:val="28"/>
          <w:szCs w:val="28"/>
        </w:rPr>
        <w:t> </w:t>
      </w:r>
      <w:r w:rsidR="00243352">
        <w:rPr>
          <w:rStyle w:val="apple-converted-space"/>
          <w:rFonts w:ascii="Times New Roman" w:hAnsi="Times New Roman" w:cs="Times New Roman"/>
          <w:color w:val="000000" w:themeColor="text1"/>
          <w:sz w:val="28"/>
          <w:szCs w:val="28"/>
        </w:rPr>
        <w:t>управління пам’яттю</w:t>
      </w:r>
      <w:hyperlink r:id="rId30" w:tooltip="Прибирання сміття" w:history="1"/>
    </w:p>
    <w:p w:rsidR="00243352" w:rsidRPr="00243352" w:rsidRDefault="00243352" w:rsidP="00243352">
      <w:pPr>
        <w:pStyle w:val="ab"/>
        <w:numPr>
          <w:ilvl w:val="0"/>
          <w:numId w:val="28"/>
        </w:numPr>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об'єкти,</w:t>
      </w:r>
      <w:r>
        <w:rPr>
          <w:rFonts w:ascii="Times New Roman" w:hAnsi="Times New Roman" w:cs="Times New Roman"/>
          <w:color w:val="000000" w:themeColor="text1"/>
          <w:sz w:val="28"/>
          <w:szCs w:val="28"/>
        </w:rPr>
        <w:t xml:space="preserve"> які мають можливість</w:t>
      </w:r>
      <w:r w:rsidRPr="005F0A99">
        <w:rPr>
          <w:rStyle w:val="apple-converted-space"/>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динамічно змінювати тип</w:t>
      </w:r>
      <w:r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завдяки </w:t>
      </w:r>
      <w:r w:rsidRPr="005F0A99">
        <w:rPr>
          <w:rFonts w:ascii="Times New Roman" w:hAnsi="Times New Roman" w:cs="Times New Roman"/>
          <w:color w:val="000000" w:themeColor="text1"/>
          <w:sz w:val="28"/>
          <w:szCs w:val="28"/>
        </w:rPr>
        <w:t>механізм</w:t>
      </w:r>
      <w:r>
        <w:rPr>
          <w:rFonts w:ascii="Times New Roman" w:hAnsi="Times New Roman" w:cs="Times New Roman"/>
          <w:color w:val="000000" w:themeColor="text1"/>
          <w:sz w:val="28"/>
          <w:szCs w:val="28"/>
        </w:rPr>
        <w:t>у</w:t>
      </w:r>
      <w:r w:rsidRPr="005F0A99">
        <w:rPr>
          <w:rStyle w:val="apple-converted-space"/>
          <w:rFonts w:ascii="Times New Roman" w:hAnsi="Times New Roman" w:cs="Times New Roman"/>
          <w:color w:val="000000" w:themeColor="text1"/>
          <w:sz w:val="28"/>
          <w:szCs w:val="28"/>
        </w:rPr>
        <w:t> </w:t>
      </w:r>
      <w:hyperlink r:id="rId31" w:tooltip="Прототипне програмування" w:history="1">
        <w:r w:rsidRPr="005F0A99">
          <w:rPr>
            <w:rStyle w:val="a3"/>
            <w:rFonts w:ascii="Times New Roman" w:hAnsi="Times New Roman" w:cs="Times New Roman"/>
            <w:color w:val="000000" w:themeColor="text1"/>
            <w:sz w:val="28"/>
            <w:szCs w:val="28"/>
            <w:u w:val="none"/>
          </w:rPr>
          <w:t>прототипів</w:t>
        </w:r>
      </w:hyperlink>
    </w:p>
    <w:p w:rsidR="009F518C" w:rsidRPr="005F0A99" w:rsidRDefault="00243352" w:rsidP="009F518C">
      <w:pPr>
        <w:ind w:right="1" w:firstLine="708"/>
        <w:rPr>
          <w:color w:val="000000" w:themeColor="text1"/>
          <w:sz w:val="28"/>
          <w:szCs w:val="28"/>
        </w:rPr>
      </w:pPr>
      <w:r>
        <w:rPr>
          <w:color w:val="000000" w:themeColor="text1"/>
          <w:sz w:val="28"/>
          <w:szCs w:val="28"/>
        </w:rPr>
        <w:t xml:space="preserve">В </w:t>
      </w:r>
      <w:r w:rsidR="009F518C" w:rsidRPr="005F0A99">
        <w:rPr>
          <w:color w:val="000000" w:themeColor="text1"/>
          <w:sz w:val="28"/>
          <w:szCs w:val="28"/>
        </w:rPr>
        <w:t xml:space="preserve">JavaScript </w:t>
      </w:r>
      <w:r>
        <w:rPr>
          <w:color w:val="000000" w:themeColor="text1"/>
          <w:sz w:val="28"/>
          <w:szCs w:val="28"/>
        </w:rPr>
        <w:t>охоплює</w:t>
      </w:r>
      <w:r w:rsidR="009F518C" w:rsidRPr="005F0A99">
        <w:rPr>
          <w:color w:val="000000" w:themeColor="text1"/>
          <w:sz w:val="28"/>
          <w:szCs w:val="28"/>
        </w:rPr>
        <w:t xml:space="preserve"> </w:t>
      </w:r>
      <w:r>
        <w:rPr>
          <w:color w:val="000000" w:themeColor="text1"/>
          <w:sz w:val="28"/>
          <w:szCs w:val="28"/>
        </w:rPr>
        <w:t>доволі багато вбудованих</w:t>
      </w:r>
      <w:r w:rsidR="009F518C" w:rsidRPr="005F0A99">
        <w:rPr>
          <w:color w:val="000000" w:themeColor="text1"/>
          <w:sz w:val="28"/>
          <w:szCs w:val="28"/>
        </w:rPr>
        <w:t xml:space="preserve"> об'єктів: Object, Error, Array, String,</w:t>
      </w:r>
      <w:r>
        <w:rPr>
          <w:color w:val="000000" w:themeColor="text1"/>
          <w:sz w:val="28"/>
          <w:szCs w:val="28"/>
        </w:rPr>
        <w:t xml:space="preserve"> </w:t>
      </w:r>
      <w:r w:rsidRPr="005F0A99">
        <w:rPr>
          <w:color w:val="000000" w:themeColor="text1"/>
          <w:sz w:val="28"/>
          <w:szCs w:val="28"/>
        </w:rPr>
        <w:t>Global,</w:t>
      </w:r>
      <w:r w:rsidR="009F518C" w:rsidRPr="005F0A99">
        <w:rPr>
          <w:color w:val="000000" w:themeColor="text1"/>
          <w:sz w:val="28"/>
          <w:szCs w:val="28"/>
        </w:rPr>
        <w:t xml:space="preserve"> Boolean, Number,</w:t>
      </w:r>
      <w:r w:rsidR="00DE08DC" w:rsidRPr="00DE08DC">
        <w:rPr>
          <w:color w:val="000000" w:themeColor="text1"/>
          <w:sz w:val="28"/>
          <w:szCs w:val="28"/>
        </w:rPr>
        <w:t xml:space="preserve"> </w:t>
      </w:r>
      <w:r w:rsidR="00DE08DC" w:rsidRPr="005F0A99">
        <w:rPr>
          <w:color w:val="000000" w:themeColor="text1"/>
          <w:sz w:val="28"/>
          <w:szCs w:val="28"/>
        </w:rPr>
        <w:t>RegExp</w:t>
      </w:r>
      <w:r w:rsidR="00304BF0">
        <w:rPr>
          <w:color w:val="000000" w:themeColor="text1"/>
          <w:sz w:val="28"/>
          <w:szCs w:val="28"/>
        </w:rPr>
        <w:t>,</w:t>
      </w:r>
      <w:r w:rsidR="009F518C" w:rsidRPr="005F0A99">
        <w:rPr>
          <w:color w:val="000000" w:themeColor="text1"/>
          <w:sz w:val="28"/>
          <w:szCs w:val="28"/>
        </w:rPr>
        <w:t xml:space="preserve"> Math, Date,</w:t>
      </w:r>
      <w:r w:rsidR="00DE08DC" w:rsidRPr="00DE08DC">
        <w:rPr>
          <w:color w:val="000000" w:themeColor="text1"/>
          <w:sz w:val="28"/>
          <w:szCs w:val="28"/>
        </w:rPr>
        <w:t xml:space="preserve"> </w:t>
      </w:r>
      <w:r w:rsidR="00DE08DC" w:rsidRPr="005F0A99">
        <w:rPr>
          <w:color w:val="000000" w:themeColor="text1"/>
          <w:sz w:val="28"/>
          <w:szCs w:val="28"/>
        </w:rPr>
        <w:t>Function</w:t>
      </w:r>
      <w:r w:rsidR="009F518C" w:rsidRPr="005F0A99">
        <w:rPr>
          <w:color w:val="000000" w:themeColor="text1"/>
          <w:sz w:val="28"/>
          <w:szCs w:val="28"/>
        </w:rPr>
        <w:t xml:space="preserve">. Крім </w:t>
      </w:r>
      <w:r w:rsidR="00304BF0">
        <w:rPr>
          <w:color w:val="000000" w:themeColor="text1"/>
          <w:sz w:val="28"/>
          <w:szCs w:val="28"/>
        </w:rPr>
        <w:t>цього</w:t>
      </w:r>
      <w:r w:rsidR="009F518C" w:rsidRPr="005F0A99">
        <w:rPr>
          <w:color w:val="000000" w:themeColor="text1"/>
          <w:sz w:val="28"/>
          <w:szCs w:val="28"/>
        </w:rPr>
        <w:t xml:space="preserve">, JavaScript </w:t>
      </w:r>
      <w:r w:rsidR="00304BF0">
        <w:rPr>
          <w:color w:val="000000" w:themeColor="text1"/>
          <w:sz w:val="28"/>
          <w:szCs w:val="28"/>
        </w:rPr>
        <w:t>включає</w:t>
      </w:r>
      <w:r w:rsidR="009F518C" w:rsidRPr="005F0A99">
        <w:rPr>
          <w:color w:val="000000" w:themeColor="text1"/>
          <w:sz w:val="28"/>
          <w:szCs w:val="28"/>
        </w:rPr>
        <w:t xml:space="preserve"> </w:t>
      </w:r>
      <w:r w:rsidR="00304BF0">
        <w:rPr>
          <w:color w:val="000000" w:themeColor="text1"/>
          <w:sz w:val="28"/>
          <w:szCs w:val="28"/>
        </w:rPr>
        <w:t>багато вбудованих операцій</w:t>
      </w:r>
      <w:r w:rsidR="009F518C" w:rsidRPr="005F0A99">
        <w:rPr>
          <w:color w:val="000000" w:themeColor="text1"/>
          <w:sz w:val="28"/>
          <w:szCs w:val="28"/>
        </w:rPr>
        <w:t>, які</w:t>
      </w:r>
      <w:r w:rsidR="00304BF0">
        <w:rPr>
          <w:color w:val="000000" w:themeColor="text1"/>
          <w:sz w:val="28"/>
          <w:szCs w:val="28"/>
        </w:rPr>
        <w:t xml:space="preserve"> </w:t>
      </w:r>
      <w:r w:rsidR="009F518C" w:rsidRPr="005F0A99">
        <w:rPr>
          <w:color w:val="000000" w:themeColor="text1"/>
          <w:sz w:val="28"/>
          <w:szCs w:val="28"/>
        </w:rPr>
        <w:t xml:space="preserve">не </w:t>
      </w:r>
      <w:r w:rsidR="00304BF0">
        <w:rPr>
          <w:color w:val="000000" w:themeColor="text1"/>
          <w:sz w:val="28"/>
          <w:szCs w:val="28"/>
        </w:rPr>
        <w:t>завжди</w:t>
      </w:r>
      <w:r w:rsidR="009F518C" w:rsidRPr="005F0A99">
        <w:rPr>
          <w:color w:val="000000" w:themeColor="text1"/>
          <w:sz w:val="28"/>
          <w:szCs w:val="28"/>
        </w:rPr>
        <w:t xml:space="preserve"> є функціями </w:t>
      </w:r>
      <w:r w:rsidR="00304BF0">
        <w:rPr>
          <w:color w:val="000000" w:themeColor="text1"/>
          <w:sz w:val="28"/>
          <w:szCs w:val="28"/>
        </w:rPr>
        <w:t>чи</w:t>
      </w:r>
      <w:r w:rsidR="009F518C" w:rsidRPr="005F0A99">
        <w:rPr>
          <w:color w:val="000000" w:themeColor="text1"/>
          <w:sz w:val="28"/>
          <w:szCs w:val="28"/>
        </w:rPr>
        <w:t xml:space="preserve"> методами, також</w:t>
      </w:r>
      <w:r w:rsidR="00304BF0">
        <w:rPr>
          <w:color w:val="000000" w:themeColor="text1"/>
          <w:sz w:val="28"/>
          <w:szCs w:val="28"/>
        </w:rPr>
        <w:t xml:space="preserve"> </w:t>
      </w:r>
      <w:r w:rsidR="00304BF0">
        <w:rPr>
          <w:color w:val="000000" w:themeColor="text1"/>
          <w:sz w:val="28"/>
          <w:szCs w:val="28"/>
          <w:lang w:val="en-US"/>
        </w:rPr>
        <w:t>javaScript</w:t>
      </w:r>
      <w:r w:rsidR="00304BF0" w:rsidRPr="00304BF0">
        <w:rPr>
          <w:color w:val="000000" w:themeColor="text1"/>
          <w:sz w:val="28"/>
          <w:szCs w:val="28"/>
        </w:rPr>
        <w:t xml:space="preserve"> </w:t>
      </w:r>
      <w:r w:rsidR="00304BF0">
        <w:rPr>
          <w:color w:val="000000" w:themeColor="text1"/>
          <w:sz w:val="28"/>
          <w:szCs w:val="28"/>
        </w:rPr>
        <w:t>містить</w:t>
      </w:r>
      <w:r w:rsidR="009F518C" w:rsidRPr="005F0A99">
        <w:rPr>
          <w:color w:val="000000" w:themeColor="text1"/>
          <w:sz w:val="28"/>
          <w:szCs w:val="28"/>
        </w:rPr>
        <w:t xml:space="preserve"> набір вбудованих операторів, </w:t>
      </w:r>
      <w:r w:rsidR="00304BF0">
        <w:rPr>
          <w:color w:val="000000" w:themeColor="text1"/>
          <w:sz w:val="28"/>
          <w:szCs w:val="28"/>
        </w:rPr>
        <w:t>які</w:t>
      </w:r>
      <w:r w:rsidR="009F518C" w:rsidRPr="005F0A99">
        <w:rPr>
          <w:color w:val="000000" w:themeColor="text1"/>
          <w:sz w:val="28"/>
          <w:szCs w:val="28"/>
        </w:rPr>
        <w:t xml:space="preserve"> </w:t>
      </w:r>
      <w:r w:rsidR="00304BF0">
        <w:rPr>
          <w:color w:val="000000" w:themeColor="text1"/>
          <w:sz w:val="28"/>
          <w:szCs w:val="28"/>
        </w:rPr>
        <w:t>керують</w:t>
      </w:r>
      <w:r w:rsidR="009F518C" w:rsidRPr="005F0A99">
        <w:rPr>
          <w:color w:val="000000" w:themeColor="text1"/>
          <w:sz w:val="28"/>
          <w:szCs w:val="28"/>
        </w:rPr>
        <w:t xml:space="preserve"> логікою </w:t>
      </w:r>
      <w:r w:rsidR="00304BF0">
        <w:rPr>
          <w:color w:val="000000" w:themeColor="text1"/>
          <w:sz w:val="28"/>
          <w:szCs w:val="28"/>
        </w:rPr>
        <w:t>роботи</w:t>
      </w:r>
      <w:r w:rsidR="009F518C" w:rsidRPr="005F0A99">
        <w:rPr>
          <w:color w:val="000000" w:themeColor="text1"/>
          <w:sz w:val="28"/>
          <w:szCs w:val="28"/>
        </w:rPr>
        <w:t xml:space="preserve"> програм. Синтаксис</w:t>
      </w:r>
      <w:r w:rsidR="00304BF0">
        <w:rPr>
          <w:color w:val="000000" w:themeColor="text1"/>
          <w:sz w:val="28"/>
          <w:szCs w:val="28"/>
        </w:rPr>
        <w:t xml:space="preserve"> мови</w:t>
      </w:r>
      <w:r w:rsidR="009F518C" w:rsidRPr="005F0A99">
        <w:rPr>
          <w:color w:val="000000" w:themeColor="text1"/>
          <w:sz w:val="28"/>
          <w:szCs w:val="28"/>
        </w:rPr>
        <w:t xml:space="preserve"> JavaScript</w:t>
      </w:r>
      <w:r w:rsidR="00304BF0">
        <w:rPr>
          <w:color w:val="000000" w:themeColor="text1"/>
          <w:sz w:val="28"/>
          <w:szCs w:val="28"/>
        </w:rPr>
        <w:t xml:space="preserve"> є</w:t>
      </w:r>
      <w:r w:rsidR="009F518C" w:rsidRPr="005F0A99">
        <w:rPr>
          <w:color w:val="000000" w:themeColor="text1"/>
          <w:sz w:val="28"/>
          <w:szCs w:val="28"/>
        </w:rPr>
        <w:t xml:space="preserve"> </w:t>
      </w:r>
      <w:r w:rsidR="00304BF0">
        <w:rPr>
          <w:color w:val="000000" w:themeColor="text1"/>
          <w:sz w:val="28"/>
          <w:szCs w:val="28"/>
        </w:rPr>
        <w:t xml:space="preserve">дуже подібним до </w:t>
      </w:r>
      <w:r w:rsidR="009F518C" w:rsidRPr="005F0A99">
        <w:rPr>
          <w:color w:val="000000" w:themeColor="text1"/>
          <w:sz w:val="28"/>
          <w:szCs w:val="28"/>
        </w:rPr>
        <w:t xml:space="preserve"> синтаксису мови Java (</w:t>
      </w:r>
      <w:r w:rsidR="00304BF0">
        <w:rPr>
          <w:color w:val="000000" w:themeColor="text1"/>
          <w:sz w:val="28"/>
          <w:szCs w:val="28"/>
        </w:rPr>
        <w:t>який наслідується від</w:t>
      </w:r>
      <w:r w:rsidR="009F518C" w:rsidRPr="005F0A99">
        <w:rPr>
          <w:color w:val="000000" w:themeColor="text1"/>
          <w:sz w:val="28"/>
          <w:szCs w:val="28"/>
        </w:rPr>
        <w:t xml:space="preserve"> C), але </w:t>
      </w:r>
      <w:r w:rsidR="00304BF0">
        <w:rPr>
          <w:color w:val="000000" w:themeColor="text1"/>
          <w:sz w:val="28"/>
          <w:szCs w:val="28"/>
        </w:rPr>
        <w:t xml:space="preserve">набагато простіший за </w:t>
      </w:r>
      <w:r w:rsidR="00304BF0">
        <w:rPr>
          <w:color w:val="000000" w:themeColor="text1"/>
          <w:sz w:val="28"/>
          <w:szCs w:val="28"/>
          <w:lang w:val="en-US"/>
        </w:rPr>
        <w:t>Java</w:t>
      </w:r>
      <w:r w:rsidR="00304BF0">
        <w:rPr>
          <w:color w:val="000000" w:themeColor="text1"/>
          <w:sz w:val="28"/>
          <w:szCs w:val="28"/>
        </w:rPr>
        <w:t>, що полегшує умови для вивчення мови</w:t>
      </w:r>
      <w:r w:rsidR="009F518C" w:rsidRPr="005F0A99">
        <w:rPr>
          <w:color w:val="000000" w:themeColor="text1"/>
          <w:sz w:val="28"/>
          <w:szCs w:val="28"/>
        </w:rPr>
        <w:t xml:space="preserve">. </w:t>
      </w:r>
    </w:p>
    <w:p w:rsidR="004622FC" w:rsidRPr="00FF23EB" w:rsidRDefault="004622FC" w:rsidP="009F518C">
      <w:pPr>
        <w:ind w:right="1" w:firstLine="708"/>
        <w:rPr>
          <w:color w:val="000000" w:themeColor="text1"/>
          <w:sz w:val="28"/>
          <w:szCs w:val="28"/>
        </w:rPr>
      </w:pPr>
      <w:r w:rsidRPr="005F0A99">
        <w:rPr>
          <w:color w:val="000000" w:themeColor="text1"/>
          <w:sz w:val="28"/>
          <w:szCs w:val="28"/>
          <w:shd w:val="clear" w:color="auto" w:fill="FFFFFF"/>
        </w:rPr>
        <w:t xml:space="preserve">JavaScript, </w:t>
      </w:r>
      <w:r w:rsidR="00304BF0">
        <w:rPr>
          <w:color w:val="000000" w:themeColor="text1"/>
          <w:sz w:val="28"/>
          <w:szCs w:val="28"/>
          <w:shd w:val="clear" w:color="auto" w:fill="FFFFFF"/>
        </w:rPr>
        <w:t>сьогодні</w:t>
      </w:r>
      <w:r w:rsidRPr="005F0A99">
        <w:rPr>
          <w:color w:val="000000" w:themeColor="text1"/>
          <w:sz w:val="28"/>
          <w:szCs w:val="28"/>
          <w:shd w:val="clear" w:color="auto" w:fill="FFFFFF"/>
        </w:rPr>
        <w:t xml:space="preserve"> є однією з найпопулярніших мов програмування. </w:t>
      </w:r>
      <w:r w:rsidRPr="005F0A99">
        <w:rPr>
          <w:color w:val="000000" w:themeColor="text1"/>
          <w:sz w:val="28"/>
          <w:szCs w:val="28"/>
        </w:rPr>
        <w:t>Техноло</w:t>
      </w:r>
      <w:r w:rsidR="00B03AD4">
        <w:rPr>
          <w:color w:val="000000" w:themeColor="text1"/>
          <w:sz w:val="28"/>
          <w:szCs w:val="28"/>
        </w:rPr>
        <w:t>гія AJAX, механізми шаблонізації</w:t>
      </w:r>
      <w:r w:rsidRPr="005F0A99">
        <w:rPr>
          <w:color w:val="000000" w:themeColor="text1"/>
          <w:sz w:val="28"/>
          <w:szCs w:val="28"/>
        </w:rPr>
        <w:t xml:space="preserve"> на клієнті, розвиток стандарту HTML5 з новими API для JavaScript, поява node.js як серверної платформи на JavaScript- все це сприяє просуванню JavaScript в індустрії розробки програмного забезпечення. Незважаючи на існування безлічі мов, які компілюються в JavaScript, більшість розробників все ж вважають за краще використовувати сам JavaScript через простоту в налагодженні і зовнішньої схожості з вже відомими їм мовами програмування</w:t>
      </w:r>
      <w:r w:rsidR="00FF23EB" w:rsidRPr="00FF23EB">
        <w:rPr>
          <w:color w:val="000000" w:themeColor="text1"/>
          <w:sz w:val="28"/>
          <w:szCs w:val="28"/>
        </w:rPr>
        <w:t>.</w:t>
      </w:r>
    </w:p>
    <w:p w:rsidR="006B1476" w:rsidRPr="005F0A99" w:rsidRDefault="006B1476" w:rsidP="009F518C">
      <w:pPr>
        <w:ind w:right="1" w:firstLine="708"/>
        <w:rPr>
          <w:color w:val="000000" w:themeColor="text1"/>
          <w:sz w:val="28"/>
          <w:szCs w:val="28"/>
        </w:rPr>
      </w:pPr>
    </w:p>
    <w:p w:rsidR="006B1476" w:rsidRPr="00934B50" w:rsidRDefault="00934B50" w:rsidP="00934B50">
      <w:pPr>
        <w:pStyle w:val="2"/>
        <w:jc w:val="center"/>
        <w:rPr>
          <w:rFonts w:ascii="Times New Roman" w:hAnsi="Times New Roman" w:cs="Times New Roman"/>
          <w:b/>
          <w:color w:val="000000" w:themeColor="text1"/>
          <w:sz w:val="28"/>
        </w:rPr>
      </w:pPr>
      <w:bookmarkStart w:id="39" w:name="_Toc437177247"/>
      <w:r w:rsidRPr="00934B50">
        <w:rPr>
          <w:rFonts w:ascii="Times New Roman" w:hAnsi="Times New Roman" w:cs="Times New Roman"/>
          <w:b/>
          <w:color w:val="000000" w:themeColor="text1"/>
          <w:sz w:val="28"/>
        </w:rPr>
        <w:t>2.3</w:t>
      </w:r>
      <w:r w:rsidR="009E0B53" w:rsidRPr="00934B50">
        <w:rPr>
          <w:rFonts w:ascii="Times New Roman" w:hAnsi="Times New Roman" w:cs="Times New Roman"/>
          <w:b/>
          <w:color w:val="000000" w:themeColor="text1"/>
          <w:sz w:val="28"/>
        </w:rPr>
        <w:t xml:space="preserve">. </w:t>
      </w:r>
      <w:r w:rsidR="00B03AD4" w:rsidRPr="00934B50">
        <w:rPr>
          <w:rFonts w:ascii="Times New Roman" w:hAnsi="Times New Roman" w:cs="Times New Roman"/>
          <w:b/>
          <w:color w:val="000000" w:themeColor="text1"/>
          <w:sz w:val="28"/>
        </w:rPr>
        <w:t>Викори</w:t>
      </w:r>
      <w:r w:rsidR="006B1476" w:rsidRPr="00934B50">
        <w:rPr>
          <w:rFonts w:ascii="Times New Roman" w:hAnsi="Times New Roman" w:cs="Times New Roman"/>
          <w:b/>
          <w:color w:val="000000" w:themeColor="text1"/>
          <w:sz w:val="28"/>
        </w:rPr>
        <w:t xml:space="preserve">стання </w:t>
      </w:r>
      <w:r w:rsidR="006B1476" w:rsidRPr="00934B50">
        <w:rPr>
          <w:rFonts w:ascii="Times New Roman" w:hAnsi="Times New Roman" w:cs="Times New Roman"/>
          <w:b/>
          <w:color w:val="000000" w:themeColor="text1"/>
          <w:sz w:val="28"/>
          <w:lang w:val="en-US"/>
        </w:rPr>
        <w:t>JSON</w:t>
      </w:r>
      <w:r w:rsidR="006B1476" w:rsidRPr="00934B50">
        <w:rPr>
          <w:rFonts w:ascii="Times New Roman" w:hAnsi="Times New Roman" w:cs="Times New Roman"/>
          <w:b/>
          <w:color w:val="000000" w:themeColor="text1"/>
          <w:sz w:val="28"/>
        </w:rPr>
        <w:t xml:space="preserve"> для обміну даними</w:t>
      </w:r>
      <w:bookmarkEnd w:id="39"/>
    </w:p>
    <w:p w:rsidR="00BB3B5B" w:rsidRPr="005A0446" w:rsidRDefault="005A0446" w:rsidP="00BB3B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1"/>
        <w:rPr>
          <w:rStyle w:val="hps"/>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t xml:space="preserve">Формат </w:t>
      </w:r>
      <w:r w:rsidR="006B1476" w:rsidRPr="005A0446">
        <w:rPr>
          <w:rFonts w:ascii="Times New Roman" w:hAnsi="Times New Roman" w:cs="Times New Roman"/>
          <w:color w:val="000000" w:themeColor="text1"/>
          <w:sz w:val="28"/>
          <w:szCs w:val="28"/>
        </w:rPr>
        <w:t xml:space="preserve">JSON (JavaScript Object Notation) є </w:t>
      </w:r>
      <w:r w:rsidR="00A02ADB" w:rsidRPr="005A0446">
        <w:rPr>
          <w:rFonts w:ascii="Times New Roman" w:hAnsi="Times New Roman" w:cs="Times New Roman"/>
          <w:color w:val="000000" w:themeColor="text1"/>
          <w:sz w:val="28"/>
          <w:szCs w:val="28"/>
        </w:rPr>
        <w:t>простим</w:t>
      </w:r>
      <w:r w:rsidR="006B1476" w:rsidRPr="005A0446">
        <w:rPr>
          <w:rFonts w:ascii="Times New Roman" w:hAnsi="Times New Roman" w:cs="Times New Roman"/>
          <w:color w:val="000000" w:themeColor="text1"/>
          <w:sz w:val="28"/>
          <w:szCs w:val="28"/>
        </w:rPr>
        <w:t xml:space="preserve"> форматом обміну даними. Легкий для сприйняття людиною, щоб читати і писати та зручний для машин для розбору і генерації. Він заснований </w:t>
      </w:r>
      <w:r w:rsidR="00CE4C4F" w:rsidRPr="005A0446">
        <w:rPr>
          <w:rFonts w:ascii="Times New Roman" w:hAnsi="Times New Roman" w:cs="Times New Roman"/>
          <w:color w:val="000000" w:themeColor="text1"/>
          <w:sz w:val="28"/>
          <w:szCs w:val="28"/>
        </w:rPr>
        <w:t>як підмножина</w:t>
      </w:r>
      <w:r w:rsidR="006B1476" w:rsidRPr="005A0446">
        <w:rPr>
          <w:rFonts w:ascii="Times New Roman" w:hAnsi="Times New Roman" w:cs="Times New Roman"/>
          <w:color w:val="000000" w:themeColor="text1"/>
          <w:sz w:val="28"/>
          <w:szCs w:val="28"/>
        </w:rPr>
        <w:t xml:space="preserve"> мови програмування JavaScript</w:t>
      </w:r>
      <w:r w:rsidR="00CE4C4F" w:rsidRPr="005A0446">
        <w:rPr>
          <w:rFonts w:ascii="Times New Roman" w:hAnsi="Times New Roman" w:cs="Times New Roman"/>
          <w:color w:val="000000" w:themeColor="text1"/>
          <w:sz w:val="28"/>
          <w:szCs w:val="28"/>
        </w:rPr>
        <w:t>, є стандартом</w:t>
      </w:r>
      <w:r w:rsidR="006B1476" w:rsidRPr="005A0446">
        <w:rPr>
          <w:rFonts w:ascii="Times New Roman" w:hAnsi="Times New Roman" w:cs="Times New Roman"/>
          <w:color w:val="000000" w:themeColor="text1"/>
          <w:sz w:val="28"/>
          <w:szCs w:val="28"/>
        </w:rPr>
        <w:t xml:space="preserve"> ECMA-262 3rd Edition. </w:t>
      </w:r>
      <w:r w:rsidR="00CE4C4F" w:rsidRPr="005A0446">
        <w:rPr>
          <w:rFonts w:ascii="Times New Roman" w:hAnsi="Times New Roman" w:cs="Times New Roman"/>
          <w:color w:val="000000" w:themeColor="text1"/>
          <w:sz w:val="28"/>
          <w:szCs w:val="28"/>
        </w:rPr>
        <w:t>Т</w:t>
      </w:r>
      <w:r w:rsidR="006B1476" w:rsidRPr="005A0446">
        <w:rPr>
          <w:rFonts w:ascii="Times New Roman" w:hAnsi="Times New Roman" w:cs="Times New Roman"/>
          <w:color w:val="000000" w:themeColor="text1"/>
          <w:sz w:val="28"/>
          <w:szCs w:val="28"/>
        </w:rPr>
        <w:t xml:space="preserve">екстовий </w:t>
      </w:r>
      <w:r w:rsidR="006B1476" w:rsidRPr="005A0446">
        <w:rPr>
          <w:rFonts w:ascii="Times New Roman" w:hAnsi="Times New Roman" w:cs="Times New Roman"/>
          <w:color w:val="000000" w:themeColor="text1"/>
          <w:sz w:val="28"/>
          <w:szCs w:val="28"/>
        </w:rPr>
        <w:lastRenderedPageBreak/>
        <w:t>формат</w:t>
      </w:r>
      <w:r w:rsidR="00CE4C4F" w:rsidRPr="005A0446">
        <w:rPr>
          <w:rFonts w:ascii="Times New Roman" w:hAnsi="Times New Roman" w:cs="Times New Roman"/>
          <w:color w:val="000000" w:themeColor="text1"/>
          <w:sz w:val="28"/>
          <w:szCs w:val="28"/>
        </w:rPr>
        <w:t xml:space="preserve"> JSON</w:t>
      </w:r>
      <w:r w:rsidR="00BB3B5B" w:rsidRPr="005A0446">
        <w:rPr>
          <w:rStyle w:val="hps"/>
          <w:rFonts w:ascii="Times New Roman" w:eastAsiaTheme="majorEastAsia" w:hAnsi="Times New Roman" w:cs="Times New Roman"/>
          <w:color w:val="000000" w:themeColor="text1"/>
          <w:sz w:val="28"/>
          <w:szCs w:val="28"/>
        </w:rPr>
        <w:t xml:space="preserve"> </w:t>
      </w:r>
      <w:r w:rsidR="00A835DF">
        <w:rPr>
          <w:rStyle w:val="hps"/>
          <w:rFonts w:ascii="Times New Roman" w:eastAsiaTheme="majorEastAsia" w:hAnsi="Times New Roman" w:cs="Times New Roman"/>
          <w:color w:val="000000" w:themeColor="text1"/>
          <w:sz w:val="28"/>
          <w:szCs w:val="28"/>
        </w:rPr>
        <w:t>створений для заміни</w:t>
      </w:r>
      <w:r w:rsidR="00CE4C4F" w:rsidRPr="005A0446">
        <w:rPr>
          <w:rStyle w:val="hps"/>
          <w:rFonts w:ascii="Times New Roman" w:eastAsiaTheme="majorEastAsia" w:hAnsi="Times New Roman" w:cs="Times New Roman"/>
          <w:color w:val="000000" w:themeColor="text1"/>
          <w:sz w:val="28"/>
          <w:szCs w:val="28"/>
        </w:rPr>
        <w:t xml:space="preserve"> громіздкому</w:t>
      </w:r>
      <w:r w:rsidR="00BB3B5B" w:rsidRPr="005A0446">
        <w:rPr>
          <w:rStyle w:val="hps"/>
          <w:rFonts w:ascii="Times New Roman" w:eastAsiaTheme="majorEastAsia" w:hAnsi="Times New Roman" w:cs="Times New Roman"/>
          <w:color w:val="000000" w:themeColor="text1"/>
          <w:sz w:val="28"/>
          <w:szCs w:val="28"/>
        </w:rPr>
        <w:t xml:space="preserve"> XML </w:t>
      </w:r>
      <w:r w:rsidR="00CE4C4F" w:rsidRPr="005A0446">
        <w:rPr>
          <w:rStyle w:val="hps"/>
          <w:rFonts w:ascii="Times New Roman" w:eastAsiaTheme="majorEastAsia" w:hAnsi="Times New Roman" w:cs="Times New Roman"/>
          <w:color w:val="000000" w:themeColor="text1"/>
          <w:sz w:val="28"/>
          <w:szCs w:val="28"/>
        </w:rPr>
        <w:t>для</w:t>
      </w:r>
      <w:r w:rsidR="00BB3B5B" w:rsidRPr="005A0446">
        <w:rPr>
          <w:rStyle w:val="hps"/>
          <w:rFonts w:ascii="Times New Roman" w:eastAsiaTheme="majorEastAsia" w:hAnsi="Times New Roman" w:cs="Times New Roman"/>
          <w:color w:val="000000" w:themeColor="text1"/>
          <w:sz w:val="28"/>
          <w:szCs w:val="28"/>
        </w:rPr>
        <w:t xml:space="preserve"> асинхронної передачі </w:t>
      </w:r>
      <w:r w:rsidR="00A835DF">
        <w:rPr>
          <w:rStyle w:val="hps"/>
          <w:rFonts w:ascii="Times New Roman" w:eastAsiaTheme="majorEastAsia" w:hAnsi="Times New Roman" w:cs="Times New Roman"/>
          <w:color w:val="000000" w:themeColor="text1"/>
          <w:sz w:val="28"/>
          <w:szCs w:val="28"/>
        </w:rPr>
        <w:t>впорядкованої</w:t>
      </w:r>
      <w:r w:rsidR="00BB3B5B" w:rsidRPr="005A0446">
        <w:rPr>
          <w:rStyle w:val="hps"/>
          <w:rFonts w:ascii="Times New Roman" w:eastAsiaTheme="majorEastAsia" w:hAnsi="Times New Roman" w:cs="Times New Roman"/>
          <w:color w:val="000000" w:themeColor="text1"/>
          <w:sz w:val="28"/>
          <w:szCs w:val="28"/>
        </w:rPr>
        <w:t xml:space="preserve"> інформації між сервером</w:t>
      </w:r>
      <w:r w:rsidR="00CE4C4F" w:rsidRPr="005A0446">
        <w:rPr>
          <w:rStyle w:val="hps"/>
          <w:rFonts w:ascii="Times New Roman" w:eastAsiaTheme="majorEastAsia" w:hAnsi="Times New Roman" w:cs="Times New Roman"/>
          <w:color w:val="000000" w:themeColor="text1"/>
          <w:sz w:val="28"/>
          <w:szCs w:val="28"/>
        </w:rPr>
        <w:t xml:space="preserve"> та клієнтом</w:t>
      </w:r>
      <w:r w:rsidR="00BB3B5B" w:rsidRPr="005A0446">
        <w:rPr>
          <w:rStyle w:val="hps"/>
          <w:rFonts w:ascii="Times New Roman" w:eastAsiaTheme="majorEastAsia" w:hAnsi="Times New Roman" w:cs="Times New Roman"/>
          <w:color w:val="000000" w:themeColor="text1"/>
          <w:sz w:val="28"/>
          <w:szCs w:val="28"/>
        </w:rPr>
        <w:t>. JSON</w:t>
      </w:r>
      <w:r w:rsidR="00CE4C4F" w:rsidRPr="005A0446">
        <w:rPr>
          <w:rStyle w:val="hps"/>
          <w:rFonts w:ascii="Times New Roman" w:eastAsiaTheme="majorEastAsia" w:hAnsi="Times New Roman" w:cs="Times New Roman"/>
          <w:color w:val="000000" w:themeColor="text1"/>
          <w:sz w:val="28"/>
          <w:szCs w:val="28"/>
        </w:rPr>
        <w:t xml:space="preserve"> має декілька переваг</w:t>
      </w:r>
      <w:r w:rsidR="00BB3B5B" w:rsidRPr="005A0446">
        <w:rPr>
          <w:rStyle w:val="hps"/>
          <w:rFonts w:ascii="Times New Roman" w:eastAsiaTheme="majorEastAsia" w:hAnsi="Times New Roman" w:cs="Times New Roman"/>
          <w:color w:val="000000" w:themeColor="text1"/>
          <w:sz w:val="28"/>
          <w:szCs w:val="28"/>
        </w:rPr>
        <w:t xml:space="preserve"> перед XML</w:t>
      </w:r>
      <w:r w:rsidR="00CE4C4F" w:rsidRPr="005A0446">
        <w:rPr>
          <w:rStyle w:val="hps"/>
          <w:rFonts w:ascii="Times New Roman" w:eastAsiaTheme="majorEastAsia" w:hAnsi="Times New Roman" w:cs="Times New Roman"/>
          <w:color w:val="000000" w:themeColor="text1"/>
          <w:sz w:val="28"/>
          <w:szCs w:val="28"/>
        </w:rPr>
        <w:t>,</w:t>
      </w:r>
      <w:r w:rsidR="00BB3B5B" w:rsidRPr="005A0446">
        <w:rPr>
          <w:rStyle w:val="hps"/>
          <w:rFonts w:ascii="Times New Roman" w:eastAsiaTheme="majorEastAsia" w:hAnsi="Times New Roman" w:cs="Times New Roman"/>
          <w:color w:val="000000" w:themeColor="text1"/>
          <w:sz w:val="28"/>
          <w:szCs w:val="28"/>
        </w:rPr>
        <w:t xml:space="preserve"> він займає </w:t>
      </w:r>
      <w:r>
        <w:rPr>
          <w:rStyle w:val="hps"/>
          <w:rFonts w:ascii="Times New Roman" w:eastAsiaTheme="majorEastAsia" w:hAnsi="Times New Roman" w:cs="Times New Roman"/>
          <w:color w:val="000000" w:themeColor="text1"/>
          <w:sz w:val="28"/>
          <w:szCs w:val="28"/>
        </w:rPr>
        <w:t xml:space="preserve">набагато </w:t>
      </w:r>
      <w:r w:rsidR="00BB3B5B" w:rsidRPr="005A0446">
        <w:rPr>
          <w:rStyle w:val="hps"/>
          <w:rFonts w:ascii="Times New Roman" w:eastAsiaTheme="majorEastAsia" w:hAnsi="Times New Roman" w:cs="Times New Roman"/>
          <w:color w:val="000000" w:themeColor="text1"/>
          <w:sz w:val="28"/>
          <w:szCs w:val="28"/>
        </w:rPr>
        <w:t>менше місця</w:t>
      </w:r>
      <w:r w:rsidR="00CE4C4F" w:rsidRPr="005A0446">
        <w:rPr>
          <w:rStyle w:val="hps"/>
          <w:rFonts w:ascii="Times New Roman" w:eastAsiaTheme="majorEastAsia" w:hAnsi="Times New Roman" w:cs="Times New Roman"/>
          <w:color w:val="000000" w:themeColor="text1"/>
          <w:sz w:val="28"/>
          <w:szCs w:val="28"/>
        </w:rPr>
        <w:t xml:space="preserve">, </w:t>
      </w:r>
      <w:r>
        <w:rPr>
          <w:rStyle w:val="hps"/>
          <w:rFonts w:ascii="Times New Roman" w:eastAsiaTheme="majorEastAsia" w:hAnsi="Times New Roman" w:cs="Times New Roman"/>
          <w:color w:val="000000" w:themeColor="text1"/>
          <w:sz w:val="28"/>
          <w:szCs w:val="28"/>
        </w:rPr>
        <w:t>допускає</w:t>
      </w:r>
      <w:r w:rsidR="00CE4C4F" w:rsidRPr="005A0446">
        <w:rPr>
          <w:rStyle w:val="hps"/>
          <w:rFonts w:ascii="Times New Roman" w:eastAsiaTheme="majorEastAsia" w:hAnsi="Times New Roman" w:cs="Times New Roman"/>
          <w:color w:val="000000" w:themeColor="text1"/>
          <w:sz w:val="28"/>
          <w:szCs w:val="28"/>
        </w:rPr>
        <w:t xml:space="preserve"> складні </w:t>
      </w:r>
      <w:r w:rsidR="00A835DF">
        <w:rPr>
          <w:rStyle w:val="hps"/>
          <w:rFonts w:ascii="Times New Roman" w:eastAsiaTheme="majorEastAsia" w:hAnsi="Times New Roman" w:cs="Times New Roman"/>
          <w:color w:val="000000" w:themeColor="text1"/>
          <w:sz w:val="28"/>
          <w:szCs w:val="28"/>
        </w:rPr>
        <w:t>конструкції</w:t>
      </w:r>
      <w:r w:rsidR="00CE4C4F" w:rsidRPr="005A0446">
        <w:rPr>
          <w:rStyle w:val="hps"/>
          <w:rFonts w:ascii="Times New Roman" w:eastAsiaTheme="majorEastAsia" w:hAnsi="Times New Roman" w:cs="Times New Roman"/>
          <w:color w:val="000000" w:themeColor="text1"/>
          <w:sz w:val="28"/>
          <w:szCs w:val="28"/>
        </w:rPr>
        <w:t xml:space="preserve"> в атрибутах</w:t>
      </w:r>
      <w:r w:rsidR="00BB3B5B" w:rsidRPr="005A0446">
        <w:rPr>
          <w:rStyle w:val="hps"/>
          <w:rFonts w:ascii="Times New Roman" w:eastAsiaTheme="majorEastAsia" w:hAnsi="Times New Roman" w:cs="Times New Roman"/>
          <w:color w:val="000000" w:themeColor="text1"/>
          <w:sz w:val="28"/>
          <w:szCs w:val="28"/>
        </w:rPr>
        <w:t xml:space="preserve"> і </w:t>
      </w:r>
      <w:r w:rsidR="00A835DF">
        <w:rPr>
          <w:rStyle w:val="hps"/>
          <w:rFonts w:ascii="Times New Roman" w:eastAsiaTheme="majorEastAsia" w:hAnsi="Times New Roman" w:cs="Times New Roman"/>
          <w:color w:val="000000" w:themeColor="text1"/>
          <w:sz w:val="28"/>
          <w:szCs w:val="28"/>
        </w:rPr>
        <w:t>просто інтегрується</w:t>
      </w:r>
      <w:r w:rsidR="00BB3B5B" w:rsidRPr="005A0446">
        <w:rPr>
          <w:rStyle w:val="hps"/>
          <w:rFonts w:ascii="Times New Roman" w:eastAsiaTheme="majorEastAsia" w:hAnsi="Times New Roman" w:cs="Times New Roman"/>
          <w:color w:val="000000" w:themeColor="text1"/>
          <w:sz w:val="28"/>
          <w:szCs w:val="28"/>
        </w:rPr>
        <w:t xml:space="preserve"> за допомогою JavaScript в об'єкти.</w:t>
      </w:r>
    </w:p>
    <w:p w:rsidR="006B1476" w:rsidRPr="005A0446" w:rsidRDefault="006B1476" w:rsidP="00BB3B5B">
      <w:pPr>
        <w:ind w:right="1"/>
        <w:rPr>
          <w:color w:val="000000" w:themeColor="text1"/>
          <w:sz w:val="28"/>
          <w:szCs w:val="28"/>
        </w:rPr>
      </w:pPr>
      <w:r w:rsidRPr="005A0446">
        <w:rPr>
          <w:color w:val="000000" w:themeColor="text1"/>
          <w:sz w:val="28"/>
          <w:szCs w:val="28"/>
        </w:rPr>
        <w:t xml:space="preserve">JSON </w:t>
      </w:r>
      <w:r w:rsidR="00CE4C4F" w:rsidRPr="005A0446">
        <w:rPr>
          <w:color w:val="000000" w:themeColor="text1"/>
          <w:sz w:val="28"/>
          <w:szCs w:val="28"/>
        </w:rPr>
        <w:t>створюється</w:t>
      </w:r>
      <w:r w:rsidRPr="005A0446">
        <w:rPr>
          <w:color w:val="000000" w:themeColor="text1"/>
          <w:sz w:val="28"/>
          <w:szCs w:val="28"/>
        </w:rPr>
        <w:t xml:space="preserve"> на двох структурах:</w:t>
      </w:r>
    </w:p>
    <w:p w:rsidR="006B1476" w:rsidRPr="005A0446" w:rsidRDefault="006B1476" w:rsidP="00BB3B5B">
      <w:pPr>
        <w:pStyle w:val="a7"/>
        <w:numPr>
          <w:ilvl w:val="0"/>
          <w:numId w:val="29"/>
        </w:numPr>
        <w:spacing w:line="360" w:lineRule="auto"/>
        <w:ind w:right="1"/>
        <w:rPr>
          <w:rFonts w:ascii="Times New Roman" w:hAnsi="Times New Roman" w:cs="Times New Roman"/>
          <w:color w:val="000000" w:themeColor="text1"/>
          <w:sz w:val="28"/>
          <w:szCs w:val="28"/>
          <w:lang w:val="uk-UA"/>
        </w:rPr>
      </w:pPr>
      <w:r w:rsidRPr="005A0446">
        <w:rPr>
          <w:rFonts w:ascii="Times New Roman" w:hAnsi="Times New Roman" w:cs="Times New Roman"/>
          <w:color w:val="000000" w:themeColor="text1"/>
          <w:sz w:val="28"/>
          <w:szCs w:val="28"/>
          <w:lang w:val="uk-UA"/>
        </w:rPr>
        <w:t xml:space="preserve">Впорядкований список значень. У більшості мов це </w:t>
      </w:r>
      <w:r w:rsidR="005A0446">
        <w:rPr>
          <w:rFonts w:ascii="Times New Roman" w:hAnsi="Times New Roman" w:cs="Times New Roman"/>
          <w:color w:val="000000" w:themeColor="text1"/>
          <w:sz w:val="28"/>
          <w:szCs w:val="28"/>
          <w:lang w:val="uk-UA"/>
        </w:rPr>
        <w:t>втілено</w:t>
      </w:r>
      <w:r w:rsidRPr="005A0446">
        <w:rPr>
          <w:rFonts w:ascii="Times New Roman" w:hAnsi="Times New Roman" w:cs="Times New Roman"/>
          <w:color w:val="000000" w:themeColor="text1"/>
          <w:sz w:val="28"/>
          <w:szCs w:val="28"/>
          <w:lang w:val="uk-UA"/>
        </w:rPr>
        <w:t xml:space="preserve"> як </w:t>
      </w:r>
      <w:r w:rsidR="00CE4C4F" w:rsidRPr="005A0446">
        <w:rPr>
          <w:rFonts w:ascii="Times New Roman" w:hAnsi="Times New Roman" w:cs="Times New Roman"/>
          <w:color w:val="000000" w:themeColor="text1"/>
          <w:sz w:val="28"/>
          <w:szCs w:val="28"/>
          <w:lang w:val="uk-UA"/>
        </w:rPr>
        <w:t xml:space="preserve">вектор, </w:t>
      </w:r>
      <w:r w:rsidRPr="005A0446">
        <w:rPr>
          <w:rFonts w:ascii="Times New Roman" w:hAnsi="Times New Roman" w:cs="Times New Roman"/>
          <w:color w:val="000000" w:themeColor="text1"/>
          <w:sz w:val="28"/>
          <w:szCs w:val="28"/>
          <w:lang w:val="uk-UA"/>
        </w:rPr>
        <w:t>масив, послідовність</w:t>
      </w:r>
      <w:r w:rsidR="00CE4C4F" w:rsidRPr="005A0446">
        <w:rPr>
          <w:rFonts w:ascii="Times New Roman" w:hAnsi="Times New Roman" w:cs="Times New Roman"/>
          <w:color w:val="000000" w:themeColor="text1"/>
          <w:sz w:val="28"/>
          <w:szCs w:val="28"/>
          <w:lang w:val="uk-UA"/>
        </w:rPr>
        <w:t xml:space="preserve"> або список</w:t>
      </w:r>
      <w:r w:rsidRPr="005A0446">
        <w:rPr>
          <w:rFonts w:ascii="Times New Roman" w:hAnsi="Times New Roman" w:cs="Times New Roman"/>
          <w:color w:val="000000" w:themeColor="text1"/>
          <w:sz w:val="28"/>
          <w:szCs w:val="28"/>
          <w:lang w:val="uk-UA"/>
        </w:rPr>
        <w:t>.</w:t>
      </w:r>
    </w:p>
    <w:p w:rsidR="00CE4C4F" w:rsidRPr="005A0446" w:rsidRDefault="00CE4C4F" w:rsidP="00CE4C4F">
      <w:pPr>
        <w:pStyle w:val="a7"/>
        <w:numPr>
          <w:ilvl w:val="0"/>
          <w:numId w:val="29"/>
        </w:numPr>
        <w:spacing w:line="360" w:lineRule="auto"/>
        <w:ind w:right="1"/>
        <w:rPr>
          <w:rFonts w:ascii="Times New Roman" w:hAnsi="Times New Roman" w:cs="Times New Roman"/>
          <w:color w:val="000000" w:themeColor="text1"/>
          <w:sz w:val="28"/>
          <w:szCs w:val="28"/>
          <w:lang w:val="uk-UA"/>
        </w:rPr>
      </w:pPr>
      <w:r w:rsidRPr="005A0446">
        <w:rPr>
          <w:rFonts w:ascii="Times New Roman" w:hAnsi="Times New Roman" w:cs="Times New Roman"/>
          <w:color w:val="000000" w:themeColor="text1"/>
          <w:sz w:val="28"/>
          <w:szCs w:val="28"/>
          <w:lang w:val="uk-UA"/>
        </w:rPr>
        <w:t xml:space="preserve">Колекція пара ім'я/значення. У різних мовах, це </w:t>
      </w:r>
      <w:r w:rsidR="005A0446">
        <w:rPr>
          <w:rFonts w:ascii="Times New Roman" w:hAnsi="Times New Roman" w:cs="Times New Roman"/>
          <w:color w:val="000000" w:themeColor="text1"/>
          <w:sz w:val="28"/>
          <w:szCs w:val="28"/>
          <w:lang w:val="uk-UA"/>
        </w:rPr>
        <w:t>виконано</w:t>
      </w:r>
      <w:r w:rsidRPr="005A0446">
        <w:rPr>
          <w:rFonts w:ascii="Times New Roman" w:hAnsi="Times New Roman" w:cs="Times New Roman"/>
          <w:color w:val="000000" w:themeColor="text1"/>
          <w:sz w:val="28"/>
          <w:szCs w:val="28"/>
          <w:lang w:val="uk-UA"/>
        </w:rPr>
        <w:t xml:space="preserve"> як об'єкт, хеш-таблиця, словник або асоціативний масив.</w:t>
      </w:r>
    </w:p>
    <w:p w:rsidR="006B1476" w:rsidRDefault="00CE4C4F" w:rsidP="00BB3B5B">
      <w:pPr>
        <w:ind w:right="1"/>
        <w:rPr>
          <w:color w:val="000000" w:themeColor="text1"/>
          <w:sz w:val="28"/>
          <w:szCs w:val="28"/>
        </w:rPr>
      </w:pPr>
      <w:r w:rsidRPr="005A0446">
        <w:rPr>
          <w:color w:val="000000" w:themeColor="text1"/>
          <w:sz w:val="28"/>
          <w:szCs w:val="28"/>
        </w:rPr>
        <w:t xml:space="preserve">Формат JSON є універсальною структурою даних. </w:t>
      </w:r>
      <w:r w:rsidR="00B03AD4">
        <w:rPr>
          <w:color w:val="000000" w:themeColor="text1"/>
          <w:sz w:val="28"/>
          <w:szCs w:val="28"/>
        </w:rPr>
        <w:t>На сьогодні</w:t>
      </w:r>
      <w:r w:rsidR="00A835DF">
        <w:rPr>
          <w:color w:val="000000" w:themeColor="text1"/>
          <w:sz w:val="28"/>
          <w:szCs w:val="28"/>
        </w:rPr>
        <w:t>шній день майже всі</w:t>
      </w:r>
      <w:r w:rsidR="006B1476" w:rsidRPr="005A0446">
        <w:rPr>
          <w:color w:val="000000" w:themeColor="text1"/>
          <w:sz w:val="28"/>
          <w:szCs w:val="28"/>
        </w:rPr>
        <w:t xml:space="preserve"> мови програмування підтримують </w:t>
      </w:r>
      <w:r w:rsidRPr="005A0446">
        <w:rPr>
          <w:color w:val="000000" w:themeColor="text1"/>
          <w:sz w:val="28"/>
          <w:szCs w:val="28"/>
        </w:rPr>
        <w:t>його</w:t>
      </w:r>
      <w:r w:rsidR="006B1476" w:rsidRPr="005A0446">
        <w:rPr>
          <w:color w:val="000000" w:themeColor="text1"/>
          <w:sz w:val="28"/>
          <w:szCs w:val="28"/>
        </w:rPr>
        <w:t xml:space="preserve"> у тій чи іншій формі. Це має сенс, що формат даних, які є взаємозамінними з мовами програмування також грунту</w:t>
      </w:r>
      <w:r w:rsidR="00073DB3">
        <w:rPr>
          <w:color w:val="000000" w:themeColor="text1"/>
          <w:sz w:val="28"/>
          <w:szCs w:val="28"/>
        </w:rPr>
        <w:t>єть</w:t>
      </w:r>
      <w:r w:rsidR="006B1476" w:rsidRPr="005A0446">
        <w:rPr>
          <w:color w:val="000000" w:themeColor="text1"/>
          <w:sz w:val="28"/>
          <w:szCs w:val="28"/>
        </w:rPr>
        <w:t>ся на цих структурах.</w:t>
      </w:r>
    </w:p>
    <w:p w:rsidR="00934B50" w:rsidRPr="005A0446" w:rsidRDefault="00934B50" w:rsidP="00BB3B5B">
      <w:pPr>
        <w:ind w:right="1"/>
        <w:rPr>
          <w:color w:val="000000" w:themeColor="text1"/>
          <w:sz w:val="28"/>
          <w:szCs w:val="28"/>
        </w:rPr>
      </w:pPr>
    </w:p>
    <w:p w:rsidR="00CD0149" w:rsidRPr="00934B50" w:rsidRDefault="00934B50" w:rsidP="00934B50">
      <w:pPr>
        <w:pStyle w:val="2"/>
        <w:jc w:val="center"/>
        <w:rPr>
          <w:rFonts w:ascii="Times New Roman" w:hAnsi="Times New Roman" w:cs="Times New Roman"/>
          <w:b/>
          <w:color w:val="000000" w:themeColor="text1"/>
          <w:sz w:val="28"/>
          <w:szCs w:val="28"/>
        </w:rPr>
      </w:pPr>
      <w:bookmarkStart w:id="40" w:name="_Toc437177248"/>
      <w:r w:rsidRPr="00934B50">
        <w:rPr>
          <w:rFonts w:ascii="Times New Roman" w:hAnsi="Times New Roman" w:cs="Times New Roman"/>
          <w:b/>
          <w:color w:val="000000" w:themeColor="text1"/>
          <w:sz w:val="28"/>
          <w:szCs w:val="28"/>
        </w:rPr>
        <w:t>2.4</w:t>
      </w:r>
      <w:r w:rsidR="009E0B53" w:rsidRPr="00934B50">
        <w:rPr>
          <w:rFonts w:ascii="Times New Roman" w:hAnsi="Times New Roman" w:cs="Times New Roman"/>
          <w:b/>
          <w:color w:val="000000" w:themeColor="text1"/>
          <w:sz w:val="28"/>
          <w:szCs w:val="28"/>
        </w:rPr>
        <w:t xml:space="preserve">. </w:t>
      </w:r>
      <w:r w:rsidR="00CD0149" w:rsidRPr="00934B50">
        <w:rPr>
          <w:rFonts w:ascii="Times New Roman" w:hAnsi="Times New Roman" w:cs="Times New Roman"/>
          <w:b/>
          <w:color w:val="000000" w:themeColor="text1"/>
          <w:sz w:val="28"/>
          <w:szCs w:val="28"/>
        </w:rPr>
        <w:t>Вибір соціальної мережі</w:t>
      </w:r>
      <w:bookmarkEnd w:id="40"/>
    </w:p>
    <w:p w:rsidR="002B5996" w:rsidRPr="005F0A99" w:rsidRDefault="002B5996" w:rsidP="002B5996">
      <w:pPr>
        <w:ind w:right="1"/>
        <w:rPr>
          <w:color w:val="000000" w:themeColor="text1"/>
          <w:sz w:val="28"/>
          <w:szCs w:val="28"/>
        </w:rPr>
      </w:pPr>
      <w:r w:rsidRPr="005F0A99">
        <w:rPr>
          <w:color w:val="000000" w:themeColor="text1"/>
          <w:sz w:val="28"/>
          <w:szCs w:val="28"/>
        </w:rPr>
        <w:t xml:space="preserve">На сьогоднішній день </w:t>
      </w:r>
      <w:r w:rsidR="00230863">
        <w:rPr>
          <w:color w:val="000000" w:themeColor="text1"/>
          <w:sz w:val="28"/>
          <w:szCs w:val="28"/>
        </w:rPr>
        <w:t>є достатньо</w:t>
      </w:r>
      <w:r w:rsidR="002F591D" w:rsidRPr="005F0A99">
        <w:rPr>
          <w:color w:val="000000" w:themeColor="text1"/>
          <w:sz w:val="28"/>
          <w:szCs w:val="28"/>
        </w:rPr>
        <w:t xml:space="preserve"> різнотипних соціальних мереж, кожна з яких має окремий набір можливостей, ось короткий перелік найбільш</w:t>
      </w:r>
      <w:r w:rsidR="00EF1A5A" w:rsidRPr="005F0A99">
        <w:rPr>
          <w:color w:val="000000" w:themeColor="text1"/>
          <w:sz w:val="28"/>
          <w:szCs w:val="28"/>
        </w:rPr>
        <w:t xml:space="preserve"> популярних </w:t>
      </w:r>
      <w:r w:rsidR="002F591D" w:rsidRPr="005F0A99">
        <w:rPr>
          <w:color w:val="000000" w:themeColor="text1"/>
          <w:sz w:val="28"/>
          <w:szCs w:val="28"/>
        </w:rPr>
        <w:t xml:space="preserve"> соціальних мереж:</w:t>
      </w:r>
    </w:p>
    <w:p w:rsidR="002B5996" w:rsidRPr="005F0A99" w:rsidRDefault="002F591D" w:rsidP="002B5996">
      <w:pPr>
        <w:ind w:right="1"/>
        <w:rPr>
          <w:color w:val="000000" w:themeColor="text1"/>
          <w:sz w:val="28"/>
          <w:szCs w:val="28"/>
        </w:rPr>
      </w:pPr>
      <w:r w:rsidRPr="005F0A99">
        <w:rPr>
          <w:color w:val="000000" w:themeColor="text1"/>
          <w:sz w:val="28"/>
          <w:szCs w:val="28"/>
        </w:rPr>
        <w:t>1.</w:t>
      </w:r>
      <w:r w:rsidR="002B5996" w:rsidRPr="005F0A99">
        <w:rPr>
          <w:b/>
          <w:color w:val="000000" w:themeColor="text1"/>
          <w:sz w:val="28"/>
          <w:szCs w:val="28"/>
        </w:rPr>
        <w:t>Facebook</w:t>
      </w:r>
      <w:r w:rsidR="002B5996" w:rsidRPr="005F0A99">
        <w:rPr>
          <w:color w:val="000000" w:themeColor="text1"/>
          <w:sz w:val="28"/>
          <w:szCs w:val="28"/>
        </w:rPr>
        <w:t xml:space="preserve"> є найпопулярнішою </w:t>
      </w:r>
      <w:r w:rsidR="00DE6F1D" w:rsidRPr="005F0A99">
        <w:rPr>
          <w:color w:val="000000" w:themeColor="text1"/>
          <w:sz w:val="28"/>
          <w:szCs w:val="28"/>
        </w:rPr>
        <w:t>соціальною мережею  на даний час,</w:t>
      </w:r>
      <w:r w:rsidR="002B5996" w:rsidRPr="005F0A99">
        <w:rPr>
          <w:color w:val="000000" w:themeColor="text1"/>
          <w:sz w:val="28"/>
          <w:szCs w:val="28"/>
        </w:rPr>
        <w:t xml:space="preserve"> що дозволяє зареєстрованим користувачам створювати профілі, завантажувати фотографії та відео, відправляти повідомлення і залишатися на зв'язку з друзями, родиною та колегами. За статистичними даними Nielsen Group, інтернет-користувачі в м</w:t>
      </w:r>
      <w:bookmarkStart w:id="41" w:name="_GoBack"/>
      <w:bookmarkEnd w:id="41"/>
      <w:r w:rsidR="002B5996" w:rsidRPr="005F0A99">
        <w:rPr>
          <w:color w:val="000000" w:themeColor="text1"/>
          <w:sz w:val="28"/>
          <w:szCs w:val="28"/>
        </w:rPr>
        <w:t>ежах Сполучених Штатів витрачають більше часу на Facebook, ніж будь-який інший веб-сайт.</w:t>
      </w:r>
    </w:p>
    <w:p w:rsidR="002B5996" w:rsidRPr="005F0A99" w:rsidRDefault="002F591D" w:rsidP="002B5996">
      <w:pPr>
        <w:ind w:right="1"/>
        <w:rPr>
          <w:color w:val="000000" w:themeColor="text1"/>
          <w:sz w:val="28"/>
          <w:szCs w:val="28"/>
        </w:rPr>
      </w:pPr>
      <w:r w:rsidRPr="005F0A99">
        <w:rPr>
          <w:color w:val="000000" w:themeColor="text1"/>
          <w:sz w:val="28"/>
          <w:szCs w:val="28"/>
        </w:rPr>
        <w:t>2.</w:t>
      </w:r>
      <w:r w:rsidR="002B5996" w:rsidRPr="005F0A99">
        <w:rPr>
          <w:b/>
          <w:color w:val="000000" w:themeColor="text1"/>
          <w:sz w:val="28"/>
          <w:szCs w:val="28"/>
        </w:rPr>
        <w:t>Twitter</w:t>
      </w:r>
      <w:r w:rsidR="00DE6F1D" w:rsidRPr="005F0A99">
        <w:rPr>
          <w:color w:val="000000" w:themeColor="text1"/>
          <w:sz w:val="28"/>
          <w:szCs w:val="28"/>
        </w:rPr>
        <w:t xml:space="preserve"> </w:t>
      </w:r>
      <w:r w:rsidR="002B5996" w:rsidRPr="005F0A99">
        <w:rPr>
          <w:color w:val="000000" w:themeColor="text1"/>
          <w:sz w:val="28"/>
          <w:szCs w:val="28"/>
        </w:rPr>
        <w:t xml:space="preserve"> </w:t>
      </w:r>
      <w:r w:rsidR="00DE6F1D" w:rsidRPr="005F0A99">
        <w:rPr>
          <w:color w:val="000000" w:themeColor="text1"/>
          <w:sz w:val="28"/>
          <w:szCs w:val="28"/>
          <w:lang w:val="en-US"/>
        </w:rPr>
        <w:t>c</w:t>
      </w:r>
      <w:r w:rsidR="00DE6F1D" w:rsidRPr="005F0A99">
        <w:rPr>
          <w:color w:val="000000" w:themeColor="text1"/>
          <w:sz w:val="28"/>
          <w:szCs w:val="28"/>
          <w:shd w:val="clear" w:color="auto" w:fill="FFFFFF"/>
        </w:rPr>
        <w:t>оціальна мережа, яка є мережею мікроблогів, що дозволяє користувачам надсилати короткі текстові повідомлення</w:t>
      </w:r>
      <w:r w:rsidR="002B5996" w:rsidRPr="005F0A99">
        <w:rPr>
          <w:color w:val="000000" w:themeColor="text1"/>
          <w:sz w:val="28"/>
          <w:szCs w:val="28"/>
        </w:rPr>
        <w:t>,</w:t>
      </w:r>
      <w:r w:rsidR="00DE6F1D" w:rsidRPr="005F0A99">
        <w:rPr>
          <w:color w:val="000000" w:themeColor="text1"/>
          <w:sz w:val="28"/>
          <w:szCs w:val="28"/>
        </w:rPr>
        <w:t xml:space="preserve"> так звані твіти. Користувач </w:t>
      </w:r>
      <w:r w:rsidR="002B5996" w:rsidRPr="005F0A99">
        <w:rPr>
          <w:color w:val="000000" w:themeColor="text1"/>
          <w:sz w:val="28"/>
          <w:szCs w:val="28"/>
        </w:rPr>
        <w:t>Twitter може т</w:t>
      </w:r>
      <w:r w:rsidR="00DE6F1D" w:rsidRPr="005F0A99">
        <w:rPr>
          <w:color w:val="000000" w:themeColor="text1"/>
          <w:sz w:val="28"/>
          <w:szCs w:val="28"/>
        </w:rPr>
        <w:t>ранслювати твіти та переглядати</w:t>
      </w:r>
      <w:r w:rsidR="002B5996" w:rsidRPr="005F0A99">
        <w:rPr>
          <w:color w:val="000000" w:themeColor="text1"/>
          <w:sz w:val="28"/>
          <w:szCs w:val="28"/>
        </w:rPr>
        <w:t xml:space="preserve"> твітів інших користувачів за допомого</w:t>
      </w:r>
      <w:r w:rsidR="00DE6F1D" w:rsidRPr="005F0A99">
        <w:rPr>
          <w:color w:val="000000" w:themeColor="text1"/>
          <w:sz w:val="28"/>
          <w:szCs w:val="28"/>
        </w:rPr>
        <w:t>ю багатьох платформ</w:t>
      </w:r>
      <w:r w:rsidR="002B5996" w:rsidRPr="005F0A99">
        <w:rPr>
          <w:color w:val="000000" w:themeColor="text1"/>
          <w:sz w:val="28"/>
          <w:szCs w:val="28"/>
        </w:rPr>
        <w:t>.</w:t>
      </w:r>
    </w:p>
    <w:p w:rsidR="002B5996" w:rsidRPr="005F0A99" w:rsidRDefault="002F591D" w:rsidP="00DE6F1D">
      <w:pPr>
        <w:ind w:right="1"/>
        <w:rPr>
          <w:color w:val="000000" w:themeColor="text1"/>
          <w:sz w:val="28"/>
          <w:szCs w:val="28"/>
        </w:rPr>
      </w:pPr>
      <w:r w:rsidRPr="005F0A99">
        <w:rPr>
          <w:color w:val="000000" w:themeColor="text1"/>
          <w:sz w:val="28"/>
          <w:szCs w:val="28"/>
        </w:rPr>
        <w:lastRenderedPageBreak/>
        <w:t>3.</w:t>
      </w:r>
      <w:r w:rsidR="002B5996" w:rsidRPr="005F0A99">
        <w:rPr>
          <w:b/>
          <w:color w:val="000000" w:themeColor="text1"/>
          <w:sz w:val="28"/>
          <w:szCs w:val="28"/>
        </w:rPr>
        <w:t>Google+</w:t>
      </w:r>
      <w:r w:rsidR="002B5996" w:rsidRPr="005F0A99">
        <w:rPr>
          <w:color w:val="000000" w:themeColor="text1"/>
          <w:sz w:val="28"/>
          <w:szCs w:val="28"/>
        </w:rPr>
        <w:t xml:space="preserve"> </w:t>
      </w:r>
      <w:r w:rsidR="00DE6F1D" w:rsidRPr="005F0A99">
        <w:rPr>
          <w:color w:val="000000" w:themeColor="text1"/>
          <w:sz w:val="28"/>
          <w:szCs w:val="28"/>
        </w:rPr>
        <w:t xml:space="preserve"> </w:t>
      </w:r>
      <w:r w:rsidR="002B5996" w:rsidRPr="005F0A99">
        <w:rPr>
          <w:color w:val="000000" w:themeColor="text1"/>
          <w:sz w:val="28"/>
          <w:szCs w:val="28"/>
        </w:rPr>
        <w:t>є проектом соціальної мережі від Goog</w:t>
      </w:r>
      <w:r w:rsidR="00DE6F1D" w:rsidRPr="005F0A99">
        <w:rPr>
          <w:color w:val="000000" w:themeColor="text1"/>
          <w:sz w:val="28"/>
          <w:szCs w:val="28"/>
        </w:rPr>
        <w:t>le, призначений для більш тісної взаємодії</w:t>
      </w:r>
      <w:r w:rsidR="002B5996" w:rsidRPr="005F0A99">
        <w:rPr>
          <w:color w:val="000000" w:themeColor="text1"/>
          <w:sz w:val="28"/>
          <w:szCs w:val="28"/>
        </w:rPr>
        <w:t xml:space="preserve"> ​​ніж це має місце в інших соціальних мереж </w:t>
      </w:r>
      <w:r w:rsidR="00DE6F1D" w:rsidRPr="005F0A99">
        <w:rPr>
          <w:color w:val="000000" w:themeColor="text1"/>
          <w:sz w:val="28"/>
          <w:szCs w:val="28"/>
        </w:rPr>
        <w:t>.</w:t>
      </w:r>
    </w:p>
    <w:p w:rsidR="00E72553" w:rsidRPr="005F0A99" w:rsidRDefault="002F591D" w:rsidP="00DE6F1D">
      <w:pPr>
        <w:ind w:right="1"/>
        <w:rPr>
          <w:color w:val="000000" w:themeColor="text1"/>
          <w:sz w:val="28"/>
          <w:szCs w:val="28"/>
          <w:shd w:val="clear" w:color="auto" w:fill="FFFFFF"/>
          <w:lang w:val="ru-RU"/>
        </w:rPr>
      </w:pPr>
      <w:r w:rsidRPr="005F0A99">
        <w:rPr>
          <w:color w:val="000000" w:themeColor="text1"/>
          <w:sz w:val="28"/>
          <w:szCs w:val="28"/>
          <w:lang w:val="ru-RU"/>
        </w:rPr>
        <w:t>4.</w:t>
      </w:r>
      <w:r w:rsidR="002B5996" w:rsidRPr="005F0A99">
        <w:rPr>
          <w:b/>
          <w:color w:val="000000" w:themeColor="text1"/>
          <w:sz w:val="28"/>
          <w:szCs w:val="28"/>
        </w:rPr>
        <w:t>LinkedIn</w:t>
      </w:r>
      <w:r w:rsidR="002B5996" w:rsidRPr="005F0A99">
        <w:rPr>
          <w:color w:val="000000" w:themeColor="text1"/>
          <w:sz w:val="28"/>
          <w:szCs w:val="28"/>
        </w:rPr>
        <w:t xml:space="preserve"> є сайт соціальної мережі, розроблений спеціально для бізнес-спільноти. Мета сайту є надання зареєстрованим користувачам </w:t>
      </w:r>
      <w:r w:rsidR="00DE6F1D" w:rsidRPr="005F0A99">
        <w:rPr>
          <w:color w:val="000000" w:themeColor="text1"/>
          <w:sz w:val="28"/>
          <w:szCs w:val="28"/>
          <w:shd w:val="clear" w:color="auto" w:fill="FFFFFF"/>
        </w:rPr>
        <w:t>створювати і підтримувати список ділових контактів.</w:t>
      </w:r>
    </w:p>
    <w:p w:rsidR="00DE6F1D" w:rsidRDefault="002F591D" w:rsidP="00DE6F1D">
      <w:pPr>
        <w:ind w:right="1"/>
        <w:rPr>
          <w:color w:val="000000" w:themeColor="text1"/>
          <w:sz w:val="28"/>
          <w:szCs w:val="28"/>
          <w:shd w:val="clear" w:color="auto" w:fill="FFFFFF"/>
        </w:rPr>
      </w:pPr>
      <w:r w:rsidRPr="005F0A99">
        <w:rPr>
          <w:color w:val="000000" w:themeColor="text1"/>
          <w:sz w:val="28"/>
          <w:szCs w:val="28"/>
          <w:shd w:val="clear" w:color="auto" w:fill="FFFFFF"/>
          <w:lang w:val="ru-RU"/>
        </w:rPr>
        <w:t>5.</w:t>
      </w:r>
      <w:r w:rsidR="00DE6F1D" w:rsidRPr="005F0A99">
        <w:rPr>
          <w:b/>
          <w:color w:val="000000" w:themeColor="text1"/>
          <w:sz w:val="28"/>
          <w:szCs w:val="28"/>
          <w:shd w:val="clear" w:color="auto" w:fill="FFFFFF"/>
        </w:rPr>
        <w:t xml:space="preserve">Вконтакте </w:t>
      </w:r>
      <w:r w:rsidR="00DE6F1D" w:rsidRPr="005F0A99">
        <w:rPr>
          <w:color w:val="000000" w:themeColor="text1"/>
          <w:sz w:val="28"/>
          <w:szCs w:val="28"/>
          <w:shd w:val="clear" w:color="auto" w:fill="FFFFFF"/>
        </w:rPr>
        <w:t xml:space="preserve">соціальна мережа популярна </w:t>
      </w:r>
      <w:r w:rsidRPr="005F0A99">
        <w:rPr>
          <w:color w:val="000000" w:themeColor="text1"/>
          <w:sz w:val="28"/>
          <w:szCs w:val="28"/>
          <w:shd w:val="clear" w:color="auto" w:fill="FFFFFF"/>
        </w:rPr>
        <w:t>здебільшого серед користувачів із</w:t>
      </w:r>
      <w:r w:rsidRPr="005F0A99">
        <w:rPr>
          <w:rStyle w:val="apple-converted-space"/>
          <w:rFonts w:eastAsiaTheme="majorEastAsia"/>
          <w:color w:val="000000" w:themeColor="text1"/>
          <w:sz w:val="28"/>
          <w:szCs w:val="28"/>
          <w:shd w:val="clear" w:color="auto" w:fill="FFFFFF"/>
        </w:rPr>
        <w:t> </w:t>
      </w:r>
      <w:hyperlink r:id="rId32" w:tooltip="Росія" w:history="1">
        <w:r w:rsidRPr="005F0A99">
          <w:rPr>
            <w:rStyle w:val="a3"/>
            <w:rFonts w:eastAsiaTheme="majorEastAsia"/>
            <w:color w:val="000000" w:themeColor="text1"/>
            <w:sz w:val="28"/>
            <w:szCs w:val="28"/>
            <w:u w:val="none"/>
            <w:shd w:val="clear" w:color="auto" w:fill="FFFFFF"/>
          </w:rPr>
          <w:t>Росії</w:t>
        </w:r>
      </w:hyperlink>
      <w:r w:rsidRPr="005F0A99">
        <w:rPr>
          <w:color w:val="000000" w:themeColor="text1"/>
          <w:sz w:val="28"/>
          <w:szCs w:val="28"/>
          <w:shd w:val="clear" w:color="auto" w:fill="FFFFFF"/>
        </w:rPr>
        <w:t>,</w:t>
      </w:r>
      <w:r w:rsidRPr="005F0A99">
        <w:rPr>
          <w:rStyle w:val="apple-converted-space"/>
          <w:rFonts w:eastAsiaTheme="majorEastAsia"/>
          <w:color w:val="000000" w:themeColor="text1"/>
          <w:sz w:val="28"/>
          <w:szCs w:val="28"/>
          <w:shd w:val="clear" w:color="auto" w:fill="FFFFFF"/>
        </w:rPr>
        <w:t> </w:t>
      </w:r>
      <w:hyperlink r:id="rId33" w:tooltip="Білорусь" w:history="1">
        <w:r w:rsidRPr="005F0A99">
          <w:rPr>
            <w:rStyle w:val="a3"/>
            <w:rFonts w:eastAsiaTheme="majorEastAsia"/>
            <w:color w:val="000000" w:themeColor="text1"/>
            <w:sz w:val="28"/>
            <w:szCs w:val="28"/>
            <w:u w:val="none"/>
            <w:shd w:val="clear" w:color="auto" w:fill="FFFFFF"/>
          </w:rPr>
          <w:t>Білорусі</w:t>
        </w:r>
      </w:hyperlink>
      <w:r w:rsidRPr="005F0A99">
        <w:rPr>
          <w:color w:val="000000" w:themeColor="text1"/>
          <w:sz w:val="28"/>
          <w:szCs w:val="28"/>
          <w:shd w:val="clear" w:color="auto" w:fill="FFFFFF"/>
        </w:rPr>
        <w:t>,</w:t>
      </w:r>
      <w:r w:rsidRPr="005F0A99">
        <w:rPr>
          <w:rStyle w:val="apple-converted-space"/>
          <w:rFonts w:eastAsiaTheme="majorEastAsia"/>
          <w:color w:val="000000" w:themeColor="text1"/>
          <w:sz w:val="28"/>
          <w:szCs w:val="28"/>
          <w:shd w:val="clear" w:color="auto" w:fill="FFFFFF"/>
        </w:rPr>
        <w:t> </w:t>
      </w:r>
      <w:hyperlink r:id="rId34" w:tooltip="Казахстан" w:history="1">
        <w:r w:rsidRPr="005F0A99">
          <w:rPr>
            <w:rStyle w:val="a3"/>
            <w:rFonts w:eastAsiaTheme="majorEastAsia"/>
            <w:color w:val="000000" w:themeColor="text1"/>
            <w:sz w:val="28"/>
            <w:szCs w:val="28"/>
            <w:u w:val="none"/>
            <w:shd w:val="clear" w:color="auto" w:fill="FFFFFF"/>
          </w:rPr>
          <w:t>Казахстану</w:t>
        </w:r>
      </w:hyperlink>
      <w:r w:rsidRPr="005F0A99">
        <w:rPr>
          <w:color w:val="000000" w:themeColor="text1"/>
          <w:sz w:val="28"/>
          <w:szCs w:val="28"/>
          <w:shd w:val="clear" w:color="auto" w:fill="FFFFFF"/>
        </w:rPr>
        <w:t>,</w:t>
      </w:r>
      <w:r w:rsidRPr="005F0A99">
        <w:rPr>
          <w:rStyle w:val="apple-converted-space"/>
          <w:rFonts w:eastAsiaTheme="majorEastAsia"/>
          <w:color w:val="000000" w:themeColor="text1"/>
          <w:sz w:val="28"/>
          <w:szCs w:val="28"/>
          <w:shd w:val="clear" w:color="auto" w:fill="FFFFFF"/>
        </w:rPr>
        <w:t> </w:t>
      </w:r>
      <w:hyperlink r:id="rId35" w:tooltip="Україна" w:history="1">
        <w:r w:rsidRPr="005F0A99">
          <w:rPr>
            <w:rStyle w:val="a3"/>
            <w:rFonts w:eastAsiaTheme="majorEastAsia"/>
            <w:color w:val="000000" w:themeColor="text1"/>
            <w:sz w:val="28"/>
            <w:szCs w:val="28"/>
            <w:u w:val="none"/>
            <w:shd w:val="clear" w:color="auto" w:fill="FFFFFF"/>
          </w:rPr>
          <w:t>України</w:t>
        </w:r>
      </w:hyperlink>
      <w:r w:rsidRPr="005F0A99">
        <w:rPr>
          <w:rStyle w:val="apple-converted-space"/>
          <w:rFonts w:eastAsiaTheme="majorEastAsia"/>
          <w:color w:val="000000" w:themeColor="text1"/>
          <w:sz w:val="28"/>
          <w:szCs w:val="28"/>
          <w:shd w:val="clear" w:color="auto" w:fill="FFFFFF"/>
        </w:rPr>
        <w:t> </w:t>
      </w:r>
      <w:r w:rsidRPr="005F0A99">
        <w:rPr>
          <w:color w:val="000000" w:themeColor="text1"/>
          <w:sz w:val="28"/>
          <w:szCs w:val="28"/>
          <w:shd w:val="clear" w:color="auto" w:fill="FFFFFF"/>
        </w:rPr>
        <w:t>та</w:t>
      </w:r>
      <w:r w:rsidRPr="005F0A99">
        <w:rPr>
          <w:rStyle w:val="apple-converted-space"/>
          <w:rFonts w:eastAsiaTheme="majorEastAsia"/>
          <w:color w:val="000000" w:themeColor="text1"/>
          <w:sz w:val="28"/>
          <w:szCs w:val="28"/>
          <w:shd w:val="clear" w:color="auto" w:fill="FFFFFF"/>
        </w:rPr>
        <w:t> </w:t>
      </w:r>
      <w:hyperlink r:id="rId36" w:tooltip="Узбекистан" w:history="1">
        <w:r w:rsidRPr="005F0A99">
          <w:rPr>
            <w:rStyle w:val="a3"/>
            <w:rFonts w:eastAsiaTheme="majorEastAsia"/>
            <w:color w:val="000000" w:themeColor="text1"/>
            <w:sz w:val="28"/>
            <w:szCs w:val="28"/>
            <w:u w:val="none"/>
            <w:shd w:val="clear" w:color="auto" w:fill="FFFFFF"/>
          </w:rPr>
          <w:t>Узбекистану</w:t>
        </w:r>
      </w:hyperlink>
      <w:r w:rsidRPr="005F0A99">
        <w:rPr>
          <w:color w:val="000000" w:themeColor="text1"/>
          <w:sz w:val="28"/>
          <w:szCs w:val="28"/>
          <w:shd w:val="clear" w:color="auto" w:fill="FFFFFF"/>
        </w:rPr>
        <w:t>.</w:t>
      </w:r>
      <w:r w:rsidR="00C06789" w:rsidRPr="005F0A99">
        <w:rPr>
          <w:color w:val="000000" w:themeColor="text1"/>
          <w:sz w:val="28"/>
          <w:szCs w:val="28"/>
          <w:shd w:val="clear" w:color="auto" w:fill="FFFFFF"/>
        </w:rPr>
        <w:t xml:space="preserve"> </w:t>
      </w:r>
      <w:r w:rsidRPr="005F0A99">
        <w:rPr>
          <w:color w:val="000000" w:themeColor="text1"/>
          <w:sz w:val="28"/>
          <w:szCs w:val="28"/>
          <w:shd w:val="clear" w:color="auto" w:fill="FFFFFF"/>
        </w:rPr>
        <w:t xml:space="preserve">Дана мережа є копією мережі </w:t>
      </w:r>
      <w:r w:rsidRPr="005F0A99">
        <w:rPr>
          <w:color w:val="000000" w:themeColor="text1"/>
          <w:sz w:val="28"/>
          <w:szCs w:val="28"/>
          <w:shd w:val="clear" w:color="auto" w:fill="FFFFFF"/>
          <w:lang w:val="en-US"/>
        </w:rPr>
        <w:t>Facebook</w:t>
      </w:r>
      <w:r w:rsidRPr="005F0A99">
        <w:rPr>
          <w:color w:val="000000" w:themeColor="text1"/>
          <w:sz w:val="28"/>
          <w:szCs w:val="28"/>
          <w:shd w:val="clear" w:color="auto" w:fill="FFFFFF"/>
        </w:rPr>
        <w:t xml:space="preserve">  та містить деякі додаткові функції.</w:t>
      </w:r>
      <w:r w:rsidR="00230863">
        <w:rPr>
          <w:color w:val="000000" w:themeColor="text1"/>
          <w:sz w:val="28"/>
          <w:szCs w:val="28"/>
          <w:shd w:val="clear" w:color="auto" w:fill="FFFFFF"/>
        </w:rPr>
        <w:t xml:space="preserve"> Оскільки соціальна мережа контролюється російською ФСБ від її використання краще відмовитись.</w:t>
      </w:r>
    </w:p>
    <w:p w:rsidR="00230863" w:rsidRDefault="00230863" w:rsidP="00DE6F1D">
      <w:pPr>
        <w:ind w:right="1"/>
        <w:rPr>
          <w:color w:val="000000" w:themeColor="text1"/>
          <w:sz w:val="28"/>
          <w:szCs w:val="28"/>
          <w:shd w:val="clear" w:color="auto" w:fill="FFFFFF"/>
        </w:rPr>
      </w:pPr>
      <w:r w:rsidRPr="00230863">
        <w:rPr>
          <w:color w:val="000000" w:themeColor="text1"/>
          <w:sz w:val="28"/>
          <w:szCs w:val="28"/>
          <w:shd w:val="clear" w:color="auto" w:fill="FFFFFF"/>
        </w:rPr>
        <w:t>6.</w:t>
      </w:r>
      <w:r w:rsidRPr="00230863">
        <w:rPr>
          <w:b/>
          <w:color w:val="000000" w:themeColor="text1"/>
          <w:sz w:val="28"/>
          <w:szCs w:val="28"/>
          <w:shd w:val="clear" w:color="auto" w:fill="FFFFFF"/>
          <w:lang w:val="en-US"/>
        </w:rPr>
        <w:t>WeUA</w:t>
      </w:r>
      <w:r w:rsidRPr="00230863">
        <w:rPr>
          <w:b/>
          <w:color w:val="000000" w:themeColor="text1"/>
          <w:sz w:val="28"/>
          <w:szCs w:val="28"/>
          <w:shd w:val="clear" w:color="auto" w:fill="FFFFFF"/>
        </w:rPr>
        <w:t xml:space="preserve"> </w:t>
      </w:r>
      <w:r w:rsidR="00185695">
        <w:rPr>
          <w:color w:val="000000" w:themeColor="text1"/>
          <w:sz w:val="28"/>
          <w:szCs w:val="28"/>
          <w:shd w:val="clear" w:color="auto" w:fill="FFFFFF"/>
        </w:rPr>
        <w:t>одна з українських</w:t>
      </w:r>
      <w:r w:rsidRPr="00230863">
        <w:rPr>
          <w:b/>
          <w:color w:val="000000" w:themeColor="text1"/>
          <w:sz w:val="28"/>
          <w:szCs w:val="28"/>
          <w:shd w:val="clear" w:color="auto" w:fill="FFFFFF"/>
          <w:lang w:val="ru-RU"/>
        </w:rPr>
        <w:t xml:space="preserve"> </w:t>
      </w:r>
      <w:r w:rsidR="00185695">
        <w:rPr>
          <w:color w:val="000000" w:themeColor="text1"/>
          <w:sz w:val="28"/>
          <w:szCs w:val="28"/>
          <w:shd w:val="clear" w:color="auto" w:fill="FFFFFF"/>
        </w:rPr>
        <w:t>соціальних мереж , що</w:t>
      </w:r>
      <w:r w:rsidRPr="00230863">
        <w:rPr>
          <w:color w:val="000000" w:themeColor="text1"/>
          <w:sz w:val="28"/>
          <w:szCs w:val="28"/>
          <w:shd w:val="clear" w:color="auto" w:fill="FFFFFF"/>
        </w:rPr>
        <w:t xml:space="preserve"> </w:t>
      </w:r>
      <w:r w:rsidR="00FB5C76">
        <w:rPr>
          <w:color w:val="000000" w:themeColor="text1"/>
          <w:sz w:val="28"/>
          <w:szCs w:val="28"/>
          <w:shd w:val="clear" w:color="auto" w:fill="FFFFFF"/>
        </w:rPr>
        <w:t>була створена</w:t>
      </w:r>
      <w:r w:rsidRPr="00230863">
        <w:rPr>
          <w:color w:val="000000" w:themeColor="text1"/>
          <w:sz w:val="28"/>
          <w:szCs w:val="28"/>
          <w:shd w:val="clear" w:color="auto" w:fill="FFFFFF"/>
        </w:rPr>
        <w:t xml:space="preserve"> у 2014 році. Ідея</w:t>
      </w:r>
      <w:r w:rsidR="00FB5C76">
        <w:rPr>
          <w:color w:val="000000" w:themeColor="text1"/>
          <w:sz w:val="28"/>
          <w:szCs w:val="28"/>
          <w:shd w:val="clear" w:color="auto" w:fill="FFFFFF"/>
        </w:rPr>
        <w:t xml:space="preserve"> для</w:t>
      </w:r>
      <w:r w:rsidRPr="00230863">
        <w:rPr>
          <w:color w:val="000000" w:themeColor="text1"/>
          <w:sz w:val="28"/>
          <w:szCs w:val="28"/>
          <w:shd w:val="clear" w:color="auto" w:fill="FFFFFF"/>
        </w:rPr>
        <w:t xml:space="preserve"> створення української соціальної мережі </w:t>
      </w:r>
      <w:r w:rsidR="00FB5C76">
        <w:rPr>
          <w:color w:val="000000" w:themeColor="text1"/>
          <w:sz w:val="28"/>
          <w:szCs w:val="28"/>
          <w:shd w:val="clear" w:color="auto" w:fill="FFFFFF"/>
        </w:rPr>
        <w:t>для заміни зар</w:t>
      </w:r>
      <w:r w:rsidR="00073DB3">
        <w:rPr>
          <w:color w:val="000000" w:themeColor="text1"/>
          <w:sz w:val="28"/>
          <w:szCs w:val="28"/>
          <w:shd w:val="clear" w:color="auto" w:fill="FFFFFF"/>
        </w:rPr>
        <w:t>у</w:t>
      </w:r>
      <w:r w:rsidR="00FB5C76">
        <w:rPr>
          <w:color w:val="000000" w:themeColor="text1"/>
          <w:sz w:val="28"/>
          <w:szCs w:val="28"/>
          <w:shd w:val="clear" w:color="auto" w:fill="FFFFFF"/>
        </w:rPr>
        <w:t>біжних появилась доволі</w:t>
      </w:r>
      <w:r w:rsidRPr="00230863">
        <w:rPr>
          <w:color w:val="000000" w:themeColor="text1"/>
          <w:sz w:val="28"/>
          <w:szCs w:val="28"/>
          <w:shd w:val="clear" w:color="auto" w:fill="FFFFFF"/>
        </w:rPr>
        <w:t xml:space="preserve"> давно, перші </w:t>
      </w:r>
      <w:r w:rsidR="00FB5C76">
        <w:rPr>
          <w:color w:val="000000" w:themeColor="text1"/>
          <w:sz w:val="28"/>
          <w:szCs w:val="28"/>
          <w:shd w:val="clear" w:color="auto" w:fill="FFFFFF"/>
        </w:rPr>
        <w:t>намагання</w:t>
      </w:r>
      <w:r w:rsidRPr="00230863">
        <w:rPr>
          <w:color w:val="000000" w:themeColor="text1"/>
          <w:sz w:val="28"/>
          <w:szCs w:val="28"/>
          <w:shd w:val="clear" w:color="auto" w:fill="FFFFFF"/>
        </w:rPr>
        <w:t xml:space="preserve"> </w:t>
      </w:r>
      <w:r w:rsidR="00FB5C76">
        <w:rPr>
          <w:color w:val="000000" w:themeColor="text1"/>
          <w:sz w:val="28"/>
          <w:szCs w:val="28"/>
          <w:shd w:val="clear" w:color="auto" w:fill="FFFFFF"/>
        </w:rPr>
        <w:t>створити</w:t>
      </w:r>
      <w:r w:rsidRPr="00230863">
        <w:rPr>
          <w:color w:val="000000" w:themeColor="text1"/>
          <w:sz w:val="28"/>
          <w:szCs w:val="28"/>
          <w:shd w:val="clear" w:color="auto" w:fill="FFFFFF"/>
        </w:rPr>
        <w:t xml:space="preserve"> </w:t>
      </w:r>
      <w:r w:rsidR="00FB5C76">
        <w:rPr>
          <w:color w:val="000000" w:themeColor="text1"/>
          <w:sz w:val="28"/>
          <w:szCs w:val="28"/>
          <w:shd w:val="clear" w:color="auto" w:fill="FFFFFF"/>
        </w:rPr>
        <w:t>вітчизняну соціальну мережу здійснювались</w:t>
      </w:r>
      <w:r w:rsidRPr="00230863">
        <w:rPr>
          <w:color w:val="000000" w:themeColor="text1"/>
          <w:sz w:val="28"/>
          <w:szCs w:val="28"/>
          <w:shd w:val="clear" w:color="auto" w:fill="FFFFFF"/>
        </w:rPr>
        <w:t xml:space="preserve"> ще в 2008-2009 роках. Саме тоді українським користувачам Інтернету запропонували полишити</w:t>
      </w:r>
      <w:r w:rsidR="00FB5C76">
        <w:rPr>
          <w:color w:val="000000" w:themeColor="text1"/>
          <w:sz w:val="28"/>
          <w:szCs w:val="28"/>
          <w:shd w:val="clear" w:color="auto" w:fill="FFFFFF"/>
        </w:rPr>
        <w:t xml:space="preserve"> Вконтакті,  Однокласники</w:t>
      </w:r>
      <w:r w:rsidRPr="00230863">
        <w:rPr>
          <w:color w:val="000000" w:themeColor="text1"/>
          <w:sz w:val="28"/>
          <w:szCs w:val="28"/>
          <w:shd w:val="clear" w:color="auto" w:fill="FFFFFF"/>
        </w:rPr>
        <w:t> </w:t>
      </w:r>
      <w:r w:rsidR="00FB5C76">
        <w:rPr>
          <w:color w:val="000000" w:themeColor="text1"/>
          <w:sz w:val="28"/>
          <w:szCs w:val="28"/>
          <w:shd w:val="clear" w:color="auto" w:fill="FFFFFF"/>
        </w:rPr>
        <w:t xml:space="preserve"> та </w:t>
      </w:r>
      <w:r w:rsidR="00FB5C76" w:rsidRPr="00230863">
        <w:rPr>
          <w:color w:val="000000" w:themeColor="text1"/>
          <w:sz w:val="28"/>
          <w:szCs w:val="28"/>
          <w:shd w:val="clear" w:color="auto" w:fill="FFFFFF"/>
        </w:rPr>
        <w:t xml:space="preserve">Facebook </w:t>
      </w:r>
      <w:r w:rsidRPr="00230863">
        <w:rPr>
          <w:color w:val="000000" w:themeColor="text1"/>
          <w:sz w:val="28"/>
          <w:szCs w:val="28"/>
          <w:shd w:val="clear" w:color="auto" w:fill="FFFFFF"/>
        </w:rPr>
        <w:t xml:space="preserve">і перейти у </w:t>
      </w:r>
      <w:r w:rsidR="00FB5C76">
        <w:rPr>
          <w:color w:val="000000" w:themeColor="text1"/>
          <w:sz w:val="28"/>
          <w:szCs w:val="28"/>
          <w:shd w:val="clear" w:color="auto" w:fill="FFFFFF"/>
        </w:rPr>
        <w:t>свої соціальні мережі</w:t>
      </w:r>
      <w:r w:rsidRPr="00230863">
        <w:rPr>
          <w:color w:val="000000" w:themeColor="text1"/>
          <w:sz w:val="28"/>
          <w:szCs w:val="28"/>
          <w:shd w:val="clear" w:color="auto" w:fill="FFFFFF"/>
        </w:rPr>
        <w:t xml:space="preserve"> </w:t>
      </w:r>
      <w:r w:rsidR="00FB5C76">
        <w:rPr>
          <w:color w:val="000000" w:themeColor="text1"/>
          <w:sz w:val="28"/>
          <w:szCs w:val="28"/>
          <w:shd w:val="clear" w:color="auto" w:fill="FFFFFF"/>
        </w:rPr>
        <w:t>ВРеале, Українці та Друзі</w:t>
      </w:r>
      <w:r w:rsidRPr="00230863">
        <w:rPr>
          <w:color w:val="000000" w:themeColor="text1"/>
          <w:sz w:val="28"/>
          <w:szCs w:val="28"/>
          <w:shd w:val="clear" w:color="auto" w:fill="FFFFFF"/>
        </w:rPr>
        <w:t xml:space="preserve">. </w:t>
      </w:r>
    </w:p>
    <w:p w:rsidR="00230863" w:rsidRPr="005F0A99" w:rsidRDefault="00230863" w:rsidP="00230863">
      <w:pPr>
        <w:ind w:right="1"/>
        <w:rPr>
          <w:color w:val="000000" w:themeColor="text1"/>
          <w:sz w:val="28"/>
          <w:szCs w:val="28"/>
          <w:shd w:val="clear" w:color="auto" w:fill="FFFFFF"/>
        </w:rPr>
      </w:pPr>
      <w:r>
        <w:rPr>
          <w:color w:val="000000" w:themeColor="text1"/>
          <w:sz w:val="28"/>
          <w:szCs w:val="28"/>
          <w:shd w:val="clear" w:color="auto" w:fill="FFFFFF"/>
        </w:rPr>
        <w:t>7.</w:t>
      </w:r>
      <w:r w:rsidRPr="00230863">
        <w:rPr>
          <w:rFonts w:ascii="Helvetica" w:hAnsi="Helvetica"/>
          <w:color w:val="2E2E2E"/>
          <w:sz w:val="23"/>
          <w:szCs w:val="23"/>
          <w:shd w:val="clear" w:color="auto" w:fill="FFFFFF"/>
        </w:rPr>
        <w:t xml:space="preserve"> </w:t>
      </w:r>
      <w:hyperlink r:id="rId37" w:tgtFrame="_blank" w:history="1">
        <w:r w:rsidRPr="00230863">
          <w:rPr>
            <w:rStyle w:val="a3"/>
            <w:rFonts w:eastAsiaTheme="majorEastAsia"/>
            <w:b/>
            <w:color w:val="000000" w:themeColor="text1"/>
            <w:sz w:val="28"/>
            <w:szCs w:val="28"/>
            <w:u w:val="none"/>
            <w:bdr w:val="none" w:sz="0" w:space="0" w:color="auto" w:frame="1"/>
            <w:shd w:val="clear" w:color="auto" w:fill="FFFFFF"/>
          </w:rPr>
          <w:t>Друзі</w:t>
        </w:r>
      </w:hyperlink>
      <w:r w:rsidRPr="00230863">
        <w:rPr>
          <w:color w:val="000000" w:themeColor="text1"/>
          <w:sz w:val="28"/>
          <w:szCs w:val="28"/>
          <w:shd w:val="clear" w:color="auto" w:fill="FFFFFF"/>
        </w:rPr>
        <w:t xml:space="preserve"> </w:t>
      </w:r>
      <w:r w:rsidR="00FB5C76">
        <w:rPr>
          <w:color w:val="000000" w:themeColor="text1"/>
          <w:sz w:val="28"/>
          <w:szCs w:val="28"/>
          <w:shd w:val="clear" w:color="auto" w:fill="FFFFFF"/>
        </w:rPr>
        <w:t xml:space="preserve">також є </w:t>
      </w:r>
      <w:r w:rsidRPr="00230863">
        <w:rPr>
          <w:color w:val="000000" w:themeColor="text1"/>
          <w:sz w:val="28"/>
          <w:szCs w:val="28"/>
          <w:shd w:val="clear" w:color="auto" w:fill="FFFFFF"/>
        </w:rPr>
        <w:t>українськ</w:t>
      </w:r>
      <w:r w:rsidR="00FB5C76">
        <w:rPr>
          <w:color w:val="000000" w:themeColor="text1"/>
          <w:sz w:val="28"/>
          <w:szCs w:val="28"/>
          <w:shd w:val="clear" w:color="auto" w:fill="FFFFFF"/>
        </w:rPr>
        <w:t>ою соціальною мережею</w:t>
      </w:r>
      <w:r w:rsidRPr="00230863">
        <w:rPr>
          <w:color w:val="000000" w:themeColor="text1"/>
          <w:sz w:val="28"/>
          <w:szCs w:val="28"/>
          <w:shd w:val="clear" w:color="auto" w:fill="FFFFFF"/>
        </w:rPr>
        <w:t xml:space="preserve">, яка має </w:t>
      </w:r>
      <w:r w:rsidR="00FB5C76">
        <w:rPr>
          <w:color w:val="000000" w:themeColor="text1"/>
          <w:sz w:val="28"/>
          <w:szCs w:val="28"/>
          <w:shd w:val="clear" w:color="auto" w:fill="FFFFFF"/>
        </w:rPr>
        <w:t>доволі високу аудиторію відвідувачів</w:t>
      </w:r>
      <w:r w:rsidRPr="00230863">
        <w:rPr>
          <w:color w:val="000000" w:themeColor="text1"/>
          <w:sz w:val="28"/>
          <w:szCs w:val="28"/>
          <w:shd w:val="clear" w:color="auto" w:fill="FFFFFF"/>
        </w:rPr>
        <w:t xml:space="preserve">. Проект був </w:t>
      </w:r>
      <w:r w:rsidR="00FB5C76">
        <w:rPr>
          <w:color w:val="000000" w:themeColor="text1"/>
          <w:sz w:val="28"/>
          <w:szCs w:val="28"/>
          <w:shd w:val="clear" w:color="auto" w:fill="FFFFFF"/>
        </w:rPr>
        <w:t xml:space="preserve">розпочатий </w:t>
      </w:r>
      <w:r w:rsidRPr="00230863">
        <w:rPr>
          <w:color w:val="000000" w:themeColor="text1"/>
          <w:sz w:val="28"/>
          <w:szCs w:val="28"/>
          <w:shd w:val="clear" w:color="auto" w:fill="FFFFFF"/>
        </w:rPr>
        <w:t xml:space="preserve"> в 2009 році й на даний час</w:t>
      </w:r>
      <w:r w:rsidR="00FB5C76">
        <w:rPr>
          <w:color w:val="000000" w:themeColor="text1"/>
          <w:sz w:val="28"/>
          <w:szCs w:val="28"/>
          <w:shd w:val="clear" w:color="auto" w:fill="FFFFFF"/>
        </w:rPr>
        <w:t xml:space="preserve"> його аудиторія складає приблизно</w:t>
      </w:r>
      <w:r w:rsidRPr="00230863">
        <w:rPr>
          <w:color w:val="000000" w:themeColor="text1"/>
          <w:sz w:val="28"/>
          <w:szCs w:val="28"/>
          <w:shd w:val="clear" w:color="auto" w:fill="FFFFFF"/>
        </w:rPr>
        <w:t xml:space="preserve"> </w:t>
      </w:r>
      <w:r w:rsidR="00FB5C76">
        <w:rPr>
          <w:color w:val="000000" w:themeColor="text1"/>
          <w:sz w:val="28"/>
          <w:szCs w:val="28"/>
          <w:shd w:val="clear" w:color="auto" w:fill="FFFFFF"/>
        </w:rPr>
        <w:t>4</w:t>
      </w:r>
      <w:r w:rsidRPr="00230863">
        <w:rPr>
          <w:color w:val="000000" w:themeColor="text1"/>
          <w:sz w:val="28"/>
          <w:szCs w:val="28"/>
          <w:shd w:val="clear" w:color="auto" w:fill="FFFFFF"/>
        </w:rPr>
        <w:t>00 тисяч користувачів.</w:t>
      </w:r>
    </w:p>
    <w:p w:rsidR="00E72553" w:rsidRPr="005F0A99" w:rsidRDefault="002F591D" w:rsidP="00EF1A5A">
      <w:pPr>
        <w:ind w:right="1"/>
        <w:rPr>
          <w:color w:val="000000" w:themeColor="text1"/>
          <w:sz w:val="28"/>
          <w:szCs w:val="28"/>
          <w:shd w:val="clear" w:color="auto" w:fill="FFFFFF"/>
        </w:rPr>
      </w:pPr>
      <w:r w:rsidRPr="005F0A99">
        <w:rPr>
          <w:color w:val="000000" w:themeColor="text1"/>
          <w:sz w:val="28"/>
          <w:szCs w:val="28"/>
          <w:shd w:val="clear" w:color="auto" w:fill="FFFFFF"/>
        </w:rPr>
        <w:t xml:space="preserve">Отже для реалізації проекту було вибрану соціальну мережу </w:t>
      </w:r>
      <w:r w:rsidRPr="005F0A99">
        <w:rPr>
          <w:color w:val="000000" w:themeColor="text1"/>
          <w:sz w:val="28"/>
          <w:szCs w:val="28"/>
          <w:shd w:val="clear" w:color="auto" w:fill="FFFFFF"/>
          <w:lang w:val="en-US"/>
        </w:rPr>
        <w:t>Facebook</w:t>
      </w:r>
      <w:r w:rsidRPr="005F0A99">
        <w:rPr>
          <w:color w:val="000000" w:themeColor="text1"/>
          <w:sz w:val="28"/>
          <w:szCs w:val="28"/>
          <w:shd w:val="clear" w:color="auto" w:fill="FFFFFF"/>
        </w:rPr>
        <w:t xml:space="preserve">, оскільки це найпопулярніша соціальна мережа у світі яка містить 1,5 мільярда користувачів на 2015 рік </w:t>
      </w:r>
      <w:r w:rsidRPr="005F0A99">
        <w:rPr>
          <w:rStyle w:val="apple-converted-space"/>
          <w:rFonts w:ascii="Arial" w:eastAsiaTheme="majorEastAsia" w:hAnsi="Arial" w:cs="Arial"/>
          <w:color w:val="000000" w:themeColor="text1"/>
          <w:sz w:val="21"/>
          <w:szCs w:val="21"/>
          <w:shd w:val="clear" w:color="auto" w:fill="FFFFFF"/>
        </w:rPr>
        <w:t> </w:t>
      </w:r>
      <w:r w:rsidRPr="005F0A99">
        <w:rPr>
          <w:color w:val="000000" w:themeColor="text1"/>
          <w:sz w:val="28"/>
          <w:szCs w:val="28"/>
          <w:shd w:val="clear" w:color="auto" w:fill="FFFFFF"/>
        </w:rPr>
        <w:t xml:space="preserve">з яких 968 млн. відвідує свої акаунти щодня. Також </w:t>
      </w:r>
      <w:r w:rsidRPr="005F0A99">
        <w:rPr>
          <w:color w:val="000000" w:themeColor="text1"/>
          <w:sz w:val="28"/>
          <w:szCs w:val="28"/>
          <w:shd w:val="clear" w:color="auto" w:fill="FFFFFF"/>
          <w:lang w:val="en-US"/>
        </w:rPr>
        <w:t>Facebook</w:t>
      </w:r>
      <w:r w:rsidRPr="005F0A99">
        <w:rPr>
          <w:color w:val="000000" w:themeColor="text1"/>
          <w:sz w:val="28"/>
          <w:szCs w:val="28"/>
          <w:shd w:val="clear" w:color="auto" w:fill="FFFFFF"/>
        </w:rPr>
        <w:t xml:space="preserve"> мітить дуже зручний і зрозумілий набір </w:t>
      </w:r>
      <w:r w:rsidRPr="005F0A99">
        <w:rPr>
          <w:color w:val="000000" w:themeColor="text1"/>
          <w:sz w:val="28"/>
          <w:szCs w:val="28"/>
          <w:shd w:val="clear" w:color="auto" w:fill="FFFFFF"/>
          <w:lang w:val="en-US"/>
        </w:rPr>
        <w:t>API</w:t>
      </w:r>
      <w:r w:rsidRPr="005F0A99">
        <w:rPr>
          <w:color w:val="000000" w:themeColor="text1"/>
          <w:sz w:val="28"/>
          <w:szCs w:val="28"/>
          <w:shd w:val="clear" w:color="auto" w:fill="FFFFFF"/>
        </w:rPr>
        <w:t>.</w:t>
      </w:r>
    </w:p>
    <w:p w:rsidR="00374C18" w:rsidRPr="005F0A99" w:rsidRDefault="00374C18" w:rsidP="00EF1A5A">
      <w:pPr>
        <w:ind w:right="1"/>
        <w:rPr>
          <w:color w:val="000000" w:themeColor="text1"/>
          <w:sz w:val="28"/>
          <w:szCs w:val="28"/>
          <w:shd w:val="clear" w:color="auto" w:fill="FFFFFF"/>
        </w:rPr>
      </w:pPr>
    </w:p>
    <w:p w:rsidR="00374C18" w:rsidRPr="00934B50" w:rsidRDefault="00374C18" w:rsidP="00934B50">
      <w:pPr>
        <w:pStyle w:val="2"/>
        <w:jc w:val="center"/>
        <w:rPr>
          <w:rFonts w:ascii="Times New Roman" w:hAnsi="Times New Roman" w:cs="Times New Roman"/>
          <w:b/>
          <w:shd w:val="clear" w:color="auto" w:fill="FFFFFF"/>
        </w:rPr>
      </w:pPr>
      <w:bookmarkStart w:id="42" w:name="_Toc437177249"/>
      <w:r w:rsidRPr="00934B50">
        <w:rPr>
          <w:rFonts w:ascii="Times New Roman" w:hAnsi="Times New Roman" w:cs="Times New Roman"/>
          <w:b/>
          <w:color w:val="000000" w:themeColor="text1"/>
          <w:sz w:val="28"/>
          <w:shd w:val="clear" w:color="auto" w:fill="FFFFFF"/>
        </w:rPr>
        <w:t>2.</w:t>
      </w:r>
      <w:r w:rsidR="00A55F03" w:rsidRPr="00934B50">
        <w:rPr>
          <w:rFonts w:ascii="Times New Roman" w:hAnsi="Times New Roman" w:cs="Times New Roman"/>
          <w:b/>
          <w:color w:val="000000" w:themeColor="text1"/>
          <w:sz w:val="28"/>
          <w:shd w:val="clear" w:color="auto" w:fill="FFFFFF"/>
        </w:rPr>
        <w:t>5</w:t>
      </w:r>
      <w:r w:rsidR="009E0B53" w:rsidRPr="00934B50">
        <w:rPr>
          <w:rFonts w:ascii="Times New Roman" w:hAnsi="Times New Roman" w:cs="Times New Roman"/>
          <w:b/>
          <w:color w:val="000000" w:themeColor="text1"/>
          <w:sz w:val="28"/>
          <w:shd w:val="clear" w:color="auto" w:fill="FFFFFF"/>
        </w:rPr>
        <w:t xml:space="preserve">. </w:t>
      </w:r>
      <w:r w:rsidRPr="00934B50">
        <w:rPr>
          <w:rFonts w:ascii="Times New Roman" w:hAnsi="Times New Roman" w:cs="Times New Roman"/>
          <w:b/>
          <w:color w:val="000000" w:themeColor="text1"/>
          <w:sz w:val="28"/>
          <w:shd w:val="clear" w:color="auto" w:fill="FFFFFF"/>
        </w:rPr>
        <w:t xml:space="preserve"> </w:t>
      </w:r>
      <w:r w:rsidR="003119ED" w:rsidRPr="00934B50">
        <w:rPr>
          <w:rFonts w:ascii="Times New Roman" w:hAnsi="Times New Roman" w:cs="Times New Roman"/>
          <w:b/>
          <w:color w:val="000000" w:themeColor="text1"/>
          <w:sz w:val="28"/>
          <w:shd w:val="clear" w:color="auto" w:fill="FFFFFF"/>
        </w:rPr>
        <w:t>Вибір інструменту для парсингу веб сторінок</w:t>
      </w:r>
      <w:bookmarkEnd w:id="42"/>
    </w:p>
    <w:p w:rsidR="003119ED" w:rsidRPr="005F0A99" w:rsidRDefault="003119ED" w:rsidP="003119ED">
      <w:pPr>
        <w:ind w:right="1" w:firstLine="708"/>
        <w:rPr>
          <w:color w:val="000000" w:themeColor="text1"/>
          <w:sz w:val="28"/>
          <w:szCs w:val="28"/>
          <w:shd w:val="clear" w:color="auto" w:fill="FFFFFF"/>
        </w:rPr>
      </w:pPr>
      <w:r w:rsidRPr="005F0A99">
        <w:rPr>
          <w:color w:val="000000" w:themeColor="text1"/>
          <w:sz w:val="28"/>
          <w:szCs w:val="28"/>
          <w:shd w:val="clear" w:color="auto" w:fill="FFFFFF"/>
        </w:rPr>
        <w:t>Парсинг (</w:t>
      </w:r>
      <w:r w:rsidR="0023377D">
        <w:rPr>
          <w:color w:val="000000" w:themeColor="text1"/>
          <w:sz w:val="28"/>
          <w:szCs w:val="28"/>
          <w:shd w:val="clear" w:color="auto" w:fill="FFFFFF"/>
        </w:rPr>
        <w:t>анг</w:t>
      </w:r>
      <w:r w:rsidRPr="005F0A99">
        <w:rPr>
          <w:color w:val="000000" w:themeColor="text1"/>
          <w:sz w:val="28"/>
          <w:szCs w:val="28"/>
          <w:shd w:val="clear" w:color="auto" w:fill="FFFFFF"/>
        </w:rPr>
        <w:t xml:space="preserve">. Parse - розбір) називають процес аналізу </w:t>
      </w:r>
      <w:r w:rsidR="0023377D">
        <w:rPr>
          <w:color w:val="000000" w:themeColor="text1"/>
          <w:sz w:val="28"/>
          <w:szCs w:val="28"/>
          <w:shd w:val="clear" w:color="auto" w:fill="FFFFFF"/>
        </w:rPr>
        <w:t>та</w:t>
      </w:r>
      <w:r w:rsidRPr="005F0A99">
        <w:rPr>
          <w:color w:val="000000" w:themeColor="text1"/>
          <w:sz w:val="28"/>
          <w:szCs w:val="28"/>
          <w:shd w:val="clear" w:color="auto" w:fill="FFFFFF"/>
        </w:rPr>
        <w:t xml:space="preserve"> розбору </w:t>
      </w:r>
      <w:r w:rsidR="0023377D">
        <w:rPr>
          <w:color w:val="000000" w:themeColor="text1"/>
          <w:sz w:val="28"/>
          <w:szCs w:val="28"/>
          <w:shd w:val="clear" w:color="auto" w:fill="FFFFFF"/>
        </w:rPr>
        <w:t>деякого</w:t>
      </w:r>
      <w:r w:rsidRPr="005F0A99">
        <w:rPr>
          <w:color w:val="000000" w:themeColor="text1"/>
          <w:sz w:val="28"/>
          <w:szCs w:val="28"/>
          <w:shd w:val="clear" w:color="auto" w:fill="FFFFFF"/>
        </w:rPr>
        <w:t xml:space="preserve"> контенту на складові </w:t>
      </w:r>
      <w:r w:rsidR="0023377D">
        <w:rPr>
          <w:color w:val="000000" w:themeColor="text1"/>
          <w:sz w:val="28"/>
          <w:szCs w:val="28"/>
          <w:shd w:val="clear" w:color="auto" w:fill="FFFFFF"/>
        </w:rPr>
        <w:t>елементи</w:t>
      </w:r>
      <w:r w:rsidRPr="005F0A99">
        <w:rPr>
          <w:color w:val="000000" w:themeColor="text1"/>
          <w:sz w:val="28"/>
          <w:szCs w:val="28"/>
          <w:shd w:val="clear" w:color="auto" w:fill="FFFFFF"/>
        </w:rPr>
        <w:t xml:space="preserve"> за допомогою парсерів. Най</w:t>
      </w:r>
      <w:r w:rsidR="0023377D">
        <w:rPr>
          <w:color w:val="000000" w:themeColor="text1"/>
          <w:sz w:val="28"/>
          <w:szCs w:val="28"/>
          <w:shd w:val="clear" w:color="auto" w:fill="FFFFFF"/>
        </w:rPr>
        <w:t xml:space="preserve">більш відомими парсерами в інтернет мережі є </w:t>
      </w:r>
      <w:r w:rsidRPr="005F0A99">
        <w:rPr>
          <w:color w:val="000000" w:themeColor="text1"/>
          <w:sz w:val="28"/>
          <w:szCs w:val="28"/>
          <w:shd w:val="clear" w:color="auto" w:fill="FFFFFF"/>
        </w:rPr>
        <w:t xml:space="preserve">пошукові роботи, </w:t>
      </w:r>
      <w:r w:rsidR="0023377D">
        <w:rPr>
          <w:color w:val="000000" w:themeColor="text1"/>
          <w:sz w:val="28"/>
          <w:szCs w:val="28"/>
          <w:shd w:val="clear" w:color="auto" w:fill="FFFFFF"/>
        </w:rPr>
        <w:t>що</w:t>
      </w:r>
      <w:r w:rsidRPr="005F0A99">
        <w:rPr>
          <w:color w:val="000000" w:themeColor="text1"/>
          <w:sz w:val="28"/>
          <w:szCs w:val="28"/>
          <w:shd w:val="clear" w:color="auto" w:fill="FFFFFF"/>
        </w:rPr>
        <w:t xml:space="preserve"> аналізують сторінки, зберігають </w:t>
      </w:r>
      <w:r w:rsidR="0023377D">
        <w:rPr>
          <w:color w:val="000000" w:themeColor="text1"/>
          <w:sz w:val="28"/>
          <w:szCs w:val="28"/>
          <w:shd w:val="clear" w:color="auto" w:fill="FFFFFF"/>
        </w:rPr>
        <w:t>отримані дані</w:t>
      </w:r>
      <w:r w:rsidRPr="005F0A99">
        <w:rPr>
          <w:color w:val="000000" w:themeColor="text1"/>
          <w:sz w:val="28"/>
          <w:szCs w:val="28"/>
          <w:shd w:val="clear" w:color="auto" w:fill="FFFFFF"/>
        </w:rPr>
        <w:t xml:space="preserve"> у себе в базі </w:t>
      </w:r>
      <w:r w:rsidR="0023377D">
        <w:rPr>
          <w:color w:val="000000" w:themeColor="text1"/>
          <w:sz w:val="28"/>
          <w:szCs w:val="28"/>
          <w:shd w:val="clear" w:color="auto" w:fill="FFFFFF"/>
        </w:rPr>
        <w:t>та пізніше при пош</w:t>
      </w:r>
      <w:r w:rsidR="00073DB3">
        <w:rPr>
          <w:color w:val="000000" w:themeColor="text1"/>
          <w:sz w:val="28"/>
          <w:szCs w:val="28"/>
          <w:shd w:val="clear" w:color="auto" w:fill="FFFFFF"/>
        </w:rPr>
        <w:t>у</w:t>
      </w:r>
      <w:r w:rsidR="0023377D">
        <w:rPr>
          <w:color w:val="000000" w:themeColor="text1"/>
          <w:sz w:val="28"/>
          <w:szCs w:val="28"/>
          <w:shd w:val="clear" w:color="auto" w:fill="FFFFFF"/>
        </w:rPr>
        <w:t>ку</w:t>
      </w:r>
      <w:r w:rsidRPr="005F0A99">
        <w:rPr>
          <w:color w:val="000000" w:themeColor="text1"/>
          <w:sz w:val="28"/>
          <w:szCs w:val="28"/>
          <w:shd w:val="clear" w:color="auto" w:fill="FFFFFF"/>
        </w:rPr>
        <w:t xml:space="preserve"> видають </w:t>
      </w:r>
      <w:r w:rsidR="0023377D">
        <w:rPr>
          <w:color w:val="000000" w:themeColor="text1"/>
          <w:sz w:val="28"/>
          <w:szCs w:val="28"/>
          <w:shd w:val="clear" w:color="auto" w:fill="FFFFFF"/>
        </w:rPr>
        <w:t xml:space="preserve">потрібні </w:t>
      </w:r>
      <w:r w:rsidR="0023377D">
        <w:rPr>
          <w:color w:val="000000" w:themeColor="text1"/>
          <w:sz w:val="28"/>
          <w:szCs w:val="28"/>
          <w:shd w:val="clear" w:color="auto" w:fill="FFFFFF"/>
        </w:rPr>
        <w:lastRenderedPageBreak/>
        <w:t>дані</w:t>
      </w:r>
      <w:r w:rsidRPr="005F0A99">
        <w:rPr>
          <w:color w:val="000000" w:themeColor="text1"/>
          <w:sz w:val="28"/>
          <w:szCs w:val="28"/>
          <w:shd w:val="clear" w:color="auto" w:fill="FFFFFF"/>
        </w:rPr>
        <w:t>. Парсинг сайтів це - послідовний синтаксичний аналіз інформації, розміщеної на інтернет-сторінках. Web-парсинг використовується для автоматизованого збору даних</w:t>
      </w:r>
      <w:r w:rsidR="00E72CC3">
        <w:rPr>
          <w:color w:val="000000" w:themeColor="text1"/>
          <w:sz w:val="28"/>
          <w:szCs w:val="28"/>
          <w:shd w:val="clear" w:color="auto" w:fill="FFFFFF"/>
        </w:rPr>
        <w:t xml:space="preserve"> або контенту </w:t>
      </w:r>
      <w:r w:rsidRPr="005F0A99">
        <w:rPr>
          <w:color w:val="000000" w:themeColor="text1"/>
          <w:sz w:val="28"/>
          <w:szCs w:val="28"/>
          <w:shd w:val="clear" w:color="auto" w:fill="FFFFFF"/>
        </w:rPr>
        <w:t xml:space="preserve"> з якого-небудь сайту або сервісу. </w:t>
      </w:r>
      <w:r w:rsidR="00E72CC3">
        <w:rPr>
          <w:color w:val="000000" w:themeColor="text1"/>
          <w:sz w:val="28"/>
          <w:szCs w:val="28"/>
          <w:shd w:val="clear" w:color="auto" w:fill="FFFFFF"/>
        </w:rPr>
        <w:t>Зазвичай</w:t>
      </w:r>
      <w:r w:rsidRPr="005F0A99">
        <w:rPr>
          <w:color w:val="000000" w:themeColor="text1"/>
          <w:sz w:val="28"/>
          <w:szCs w:val="28"/>
          <w:shd w:val="clear" w:color="auto" w:fill="FFFFFF"/>
        </w:rPr>
        <w:t>,</w:t>
      </w:r>
      <w:r w:rsidR="00E72CC3">
        <w:rPr>
          <w:color w:val="000000" w:themeColor="text1"/>
          <w:sz w:val="28"/>
          <w:szCs w:val="28"/>
          <w:shd w:val="clear" w:color="auto" w:fill="FFFFFF"/>
        </w:rPr>
        <w:t xml:space="preserve"> процес парсинг відбувається за допомогою </w:t>
      </w:r>
      <w:r w:rsidRPr="005F0A99">
        <w:rPr>
          <w:color w:val="000000" w:themeColor="text1"/>
          <w:sz w:val="28"/>
          <w:szCs w:val="28"/>
          <w:shd w:val="clear" w:color="auto" w:fill="FFFFFF"/>
        </w:rPr>
        <w:t>серверних мов програмування:</w:t>
      </w:r>
      <w:r w:rsidRPr="005F0A99">
        <w:rPr>
          <w:color w:val="000000" w:themeColor="text1"/>
          <w:sz w:val="28"/>
          <w:szCs w:val="28"/>
          <w:shd w:val="clear" w:color="auto" w:fill="FFFFFF"/>
          <w:lang w:val="ru-RU"/>
        </w:rPr>
        <w:t xml:space="preserve"> </w:t>
      </w:r>
      <w:r w:rsidRPr="005F0A99">
        <w:rPr>
          <w:color w:val="000000" w:themeColor="text1"/>
          <w:sz w:val="28"/>
          <w:szCs w:val="28"/>
          <w:shd w:val="clear" w:color="auto" w:fill="FFFFFF"/>
          <w:lang w:val="en-US"/>
        </w:rPr>
        <w:t>Java</w:t>
      </w:r>
      <w:r w:rsidRPr="005F0A99">
        <w:rPr>
          <w:color w:val="000000" w:themeColor="text1"/>
          <w:sz w:val="28"/>
          <w:szCs w:val="28"/>
          <w:shd w:val="clear" w:color="auto" w:fill="FFFFFF"/>
          <w:lang w:val="ru-RU"/>
        </w:rPr>
        <w:t>,</w:t>
      </w:r>
      <w:r w:rsidRPr="005F0A99">
        <w:rPr>
          <w:color w:val="000000" w:themeColor="text1"/>
          <w:sz w:val="28"/>
          <w:szCs w:val="28"/>
          <w:shd w:val="clear" w:color="auto" w:fill="FFFFFF"/>
        </w:rPr>
        <w:t xml:space="preserve"> Perl</w:t>
      </w:r>
      <w:r w:rsidR="00E72CC3">
        <w:rPr>
          <w:color w:val="000000" w:themeColor="text1"/>
          <w:sz w:val="28"/>
          <w:szCs w:val="28"/>
          <w:shd w:val="clear" w:color="auto" w:fill="FFFFFF"/>
        </w:rPr>
        <w:t>, PHP</w:t>
      </w:r>
      <w:r w:rsidRPr="005F0A99">
        <w:rPr>
          <w:color w:val="000000" w:themeColor="text1"/>
          <w:sz w:val="28"/>
          <w:szCs w:val="28"/>
          <w:shd w:val="clear" w:color="auto" w:fill="FFFFFF"/>
        </w:rPr>
        <w:t xml:space="preserve"> та інших. Результат</w:t>
      </w:r>
      <w:r w:rsidR="00E72CC3">
        <w:rPr>
          <w:color w:val="000000" w:themeColor="text1"/>
          <w:sz w:val="28"/>
          <w:szCs w:val="28"/>
          <w:shd w:val="clear" w:color="auto" w:fill="FFFFFF"/>
        </w:rPr>
        <w:t>и</w:t>
      </w:r>
      <w:r w:rsidR="00762093" w:rsidRPr="005F0A99">
        <w:rPr>
          <w:color w:val="000000" w:themeColor="text1"/>
          <w:sz w:val="28"/>
          <w:szCs w:val="28"/>
          <w:shd w:val="clear" w:color="auto" w:fill="FFFFFF"/>
        </w:rPr>
        <w:t xml:space="preserve"> парсингу </w:t>
      </w:r>
      <w:r w:rsidR="00E72CC3">
        <w:rPr>
          <w:color w:val="000000" w:themeColor="text1"/>
          <w:sz w:val="28"/>
          <w:szCs w:val="28"/>
          <w:shd w:val="clear" w:color="auto" w:fill="FFFFFF"/>
        </w:rPr>
        <w:t xml:space="preserve">часто </w:t>
      </w:r>
      <w:r w:rsidR="00762093" w:rsidRPr="005F0A99">
        <w:rPr>
          <w:color w:val="000000" w:themeColor="text1"/>
          <w:sz w:val="28"/>
          <w:szCs w:val="28"/>
          <w:shd w:val="clear" w:color="auto" w:fill="FFFFFF"/>
        </w:rPr>
        <w:t>записуються в базу даних чи</w:t>
      </w:r>
      <w:r w:rsidRPr="005F0A99">
        <w:rPr>
          <w:color w:val="000000" w:themeColor="text1"/>
          <w:sz w:val="28"/>
          <w:szCs w:val="28"/>
          <w:shd w:val="clear" w:color="auto" w:fill="FFFFFF"/>
        </w:rPr>
        <w:t xml:space="preserve"> у файл, в зручному для читання або обробки форматі, найчастіше в XML. </w:t>
      </w:r>
    </w:p>
    <w:p w:rsidR="00762093" w:rsidRPr="005F0A99" w:rsidRDefault="00762093" w:rsidP="003119ED">
      <w:pPr>
        <w:ind w:right="1" w:firstLine="708"/>
        <w:rPr>
          <w:color w:val="000000" w:themeColor="text1"/>
          <w:sz w:val="28"/>
          <w:szCs w:val="28"/>
          <w:shd w:val="clear" w:color="auto" w:fill="FFFFFF"/>
        </w:rPr>
      </w:pPr>
      <w:r w:rsidRPr="005F0A99">
        <w:rPr>
          <w:color w:val="000000" w:themeColor="text1"/>
          <w:sz w:val="28"/>
          <w:szCs w:val="28"/>
          <w:shd w:val="clear" w:color="auto" w:fill="FFFFFF"/>
        </w:rPr>
        <w:t>В епоху бурхливого зростання Мережі і жорстокої конкуренції вже всім ясно, що успішний веб-проект немислимий без розміщення великої кількості інформації на сайті. Обслуговування величезного потоку інформації яка динамічно змінюється не зможе забезпечити людина чи навіть злагоджена команда операторів. Часом інформація змінюється щохвилини і в ручному режимі оновлювати її навряд чи доцільно та можливо.</w:t>
      </w:r>
    </w:p>
    <w:p w:rsidR="00762093" w:rsidRPr="005F0A99" w:rsidRDefault="00762093" w:rsidP="00762093">
      <w:pPr>
        <w:ind w:right="1" w:firstLine="708"/>
        <w:rPr>
          <w:color w:val="000000" w:themeColor="text1"/>
          <w:sz w:val="28"/>
          <w:szCs w:val="28"/>
          <w:shd w:val="clear" w:color="auto" w:fill="FFFFFF"/>
          <w:lang w:val="ru-RU"/>
        </w:rPr>
      </w:pPr>
      <w:r w:rsidRPr="005F0A99">
        <w:rPr>
          <w:color w:val="000000" w:themeColor="text1"/>
          <w:sz w:val="28"/>
          <w:szCs w:val="28"/>
          <w:shd w:val="clear" w:color="auto" w:fill="FFFFFF"/>
        </w:rPr>
        <w:t>У порівнянні з людиною, комп'ютерна програма-парсер</w:t>
      </w:r>
      <w:r w:rsidRPr="005F0A99">
        <w:rPr>
          <w:color w:val="000000" w:themeColor="text1"/>
          <w:sz w:val="28"/>
          <w:szCs w:val="28"/>
          <w:shd w:val="clear" w:color="auto" w:fill="FFFFFF"/>
          <w:lang w:val="ru-RU"/>
        </w:rPr>
        <w:t>:</w:t>
      </w:r>
    </w:p>
    <w:p w:rsidR="00762093" w:rsidRPr="005F0A99" w:rsidRDefault="00762093" w:rsidP="00762093">
      <w:pPr>
        <w:pStyle w:val="a7"/>
        <w:numPr>
          <w:ilvl w:val="0"/>
          <w:numId w:val="20"/>
        </w:numPr>
        <w:spacing w:line="360" w:lineRule="auto"/>
        <w:ind w:right="1"/>
        <w:rPr>
          <w:rFonts w:ascii="Times New Roman" w:hAnsi="Times New Roman" w:cs="Times New Roman"/>
          <w:color w:val="000000" w:themeColor="text1"/>
          <w:sz w:val="28"/>
          <w:szCs w:val="28"/>
          <w:shd w:val="clear" w:color="auto" w:fill="FFFFFF"/>
        </w:rPr>
      </w:pPr>
      <w:r w:rsidRPr="005F0A99">
        <w:rPr>
          <w:rFonts w:ascii="Times New Roman" w:hAnsi="Times New Roman" w:cs="Times New Roman"/>
          <w:color w:val="000000" w:themeColor="text1"/>
          <w:sz w:val="28"/>
          <w:szCs w:val="28"/>
          <w:shd w:val="clear" w:color="auto" w:fill="FFFFFF"/>
        </w:rPr>
        <w:t>шв</w:t>
      </w:r>
      <w:r w:rsidR="004627A4" w:rsidRPr="005F0A99">
        <w:rPr>
          <w:rFonts w:ascii="Times New Roman" w:hAnsi="Times New Roman" w:cs="Times New Roman"/>
          <w:color w:val="000000" w:themeColor="text1"/>
          <w:sz w:val="28"/>
          <w:szCs w:val="28"/>
          <w:shd w:val="clear" w:color="auto" w:fill="FFFFFF"/>
        </w:rPr>
        <w:t>идко обійде тисячі веб-сторінок.</w:t>
      </w:r>
    </w:p>
    <w:p w:rsidR="00762093" w:rsidRPr="005F0A99" w:rsidRDefault="00762093" w:rsidP="00762093">
      <w:pPr>
        <w:pStyle w:val="a7"/>
        <w:numPr>
          <w:ilvl w:val="0"/>
          <w:numId w:val="20"/>
        </w:numPr>
        <w:spacing w:line="360" w:lineRule="auto"/>
        <w:ind w:right="1"/>
        <w:rPr>
          <w:rFonts w:ascii="Times New Roman" w:hAnsi="Times New Roman" w:cs="Times New Roman"/>
          <w:color w:val="000000" w:themeColor="text1"/>
          <w:sz w:val="28"/>
          <w:szCs w:val="28"/>
          <w:shd w:val="clear" w:color="auto" w:fill="FFFFFF"/>
        </w:rPr>
      </w:pPr>
      <w:r w:rsidRPr="005F0A99">
        <w:rPr>
          <w:rFonts w:ascii="Times New Roman" w:hAnsi="Times New Roman" w:cs="Times New Roman"/>
          <w:color w:val="000000" w:themeColor="text1"/>
          <w:sz w:val="28"/>
          <w:szCs w:val="28"/>
          <w:shd w:val="clear" w:color="auto" w:fill="FFFFFF"/>
        </w:rPr>
        <w:t>акуратно відокремить тех</w:t>
      </w:r>
      <w:r w:rsidR="004627A4" w:rsidRPr="005F0A99">
        <w:rPr>
          <w:rFonts w:ascii="Times New Roman" w:hAnsi="Times New Roman" w:cs="Times New Roman"/>
          <w:color w:val="000000" w:themeColor="text1"/>
          <w:sz w:val="28"/>
          <w:szCs w:val="28"/>
          <w:shd w:val="clear" w:color="auto" w:fill="FFFFFF"/>
        </w:rPr>
        <w:t>нічну інформацію від «людської».</w:t>
      </w:r>
    </w:p>
    <w:p w:rsidR="00762093" w:rsidRPr="005F0A99" w:rsidRDefault="00762093" w:rsidP="00762093">
      <w:pPr>
        <w:pStyle w:val="a7"/>
        <w:numPr>
          <w:ilvl w:val="0"/>
          <w:numId w:val="20"/>
        </w:numPr>
        <w:spacing w:line="360" w:lineRule="auto"/>
        <w:ind w:right="1"/>
        <w:rPr>
          <w:rFonts w:ascii="Times New Roman" w:hAnsi="Times New Roman" w:cs="Times New Roman"/>
          <w:color w:val="000000" w:themeColor="text1"/>
          <w:sz w:val="28"/>
          <w:szCs w:val="28"/>
          <w:shd w:val="clear" w:color="auto" w:fill="FFFFFF"/>
        </w:rPr>
      </w:pPr>
      <w:r w:rsidRPr="005F0A99">
        <w:rPr>
          <w:rFonts w:ascii="Times New Roman" w:hAnsi="Times New Roman" w:cs="Times New Roman"/>
          <w:color w:val="000000" w:themeColor="text1"/>
          <w:sz w:val="28"/>
          <w:szCs w:val="28"/>
          <w:shd w:val="clear" w:color="auto" w:fill="FFFFFF"/>
        </w:rPr>
        <w:t>безпомилково в</w:t>
      </w:r>
      <w:r w:rsidR="004627A4" w:rsidRPr="005F0A99">
        <w:rPr>
          <w:rFonts w:ascii="Times New Roman" w:hAnsi="Times New Roman" w:cs="Times New Roman"/>
          <w:color w:val="000000" w:themeColor="text1"/>
          <w:sz w:val="28"/>
          <w:szCs w:val="28"/>
          <w:shd w:val="clear" w:color="auto" w:fill="FFFFFF"/>
        </w:rPr>
        <w:t>ідбере потрібне і відкине зайве.</w:t>
      </w:r>
    </w:p>
    <w:p w:rsidR="00762093" w:rsidRPr="005F0A99" w:rsidRDefault="00762093" w:rsidP="004627A4">
      <w:pPr>
        <w:pStyle w:val="a7"/>
        <w:numPr>
          <w:ilvl w:val="0"/>
          <w:numId w:val="20"/>
        </w:numPr>
        <w:spacing w:line="360" w:lineRule="auto"/>
        <w:ind w:right="1"/>
        <w:rPr>
          <w:rFonts w:ascii="Times New Roman" w:hAnsi="Times New Roman" w:cs="Times New Roman"/>
          <w:color w:val="000000" w:themeColor="text1"/>
          <w:sz w:val="28"/>
          <w:szCs w:val="28"/>
          <w:shd w:val="clear" w:color="auto" w:fill="FFFFFF"/>
          <w:lang w:val="uk-UA"/>
        </w:rPr>
      </w:pPr>
      <w:r w:rsidRPr="005F0A99">
        <w:rPr>
          <w:rFonts w:ascii="Times New Roman" w:hAnsi="Times New Roman" w:cs="Times New Roman"/>
          <w:color w:val="000000" w:themeColor="text1"/>
          <w:sz w:val="28"/>
          <w:szCs w:val="28"/>
          <w:shd w:val="clear" w:color="auto" w:fill="FFFFFF"/>
        </w:rPr>
        <w:t>ефективно упакує кінцеві дані в необхідному вигляді.</w:t>
      </w:r>
    </w:p>
    <w:p w:rsidR="004627A4" w:rsidRPr="005F0A99" w:rsidRDefault="004627A4" w:rsidP="004627A4">
      <w:pPr>
        <w:ind w:right="1" w:firstLine="708"/>
        <w:rPr>
          <w:color w:val="000000" w:themeColor="text1"/>
          <w:sz w:val="28"/>
          <w:szCs w:val="28"/>
          <w:shd w:val="clear" w:color="auto" w:fill="FFFFFF"/>
        </w:rPr>
      </w:pPr>
      <w:r w:rsidRPr="005F0A99">
        <w:rPr>
          <w:color w:val="000000" w:themeColor="text1"/>
          <w:sz w:val="28"/>
          <w:szCs w:val="28"/>
          <w:shd w:val="clear" w:color="auto" w:fill="FFFFFF"/>
        </w:rPr>
        <w:t xml:space="preserve">На сьогодні існує велика кількість бібліотек за допомогою яких можна парсити веб сторінки. Бібліотека </w:t>
      </w:r>
      <w:r w:rsidRPr="005F0A99">
        <w:rPr>
          <w:color w:val="000000" w:themeColor="text1"/>
          <w:sz w:val="28"/>
          <w:szCs w:val="28"/>
          <w:shd w:val="clear" w:color="auto" w:fill="FFFFFF"/>
          <w:lang w:val="en-US"/>
        </w:rPr>
        <w:t>J</w:t>
      </w:r>
      <w:r w:rsidRPr="005F0A99">
        <w:rPr>
          <w:color w:val="000000" w:themeColor="text1"/>
          <w:sz w:val="28"/>
          <w:szCs w:val="28"/>
          <w:shd w:val="clear" w:color="auto" w:fill="FFFFFF"/>
        </w:rPr>
        <w:t>soup для роботи з HTML сторінками. Яка  забезпечує дуже зручний API для витягання і обробки даних, з використанням з DOM, CSS, JQuery методів.</w:t>
      </w:r>
    </w:p>
    <w:p w:rsidR="004627A4" w:rsidRPr="005F0A99" w:rsidRDefault="004627A4" w:rsidP="00F177F4">
      <w:pPr>
        <w:ind w:right="1" w:firstLine="708"/>
        <w:rPr>
          <w:color w:val="000000" w:themeColor="text1"/>
          <w:sz w:val="28"/>
          <w:szCs w:val="28"/>
          <w:shd w:val="clear" w:color="auto" w:fill="FFFFFF"/>
        </w:rPr>
      </w:pPr>
      <w:r w:rsidRPr="005F0A99">
        <w:rPr>
          <w:color w:val="000000" w:themeColor="text1"/>
          <w:sz w:val="28"/>
          <w:szCs w:val="28"/>
          <w:shd w:val="clear" w:color="auto" w:fill="FFFFFF"/>
          <w:lang w:val="en-US"/>
        </w:rPr>
        <w:t>J</w:t>
      </w:r>
      <w:r w:rsidRPr="005F0A99">
        <w:rPr>
          <w:color w:val="000000" w:themeColor="text1"/>
          <w:sz w:val="28"/>
          <w:szCs w:val="28"/>
          <w:shd w:val="clear" w:color="auto" w:fill="FFFFFF"/>
        </w:rPr>
        <w:t>soup реа</w:t>
      </w:r>
      <w:r w:rsidR="00064173">
        <w:rPr>
          <w:color w:val="000000" w:themeColor="text1"/>
          <w:sz w:val="28"/>
          <w:szCs w:val="28"/>
          <w:shd w:val="clear" w:color="auto" w:fill="FFFFFF"/>
        </w:rPr>
        <w:t>лізує специфікацію HTML5 WHATWG</w:t>
      </w:r>
      <w:r w:rsidRPr="005F0A99">
        <w:rPr>
          <w:color w:val="000000" w:themeColor="text1"/>
          <w:sz w:val="28"/>
          <w:szCs w:val="28"/>
          <w:shd w:val="clear" w:color="auto" w:fill="FFFFFF"/>
        </w:rPr>
        <w:t xml:space="preserve"> і аналізує HTML в DOM так само як і сучасні браузери, також надає можливість очистити і розібрати HTML з URL, знайти і витягти дані, використовуючи DOM обходу або CSS селектори, маніпулювати HTML елементами, атрибутами та текстом, </w:t>
      </w:r>
      <w:r w:rsidR="00F177F4" w:rsidRPr="005F0A99">
        <w:rPr>
          <w:color w:val="000000" w:themeColor="text1"/>
          <w:sz w:val="28"/>
          <w:szCs w:val="28"/>
          <w:shd w:val="clear" w:color="auto" w:fill="FFFFFF"/>
        </w:rPr>
        <w:t>J</w:t>
      </w:r>
      <w:r w:rsidRPr="005F0A99">
        <w:rPr>
          <w:color w:val="000000" w:themeColor="text1"/>
          <w:sz w:val="28"/>
          <w:szCs w:val="28"/>
          <w:shd w:val="clear" w:color="auto" w:fill="FFFFFF"/>
        </w:rPr>
        <w:t>soup призн</w:t>
      </w:r>
      <w:r w:rsidR="00F177F4" w:rsidRPr="005F0A99">
        <w:rPr>
          <w:color w:val="000000" w:themeColor="text1"/>
          <w:sz w:val="28"/>
          <w:szCs w:val="28"/>
          <w:shd w:val="clear" w:color="auto" w:fill="FFFFFF"/>
        </w:rPr>
        <w:t>ачений для вирішення багатьох задач опрацювання</w:t>
      </w:r>
      <w:r w:rsidRPr="005F0A99">
        <w:rPr>
          <w:color w:val="000000" w:themeColor="text1"/>
          <w:sz w:val="28"/>
          <w:szCs w:val="28"/>
          <w:shd w:val="clear" w:color="auto" w:fill="FFFFFF"/>
        </w:rPr>
        <w:t xml:space="preserve"> HTML</w:t>
      </w:r>
      <w:r w:rsidR="00F177F4" w:rsidRPr="005F0A99">
        <w:rPr>
          <w:color w:val="000000" w:themeColor="text1"/>
          <w:sz w:val="28"/>
          <w:szCs w:val="28"/>
          <w:shd w:val="clear" w:color="auto" w:fill="FFFFFF"/>
        </w:rPr>
        <w:t>.</w:t>
      </w:r>
    </w:p>
    <w:p w:rsidR="00FE2282" w:rsidRPr="005F0A99" w:rsidRDefault="00FE2282" w:rsidP="00FE2282">
      <w:pPr>
        <w:ind w:right="1" w:firstLine="708"/>
        <w:rPr>
          <w:color w:val="000000" w:themeColor="text1"/>
          <w:sz w:val="28"/>
          <w:szCs w:val="28"/>
          <w:shd w:val="clear" w:color="auto" w:fill="FFFFFF"/>
        </w:rPr>
      </w:pPr>
      <w:r w:rsidRPr="005F0A99">
        <w:rPr>
          <w:color w:val="000000" w:themeColor="text1"/>
          <w:sz w:val="28"/>
          <w:szCs w:val="28"/>
          <w:shd w:val="clear" w:color="auto" w:fill="FFFFFF"/>
        </w:rPr>
        <w:t>Jericho HTML Parser це Java бібліотека, яка дозволяє аналізувати і маніпулювати частинами HTML документа.</w:t>
      </w:r>
      <w:r w:rsidR="00687217">
        <w:rPr>
          <w:color w:val="000000" w:themeColor="text1"/>
          <w:sz w:val="28"/>
          <w:szCs w:val="28"/>
          <w:shd w:val="clear" w:color="auto" w:fill="FFFFFF"/>
        </w:rPr>
        <w:t xml:space="preserve"> </w:t>
      </w:r>
      <w:r w:rsidRPr="005F0A99">
        <w:rPr>
          <w:color w:val="000000" w:themeColor="text1"/>
          <w:sz w:val="28"/>
          <w:szCs w:val="28"/>
          <w:shd w:val="clear" w:color="auto" w:fill="FFFFFF"/>
        </w:rPr>
        <w:t xml:space="preserve">Це бібліотека з відкритим </w:t>
      </w:r>
      <w:r w:rsidRPr="005F0A99">
        <w:rPr>
          <w:color w:val="000000" w:themeColor="text1"/>
          <w:sz w:val="28"/>
          <w:szCs w:val="28"/>
          <w:shd w:val="clear" w:color="auto" w:fill="FFFFFF"/>
        </w:rPr>
        <w:lastRenderedPageBreak/>
        <w:t>вихідним кодом, яке розповсюджується за ліцензією Eclipse Public (EPL), GNU Lesser General Public License (LGPL), а Apache Licence.</w:t>
      </w:r>
    </w:p>
    <w:p w:rsidR="00FE2282" w:rsidRPr="005F0A99" w:rsidRDefault="00FE2282" w:rsidP="00FE2282">
      <w:pPr>
        <w:ind w:right="1" w:firstLine="708"/>
        <w:rPr>
          <w:color w:val="000000" w:themeColor="text1"/>
          <w:sz w:val="28"/>
          <w:szCs w:val="28"/>
          <w:shd w:val="clear" w:color="auto" w:fill="FFFFFF"/>
        </w:rPr>
      </w:pPr>
      <w:r w:rsidRPr="005F0A99">
        <w:rPr>
          <w:color w:val="000000" w:themeColor="text1"/>
          <w:sz w:val="28"/>
          <w:szCs w:val="28"/>
          <w:shd w:val="clear" w:color="auto" w:fill="FFFFFF"/>
        </w:rPr>
        <w:t>Selenium WebDriver - це програмна бібліотека для управління браузерами. WebDriver являє собою драйвери для різних браузерів і клієнтські бібліотеки на різних мовах програмування, призначені для управління цими драйверами.</w:t>
      </w:r>
    </w:p>
    <w:p w:rsidR="00FE2282" w:rsidRPr="005F0A99" w:rsidRDefault="00FE2282" w:rsidP="00FE2282">
      <w:pPr>
        <w:ind w:right="1" w:firstLine="708"/>
        <w:rPr>
          <w:color w:val="000000" w:themeColor="text1"/>
          <w:sz w:val="28"/>
          <w:szCs w:val="28"/>
          <w:shd w:val="clear" w:color="auto" w:fill="FFFFFF"/>
        </w:rPr>
      </w:pPr>
      <w:r w:rsidRPr="005F0A99">
        <w:rPr>
          <w:color w:val="000000" w:themeColor="text1"/>
          <w:sz w:val="28"/>
          <w:szCs w:val="28"/>
          <w:shd w:val="clear" w:color="auto" w:fill="FFFFFF"/>
        </w:rPr>
        <w:t>По суті використання такого веб-драйвера зводиться до створення бота, що виконує всю ручну роботу з браузером автоматизовано.</w:t>
      </w:r>
    </w:p>
    <w:p w:rsidR="00A017A1" w:rsidRPr="005F0A99" w:rsidRDefault="00FE2282" w:rsidP="00FE2282">
      <w:pPr>
        <w:ind w:right="1" w:firstLine="708"/>
        <w:rPr>
          <w:color w:val="000000" w:themeColor="text1"/>
          <w:sz w:val="28"/>
          <w:szCs w:val="28"/>
          <w:shd w:val="clear" w:color="auto" w:fill="FFFFFF"/>
        </w:rPr>
      </w:pPr>
      <w:r w:rsidRPr="005F0A99">
        <w:rPr>
          <w:color w:val="000000" w:themeColor="text1"/>
          <w:sz w:val="28"/>
          <w:szCs w:val="28"/>
          <w:shd w:val="clear" w:color="auto" w:fill="FFFFFF"/>
        </w:rPr>
        <w:t>Бібліотеки WebDriver доступні на мовах Java,</w:t>
      </w:r>
      <w:r w:rsidR="00E72CC3">
        <w:rPr>
          <w:color w:val="000000" w:themeColor="text1"/>
          <w:sz w:val="28"/>
          <w:szCs w:val="28"/>
          <w:shd w:val="clear" w:color="auto" w:fill="FFFFFF"/>
        </w:rPr>
        <w:t xml:space="preserve"> </w:t>
      </w:r>
      <w:r w:rsidR="00E72CC3" w:rsidRPr="005F0A99">
        <w:rPr>
          <w:color w:val="000000" w:themeColor="text1"/>
          <w:sz w:val="28"/>
          <w:szCs w:val="28"/>
          <w:shd w:val="clear" w:color="auto" w:fill="FFFFFF"/>
        </w:rPr>
        <w:t>JavaScript,</w:t>
      </w:r>
      <w:r w:rsidRPr="005F0A99">
        <w:rPr>
          <w:color w:val="000000" w:themeColor="text1"/>
          <w:sz w:val="28"/>
          <w:szCs w:val="28"/>
          <w:shd w:val="clear" w:color="auto" w:fill="FFFFFF"/>
        </w:rPr>
        <w:t xml:space="preserve"> Python, </w:t>
      </w:r>
      <w:r w:rsidR="00E72CC3" w:rsidRPr="005F0A99">
        <w:rPr>
          <w:color w:val="000000" w:themeColor="text1"/>
          <w:sz w:val="28"/>
          <w:szCs w:val="28"/>
          <w:shd w:val="clear" w:color="auto" w:fill="FFFFFF"/>
        </w:rPr>
        <w:t xml:space="preserve">.Net (C #), </w:t>
      </w:r>
      <w:r w:rsidRPr="005F0A99">
        <w:rPr>
          <w:color w:val="000000" w:themeColor="text1"/>
          <w:sz w:val="28"/>
          <w:szCs w:val="28"/>
          <w:shd w:val="clear" w:color="auto" w:fill="FFFFFF"/>
        </w:rPr>
        <w:t>Ruby, драйвери реалізовані для браузерів Firefox, InternetExplorer, Safari, iOS (а також Chrome і Opera).</w:t>
      </w:r>
      <w:r w:rsidR="00B7457C" w:rsidRPr="005F0A99">
        <w:rPr>
          <w:color w:val="000000" w:themeColor="text1"/>
        </w:rPr>
        <w:t xml:space="preserve"> </w:t>
      </w:r>
      <w:r w:rsidR="00B7457C" w:rsidRPr="005F0A99">
        <w:rPr>
          <w:color w:val="000000" w:themeColor="text1"/>
          <w:sz w:val="28"/>
          <w:szCs w:val="28"/>
          <w:shd w:val="clear" w:color="auto" w:fill="FFFFFF"/>
        </w:rPr>
        <w:t xml:space="preserve">Найчастіше Selenium WebDriver використовується для тестування функціоналу веб-сайтів/веб-орієнтованих додатків. Функціонал WebDriver дозволяє використовувати його не тільки для тестування, а й для адміністрування веб-сервісів, скоротивши до можливої межі кількість дій, які здійснюються в ручну. Також однією з незамінних особливостей Selenium WebDriver є очікування завантаження сторінки. Сюди можна віднести випадки, коли парсинг даних на сторінці неможливий через </w:t>
      </w:r>
      <w:r w:rsidR="000B745A" w:rsidRPr="005F0A99">
        <w:rPr>
          <w:color w:val="000000" w:themeColor="text1"/>
          <w:sz w:val="28"/>
          <w:szCs w:val="28"/>
          <w:shd w:val="clear" w:color="auto" w:fill="FFFFFF"/>
        </w:rPr>
        <w:t xml:space="preserve"> динамічні контент який міститься на сторінках і стає видимий після певних дій користувача, такі сторінки не вдасться опрацювати за допо</w:t>
      </w:r>
      <w:r w:rsidR="00687217">
        <w:rPr>
          <w:color w:val="000000" w:themeColor="text1"/>
          <w:sz w:val="28"/>
          <w:szCs w:val="28"/>
          <w:shd w:val="clear" w:color="auto" w:fill="FFFFFF"/>
        </w:rPr>
        <w:t>мо</w:t>
      </w:r>
      <w:r w:rsidR="000B745A" w:rsidRPr="005F0A99">
        <w:rPr>
          <w:color w:val="000000" w:themeColor="text1"/>
          <w:sz w:val="28"/>
          <w:szCs w:val="28"/>
          <w:shd w:val="clear" w:color="auto" w:fill="FFFFFF"/>
        </w:rPr>
        <w:t>гою інших парсерів, оскільки вони не можуть збирати динамічні дані</w:t>
      </w:r>
      <w:r w:rsidR="00B7457C" w:rsidRPr="005F0A99">
        <w:rPr>
          <w:color w:val="000000" w:themeColor="text1"/>
          <w:sz w:val="28"/>
          <w:szCs w:val="28"/>
          <w:shd w:val="clear" w:color="auto" w:fill="FFFFFF"/>
        </w:rPr>
        <w:t xml:space="preserve">. Selenium WebDriver дозволяє в таких випадках «очікувати», як очікувала би людина, поки на сторінці, наприклад, не з'явиться </w:t>
      </w:r>
      <w:r w:rsidR="000B745A" w:rsidRPr="005F0A99">
        <w:rPr>
          <w:color w:val="000000" w:themeColor="text1"/>
          <w:sz w:val="28"/>
          <w:szCs w:val="28"/>
          <w:shd w:val="clear" w:color="auto" w:fill="FFFFFF"/>
        </w:rPr>
        <w:t>потрібний контент</w:t>
      </w:r>
      <w:r w:rsidR="00B7457C" w:rsidRPr="005F0A99">
        <w:rPr>
          <w:color w:val="000000" w:themeColor="text1"/>
          <w:sz w:val="28"/>
          <w:szCs w:val="28"/>
          <w:shd w:val="clear" w:color="auto" w:fill="FFFFFF"/>
        </w:rPr>
        <w:t>.</w:t>
      </w:r>
    </w:p>
    <w:p w:rsidR="00FE2282" w:rsidRPr="005F0A99" w:rsidRDefault="00A017A1" w:rsidP="00FE2282">
      <w:pPr>
        <w:ind w:right="1" w:firstLine="708"/>
        <w:rPr>
          <w:color w:val="000000" w:themeColor="text1"/>
          <w:sz w:val="28"/>
          <w:szCs w:val="28"/>
          <w:shd w:val="clear" w:color="auto" w:fill="FFFFFF"/>
        </w:rPr>
      </w:pPr>
      <w:r w:rsidRPr="005F0A99">
        <w:rPr>
          <w:color w:val="000000" w:themeColor="text1"/>
          <w:sz w:val="28"/>
          <w:szCs w:val="28"/>
          <w:shd w:val="clear" w:color="auto" w:fill="FFFFFF"/>
        </w:rPr>
        <w:t xml:space="preserve"> Найкраще для опрацювання соціальної мережі </w:t>
      </w:r>
      <w:r w:rsidRPr="005F0A99">
        <w:rPr>
          <w:color w:val="000000" w:themeColor="text1"/>
          <w:sz w:val="28"/>
          <w:szCs w:val="28"/>
          <w:shd w:val="clear" w:color="auto" w:fill="FFFFFF"/>
          <w:lang w:val="en-US"/>
        </w:rPr>
        <w:t>Facebook</w:t>
      </w:r>
      <w:r w:rsidRPr="005F0A99">
        <w:rPr>
          <w:color w:val="000000" w:themeColor="text1"/>
          <w:sz w:val="28"/>
          <w:szCs w:val="28"/>
          <w:shd w:val="clear" w:color="auto" w:fill="FFFFFF"/>
        </w:rPr>
        <w:t xml:space="preserve"> підходить бібліотека </w:t>
      </w:r>
      <w:r w:rsidRPr="005F0A99">
        <w:rPr>
          <w:color w:val="000000" w:themeColor="text1"/>
          <w:sz w:val="28"/>
          <w:szCs w:val="28"/>
          <w:shd w:val="clear" w:color="auto" w:fill="FFFFFF"/>
          <w:lang w:val="en-US"/>
        </w:rPr>
        <w:t>Selenium</w:t>
      </w:r>
      <w:r w:rsidRPr="005F0A99">
        <w:rPr>
          <w:color w:val="000000" w:themeColor="text1"/>
          <w:sz w:val="28"/>
          <w:szCs w:val="28"/>
          <w:shd w:val="clear" w:color="auto" w:fill="FFFFFF"/>
        </w:rPr>
        <w:t xml:space="preserve"> </w:t>
      </w:r>
      <w:r w:rsidRPr="005F0A99">
        <w:rPr>
          <w:color w:val="000000" w:themeColor="text1"/>
          <w:sz w:val="28"/>
          <w:szCs w:val="28"/>
          <w:shd w:val="clear" w:color="auto" w:fill="FFFFFF"/>
          <w:lang w:val="en-US"/>
        </w:rPr>
        <w:t>WebDriver</w:t>
      </w:r>
      <w:r w:rsidRPr="005F0A99">
        <w:rPr>
          <w:color w:val="000000" w:themeColor="text1"/>
          <w:sz w:val="28"/>
          <w:szCs w:val="28"/>
          <w:shd w:val="clear" w:color="auto" w:fill="FFFFFF"/>
        </w:rPr>
        <w:t xml:space="preserve">, </w:t>
      </w:r>
      <w:r w:rsidR="00BA70E1" w:rsidRPr="005F0A99">
        <w:rPr>
          <w:color w:val="000000" w:themeColor="text1"/>
          <w:sz w:val="28"/>
          <w:szCs w:val="28"/>
          <w:shd w:val="clear" w:color="auto" w:fill="FFFFFF"/>
        </w:rPr>
        <w:t xml:space="preserve">оскільки </w:t>
      </w:r>
      <w:r w:rsidRPr="005F0A99">
        <w:rPr>
          <w:color w:val="000000" w:themeColor="text1"/>
          <w:sz w:val="28"/>
          <w:szCs w:val="28"/>
          <w:shd w:val="clear" w:color="auto" w:fill="FFFFFF"/>
        </w:rPr>
        <w:t xml:space="preserve"> сторінки </w:t>
      </w:r>
      <w:r w:rsidRPr="005F0A99">
        <w:rPr>
          <w:color w:val="000000" w:themeColor="text1"/>
          <w:sz w:val="28"/>
          <w:szCs w:val="28"/>
          <w:shd w:val="clear" w:color="auto" w:fill="FFFFFF"/>
          <w:lang w:val="en-US"/>
        </w:rPr>
        <w:t>Facebook</w:t>
      </w:r>
      <w:r w:rsidRPr="005F0A99">
        <w:rPr>
          <w:color w:val="000000" w:themeColor="text1"/>
          <w:sz w:val="28"/>
          <w:szCs w:val="28"/>
          <w:shd w:val="clear" w:color="auto" w:fill="FFFFFF"/>
        </w:rPr>
        <w:t xml:space="preserve"> містять динамічний контент який з’являються поступово. Також всі інші бібліотеки не в змозі пройти авторизацію в соціальній мережі.</w:t>
      </w:r>
    </w:p>
    <w:p w:rsidR="006B1476" w:rsidRPr="005F0A99" w:rsidRDefault="006B1476" w:rsidP="00934B50">
      <w:pPr>
        <w:pStyle w:val="2"/>
        <w:rPr>
          <w:shd w:val="clear" w:color="auto" w:fill="FFFFFF"/>
        </w:rPr>
      </w:pPr>
    </w:p>
    <w:p w:rsidR="00762093" w:rsidRPr="00934B50" w:rsidRDefault="00934B50" w:rsidP="00934B50">
      <w:pPr>
        <w:pStyle w:val="2"/>
        <w:jc w:val="center"/>
        <w:rPr>
          <w:rFonts w:ascii="Times New Roman" w:hAnsi="Times New Roman" w:cs="Times New Roman"/>
          <w:b/>
          <w:color w:val="000000" w:themeColor="text1"/>
          <w:sz w:val="28"/>
          <w:shd w:val="clear" w:color="auto" w:fill="FFFFFF"/>
        </w:rPr>
      </w:pPr>
      <w:bookmarkStart w:id="43" w:name="_Toc437177250"/>
      <w:r w:rsidRPr="00934B50">
        <w:rPr>
          <w:rFonts w:ascii="Times New Roman" w:hAnsi="Times New Roman" w:cs="Times New Roman"/>
          <w:b/>
          <w:color w:val="000000" w:themeColor="text1"/>
          <w:sz w:val="28"/>
          <w:shd w:val="clear" w:color="auto" w:fill="FFFFFF"/>
        </w:rPr>
        <w:t>2.6</w:t>
      </w:r>
      <w:r w:rsidR="009E0B53" w:rsidRPr="00934B50">
        <w:rPr>
          <w:rFonts w:ascii="Times New Roman" w:hAnsi="Times New Roman" w:cs="Times New Roman"/>
          <w:b/>
          <w:color w:val="000000" w:themeColor="text1"/>
          <w:sz w:val="28"/>
          <w:shd w:val="clear" w:color="auto" w:fill="FFFFFF"/>
        </w:rPr>
        <w:t xml:space="preserve">. </w:t>
      </w:r>
      <w:r w:rsidR="00A41E5C" w:rsidRPr="00934B50">
        <w:rPr>
          <w:rFonts w:ascii="Times New Roman" w:hAnsi="Times New Roman" w:cs="Times New Roman"/>
          <w:b/>
          <w:color w:val="000000" w:themeColor="text1"/>
          <w:sz w:val="28"/>
          <w:shd w:val="clear" w:color="auto" w:fill="FFFFFF"/>
        </w:rPr>
        <w:t>Вибір засобів для реалізації бази даних</w:t>
      </w:r>
      <w:bookmarkEnd w:id="43"/>
    </w:p>
    <w:p w:rsidR="004749C5" w:rsidRPr="005F0A99" w:rsidRDefault="00A41E5C" w:rsidP="004749C5">
      <w:pPr>
        <w:pStyle w:val="ab"/>
        <w:spacing w:line="360" w:lineRule="auto"/>
        <w:ind w:firstLine="708"/>
        <w:jc w:val="both"/>
        <w:rPr>
          <w:rFonts w:ascii="Times New Roman" w:hAnsi="Times New Roman" w:cs="Times New Roman"/>
          <w:color w:val="000000" w:themeColor="text1"/>
          <w:sz w:val="28"/>
          <w:szCs w:val="28"/>
          <w:lang w:eastAsia="uk-UA"/>
        </w:rPr>
      </w:pPr>
      <w:r w:rsidRPr="005F0A99">
        <w:rPr>
          <w:rFonts w:ascii="Times New Roman" w:hAnsi="Times New Roman" w:cs="Times New Roman"/>
          <w:color w:val="000000" w:themeColor="text1"/>
          <w:sz w:val="28"/>
          <w:szCs w:val="28"/>
          <w:shd w:val="clear" w:color="auto" w:fill="FFFFFF"/>
        </w:rPr>
        <w:t xml:space="preserve">Для реалізації бази даних </w:t>
      </w:r>
      <w:r w:rsidR="00230863">
        <w:rPr>
          <w:rFonts w:ascii="Times New Roman" w:hAnsi="Times New Roman" w:cs="Times New Roman"/>
          <w:color w:val="000000" w:themeColor="text1"/>
          <w:sz w:val="28"/>
          <w:szCs w:val="28"/>
          <w:shd w:val="clear" w:color="auto" w:fill="FFFFFF"/>
        </w:rPr>
        <w:t>обрано</w:t>
      </w:r>
      <w:r w:rsidR="004749C5" w:rsidRPr="005F0A99">
        <w:rPr>
          <w:rFonts w:ascii="Times New Roman" w:hAnsi="Times New Roman" w:cs="Times New Roman"/>
          <w:color w:val="000000" w:themeColor="text1"/>
          <w:sz w:val="28"/>
          <w:szCs w:val="28"/>
          <w:shd w:val="clear" w:color="auto" w:fill="FFFFFF"/>
          <w:lang w:val="ru-RU"/>
        </w:rPr>
        <w:t xml:space="preserve"> </w:t>
      </w:r>
      <w:r w:rsidR="004749C5" w:rsidRPr="005F0A99">
        <w:rPr>
          <w:rFonts w:ascii="Times New Roman" w:hAnsi="Times New Roman" w:cs="Times New Roman"/>
          <w:color w:val="000000" w:themeColor="text1"/>
          <w:sz w:val="28"/>
          <w:szCs w:val="28"/>
          <w:shd w:val="clear" w:color="auto" w:fill="FFFFFF"/>
        </w:rPr>
        <w:t>СКБД</w:t>
      </w:r>
      <w:r w:rsidRPr="005F0A99">
        <w:rPr>
          <w:rFonts w:ascii="Times New Roman" w:hAnsi="Times New Roman" w:cs="Times New Roman"/>
          <w:color w:val="000000" w:themeColor="text1"/>
          <w:sz w:val="28"/>
          <w:szCs w:val="28"/>
          <w:shd w:val="clear" w:color="auto" w:fill="FFFFFF"/>
        </w:rPr>
        <w:t xml:space="preserve"> </w:t>
      </w:r>
      <w:r w:rsidRPr="005F0A99">
        <w:rPr>
          <w:rFonts w:ascii="Times New Roman" w:hAnsi="Times New Roman" w:cs="Times New Roman"/>
          <w:color w:val="000000" w:themeColor="text1"/>
          <w:sz w:val="28"/>
          <w:szCs w:val="28"/>
          <w:shd w:val="clear" w:color="auto" w:fill="FFFFFF"/>
          <w:lang w:val="en-US"/>
        </w:rPr>
        <w:t>P</w:t>
      </w:r>
      <w:r w:rsidR="0099146B" w:rsidRPr="005F0A99">
        <w:rPr>
          <w:rFonts w:ascii="Times New Roman" w:hAnsi="Times New Roman" w:cs="Times New Roman"/>
          <w:color w:val="000000" w:themeColor="text1"/>
          <w:sz w:val="28"/>
          <w:szCs w:val="28"/>
          <w:shd w:val="clear" w:color="auto" w:fill="FFFFFF"/>
          <w:lang w:val="en-US"/>
        </w:rPr>
        <w:t>ostgr</w:t>
      </w:r>
      <w:r w:rsidRPr="005F0A99">
        <w:rPr>
          <w:rFonts w:ascii="Times New Roman" w:hAnsi="Times New Roman" w:cs="Times New Roman"/>
          <w:color w:val="000000" w:themeColor="text1"/>
          <w:sz w:val="28"/>
          <w:szCs w:val="28"/>
          <w:shd w:val="clear" w:color="auto" w:fill="FFFFFF"/>
          <w:lang w:val="en-US"/>
        </w:rPr>
        <w:t>eSql</w:t>
      </w:r>
      <w:r w:rsidRPr="005F0A99">
        <w:rPr>
          <w:rFonts w:ascii="Times New Roman" w:hAnsi="Times New Roman" w:cs="Times New Roman"/>
          <w:color w:val="000000" w:themeColor="text1"/>
          <w:sz w:val="28"/>
          <w:szCs w:val="28"/>
          <w:shd w:val="clear" w:color="auto" w:fill="FFFFFF"/>
          <w:lang w:val="ru-RU"/>
        </w:rPr>
        <w:t>.</w:t>
      </w:r>
      <w:r w:rsidR="004749C5" w:rsidRPr="005F0A99">
        <w:rPr>
          <w:rFonts w:ascii="Times New Roman" w:hAnsi="Times New Roman" w:cs="Times New Roman"/>
          <w:color w:val="000000" w:themeColor="text1"/>
          <w:sz w:val="28"/>
          <w:szCs w:val="28"/>
          <w:shd w:val="clear" w:color="auto" w:fill="FFFFFF"/>
          <w:lang w:val="ru-RU"/>
        </w:rPr>
        <w:t xml:space="preserve"> </w:t>
      </w:r>
      <w:r w:rsidR="004749C5" w:rsidRPr="005F0A99">
        <w:rPr>
          <w:rFonts w:ascii="Times New Roman" w:hAnsi="Times New Roman" w:cs="Times New Roman"/>
          <w:bCs/>
          <w:color w:val="000000" w:themeColor="text1"/>
          <w:sz w:val="28"/>
          <w:szCs w:val="28"/>
        </w:rPr>
        <w:t>PostgreSQL</w:t>
      </w:r>
      <w:r w:rsidR="004749C5" w:rsidRPr="005F0A99">
        <w:rPr>
          <w:rStyle w:val="apple-converted-space"/>
          <w:rFonts w:ascii="Times New Roman" w:hAnsi="Times New Roman" w:cs="Times New Roman"/>
          <w:color w:val="000000" w:themeColor="text1"/>
          <w:sz w:val="28"/>
          <w:szCs w:val="28"/>
        </w:rPr>
        <w:t> </w:t>
      </w:r>
      <w:r w:rsidR="004749C5" w:rsidRPr="005F0A99">
        <w:rPr>
          <w:rFonts w:ascii="Times New Roman" w:hAnsi="Times New Roman" w:cs="Times New Roman"/>
          <w:color w:val="000000" w:themeColor="text1"/>
          <w:sz w:val="28"/>
          <w:szCs w:val="28"/>
        </w:rPr>
        <w:t>—</w:t>
      </w:r>
      <w:r w:rsidR="004749C5" w:rsidRPr="005F0A99">
        <w:rPr>
          <w:rStyle w:val="apple-converted-space"/>
          <w:rFonts w:ascii="Times New Roman" w:hAnsi="Times New Roman" w:cs="Times New Roman"/>
          <w:color w:val="000000" w:themeColor="text1"/>
          <w:sz w:val="28"/>
          <w:szCs w:val="28"/>
        </w:rPr>
        <w:t> </w:t>
      </w:r>
      <w:hyperlink r:id="rId38" w:tooltip="Об'єктно-реляційна система керування базами даних (ще не написана)" w:history="1">
        <w:r w:rsidR="004749C5" w:rsidRPr="005F0A99">
          <w:rPr>
            <w:rStyle w:val="a3"/>
            <w:rFonts w:ascii="Times New Roman" w:hAnsi="Times New Roman" w:cs="Times New Roman"/>
            <w:color w:val="000000" w:themeColor="text1"/>
            <w:sz w:val="28"/>
            <w:szCs w:val="28"/>
            <w:u w:val="none"/>
          </w:rPr>
          <w:t>об'єктно-реляційна</w:t>
        </w:r>
      </w:hyperlink>
      <w:r w:rsidR="004749C5" w:rsidRPr="005F0A99">
        <w:rPr>
          <w:rFonts w:ascii="Times New Roman" w:hAnsi="Times New Roman" w:cs="Times New Roman"/>
          <w:color w:val="000000" w:themeColor="text1"/>
          <w:sz w:val="28"/>
          <w:szCs w:val="28"/>
        </w:rPr>
        <w:t xml:space="preserve"> </w:t>
      </w:r>
      <w:hyperlink r:id="rId39" w:tooltip="Система керування базами даних" w:history="1">
        <w:r w:rsidR="004749C5" w:rsidRPr="005F0A99">
          <w:rPr>
            <w:rStyle w:val="a3"/>
            <w:rFonts w:ascii="Times New Roman" w:hAnsi="Times New Roman" w:cs="Times New Roman"/>
            <w:color w:val="000000" w:themeColor="text1"/>
            <w:sz w:val="28"/>
            <w:szCs w:val="28"/>
            <w:u w:val="none"/>
          </w:rPr>
          <w:t>система керування базами даних</w:t>
        </w:r>
      </w:hyperlink>
      <w:r w:rsidR="004749C5" w:rsidRPr="005F0A99">
        <w:rPr>
          <w:rStyle w:val="apple-converted-space"/>
          <w:rFonts w:ascii="Times New Roman" w:hAnsi="Times New Roman" w:cs="Times New Roman"/>
          <w:color w:val="000000" w:themeColor="text1"/>
          <w:sz w:val="28"/>
          <w:szCs w:val="28"/>
        </w:rPr>
        <w:t> </w:t>
      </w:r>
      <w:r w:rsidR="004749C5" w:rsidRPr="005F0A99">
        <w:rPr>
          <w:rFonts w:ascii="Times New Roman" w:hAnsi="Times New Roman" w:cs="Times New Roman"/>
          <w:color w:val="000000" w:themeColor="text1"/>
          <w:sz w:val="28"/>
          <w:szCs w:val="28"/>
        </w:rPr>
        <w:t xml:space="preserve">(СКБД). </w:t>
      </w:r>
      <w:r w:rsidR="0012447C">
        <w:rPr>
          <w:rFonts w:ascii="Times New Roman" w:hAnsi="Times New Roman" w:cs="Times New Roman"/>
          <w:color w:val="000000" w:themeColor="text1"/>
          <w:sz w:val="28"/>
          <w:szCs w:val="28"/>
        </w:rPr>
        <w:t>Дана СКБД</w:t>
      </w:r>
      <w:r w:rsidR="004749C5" w:rsidRPr="005F0A99">
        <w:rPr>
          <w:rFonts w:ascii="Times New Roman" w:hAnsi="Times New Roman" w:cs="Times New Roman"/>
          <w:color w:val="000000" w:themeColor="text1"/>
          <w:sz w:val="28"/>
          <w:szCs w:val="28"/>
        </w:rPr>
        <w:t xml:space="preserve"> </w:t>
      </w:r>
      <w:r w:rsidR="0012447C">
        <w:rPr>
          <w:rFonts w:ascii="Times New Roman" w:hAnsi="Times New Roman" w:cs="Times New Roman"/>
          <w:color w:val="000000" w:themeColor="text1"/>
          <w:sz w:val="28"/>
          <w:szCs w:val="28"/>
        </w:rPr>
        <w:t xml:space="preserve"> є  хорошою альтернативою </w:t>
      </w:r>
      <w:r w:rsidR="00794D61">
        <w:rPr>
          <w:rFonts w:ascii="Times New Roman" w:hAnsi="Times New Roman" w:cs="Times New Roman"/>
          <w:color w:val="000000" w:themeColor="text1"/>
          <w:sz w:val="28"/>
          <w:szCs w:val="28"/>
        </w:rPr>
        <w:t xml:space="preserve">комерційним СКБД </w:t>
      </w:r>
      <w:r w:rsidR="004749C5" w:rsidRPr="005F0A99">
        <w:rPr>
          <w:rStyle w:val="apple-converted-space"/>
          <w:rFonts w:ascii="Times New Roman" w:hAnsi="Times New Roman" w:cs="Times New Roman"/>
          <w:color w:val="000000" w:themeColor="text1"/>
          <w:sz w:val="28"/>
          <w:szCs w:val="28"/>
        </w:rPr>
        <w:t> </w:t>
      </w:r>
      <w:hyperlink r:id="rId40" w:tooltip="DB2" w:history="1">
        <w:r w:rsidR="0012447C" w:rsidRPr="005F0A99">
          <w:rPr>
            <w:rStyle w:val="a3"/>
            <w:rFonts w:ascii="Times New Roman" w:hAnsi="Times New Roman" w:cs="Times New Roman"/>
            <w:color w:val="000000" w:themeColor="text1"/>
            <w:sz w:val="28"/>
            <w:szCs w:val="28"/>
            <w:u w:val="none"/>
          </w:rPr>
          <w:t>IBM DB2</w:t>
        </w:r>
      </w:hyperlink>
      <w:r w:rsidR="0012447C">
        <w:rPr>
          <w:rStyle w:val="a3"/>
          <w:rFonts w:ascii="Times New Roman" w:hAnsi="Times New Roman" w:cs="Times New Roman"/>
          <w:color w:val="000000" w:themeColor="text1"/>
          <w:sz w:val="28"/>
          <w:szCs w:val="28"/>
          <w:u w:val="none"/>
        </w:rPr>
        <w:t xml:space="preserve">, </w:t>
      </w:r>
      <w:hyperlink r:id="rId41" w:tooltip="Microsoft SQL Server" w:history="1">
        <w:r w:rsidR="004749C5" w:rsidRPr="005F0A99">
          <w:rPr>
            <w:rStyle w:val="a3"/>
            <w:rFonts w:ascii="Times New Roman" w:hAnsi="Times New Roman" w:cs="Times New Roman"/>
            <w:color w:val="000000" w:themeColor="text1"/>
            <w:sz w:val="28"/>
            <w:szCs w:val="28"/>
            <w:u w:val="none"/>
          </w:rPr>
          <w:t>Microsoft SQL Server</w:t>
        </w:r>
      </w:hyperlink>
      <w:r w:rsidR="0012447C">
        <w:rPr>
          <w:rStyle w:val="a3"/>
          <w:rFonts w:ascii="Times New Roman" w:hAnsi="Times New Roman" w:cs="Times New Roman"/>
          <w:color w:val="000000" w:themeColor="text1"/>
          <w:sz w:val="28"/>
          <w:szCs w:val="28"/>
          <w:u w:val="none"/>
        </w:rPr>
        <w:t xml:space="preserve">, </w:t>
      </w:r>
      <w:hyperlink r:id="rId42" w:tooltip="Oracle Database" w:history="1">
        <w:r w:rsidR="0012447C" w:rsidRPr="005F0A99">
          <w:rPr>
            <w:rStyle w:val="a3"/>
            <w:rFonts w:ascii="Times New Roman" w:hAnsi="Times New Roman" w:cs="Times New Roman"/>
            <w:color w:val="000000" w:themeColor="text1"/>
            <w:sz w:val="28"/>
            <w:szCs w:val="28"/>
            <w:u w:val="none"/>
          </w:rPr>
          <w:t>Oracle Database</w:t>
        </w:r>
      </w:hyperlink>
      <w:r w:rsidR="004749C5" w:rsidRPr="005F0A99">
        <w:rPr>
          <w:rStyle w:val="apple-converted-space"/>
          <w:rFonts w:ascii="Times New Roman" w:hAnsi="Times New Roman" w:cs="Times New Roman"/>
          <w:color w:val="000000" w:themeColor="text1"/>
          <w:sz w:val="28"/>
          <w:szCs w:val="28"/>
        </w:rPr>
        <w:t> </w:t>
      </w:r>
      <w:r w:rsidR="00794D61">
        <w:rPr>
          <w:rFonts w:ascii="Times New Roman" w:hAnsi="Times New Roman" w:cs="Times New Roman"/>
          <w:color w:val="000000" w:themeColor="text1"/>
          <w:sz w:val="28"/>
          <w:szCs w:val="28"/>
        </w:rPr>
        <w:t>та інші</w:t>
      </w:r>
      <w:r w:rsidR="004749C5" w:rsidRPr="005F0A99">
        <w:rPr>
          <w:rFonts w:ascii="Times New Roman" w:hAnsi="Times New Roman" w:cs="Times New Roman"/>
          <w:color w:val="000000" w:themeColor="text1"/>
          <w:sz w:val="28"/>
          <w:szCs w:val="28"/>
        </w:rPr>
        <w:t>, так</w:t>
      </w:r>
      <w:r w:rsidR="00794D61">
        <w:rPr>
          <w:rFonts w:ascii="Times New Roman" w:hAnsi="Times New Roman" w:cs="Times New Roman"/>
          <w:color w:val="000000" w:themeColor="text1"/>
          <w:sz w:val="28"/>
          <w:szCs w:val="28"/>
        </w:rPr>
        <w:t>ож таким</w:t>
      </w:r>
      <w:r w:rsidR="004749C5" w:rsidRPr="005F0A99">
        <w:rPr>
          <w:rFonts w:ascii="Times New Roman" w:hAnsi="Times New Roman" w:cs="Times New Roman"/>
          <w:color w:val="000000" w:themeColor="text1"/>
          <w:sz w:val="28"/>
          <w:szCs w:val="28"/>
        </w:rPr>
        <w:t xml:space="preserve"> СКБД </w:t>
      </w:r>
      <w:r w:rsidR="00794D61">
        <w:rPr>
          <w:rFonts w:ascii="Times New Roman" w:hAnsi="Times New Roman" w:cs="Times New Roman"/>
          <w:color w:val="000000" w:themeColor="text1"/>
          <w:sz w:val="28"/>
          <w:szCs w:val="28"/>
        </w:rPr>
        <w:t xml:space="preserve"> як </w:t>
      </w:r>
      <w:hyperlink r:id="rId43" w:tooltip="MySQL" w:history="1">
        <w:r w:rsidR="004749C5" w:rsidRPr="005F0A99">
          <w:rPr>
            <w:rStyle w:val="a3"/>
            <w:rFonts w:ascii="Times New Roman" w:hAnsi="Times New Roman" w:cs="Times New Roman"/>
            <w:color w:val="000000" w:themeColor="text1"/>
            <w:sz w:val="28"/>
            <w:szCs w:val="28"/>
            <w:u w:val="none"/>
          </w:rPr>
          <w:t>MySQL</w:t>
        </w:r>
      </w:hyperlink>
      <w:r w:rsidR="004749C5" w:rsidRPr="005F0A99">
        <w:rPr>
          <w:rFonts w:ascii="Times New Roman" w:hAnsi="Times New Roman" w:cs="Times New Roman"/>
          <w:color w:val="000000" w:themeColor="text1"/>
          <w:sz w:val="28"/>
          <w:szCs w:val="28"/>
        </w:rPr>
        <w:t>,</w:t>
      </w:r>
      <w:r w:rsidR="004749C5" w:rsidRPr="005F0A99">
        <w:rPr>
          <w:rStyle w:val="apple-converted-space"/>
          <w:rFonts w:ascii="Times New Roman" w:hAnsi="Times New Roman" w:cs="Times New Roman"/>
          <w:color w:val="000000" w:themeColor="text1"/>
          <w:sz w:val="28"/>
          <w:szCs w:val="28"/>
        </w:rPr>
        <w:t> </w:t>
      </w:r>
      <w:hyperlink r:id="rId44" w:tooltip="Firebird" w:history="1">
        <w:r w:rsidR="004749C5" w:rsidRPr="005F0A99">
          <w:rPr>
            <w:rStyle w:val="a3"/>
            <w:rFonts w:ascii="Times New Roman" w:hAnsi="Times New Roman" w:cs="Times New Roman"/>
            <w:color w:val="000000" w:themeColor="text1"/>
            <w:sz w:val="28"/>
            <w:szCs w:val="28"/>
            <w:u w:val="none"/>
          </w:rPr>
          <w:t>Firebird</w:t>
        </w:r>
      </w:hyperlink>
      <w:r w:rsidR="004749C5" w:rsidRPr="005F0A99">
        <w:rPr>
          <w:rFonts w:ascii="Times New Roman" w:hAnsi="Times New Roman" w:cs="Times New Roman"/>
          <w:color w:val="000000" w:themeColor="text1"/>
          <w:sz w:val="28"/>
          <w:szCs w:val="28"/>
        </w:rPr>
        <w:t>,</w:t>
      </w:r>
      <w:r w:rsidR="004749C5" w:rsidRPr="005F0A99">
        <w:rPr>
          <w:rStyle w:val="apple-converted-space"/>
          <w:rFonts w:ascii="Times New Roman" w:hAnsi="Times New Roman" w:cs="Times New Roman"/>
          <w:color w:val="000000" w:themeColor="text1"/>
          <w:sz w:val="28"/>
          <w:szCs w:val="28"/>
        </w:rPr>
        <w:t> </w:t>
      </w:r>
      <w:hyperlink r:id="rId45" w:tooltip="SQLite" w:history="1">
        <w:r w:rsidR="004749C5" w:rsidRPr="005F0A99">
          <w:rPr>
            <w:rStyle w:val="a3"/>
            <w:rFonts w:ascii="Times New Roman" w:hAnsi="Times New Roman" w:cs="Times New Roman"/>
            <w:color w:val="000000" w:themeColor="text1"/>
            <w:sz w:val="28"/>
            <w:szCs w:val="28"/>
            <w:u w:val="none"/>
          </w:rPr>
          <w:t>SQLite</w:t>
        </w:r>
      </w:hyperlink>
      <w:r w:rsidR="00794D61">
        <w:rPr>
          <w:rStyle w:val="a3"/>
          <w:rFonts w:ascii="Times New Roman" w:hAnsi="Times New Roman" w:cs="Times New Roman"/>
          <w:color w:val="000000" w:themeColor="text1"/>
          <w:sz w:val="28"/>
          <w:szCs w:val="28"/>
          <w:u w:val="none"/>
        </w:rPr>
        <w:t>, що також є з відкритим кодом</w:t>
      </w:r>
      <w:r w:rsidR="004749C5" w:rsidRPr="005F0A99">
        <w:rPr>
          <w:rFonts w:ascii="Times New Roman" w:hAnsi="Times New Roman" w:cs="Times New Roman"/>
          <w:color w:val="000000" w:themeColor="text1"/>
          <w:sz w:val="28"/>
          <w:szCs w:val="28"/>
        </w:rPr>
        <w:t>.</w:t>
      </w:r>
    </w:p>
    <w:p w:rsidR="004749C5" w:rsidRPr="005F0A99" w:rsidRDefault="00794D61" w:rsidP="004749C5">
      <w:pPr>
        <w:pStyle w:val="ab"/>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Якщо порівнювати </w:t>
      </w:r>
      <w:r>
        <w:rPr>
          <w:rFonts w:ascii="Times New Roman" w:hAnsi="Times New Roman" w:cs="Times New Roman"/>
          <w:color w:val="000000" w:themeColor="text1"/>
          <w:sz w:val="28"/>
          <w:szCs w:val="28"/>
          <w:lang w:val="en-US"/>
        </w:rPr>
        <w:t>PostgreSQL</w:t>
      </w:r>
      <w:r w:rsidR="004749C5" w:rsidRPr="005F0A99">
        <w:rPr>
          <w:rFonts w:ascii="Times New Roman" w:hAnsi="Times New Roman" w:cs="Times New Roman"/>
          <w:color w:val="000000" w:themeColor="text1"/>
          <w:sz w:val="28"/>
          <w:szCs w:val="28"/>
        </w:rPr>
        <w:t xml:space="preserve"> з</w:t>
      </w:r>
      <w:r w:rsidRPr="005F0A99">
        <w:rPr>
          <w:rStyle w:val="apple-converted-space"/>
          <w:rFonts w:ascii="Times New Roman" w:hAnsi="Times New Roman" w:cs="Times New Roman"/>
          <w:color w:val="000000" w:themeColor="text1"/>
          <w:sz w:val="28"/>
          <w:szCs w:val="28"/>
        </w:rPr>
        <w:t> </w:t>
      </w:r>
      <w:hyperlink r:id="rId46" w:tooltip="FreeBSD" w:history="1">
        <w:r w:rsidRPr="005F0A99">
          <w:rPr>
            <w:rStyle w:val="a3"/>
            <w:rFonts w:ascii="Times New Roman" w:hAnsi="Times New Roman" w:cs="Times New Roman"/>
            <w:color w:val="000000" w:themeColor="text1"/>
            <w:sz w:val="28"/>
            <w:szCs w:val="28"/>
            <w:u w:val="none"/>
          </w:rPr>
          <w:t>FreeBSD</w:t>
        </w:r>
      </w:hyperlink>
      <w:r w:rsidR="009C5D17">
        <w:rPr>
          <w:rStyle w:val="a3"/>
          <w:rFonts w:ascii="Times New Roman" w:hAnsi="Times New Roman" w:cs="Times New Roman"/>
          <w:color w:val="000000" w:themeColor="text1"/>
          <w:sz w:val="28"/>
          <w:szCs w:val="28"/>
          <w:u w:val="none"/>
        </w:rPr>
        <w:t>,</w:t>
      </w:r>
      <w:r w:rsidRPr="005F0A99">
        <w:rPr>
          <w:rStyle w:val="apple-converted-space"/>
          <w:rFonts w:ascii="Times New Roman" w:hAnsi="Times New Roman" w:cs="Times New Roman"/>
          <w:color w:val="000000" w:themeColor="text1"/>
          <w:sz w:val="28"/>
          <w:szCs w:val="28"/>
        </w:rPr>
        <w:t> </w:t>
      </w:r>
      <w:hyperlink r:id="rId47" w:tooltip="Apache" w:history="1">
        <w:r w:rsidR="009C5D17" w:rsidRPr="005F0A99">
          <w:rPr>
            <w:rStyle w:val="a3"/>
            <w:rFonts w:ascii="Times New Roman" w:hAnsi="Times New Roman" w:cs="Times New Roman"/>
            <w:color w:val="000000" w:themeColor="text1"/>
            <w:sz w:val="28"/>
            <w:szCs w:val="28"/>
            <w:u w:val="none"/>
          </w:rPr>
          <w:t>Apache</w:t>
        </w:r>
      </w:hyperlink>
      <w:r w:rsidR="009C5D17">
        <w:rPr>
          <w:rFonts w:ascii="Times New Roman" w:hAnsi="Times New Roman" w:cs="Times New Roman"/>
          <w:color w:val="000000" w:themeColor="text1"/>
          <w:sz w:val="28"/>
          <w:szCs w:val="28"/>
        </w:rPr>
        <w:t xml:space="preserve"> чи</w:t>
      </w:r>
      <w:r w:rsidRPr="005F0A99">
        <w:rPr>
          <w:rStyle w:val="apple-converted-space"/>
          <w:rFonts w:ascii="Times New Roman" w:hAnsi="Times New Roman" w:cs="Times New Roman"/>
          <w:color w:val="000000" w:themeColor="text1"/>
          <w:sz w:val="28"/>
          <w:szCs w:val="28"/>
        </w:rPr>
        <w:t> </w:t>
      </w:r>
      <w:hyperlink r:id="rId48" w:tooltip="MySQL" w:history="1">
        <w:r w:rsidRPr="005F0A99">
          <w:rPr>
            <w:rStyle w:val="a3"/>
            <w:rFonts w:ascii="Times New Roman" w:hAnsi="Times New Roman" w:cs="Times New Roman"/>
            <w:color w:val="000000" w:themeColor="text1"/>
            <w:sz w:val="28"/>
            <w:szCs w:val="28"/>
            <w:u w:val="none"/>
          </w:rPr>
          <w:t>MySQL</w:t>
        </w:r>
      </w:hyperlink>
      <w:r w:rsidRPr="005F0A99">
        <w:rPr>
          <w:rFonts w:ascii="Times New Roman" w:hAnsi="Times New Roman" w:cs="Times New Roman"/>
          <w:color w:val="000000" w:themeColor="text1"/>
          <w:sz w:val="28"/>
          <w:szCs w:val="28"/>
        </w:rPr>
        <w:t>,</w:t>
      </w:r>
      <w:r w:rsidRPr="00794D6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що є</w:t>
      </w:r>
      <w:r w:rsidRPr="005F0A99">
        <w:rPr>
          <w:rFonts w:ascii="Times New Roman" w:hAnsi="Times New Roman" w:cs="Times New Roman"/>
          <w:color w:val="000000" w:themeColor="text1"/>
          <w:sz w:val="28"/>
          <w:szCs w:val="28"/>
        </w:rPr>
        <w:t xml:space="preserve"> </w:t>
      </w:r>
      <w:r w:rsidR="004749C5" w:rsidRPr="005F0A99">
        <w:rPr>
          <w:rFonts w:ascii="Times New Roman" w:hAnsi="Times New Roman" w:cs="Times New Roman"/>
          <w:color w:val="000000" w:themeColor="text1"/>
          <w:sz w:val="28"/>
          <w:szCs w:val="28"/>
        </w:rPr>
        <w:t xml:space="preserve">проектами з відкритим кодом, </w:t>
      </w:r>
      <w:r>
        <w:rPr>
          <w:rFonts w:ascii="Times New Roman" w:hAnsi="Times New Roman" w:cs="Times New Roman"/>
          <w:color w:val="000000" w:themeColor="text1"/>
          <w:sz w:val="28"/>
          <w:szCs w:val="28"/>
        </w:rPr>
        <w:t xml:space="preserve">то </w:t>
      </w:r>
      <w:r>
        <w:rPr>
          <w:rFonts w:ascii="Times New Roman" w:hAnsi="Times New Roman" w:cs="Times New Roman"/>
          <w:color w:val="000000" w:themeColor="text1"/>
          <w:sz w:val="28"/>
          <w:szCs w:val="28"/>
          <w:lang w:val="en-US"/>
        </w:rPr>
        <w:t>PostgreSQL</w:t>
      </w:r>
      <w:r w:rsidR="004749C5"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 ведеться</w:t>
      </w:r>
      <w:r w:rsidR="004749C5"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тільки</w:t>
      </w:r>
      <w:r w:rsidR="004749C5" w:rsidRPr="005F0A99">
        <w:rPr>
          <w:rFonts w:ascii="Times New Roman" w:hAnsi="Times New Roman" w:cs="Times New Roman"/>
          <w:color w:val="000000" w:themeColor="text1"/>
          <w:sz w:val="28"/>
          <w:szCs w:val="28"/>
        </w:rPr>
        <w:t xml:space="preserve"> однією компанією, </w:t>
      </w:r>
      <w:r>
        <w:rPr>
          <w:rFonts w:ascii="Times New Roman" w:hAnsi="Times New Roman" w:cs="Times New Roman"/>
          <w:color w:val="000000" w:themeColor="text1"/>
          <w:sz w:val="28"/>
          <w:szCs w:val="28"/>
        </w:rPr>
        <w:t>над її</w:t>
      </w:r>
      <w:r w:rsidR="004749C5" w:rsidRPr="005F0A99">
        <w:rPr>
          <w:rFonts w:ascii="Times New Roman" w:hAnsi="Times New Roman" w:cs="Times New Roman"/>
          <w:color w:val="000000" w:themeColor="text1"/>
          <w:sz w:val="28"/>
          <w:szCs w:val="28"/>
        </w:rPr>
        <w:t xml:space="preserve"> розробк</w:t>
      </w:r>
      <w:r>
        <w:rPr>
          <w:rFonts w:ascii="Times New Roman" w:hAnsi="Times New Roman" w:cs="Times New Roman"/>
          <w:color w:val="000000" w:themeColor="text1"/>
          <w:sz w:val="28"/>
          <w:szCs w:val="28"/>
        </w:rPr>
        <w:t>ою</w:t>
      </w:r>
      <w:r w:rsidR="004749C5"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працює велика кількість компаній</w:t>
      </w:r>
      <w:r w:rsidR="009C5D17">
        <w:rPr>
          <w:rFonts w:ascii="Times New Roman" w:hAnsi="Times New Roman" w:cs="Times New Roman"/>
          <w:color w:val="000000" w:themeColor="text1"/>
          <w:sz w:val="28"/>
          <w:szCs w:val="28"/>
        </w:rPr>
        <w:t xml:space="preserve"> та людей</w:t>
      </w:r>
      <w:r>
        <w:rPr>
          <w:rFonts w:ascii="Times New Roman" w:hAnsi="Times New Roman" w:cs="Times New Roman"/>
          <w:color w:val="000000" w:themeColor="text1"/>
          <w:sz w:val="28"/>
          <w:szCs w:val="28"/>
        </w:rPr>
        <w:t xml:space="preserve">, </w:t>
      </w:r>
      <w:r w:rsidR="004749C5" w:rsidRPr="005F0A99">
        <w:rPr>
          <w:rFonts w:ascii="Times New Roman" w:hAnsi="Times New Roman" w:cs="Times New Roman"/>
          <w:color w:val="000000" w:themeColor="text1"/>
          <w:sz w:val="28"/>
          <w:szCs w:val="28"/>
        </w:rPr>
        <w:t xml:space="preserve">які </w:t>
      </w:r>
      <w:r w:rsidR="009C5D17">
        <w:rPr>
          <w:rFonts w:ascii="Times New Roman" w:hAnsi="Times New Roman" w:cs="Times New Roman"/>
          <w:color w:val="000000" w:themeColor="text1"/>
          <w:sz w:val="28"/>
          <w:szCs w:val="28"/>
        </w:rPr>
        <w:t>мають бажання</w:t>
      </w:r>
      <w:r w:rsidR="004749C5"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розробляти</w:t>
      </w:r>
      <w:r w:rsidR="004749C5" w:rsidRPr="005F0A99">
        <w:rPr>
          <w:rFonts w:ascii="Times New Roman" w:hAnsi="Times New Roman" w:cs="Times New Roman"/>
          <w:color w:val="000000" w:themeColor="text1"/>
          <w:sz w:val="28"/>
          <w:szCs w:val="28"/>
        </w:rPr>
        <w:t xml:space="preserve"> цю СКБД та </w:t>
      </w:r>
      <w:r w:rsidR="009C5D17">
        <w:rPr>
          <w:rFonts w:ascii="Times New Roman" w:hAnsi="Times New Roman" w:cs="Times New Roman"/>
          <w:color w:val="000000" w:themeColor="text1"/>
          <w:sz w:val="28"/>
          <w:szCs w:val="28"/>
        </w:rPr>
        <w:t>реалізувати</w:t>
      </w:r>
      <w:r w:rsidR="004749C5" w:rsidRPr="005F0A99">
        <w:rPr>
          <w:rFonts w:ascii="Times New Roman" w:hAnsi="Times New Roman" w:cs="Times New Roman"/>
          <w:color w:val="000000" w:themeColor="text1"/>
          <w:sz w:val="28"/>
          <w:szCs w:val="28"/>
        </w:rPr>
        <w:t xml:space="preserve"> у неї </w:t>
      </w:r>
      <w:r>
        <w:rPr>
          <w:rFonts w:ascii="Times New Roman" w:hAnsi="Times New Roman" w:cs="Times New Roman"/>
          <w:color w:val="000000" w:themeColor="text1"/>
          <w:sz w:val="28"/>
          <w:szCs w:val="28"/>
        </w:rPr>
        <w:t xml:space="preserve">свої ідеї </w:t>
      </w:r>
      <w:r w:rsidR="009C5D17">
        <w:rPr>
          <w:rFonts w:ascii="Times New Roman" w:hAnsi="Times New Roman" w:cs="Times New Roman"/>
          <w:color w:val="000000" w:themeColor="text1"/>
          <w:sz w:val="28"/>
          <w:szCs w:val="28"/>
        </w:rPr>
        <w:t>і</w:t>
      </w:r>
      <w:r>
        <w:rPr>
          <w:rFonts w:ascii="Times New Roman" w:hAnsi="Times New Roman" w:cs="Times New Roman"/>
          <w:color w:val="000000" w:themeColor="text1"/>
          <w:sz w:val="28"/>
          <w:szCs w:val="28"/>
        </w:rPr>
        <w:t xml:space="preserve"> </w:t>
      </w:r>
      <w:r w:rsidR="004749C5" w:rsidRPr="005F0A99">
        <w:rPr>
          <w:rFonts w:ascii="Times New Roman" w:hAnsi="Times New Roman" w:cs="Times New Roman"/>
          <w:color w:val="000000" w:themeColor="text1"/>
          <w:sz w:val="28"/>
          <w:szCs w:val="28"/>
        </w:rPr>
        <w:t>найновіші досягнення.</w:t>
      </w:r>
    </w:p>
    <w:p w:rsidR="004749C5" w:rsidRPr="005F0A99" w:rsidRDefault="004749C5" w:rsidP="004749C5">
      <w:pPr>
        <w:pStyle w:val="ab"/>
        <w:spacing w:line="360" w:lineRule="auto"/>
        <w:ind w:firstLine="708"/>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 xml:space="preserve">Сервер PostgreSQL </w:t>
      </w:r>
      <w:r w:rsidR="00794D61">
        <w:rPr>
          <w:rFonts w:ascii="Times New Roman" w:hAnsi="Times New Roman" w:cs="Times New Roman"/>
          <w:color w:val="000000" w:themeColor="text1"/>
          <w:sz w:val="28"/>
          <w:szCs w:val="28"/>
        </w:rPr>
        <w:t>розроблений за допомогою</w:t>
      </w:r>
      <w:r w:rsidRPr="005F0A99">
        <w:rPr>
          <w:rStyle w:val="apple-converted-space"/>
          <w:rFonts w:ascii="Times New Roman" w:hAnsi="Times New Roman" w:cs="Times New Roman"/>
          <w:color w:val="000000" w:themeColor="text1"/>
          <w:sz w:val="28"/>
          <w:szCs w:val="28"/>
        </w:rPr>
        <w:t> </w:t>
      </w:r>
      <w:hyperlink r:id="rId49" w:tooltip="C (мова програмування)" w:history="1">
        <w:r w:rsidR="00794D61">
          <w:rPr>
            <w:rStyle w:val="a3"/>
            <w:rFonts w:ascii="Times New Roman" w:hAnsi="Times New Roman" w:cs="Times New Roman"/>
            <w:color w:val="000000" w:themeColor="text1"/>
            <w:sz w:val="28"/>
            <w:szCs w:val="28"/>
            <w:u w:val="none"/>
          </w:rPr>
          <w:t>мови</w:t>
        </w:r>
        <w:r w:rsidRPr="005F0A99">
          <w:rPr>
            <w:rStyle w:val="a3"/>
            <w:rFonts w:ascii="Times New Roman" w:hAnsi="Times New Roman" w:cs="Times New Roman"/>
            <w:color w:val="000000" w:themeColor="text1"/>
            <w:sz w:val="28"/>
            <w:szCs w:val="28"/>
            <w:u w:val="none"/>
          </w:rPr>
          <w:t xml:space="preserve"> C</w:t>
        </w:r>
      </w:hyperlink>
      <w:r w:rsidRPr="005F0A99">
        <w:rPr>
          <w:rFonts w:ascii="Times New Roman" w:hAnsi="Times New Roman" w:cs="Times New Roman"/>
          <w:color w:val="000000" w:themeColor="text1"/>
          <w:sz w:val="28"/>
          <w:szCs w:val="28"/>
        </w:rPr>
        <w:t>.</w:t>
      </w:r>
      <w:r w:rsidR="00794D61">
        <w:rPr>
          <w:rFonts w:ascii="Times New Roman" w:hAnsi="Times New Roman" w:cs="Times New Roman"/>
          <w:color w:val="000000" w:themeColor="text1"/>
          <w:sz w:val="28"/>
          <w:szCs w:val="28"/>
        </w:rPr>
        <w:t xml:space="preserve"> Який</w:t>
      </w:r>
      <w:r w:rsidRPr="005F0A99">
        <w:rPr>
          <w:rFonts w:ascii="Times New Roman" w:hAnsi="Times New Roman" w:cs="Times New Roman"/>
          <w:color w:val="000000" w:themeColor="text1"/>
          <w:sz w:val="28"/>
          <w:szCs w:val="28"/>
        </w:rPr>
        <w:t xml:space="preserve"> </w:t>
      </w:r>
      <w:r w:rsidR="00794D61">
        <w:rPr>
          <w:rFonts w:ascii="Times New Roman" w:hAnsi="Times New Roman" w:cs="Times New Roman"/>
          <w:color w:val="000000" w:themeColor="text1"/>
          <w:sz w:val="28"/>
          <w:szCs w:val="28"/>
        </w:rPr>
        <w:t>найчастіше</w:t>
      </w:r>
      <w:r w:rsidRPr="005F0A99">
        <w:rPr>
          <w:rFonts w:ascii="Times New Roman" w:hAnsi="Times New Roman" w:cs="Times New Roman"/>
          <w:color w:val="000000" w:themeColor="text1"/>
          <w:sz w:val="28"/>
          <w:szCs w:val="28"/>
        </w:rPr>
        <w:t xml:space="preserve"> розповсюджується </w:t>
      </w:r>
      <w:r w:rsidR="00794D61">
        <w:rPr>
          <w:rFonts w:ascii="Times New Roman" w:hAnsi="Times New Roman" w:cs="Times New Roman"/>
          <w:color w:val="000000" w:themeColor="text1"/>
          <w:sz w:val="28"/>
          <w:szCs w:val="28"/>
        </w:rPr>
        <w:t>як набір</w:t>
      </w:r>
      <w:r w:rsidRPr="005F0A99">
        <w:rPr>
          <w:rFonts w:ascii="Times New Roman" w:hAnsi="Times New Roman" w:cs="Times New Roman"/>
          <w:color w:val="000000" w:themeColor="text1"/>
          <w:sz w:val="28"/>
          <w:szCs w:val="28"/>
        </w:rPr>
        <w:t xml:space="preserve"> текстових файлів із</w:t>
      </w:r>
      <w:r w:rsidRPr="005F0A99">
        <w:rPr>
          <w:rStyle w:val="apple-converted-space"/>
          <w:rFonts w:ascii="Times New Roman" w:hAnsi="Times New Roman" w:cs="Times New Roman"/>
          <w:color w:val="000000" w:themeColor="text1"/>
          <w:sz w:val="28"/>
          <w:szCs w:val="28"/>
        </w:rPr>
        <w:t> </w:t>
      </w:r>
      <w:hyperlink r:id="rId50" w:tooltip="Сирцевий код" w:history="1">
        <w:r w:rsidR="00794D61">
          <w:rPr>
            <w:rStyle w:val="a3"/>
            <w:rFonts w:ascii="Times New Roman" w:hAnsi="Times New Roman" w:cs="Times New Roman"/>
            <w:color w:val="000000" w:themeColor="text1"/>
            <w:sz w:val="28"/>
            <w:szCs w:val="28"/>
            <w:u w:val="none"/>
          </w:rPr>
          <w:t>вихідним</w:t>
        </w:r>
        <w:r w:rsidRPr="005F0A99">
          <w:rPr>
            <w:rStyle w:val="a3"/>
            <w:rFonts w:ascii="Times New Roman" w:hAnsi="Times New Roman" w:cs="Times New Roman"/>
            <w:color w:val="000000" w:themeColor="text1"/>
            <w:sz w:val="28"/>
            <w:szCs w:val="28"/>
            <w:u w:val="none"/>
          </w:rPr>
          <w:t xml:space="preserve"> кодом</w:t>
        </w:r>
      </w:hyperlink>
      <w:r w:rsidRPr="005F0A99">
        <w:rPr>
          <w:rFonts w:ascii="Times New Roman" w:hAnsi="Times New Roman" w:cs="Times New Roman"/>
          <w:color w:val="000000" w:themeColor="text1"/>
          <w:sz w:val="28"/>
          <w:szCs w:val="28"/>
        </w:rPr>
        <w:t xml:space="preserve">. Для </w:t>
      </w:r>
      <w:r w:rsidR="009C5D17">
        <w:rPr>
          <w:rFonts w:ascii="Times New Roman" w:hAnsi="Times New Roman" w:cs="Times New Roman"/>
          <w:color w:val="000000" w:themeColor="text1"/>
          <w:sz w:val="28"/>
          <w:szCs w:val="28"/>
        </w:rPr>
        <w:t>використання СКБД потрібно</w:t>
      </w:r>
      <w:r w:rsidRPr="005F0A99">
        <w:rPr>
          <w:rStyle w:val="apple-converted-space"/>
          <w:rFonts w:ascii="Times New Roman" w:hAnsi="Times New Roman" w:cs="Times New Roman"/>
          <w:color w:val="000000" w:themeColor="text1"/>
          <w:sz w:val="28"/>
          <w:szCs w:val="28"/>
        </w:rPr>
        <w:t> </w:t>
      </w:r>
      <w:hyperlink r:id="rId51" w:tooltip="Компіляція" w:history="1">
        <w:r w:rsidRPr="005F0A99">
          <w:rPr>
            <w:rStyle w:val="a3"/>
            <w:rFonts w:ascii="Times New Roman" w:hAnsi="Times New Roman" w:cs="Times New Roman"/>
            <w:color w:val="000000" w:themeColor="text1"/>
            <w:sz w:val="28"/>
            <w:szCs w:val="28"/>
            <w:u w:val="none"/>
          </w:rPr>
          <w:t>відкомпілювати</w:t>
        </w:r>
      </w:hyperlink>
      <w:r w:rsidRPr="005F0A99">
        <w:rPr>
          <w:rStyle w:val="apple-converted-space"/>
          <w:rFonts w:ascii="Times New Roman" w:hAnsi="Times New Roman" w:cs="Times New Roman"/>
          <w:color w:val="000000" w:themeColor="text1"/>
          <w:sz w:val="28"/>
          <w:szCs w:val="28"/>
        </w:rPr>
        <w:t> </w:t>
      </w:r>
      <w:r w:rsidR="009C5D17">
        <w:rPr>
          <w:rFonts w:ascii="Times New Roman" w:hAnsi="Times New Roman" w:cs="Times New Roman"/>
          <w:color w:val="000000" w:themeColor="text1"/>
          <w:sz w:val="28"/>
          <w:szCs w:val="28"/>
        </w:rPr>
        <w:t>файли</w:t>
      </w:r>
      <w:r w:rsidRPr="005F0A99">
        <w:rPr>
          <w:rStyle w:val="apple-converted-space"/>
          <w:rFonts w:ascii="Times New Roman" w:hAnsi="Times New Roman" w:cs="Times New Roman"/>
          <w:color w:val="000000" w:themeColor="text1"/>
          <w:sz w:val="28"/>
          <w:szCs w:val="28"/>
        </w:rPr>
        <w:t> </w:t>
      </w:r>
      <w:r w:rsidRPr="005F0A99">
        <w:rPr>
          <w:rFonts w:ascii="Times New Roman" w:hAnsi="Times New Roman" w:cs="Times New Roman"/>
          <w:color w:val="000000" w:themeColor="text1"/>
          <w:sz w:val="28"/>
          <w:szCs w:val="28"/>
        </w:rPr>
        <w:t xml:space="preserve">і </w:t>
      </w:r>
      <w:r w:rsidR="009C5D17">
        <w:rPr>
          <w:rFonts w:ascii="Times New Roman" w:hAnsi="Times New Roman" w:cs="Times New Roman"/>
          <w:color w:val="000000" w:themeColor="text1"/>
          <w:sz w:val="28"/>
          <w:szCs w:val="28"/>
        </w:rPr>
        <w:t>помістити їх у відповідний</w:t>
      </w:r>
      <w:r w:rsidRPr="005F0A99">
        <w:rPr>
          <w:rFonts w:ascii="Times New Roman" w:hAnsi="Times New Roman" w:cs="Times New Roman"/>
          <w:color w:val="000000" w:themeColor="text1"/>
          <w:sz w:val="28"/>
          <w:szCs w:val="28"/>
        </w:rPr>
        <w:t xml:space="preserve"> каталог</w:t>
      </w:r>
      <w:r w:rsidR="009C5D17">
        <w:rPr>
          <w:rFonts w:ascii="Times New Roman" w:hAnsi="Times New Roman" w:cs="Times New Roman"/>
          <w:color w:val="000000" w:themeColor="text1"/>
          <w:sz w:val="28"/>
          <w:szCs w:val="28"/>
        </w:rPr>
        <w:t>, деталі інсталяції</w:t>
      </w:r>
      <w:r w:rsidRPr="005F0A99">
        <w:rPr>
          <w:rFonts w:ascii="Times New Roman" w:hAnsi="Times New Roman" w:cs="Times New Roman"/>
          <w:color w:val="000000" w:themeColor="text1"/>
          <w:sz w:val="28"/>
          <w:szCs w:val="28"/>
        </w:rPr>
        <w:t xml:space="preserve"> детально описан</w:t>
      </w:r>
      <w:r w:rsidR="009C5D17">
        <w:rPr>
          <w:rFonts w:ascii="Times New Roman" w:hAnsi="Times New Roman" w:cs="Times New Roman"/>
          <w:color w:val="000000" w:themeColor="text1"/>
          <w:sz w:val="28"/>
          <w:szCs w:val="28"/>
        </w:rPr>
        <w:t xml:space="preserve">і </w:t>
      </w:r>
      <w:r w:rsidRPr="005F0A99">
        <w:rPr>
          <w:rFonts w:ascii="Times New Roman" w:hAnsi="Times New Roman" w:cs="Times New Roman"/>
          <w:color w:val="000000" w:themeColor="text1"/>
          <w:sz w:val="28"/>
          <w:szCs w:val="28"/>
        </w:rPr>
        <w:t>в документації.</w:t>
      </w:r>
    </w:p>
    <w:p w:rsidR="00232746" w:rsidRPr="00F46116" w:rsidRDefault="00F46116" w:rsidP="00232746">
      <w:pPr>
        <w:pStyle w:val="ab"/>
        <w:spacing w:line="360" w:lineRule="auto"/>
        <w:ind w:firstLine="708"/>
        <w:jc w:val="both"/>
        <w:rPr>
          <w:rFonts w:ascii="Times New Roman" w:hAnsi="Times New Roman" w:cs="Times New Roman"/>
          <w:sz w:val="28"/>
          <w:szCs w:val="28"/>
        </w:rPr>
      </w:pPr>
      <w:r w:rsidRPr="00F46116">
        <w:rPr>
          <w:rFonts w:ascii="Times New Roman" w:hAnsi="Times New Roman" w:cs="Times New Roman"/>
          <w:sz w:val="28"/>
          <w:szCs w:val="28"/>
        </w:rPr>
        <w:t xml:space="preserve">Реалізація Postgres СКБД почалася в 1986. Початкові концепції системи представлені в </w:t>
      </w:r>
      <w:r>
        <w:rPr>
          <w:rFonts w:ascii="Times New Roman" w:hAnsi="Times New Roman" w:cs="Times New Roman"/>
          <w:sz w:val="28"/>
          <w:szCs w:val="28"/>
          <w:lang w:val="en-US"/>
        </w:rPr>
        <w:t>Task</w:t>
      </w:r>
      <w:r w:rsidRPr="00F46116">
        <w:rPr>
          <w:rFonts w:ascii="Times New Roman" w:hAnsi="Times New Roman" w:cs="Times New Roman"/>
          <w:sz w:val="28"/>
          <w:szCs w:val="28"/>
        </w:rPr>
        <w:t xml:space="preserve"> Postgres, а визначення первісної моделі даних показано в </w:t>
      </w:r>
      <w:r>
        <w:rPr>
          <w:rFonts w:ascii="Times New Roman" w:hAnsi="Times New Roman" w:cs="Times New Roman"/>
          <w:sz w:val="28"/>
          <w:szCs w:val="28"/>
          <w:lang w:val="en-US"/>
        </w:rPr>
        <w:t>Model</w:t>
      </w:r>
      <w:r w:rsidRPr="00F46116">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F46116">
        <w:rPr>
          <w:rFonts w:ascii="Times New Roman" w:hAnsi="Times New Roman" w:cs="Times New Roman"/>
          <w:sz w:val="28"/>
          <w:szCs w:val="28"/>
        </w:rPr>
        <w:t xml:space="preserve"> Postgres. </w:t>
      </w:r>
      <w:r w:rsidR="00232746" w:rsidRPr="00232746">
        <w:rPr>
          <w:rFonts w:ascii="Times New Roman" w:hAnsi="Times New Roman" w:cs="Times New Roman"/>
          <w:sz w:val="28"/>
          <w:szCs w:val="28"/>
        </w:rPr>
        <w:t xml:space="preserve">Postgres використовувався для реалізації багатьох досліджень </w:t>
      </w:r>
      <w:r w:rsidR="00232746">
        <w:rPr>
          <w:rFonts w:ascii="Times New Roman" w:hAnsi="Times New Roman" w:cs="Times New Roman"/>
          <w:sz w:val="28"/>
          <w:szCs w:val="28"/>
        </w:rPr>
        <w:t>та</w:t>
      </w:r>
      <w:r w:rsidR="00232746" w:rsidRPr="00232746">
        <w:rPr>
          <w:rFonts w:ascii="Times New Roman" w:hAnsi="Times New Roman" w:cs="Times New Roman"/>
          <w:sz w:val="28"/>
          <w:szCs w:val="28"/>
        </w:rPr>
        <w:t xml:space="preserve"> виробництва. Серед них: система аналізу фінансових даних, пакет контролю за продуктивністю реактивних двигунів, база даних пересування астероїдів і кілька географічних інформаційних систем. Postgres також використовувався як навчальний посібник в декількох університетах. </w:t>
      </w:r>
      <w:r w:rsidR="00232746">
        <w:rPr>
          <w:rFonts w:ascii="Times New Roman" w:hAnsi="Times New Roman" w:cs="Times New Roman"/>
          <w:sz w:val="28"/>
          <w:szCs w:val="28"/>
        </w:rPr>
        <w:t>В</w:t>
      </w:r>
      <w:r w:rsidR="00232746" w:rsidRPr="00232746">
        <w:rPr>
          <w:rFonts w:ascii="Times New Roman" w:hAnsi="Times New Roman" w:cs="Times New Roman"/>
          <w:sz w:val="28"/>
          <w:szCs w:val="28"/>
        </w:rPr>
        <w:t xml:space="preserve"> 1992 році, Postgres став первинним адміністратором даних для Sequoia 2000, наукового обчислювального проекту.</w:t>
      </w:r>
    </w:p>
    <w:p w:rsidR="00B03792" w:rsidRPr="005F0A99" w:rsidRDefault="00F46116" w:rsidP="00F46116">
      <w:pPr>
        <w:pStyle w:val="ab"/>
        <w:spacing w:line="360" w:lineRule="auto"/>
        <w:ind w:firstLine="708"/>
        <w:jc w:val="both"/>
        <w:rPr>
          <w:rFonts w:ascii="Times New Roman" w:hAnsi="Times New Roman" w:cs="Times New Roman"/>
          <w:color w:val="000000" w:themeColor="text1"/>
          <w:sz w:val="28"/>
          <w:szCs w:val="28"/>
        </w:rPr>
      </w:pPr>
      <w:r w:rsidRPr="00F46116">
        <w:rPr>
          <w:rFonts w:ascii="Times New Roman" w:hAnsi="Times New Roman" w:cs="Times New Roman"/>
          <w:color w:val="000000" w:themeColor="text1"/>
          <w:sz w:val="28"/>
          <w:szCs w:val="28"/>
          <w:shd w:val="clear" w:color="auto" w:fill="FFFFFF"/>
        </w:rPr>
        <w:t>Postgres за цей час пережив кілька основних версій. Перша система "demoware" заробила в 1987 і була представлена ​​в 1988 на ACM-SIGMOD конференції. Ми випустили Версію 1, описувану в Реалізація Postgres, для декількох зовнішніх користувачів в червні 1989. У відповідь на критику перших правила системи (Коментар до системи правил Postgres), система правил була переконструювати (Про правила</w:t>
      </w:r>
      <w:r w:rsidR="00687217">
        <w:rPr>
          <w:rFonts w:ascii="Times New Roman" w:hAnsi="Times New Roman" w:cs="Times New Roman"/>
          <w:color w:val="000000" w:themeColor="text1"/>
          <w:sz w:val="28"/>
          <w:szCs w:val="28"/>
          <w:shd w:val="clear" w:color="auto" w:fill="FFFFFF"/>
        </w:rPr>
        <w:t>, процедури, кешуванн</w:t>
      </w:r>
      <w:r w:rsidRPr="00F46116">
        <w:rPr>
          <w:rFonts w:ascii="Times New Roman" w:hAnsi="Times New Roman" w:cs="Times New Roman"/>
          <w:color w:val="000000" w:themeColor="text1"/>
          <w:sz w:val="28"/>
          <w:szCs w:val="28"/>
          <w:shd w:val="clear" w:color="auto" w:fill="FFFFFF"/>
        </w:rPr>
        <w:t xml:space="preserve">і і уявленнях в системах баз даних ) та Версія 2 побачила світ у червні 1990 з новою системою правил. Версія 3 з'явилася в 1991 і додала підтримку для складеного адміністратора зберігання, покращився виконавець запитів, і була переписана система правил </w:t>
      </w:r>
      <w:r w:rsidRPr="00F46116">
        <w:rPr>
          <w:rFonts w:ascii="Times New Roman" w:hAnsi="Times New Roman" w:cs="Times New Roman"/>
          <w:color w:val="000000" w:themeColor="text1"/>
          <w:sz w:val="28"/>
          <w:szCs w:val="28"/>
          <w:shd w:val="clear" w:color="auto" w:fill="FFFFFF"/>
        </w:rPr>
        <w:lastRenderedPageBreak/>
        <w:t>перезапису. Здебільшого, після випуску Postgres95 (дивися нижче) вся увага була перенесено на портативність і надійність.</w:t>
      </w:r>
      <w:r w:rsidR="00687217">
        <w:rPr>
          <w:rFonts w:ascii="Times New Roman" w:hAnsi="Times New Roman" w:cs="Times New Roman"/>
          <w:color w:val="000000" w:themeColor="text1"/>
          <w:sz w:val="28"/>
          <w:szCs w:val="28"/>
          <w:shd w:val="clear" w:color="auto" w:fill="FFFFFF"/>
        </w:rPr>
        <w:t xml:space="preserve"> </w:t>
      </w:r>
      <w:r w:rsidR="00B03792" w:rsidRPr="005F0A99">
        <w:rPr>
          <w:rFonts w:ascii="Times New Roman" w:hAnsi="Times New Roman" w:cs="Times New Roman"/>
          <w:color w:val="000000" w:themeColor="text1"/>
          <w:sz w:val="28"/>
          <w:szCs w:val="28"/>
        </w:rPr>
        <w:t xml:space="preserve">Основні можливості </w:t>
      </w:r>
      <w:r w:rsidR="00B03792" w:rsidRPr="005F0A99">
        <w:rPr>
          <w:rFonts w:ascii="Times New Roman" w:hAnsi="Times New Roman" w:cs="Times New Roman"/>
          <w:color w:val="000000" w:themeColor="text1"/>
          <w:sz w:val="28"/>
          <w:szCs w:val="28"/>
          <w:lang w:val="en-US"/>
        </w:rPr>
        <w:t>PostgreSql</w:t>
      </w:r>
      <w:r w:rsidR="00B03792" w:rsidRPr="005F0A99">
        <w:rPr>
          <w:rFonts w:ascii="Times New Roman" w:hAnsi="Times New Roman" w:cs="Times New Roman"/>
          <w:color w:val="000000" w:themeColor="text1"/>
          <w:sz w:val="28"/>
          <w:szCs w:val="28"/>
        </w:rPr>
        <w:t>:</w:t>
      </w:r>
    </w:p>
    <w:p w:rsidR="00B03792" w:rsidRPr="005F0A99" w:rsidRDefault="00B03792" w:rsidP="00B03792">
      <w:pPr>
        <w:pStyle w:val="ab"/>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 xml:space="preserve">     1. </w:t>
      </w:r>
      <w:r w:rsidR="00F812D5">
        <w:rPr>
          <w:rFonts w:ascii="Times New Roman" w:hAnsi="Times New Roman" w:cs="Times New Roman"/>
          <w:color w:val="000000" w:themeColor="text1"/>
          <w:sz w:val="28"/>
          <w:szCs w:val="28"/>
        </w:rPr>
        <w:t>Усі ф</w:t>
      </w:r>
      <w:r w:rsidRPr="005F0A99">
        <w:rPr>
          <w:rFonts w:ascii="Times New Roman" w:hAnsi="Times New Roman" w:cs="Times New Roman"/>
          <w:color w:val="000000" w:themeColor="text1"/>
          <w:sz w:val="28"/>
          <w:szCs w:val="28"/>
        </w:rPr>
        <w:t xml:space="preserve">ункції </w:t>
      </w:r>
      <w:r w:rsidR="00F812D5">
        <w:rPr>
          <w:rFonts w:ascii="Times New Roman" w:hAnsi="Times New Roman" w:cs="Times New Roman"/>
          <w:color w:val="000000" w:themeColor="text1"/>
          <w:sz w:val="28"/>
          <w:szCs w:val="28"/>
        </w:rPr>
        <w:t>можуть</w:t>
      </w:r>
      <w:r w:rsidRPr="005F0A99">
        <w:rPr>
          <w:rFonts w:ascii="Times New Roman" w:hAnsi="Times New Roman" w:cs="Times New Roman"/>
          <w:color w:val="000000" w:themeColor="text1"/>
          <w:sz w:val="28"/>
          <w:szCs w:val="28"/>
        </w:rPr>
        <w:t xml:space="preserve"> виконувати</w:t>
      </w:r>
      <w:r w:rsidR="00F812D5">
        <w:rPr>
          <w:rFonts w:ascii="Times New Roman" w:hAnsi="Times New Roman" w:cs="Times New Roman"/>
          <w:color w:val="000000" w:themeColor="text1"/>
          <w:sz w:val="28"/>
          <w:szCs w:val="28"/>
        </w:rPr>
        <w:t>сь</w:t>
      </w:r>
      <w:r w:rsidRPr="005F0A99">
        <w:rPr>
          <w:rFonts w:ascii="Times New Roman" w:hAnsi="Times New Roman" w:cs="Times New Roman"/>
          <w:color w:val="000000" w:themeColor="text1"/>
          <w:sz w:val="28"/>
          <w:szCs w:val="28"/>
        </w:rPr>
        <w:t xml:space="preserve"> код безпосередньо</w:t>
      </w:r>
      <w:r w:rsidR="00F812D5">
        <w:rPr>
          <w:rFonts w:ascii="Times New Roman" w:hAnsi="Times New Roman" w:cs="Times New Roman"/>
          <w:color w:val="000000" w:themeColor="text1"/>
          <w:sz w:val="28"/>
          <w:szCs w:val="28"/>
        </w:rPr>
        <w:t xml:space="preserve"> на сервері</w:t>
      </w:r>
      <w:r w:rsidRPr="005F0A99">
        <w:rPr>
          <w:rFonts w:ascii="Times New Roman" w:hAnsi="Times New Roman" w:cs="Times New Roman"/>
          <w:color w:val="000000" w:themeColor="text1"/>
          <w:sz w:val="28"/>
          <w:szCs w:val="28"/>
        </w:rPr>
        <w:t xml:space="preserve"> бази даних. </w:t>
      </w:r>
      <w:r w:rsidR="00F812D5">
        <w:rPr>
          <w:rFonts w:ascii="Times New Roman" w:hAnsi="Times New Roman" w:cs="Times New Roman"/>
          <w:color w:val="000000" w:themeColor="text1"/>
          <w:sz w:val="28"/>
          <w:szCs w:val="28"/>
        </w:rPr>
        <w:t>Такі</w:t>
      </w:r>
      <w:r w:rsidRPr="005F0A99">
        <w:rPr>
          <w:rFonts w:ascii="Times New Roman" w:hAnsi="Times New Roman" w:cs="Times New Roman"/>
          <w:color w:val="000000" w:themeColor="text1"/>
          <w:sz w:val="28"/>
          <w:szCs w:val="28"/>
        </w:rPr>
        <w:t xml:space="preserve"> функції </w:t>
      </w:r>
      <w:r w:rsidR="00F812D5">
        <w:rPr>
          <w:rFonts w:ascii="Times New Roman" w:hAnsi="Times New Roman" w:cs="Times New Roman"/>
          <w:color w:val="000000" w:themeColor="text1"/>
          <w:sz w:val="28"/>
          <w:szCs w:val="28"/>
        </w:rPr>
        <w:t>можна написати</w:t>
      </w:r>
      <w:r w:rsidRPr="005F0A99">
        <w:rPr>
          <w:rFonts w:ascii="Times New Roman" w:hAnsi="Times New Roman" w:cs="Times New Roman"/>
          <w:color w:val="000000" w:themeColor="text1"/>
          <w:sz w:val="28"/>
          <w:szCs w:val="28"/>
        </w:rPr>
        <w:t xml:space="preserve"> на</w:t>
      </w:r>
      <w:r w:rsidR="00F812D5">
        <w:rPr>
          <w:rFonts w:ascii="Times New Roman" w:hAnsi="Times New Roman" w:cs="Times New Roman"/>
          <w:color w:val="000000" w:themeColor="text1"/>
          <w:sz w:val="28"/>
          <w:szCs w:val="28"/>
        </w:rPr>
        <w:t xml:space="preserve"> чистому</w:t>
      </w:r>
      <w:r w:rsidRPr="005F0A99">
        <w:rPr>
          <w:rStyle w:val="apple-converted-space"/>
          <w:rFonts w:ascii="Times New Roman" w:hAnsi="Times New Roman" w:cs="Times New Roman"/>
          <w:color w:val="000000" w:themeColor="text1"/>
          <w:sz w:val="28"/>
          <w:szCs w:val="28"/>
        </w:rPr>
        <w:t> </w:t>
      </w:r>
      <w:hyperlink r:id="rId52" w:tooltip="SQL" w:history="1">
        <w:r w:rsidRPr="005F0A99">
          <w:rPr>
            <w:rStyle w:val="a3"/>
            <w:rFonts w:ascii="Times New Roman" w:hAnsi="Times New Roman" w:cs="Times New Roman"/>
            <w:color w:val="000000" w:themeColor="text1"/>
            <w:sz w:val="28"/>
            <w:szCs w:val="28"/>
            <w:u w:val="none"/>
          </w:rPr>
          <w:t>SQL</w:t>
        </w:r>
      </w:hyperlink>
      <w:r w:rsidR="00F812D5">
        <w:rPr>
          <w:rFonts w:ascii="Times New Roman" w:hAnsi="Times New Roman" w:cs="Times New Roman"/>
          <w:color w:val="000000" w:themeColor="text1"/>
          <w:sz w:val="28"/>
          <w:szCs w:val="28"/>
        </w:rPr>
        <w:t xml:space="preserve">, що містить деякі стандартні </w:t>
      </w:r>
      <w:r w:rsidRPr="005F0A99">
        <w:rPr>
          <w:rFonts w:ascii="Times New Roman" w:hAnsi="Times New Roman" w:cs="Times New Roman"/>
          <w:color w:val="000000" w:themeColor="text1"/>
          <w:sz w:val="28"/>
          <w:szCs w:val="28"/>
        </w:rPr>
        <w:t>програмні оп</w:t>
      </w:r>
      <w:r w:rsidR="00F812D5">
        <w:rPr>
          <w:rFonts w:ascii="Times New Roman" w:hAnsi="Times New Roman" w:cs="Times New Roman"/>
          <w:color w:val="000000" w:themeColor="text1"/>
          <w:sz w:val="28"/>
          <w:szCs w:val="28"/>
        </w:rPr>
        <w:t>ератори, такі як</w:t>
      </w:r>
      <w:r w:rsidRPr="005F0A99">
        <w:rPr>
          <w:rFonts w:ascii="Times New Roman" w:hAnsi="Times New Roman" w:cs="Times New Roman"/>
          <w:color w:val="000000" w:themeColor="text1"/>
          <w:sz w:val="28"/>
          <w:szCs w:val="28"/>
        </w:rPr>
        <w:t xml:space="preserve"> цикли</w:t>
      </w:r>
      <w:r w:rsidR="00F812D5">
        <w:rPr>
          <w:rFonts w:ascii="Times New Roman" w:hAnsi="Times New Roman" w:cs="Times New Roman"/>
          <w:color w:val="000000" w:themeColor="text1"/>
          <w:sz w:val="28"/>
          <w:szCs w:val="28"/>
        </w:rPr>
        <w:t xml:space="preserve"> та розгалуження</w:t>
      </w:r>
      <w:r w:rsidRPr="005F0A99">
        <w:rPr>
          <w:rFonts w:ascii="Times New Roman" w:hAnsi="Times New Roman" w:cs="Times New Roman"/>
          <w:color w:val="000000" w:themeColor="text1"/>
          <w:sz w:val="28"/>
          <w:szCs w:val="28"/>
        </w:rPr>
        <w:t xml:space="preserve">. </w:t>
      </w:r>
      <w:r w:rsidR="00F812D5">
        <w:rPr>
          <w:rFonts w:ascii="Times New Roman" w:hAnsi="Times New Roman" w:cs="Times New Roman"/>
          <w:color w:val="000000" w:themeColor="text1"/>
          <w:sz w:val="28"/>
          <w:szCs w:val="28"/>
        </w:rPr>
        <w:t>Набагато</w:t>
      </w:r>
      <w:r w:rsidRPr="005F0A99">
        <w:rPr>
          <w:rFonts w:ascii="Times New Roman" w:hAnsi="Times New Roman" w:cs="Times New Roman"/>
          <w:color w:val="000000" w:themeColor="text1"/>
          <w:sz w:val="28"/>
          <w:szCs w:val="28"/>
        </w:rPr>
        <w:t xml:space="preserve"> </w:t>
      </w:r>
      <w:r w:rsidR="00F812D5">
        <w:rPr>
          <w:rFonts w:ascii="Times New Roman" w:hAnsi="Times New Roman" w:cs="Times New Roman"/>
          <w:color w:val="000000" w:themeColor="text1"/>
          <w:sz w:val="28"/>
          <w:szCs w:val="28"/>
        </w:rPr>
        <w:t>ефективнішою</w:t>
      </w:r>
      <w:r w:rsidRPr="005F0A99">
        <w:rPr>
          <w:rFonts w:ascii="Times New Roman" w:hAnsi="Times New Roman" w:cs="Times New Roman"/>
          <w:color w:val="000000" w:themeColor="text1"/>
          <w:sz w:val="28"/>
          <w:szCs w:val="28"/>
        </w:rPr>
        <w:t xml:space="preserve"> буде функція</w:t>
      </w:r>
      <w:r w:rsidR="00F812D5">
        <w:rPr>
          <w:rFonts w:ascii="Times New Roman" w:hAnsi="Times New Roman" w:cs="Times New Roman"/>
          <w:color w:val="000000" w:themeColor="text1"/>
          <w:sz w:val="28"/>
          <w:szCs w:val="28"/>
        </w:rPr>
        <w:t>, що</w:t>
      </w:r>
      <w:r w:rsidRPr="005F0A99">
        <w:rPr>
          <w:rFonts w:ascii="Times New Roman" w:hAnsi="Times New Roman" w:cs="Times New Roman"/>
          <w:color w:val="000000" w:themeColor="text1"/>
          <w:sz w:val="28"/>
          <w:szCs w:val="28"/>
        </w:rPr>
        <w:t xml:space="preserve"> </w:t>
      </w:r>
      <w:r w:rsidR="00F812D5">
        <w:rPr>
          <w:rFonts w:ascii="Times New Roman" w:hAnsi="Times New Roman" w:cs="Times New Roman"/>
          <w:color w:val="000000" w:themeColor="text1"/>
          <w:sz w:val="28"/>
          <w:szCs w:val="28"/>
        </w:rPr>
        <w:t>розроблена за допомогою високорівневої мови програмування</w:t>
      </w:r>
      <w:r w:rsidRPr="005F0A99">
        <w:rPr>
          <w:rFonts w:ascii="Times New Roman" w:hAnsi="Times New Roman" w:cs="Times New Roman"/>
          <w:color w:val="000000" w:themeColor="text1"/>
          <w:sz w:val="28"/>
          <w:szCs w:val="28"/>
        </w:rPr>
        <w:t>, з як</w:t>
      </w:r>
      <w:r w:rsidR="00F812D5">
        <w:rPr>
          <w:rFonts w:ascii="Times New Roman" w:hAnsi="Times New Roman" w:cs="Times New Roman"/>
          <w:color w:val="000000" w:themeColor="text1"/>
          <w:sz w:val="28"/>
          <w:szCs w:val="28"/>
        </w:rPr>
        <w:t xml:space="preserve">у підтримує </w:t>
      </w:r>
      <w:r w:rsidRPr="005F0A99">
        <w:rPr>
          <w:rFonts w:ascii="Times New Roman" w:hAnsi="Times New Roman" w:cs="Times New Roman"/>
          <w:color w:val="000000" w:themeColor="text1"/>
          <w:sz w:val="28"/>
          <w:szCs w:val="28"/>
        </w:rPr>
        <w:t xml:space="preserve">PostgreSQL. </w:t>
      </w:r>
      <w:r w:rsidR="00F812D5">
        <w:rPr>
          <w:rFonts w:ascii="Times New Roman" w:hAnsi="Times New Roman" w:cs="Times New Roman"/>
          <w:color w:val="000000" w:themeColor="text1"/>
          <w:sz w:val="28"/>
          <w:szCs w:val="28"/>
        </w:rPr>
        <w:t>Перелік таких мов</w:t>
      </w:r>
      <w:r w:rsidRPr="005F0A99">
        <w:rPr>
          <w:rFonts w:ascii="Times New Roman" w:hAnsi="Times New Roman" w:cs="Times New Roman"/>
          <w:color w:val="000000" w:themeColor="text1"/>
          <w:sz w:val="28"/>
          <w:szCs w:val="28"/>
        </w:rPr>
        <w:t xml:space="preserve">: </w:t>
      </w:r>
    </w:p>
    <w:p w:rsidR="00B03792" w:rsidRPr="005F0A99" w:rsidRDefault="00B03792" w:rsidP="00B03792">
      <w:pPr>
        <w:pStyle w:val="ab"/>
        <w:numPr>
          <w:ilvl w:val="0"/>
          <w:numId w:val="25"/>
        </w:numPr>
        <w:spacing w:line="360" w:lineRule="auto"/>
        <w:jc w:val="both"/>
        <w:rPr>
          <w:rFonts w:ascii="Times New Roman" w:hAnsi="Times New Roman" w:cs="Times New Roman"/>
          <w:color w:val="000000" w:themeColor="text1"/>
          <w:sz w:val="28"/>
          <w:szCs w:val="28"/>
          <w:lang w:eastAsia="uk-UA"/>
        </w:rPr>
      </w:pPr>
      <w:r w:rsidRPr="005F0A99">
        <w:rPr>
          <w:rFonts w:ascii="Times New Roman" w:hAnsi="Times New Roman" w:cs="Times New Roman"/>
          <w:color w:val="000000" w:themeColor="text1"/>
          <w:sz w:val="28"/>
          <w:szCs w:val="28"/>
        </w:rPr>
        <w:t xml:space="preserve">Вбудована мова, </w:t>
      </w:r>
      <w:hyperlink r:id="rId53" w:tooltip="PL/pgSQL (ще не написана)" w:history="1">
        <w:r w:rsidRPr="005F0A99">
          <w:rPr>
            <w:rStyle w:val="a3"/>
            <w:rFonts w:ascii="Times New Roman" w:hAnsi="Times New Roman" w:cs="Times New Roman"/>
            <w:color w:val="000000" w:themeColor="text1"/>
            <w:sz w:val="28"/>
            <w:szCs w:val="28"/>
            <w:u w:val="none"/>
          </w:rPr>
          <w:t>pgSQL</w:t>
        </w:r>
      </w:hyperlink>
      <w:r w:rsidRPr="005F0A99">
        <w:rPr>
          <w:rFonts w:ascii="Times New Roman" w:hAnsi="Times New Roman" w:cs="Times New Roman"/>
          <w:color w:val="000000" w:themeColor="text1"/>
          <w:sz w:val="28"/>
          <w:szCs w:val="28"/>
        </w:rPr>
        <w:t xml:space="preserve">, </w:t>
      </w:r>
      <w:r w:rsidR="00757CF7">
        <w:rPr>
          <w:rFonts w:ascii="Times New Roman" w:hAnsi="Times New Roman" w:cs="Times New Roman"/>
          <w:color w:val="000000" w:themeColor="text1"/>
          <w:sz w:val="28"/>
          <w:szCs w:val="28"/>
        </w:rPr>
        <w:t>що</w:t>
      </w:r>
      <w:r w:rsidR="00F812D5">
        <w:rPr>
          <w:rFonts w:ascii="Times New Roman" w:hAnsi="Times New Roman" w:cs="Times New Roman"/>
          <w:color w:val="000000" w:themeColor="text1"/>
          <w:sz w:val="28"/>
          <w:szCs w:val="28"/>
        </w:rPr>
        <w:t xml:space="preserve"> схожа на процедурну мову</w:t>
      </w:r>
      <w:r w:rsidRPr="005F0A99">
        <w:rPr>
          <w:rStyle w:val="apple-converted-space"/>
          <w:rFonts w:ascii="Times New Roman" w:hAnsi="Times New Roman" w:cs="Times New Roman"/>
          <w:color w:val="000000" w:themeColor="text1"/>
          <w:sz w:val="28"/>
          <w:szCs w:val="28"/>
        </w:rPr>
        <w:t> </w:t>
      </w:r>
      <w:hyperlink r:id="rId54" w:tooltip="PL/SQL" w:history="1">
        <w:r w:rsidRPr="005F0A99">
          <w:rPr>
            <w:rStyle w:val="a3"/>
            <w:rFonts w:ascii="Times New Roman" w:hAnsi="Times New Roman" w:cs="Times New Roman"/>
            <w:color w:val="000000" w:themeColor="text1"/>
            <w:sz w:val="28"/>
            <w:szCs w:val="28"/>
            <w:u w:val="none"/>
          </w:rPr>
          <w:t>PL/SQL</w:t>
        </w:r>
      </w:hyperlink>
      <w:r w:rsidR="00757CF7">
        <w:rPr>
          <w:rStyle w:val="a3"/>
          <w:rFonts w:ascii="Times New Roman" w:hAnsi="Times New Roman" w:cs="Times New Roman"/>
          <w:color w:val="000000" w:themeColor="text1"/>
          <w:sz w:val="28"/>
          <w:szCs w:val="28"/>
          <w:u w:val="none"/>
        </w:rPr>
        <w:t xml:space="preserve"> від</w:t>
      </w:r>
      <w:r w:rsidRPr="005F0A99">
        <w:rPr>
          <w:rStyle w:val="apple-converted-space"/>
          <w:rFonts w:ascii="Times New Roman" w:hAnsi="Times New Roman" w:cs="Times New Roman"/>
          <w:color w:val="000000" w:themeColor="text1"/>
          <w:sz w:val="28"/>
          <w:szCs w:val="28"/>
        </w:rPr>
        <w:t> </w:t>
      </w:r>
      <w:r w:rsidRPr="005F0A99">
        <w:rPr>
          <w:rFonts w:ascii="Times New Roman" w:hAnsi="Times New Roman" w:cs="Times New Roman"/>
          <w:color w:val="000000" w:themeColor="text1"/>
          <w:sz w:val="28"/>
          <w:szCs w:val="28"/>
        </w:rPr>
        <w:t>компанії</w:t>
      </w:r>
      <w:r w:rsidRPr="005F0A99">
        <w:rPr>
          <w:rStyle w:val="apple-converted-space"/>
          <w:rFonts w:ascii="Times New Roman" w:hAnsi="Times New Roman" w:cs="Times New Roman"/>
          <w:color w:val="000000" w:themeColor="text1"/>
          <w:sz w:val="28"/>
          <w:szCs w:val="28"/>
        </w:rPr>
        <w:t> </w:t>
      </w:r>
      <w:hyperlink r:id="rId55" w:tooltip="Oracle Corporation" w:history="1">
        <w:r w:rsidRPr="005F0A99">
          <w:rPr>
            <w:rStyle w:val="a3"/>
            <w:rFonts w:ascii="Times New Roman" w:hAnsi="Times New Roman" w:cs="Times New Roman"/>
            <w:color w:val="000000" w:themeColor="text1"/>
            <w:sz w:val="28"/>
            <w:szCs w:val="28"/>
            <w:u w:val="none"/>
          </w:rPr>
          <w:t>Oracle</w:t>
        </w:r>
      </w:hyperlink>
      <w:r w:rsidRPr="005F0A99">
        <w:rPr>
          <w:rFonts w:ascii="Times New Roman" w:hAnsi="Times New Roman" w:cs="Times New Roman"/>
          <w:color w:val="000000" w:themeColor="text1"/>
          <w:sz w:val="28"/>
          <w:szCs w:val="28"/>
        </w:rPr>
        <w:t>.</w:t>
      </w:r>
      <w:r w:rsidRPr="005F0A99">
        <w:rPr>
          <w:rFonts w:ascii="Times New Roman" w:hAnsi="Times New Roman" w:cs="Times New Roman"/>
          <w:color w:val="000000" w:themeColor="text1"/>
          <w:sz w:val="28"/>
          <w:szCs w:val="28"/>
          <w:lang w:eastAsia="uk-UA"/>
        </w:rPr>
        <w:t xml:space="preserve"> </w:t>
      </w:r>
    </w:p>
    <w:p w:rsidR="00B03792" w:rsidRPr="005F0A99" w:rsidRDefault="00B03792" w:rsidP="00B03792">
      <w:pPr>
        <w:pStyle w:val="ab"/>
        <w:numPr>
          <w:ilvl w:val="0"/>
          <w:numId w:val="25"/>
        </w:numPr>
        <w:spacing w:line="360" w:lineRule="auto"/>
        <w:jc w:val="both"/>
        <w:rPr>
          <w:rFonts w:ascii="Times New Roman" w:hAnsi="Times New Roman" w:cs="Times New Roman"/>
          <w:color w:val="000000" w:themeColor="text1"/>
          <w:sz w:val="28"/>
          <w:szCs w:val="28"/>
          <w:lang w:eastAsia="uk-UA"/>
        </w:rPr>
      </w:pPr>
      <w:r w:rsidRPr="005F0A99">
        <w:rPr>
          <w:rFonts w:ascii="Times New Roman" w:hAnsi="Times New Roman" w:cs="Times New Roman"/>
          <w:color w:val="000000" w:themeColor="text1"/>
          <w:sz w:val="28"/>
          <w:szCs w:val="28"/>
        </w:rPr>
        <w:t>Мови</w:t>
      </w:r>
      <w:r w:rsidR="00757CF7">
        <w:rPr>
          <w:rFonts w:ascii="Times New Roman" w:hAnsi="Times New Roman" w:cs="Times New Roman"/>
          <w:color w:val="000000" w:themeColor="text1"/>
          <w:sz w:val="28"/>
          <w:szCs w:val="28"/>
        </w:rPr>
        <w:t xml:space="preserve"> для</w:t>
      </w:r>
      <w:r w:rsidRPr="005F0A99">
        <w:rPr>
          <w:rFonts w:ascii="Times New Roman" w:hAnsi="Times New Roman" w:cs="Times New Roman"/>
          <w:color w:val="000000" w:themeColor="text1"/>
          <w:sz w:val="28"/>
          <w:szCs w:val="28"/>
        </w:rPr>
        <w:t xml:space="preserve"> розробки сценаріїв:</w:t>
      </w:r>
      <w:r w:rsidR="00F812D5" w:rsidRPr="00F812D5">
        <w:t xml:space="preserve"> </w:t>
      </w:r>
      <w:hyperlink r:id="rId56" w:tooltip="PL/Tcl (ще не написана)" w:history="1">
        <w:r w:rsidR="00F812D5" w:rsidRPr="005F0A99">
          <w:rPr>
            <w:rStyle w:val="a3"/>
            <w:rFonts w:ascii="Times New Roman" w:hAnsi="Times New Roman" w:cs="Times New Roman"/>
            <w:color w:val="000000" w:themeColor="text1"/>
            <w:sz w:val="28"/>
            <w:szCs w:val="28"/>
            <w:u w:val="none"/>
          </w:rPr>
          <w:t>PL/Tcl</w:t>
        </w:r>
      </w:hyperlink>
      <w:r w:rsidR="00F812D5" w:rsidRPr="005F0A99">
        <w:rPr>
          <w:rFonts w:ascii="Times New Roman" w:hAnsi="Times New Roman" w:cs="Times New Roman"/>
          <w:color w:val="000000" w:themeColor="text1"/>
          <w:sz w:val="28"/>
          <w:szCs w:val="28"/>
        </w:rPr>
        <w:t>,</w:t>
      </w:r>
      <w:r w:rsidRPr="005F0A99">
        <w:rPr>
          <w:rStyle w:val="apple-converted-space"/>
          <w:rFonts w:ascii="Times New Roman" w:hAnsi="Times New Roman" w:cs="Times New Roman"/>
          <w:color w:val="000000" w:themeColor="text1"/>
          <w:sz w:val="28"/>
          <w:szCs w:val="28"/>
        </w:rPr>
        <w:t> </w:t>
      </w:r>
      <w:hyperlink r:id="rId57" w:tooltip="PL/Python (ще не написана)" w:history="1">
        <w:r w:rsidRPr="005F0A99">
          <w:rPr>
            <w:rStyle w:val="a3"/>
            <w:rFonts w:ascii="Times New Roman" w:hAnsi="Times New Roman" w:cs="Times New Roman"/>
            <w:color w:val="000000" w:themeColor="text1"/>
            <w:sz w:val="28"/>
            <w:szCs w:val="28"/>
            <w:u w:val="none"/>
          </w:rPr>
          <w:t>PL/Python</w:t>
        </w:r>
      </w:hyperlink>
      <w:r w:rsidRPr="005F0A99">
        <w:rPr>
          <w:rFonts w:ascii="Times New Roman" w:hAnsi="Times New Roman" w:cs="Times New Roman"/>
          <w:color w:val="000000" w:themeColor="text1"/>
          <w:sz w:val="28"/>
          <w:szCs w:val="28"/>
        </w:rPr>
        <w:t>,</w:t>
      </w:r>
      <w:r w:rsidRPr="005F0A99">
        <w:rPr>
          <w:rStyle w:val="apple-converted-space"/>
          <w:rFonts w:ascii="Times New Roman" w:hAnsi="Times New Roman" w:cs="Times New Roman"/>
          <w:color w:val="000000" w:themeColor="text1"/>
          <w:sz w:val="28"/>
          <w:szCs w:val="28"/>
        </w:rPr>
        <w:t>  </w:t>
      </w:r>
      <w:hyperlink r:id="rId58" w:tooltip="PL/Ruby (ще не написана)" w:history="1">
        <w:r w:rsidRPr="005F0A99">
          <w:rPr>
            <w:rStyle w:val="a3"/>
            <w:rFonts w:ascii="Times New Roman" w:hAnsi="Times New Roman" w:cs="Times New Roman"/>
            <w:color w:val="000000" w:themeColor="text1"/>
            <w:sz w:val="28"/>
            <w:szCs w:val="28"/>
            <w:u w:val="none"/>
          </w:rPr>
          <w:t>PL/Ruby</w:t>
        </w:r>
      </w:hyperlink>
      <w:r w:rsidRPr="005F0A99">
        <w:rPr>
          <w:rFonts w:ascii="Times New Roman" w:hAnsi="Times New Roman" w:cs="Times New Roman"/>
          <w:color w:val="000000" w:themeColor="text1"/>
          <w:sz w:val="28"/>
          <w:szCs w:val="28"/>
        </w:rPr>
        <w:t>,</w:t>
      </w:r>
      <w:r w:rsidRPr="005F0A99">
        <w:rPr>
          <w:rStyle w:val="apple-converted-space"/>
          <w:rFonts w:ascii="Times New Roman" w:hAnsi="Times New Roman" w:cs="Times New Roman"/>
          <w:color w:val="000000" w:themeColor="text1"/>
          <w:sz w:val="28"/>
          <w:szCs w:val="28"/>
        </w:rPr>
        <w:t> </w:t>
      </w:r>
      <w:hyperlink r:id="rId59" w:tooltip="PL/sh (ще не написана)" w:history="1">
        <w:r w:rsidRPr="005F0A99">
          <w:rPr>
            <w:rStyle w:val="a3"/>
            <w:rFonts w:ascii="Times New Roman" w:hAnsi="Times New Roman" w:cs="Times New Roman"/>
            <w:color w:val="000000" w:themeColor="text1"/>
            <w:sz w:val="28"/>
            <w:szCs w:val="28"/>
            <w:u w:val="none"/>
          </w:rPr>
          <w:t>PL/sh</w:t>
        </w:r>
      </w:hyperlink>
      <w:r w:rsidR="00F812D5">
        <w:rPr>
          <w:rStyle w:val="a3"/>
          <w:rFonts w:ascii="Times New Roman" w:hAnsi="Times New Roman" w:cs="Times New Roman"/>
          <w:color w:val="000000" w:themeColor="text1"/>
          <w:sz w:val="28"/>
          <w:szCs w:val="28"/>
          <w:u w:val="none"/>
        </w:rPr>
        <w:t>,</w:t>
      </w:r>
      <w:r w:rsidR="00F812D5" w:rsidRPr="00F812D5">
        <w:t xml:space="preserve"> </w:t>
      </w:r>
      <w:hyperlink r:id="rId60" w:tooltip="PL/Perl (ще не написана)" w:history="1">
        <w:r w:rsidR="00F812D5" w:rsidRPr="005F0A99">
          <w:rPr>
            <w:rStyle w:val="a3"/>
            <w:rFonts w:ascii="Times New Roman" w:hAnsi="Times New Roman" w:cs="Times New Roman"/>
            <w:color w:val="000000" w:themeColor="text1"/>
            <w:sz w:val="28"/>
            <w:szCs w:val="28"/>
            <w:u w:val="none"/>
          </w:rPr>
          <w:t>PL/Perl</w:t>
        </w:r>
      </w:hyperlink>
      <w:r w:rsidRPr="005F0A99">
        <w:rPr>
          <w:rFonts w:ascii="Times New Roman" w:hAnsi="Times New Roman" w:cs="Times New Roman"/>
          <w:color w:val="000000" w:themeColor="text1"/>
          <w:sz w:val="28"/>
          <w:szCs w:val="28"/>
        </w:rPr>
        <w:t>.</w:t>
      </w:r>
    </w:p>
    <w:p w:rsidR="00B03792" w:rsidRPr="005F0A99" w:rsidRDefault="00F812D5" w:rsidP="00B03792">
      <w:pPr>
        <w:pStyle w:val="ab"/>
        <w:numPr>
          <w:ilvl w:val="0"/>
          <w:numId w:val="25"/>
        </w:numPr>
        <w:spacing w:line="360" w:lineRule="auto"/>
        <w:jc w:val="both"/>
        <w:rPr>
          <w:rFonts w:ascii="Times New Roman" w:hAnsi="Times New Roman" w:cs="Times New Roman"/>
          <w:color w:val="000000" w:themeColor="text1"/>
          <w:sz w:val="28"/>
          <w:szCs w:val="28"/>
          <w:lang w:eastAsia="uk-UA"/>
        </w:rPr>
      </w:pPr>
      <w:r>
        <w:rPr>
          <w:rFonts w:ascii="Times New Roman" w:hAnsi="Times New Roman" w:cs="Times New Roman"/>
          <w:color w:val="000000" w:themeColor="text1"/>
          <w:sz w:val="28"/>
          <w:szCs w:val="28"/>
        </w:rPr>
        <w:t xml:space="preserve">Високорівневі </w:t>
      </w:r>
      <w:r w:rsidR="00B03792" w:rsidRPr="005F0A99">
        <w:rPr>
          <w:rFonts w:ascii="Times New Roman" w:hAnsi="Times New Roman" w:cs="Times New Roman"/>
          <w:color w:val="000000" w:themeColor="text1"/>
          <w:sz w:val="28"/>
          <w:szCs w:val="28"/>
        </w:rPr>
        <w:t xml:space="preserve"> мови програмування</w:t>
      </w:r>
      <w:r w:rsidR="00B03792" w:rsidRPr="005F0A99">
        <w:rPr>
          <w:rStyle w:val="apple-converted-space"/>
          <w:rFonts w:ascii="Times New Roman" w:hAnsi="Times New Roman" w:cs="Times New Roman"/>
          <w:color w:val="000000" w:themeColor="text1"/>
          <w:sz w:val="28"/>
          <w:szCs w:val="28"/>
        </w:rPr>
        <w:t> </w:t>
      </w:r>
      <w:hyperlink r:id="rId61" w:tooltip="C (мова програмування)" w:history="1">
        <w:r w:rsidR="00B03792" w:rsidRPr="005F0A99">
          <w:rPr>
            <w:rStyle w:val="a3"/>
            <w:rFonts w:ascii="Times New Roman" w:hAnsi="Times New Roman" w:cs="Times New Roman"/>
            <w:color w:val="000000" w:themeColor="text1"/>
            <w:sz w:val="28"/>
            <w:szCs w:val="28"/>
            <w:u w:val="none"/>
          </w:rPr>
          <w:t>C</w:t>
        </w:r>
      </w:hyperlink>
      <w:r>
        <w:rPr>
          <w:rStyle w:val="a3"/>
          <w:rFonts w:ascii="Times New Roman" w:hAnsi="Times New Roman" w:cs="Times New Roman"/>
          <w:color w:val="000000" w:themeColor="text1"/>
          <w:sz w:val="28"/>
          <w:szCs w:val="28"/>
          <w:u w:val="none"/>
        </w:rPr>
        <w:t>++</w:t>
      </w:r>
      <w:r w:rsidR="00B03792" w:rsidRPr="005F0A99">
        <w:rPr>
          <w:rFonts w:ascii="Times New Roman" w:hAnsi="Times New Roman" w:cs="Times New Roman"/>
          <w:color w:val="000000" w:themeColor="text1"/>
          <w:sz w:val="28"/>
          <w:szCs w:val="28"/>
        </w:rPr>
        <w:t>,</w:t>
      </w:r>
      <w:r w:rsidR="00B03792" w:rsidRPr="005F0A99">
        <w:rPr>
          <w:rStyle w:val="apple-converted-space"/>
          <w:rFonts w:ascii="Times New Roman" w:hAnsi="Times New Roman" w:cs="Times New Roman"/>
          <w:color w:val="000000" w:themeColor="text1"/>
          <w:sz w:val="28"/>
          <w:szCs w:val="28"/>
        </w:rPr>
        <w:t> </w:t>
      </w:r>
      <w:hyperlink r:id="rId62" w:tooltip="Java" w:history="1">
        <w:r w:rsidR="00B03792" w:rsidRPr="005F0A99">
          <w:rPr>
            <w:rStyle w:val="a3"/>
            <w:rFonts w:ascii="Times New Roman" w:hAnsi="Times New Roman" w:cs="Times New Roman"/>
            <w:color w:val="000000" w:themeColor="text1"/>
            <w:sz w:val="28"/>
            <w:szCs w:val="28"/>
            <w:u w:val="none"/>
          </w:rPr>
          <w:t>Java</w:t>
        </w:r>
      </w:hyperlink>
      <w:r>
        <w:rPr>
          <w:rStyle w:val="a3"/>
          <w:rFonts w:ascii="Times New Roman" w:hAnsi="Times New Roman" w:cs="Times New Roman"/>
          <w:color w:val="000000" w:themeColor="text1"/>
          <w:sz w:val="28"/>
          <w:szCs w:val="28"/>
          <w:u w:val="none"/>
        </w:rPr>
        <w:t>, С</w:t>
      </w:r>
      <w:r w:rsidR="00B03792" w:rsidRPr="005F0A99">
        <w:rPr>
          <w:rStyle w:val="apple-converted-space"/>
          <w:rFonts w:ascii="Times New Roman" w:hAnsi="Times New Roman" w:cs="Times New Roman"/>
          <w:color w:val="000000" w:themeColor="text1"/>
          <w:sz w:val="28"/>
          <w:szCs w:val="28"/>
        </w:rPr>
        <w:t> </w:t>
      </w:r>
      <w:r w:rsidR="00B03792" w:rsidRPr="005F0A99">
        <w:rPr>
          <w:rFonts w:ascii="Times New Roman" w:hAnsi="Times New Roman" w:cs="Times New Roman"/>
          <w:color w:val="000000" w:themeColor="text1"/>
          <w:sz w:val="28"/>
          <w:szCs w:val="28"/>
        </w:rPr>
        <w:t>.</w:t>
      </w:r>
    </w:p>
    <w:p w:rsidR="00B03792" w:rsidRPr="005F0A99" w:rsidRDefault="00E45A8C" w:rsidP="00B03792">
      <w:pPr>
        <w:pStyle w:val="ab"/>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Деякі ф</w:t>
      </w:r>
      <w:r w:rsidR="00B03792" w:rsidRPr="005F0A99">
        <w:rPr>
          <w:rFonts w:ascii="Times New Roman" w:hAnsi="Times New Roman" w:cs="Times New Roman"/>
          <w:color w:val="000000" w:themeColor="text1"/>
          <w:sz w:val="28"/>
          <w:szCs w:val="28"/>
        </w:rPr>
        <w:t xml:space="preserve">ункції </w:t>
      </w:r>
      <w:r>
        <w:rPr>
          <w:rFonts w:ascii="Times New Roman" w:hAnsi="Times New Roman" w:cs="Times New Roman"/>
          <w:color w:val="000000" w:themeColor="text1"/>
          <w:sz w:val="28"/>
          <w:szCs w:val="28"/>
        </w:rPr>
        <w:t>мають можливість</w:t>
      </w:r>
      <w:r w:rsidR="00B03792" w:rsidRPr="005F0A99">
        <w:rPr>
          <w:rFonts w:ascii="Times New Roman" w:hAnsi="Times New Roman" w:cs="Times New Roman"/>
          <w:color w:val="000000" w:themeColor="text1"/>
          <w:sz w:val="28"/>
          <w:szCs w:val="28"/>
        </w:rPr>
        <w:t xml:space="preserve"> виконуватись із привілеями</w:t>
      </w:r>
      <w:r>
        <w:rPr>
          <w:rFonts w:ascii="Times New Roman" w:hAnsi="Times New Roman" w:cs="Times New Roman"/>
          <w:color w:val="000000" w:themeColor="text1"/>
          <w:sz w:val="28"/>
          <w:szCs w:val="28"/>
        </w:rPr>
        <w:t xml:space="preserve"> які надані користувачу</w:t>
      </w:r>
      <w:r w:rsidR="00B03792" w:rsidRPr="005F0A99">
        <w:rPr>
          <w:rFonts w:ascii="Times New Roman" w:hAnsi="Times New Roman" w:cs="Times New Roman"/>
          <w:color w:val="000000" w:themeColor="text1"/>
          <w:sz w:val="28"/>
          <w:szCs w:val="28"/>
        </w:rPr>
        <w:t xml:space="preserve">, який </w:t>
      </w:r>
      <w:r>
        <w:rPr>
          <w:rFonts w:ascii="Times New Roman" w:hAnsi="Times New Roman" w:cs="Times New Roman"/>
          <w:color w:val="000000" w:themeColor="text1"/>
          <w:sz w:val="28"/>
          <w:szCs w:val="28"/>
        </w:rPr>
        <w:t>здійснив виклик</w:t>
      </w:r>
      <w:r w:rsidR="00B03792" w:rsidRPr="005F0A9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чи </w:t>
      </w:r>
      <w:r w:rsidR="00B03792" w:rsidRPr="005F0A99">
        <w:rPr>
          <w:rFonts w:ascii="Times New Roman" w:hAnsi="Times New Roman" w:cs="Times New Roman"/>
          <w:color w:val="000000" w:themeColor="text1"/>
          <w:sz w:val="28"/>
          <w:szCs w:val="28"/>
        </w:rPr>
        <w:t xml:space="preserve"> написав</w:t>
      </w:r>
      <w:r>
        <w:rPr>
          <w:rFonts w:ascii="Times New Roman" w:hAnsi="Times New Roman" w:cs="Times New Roman"/>
          <w:color w:val="000000" w:themeColor="text1"/>
          <w:sz w:val="28"/>
          <w:szCs w:val="28"/>
        </w:rPr>
        <w:t xml:space="preserve"> цю функцію</w:t>
      </w:r>
      <w:r w:rsidR="00B03792" w:rsidRPr="005F0A99">
        <w:rPr>
          <w:rFonts w:ascii="Times New Roman" w:hAnsi="Times New Roman" w:cs="Times New Roman"/>
          <w:color w:val="000000" w:themeColor="text1"/>
          <w:sz w:val="28"/>
          <w:szCs w:val="28"/>
        </w:rPr>
        <w:t>.</w:t>
      </w:r>
    </w:p>
    <w:p w:rsidR="00B03792" w:rsidRPr="005F0A99" w:rsidRDefault="00B03792" w:rsidP="00B03792">
      <w:pPr>
        <w:pStyle w:val="ab"/>
        <w:spacing w:line="360" w:lineRule="auto"/>
        <w:jc w:val="both"/>
        <w:rPr>
          <w:rFonts w:ascii="Times New Roman" w:hAnsi="Times New Roman" w:cs="Times New Roman"/>
          <w:color w:val="000000" w:themeColor="text1"/>
          <w:sz w:val="28"/>
          <w:szCs w:val="28"/>
          <w:shd w:val="clear" w:color="auto" w:fill="FFFFFF"/>
        </w:rPr>
      </w:pPr>
      <w:r w:rsidRPr="005F0A99">
        <w:rPr>
          <w:rFonts w:ascii="Times New Roman" w:hAnsi="Times New Roman" w:cs="Times New Roman"/>
          <w:color w:val="000000" w:themeColor="text1"/>
          <w:sz w:val="28"/>
          <w:szCs w:val="28"/>
        </w:rPr>
        <w:t xml:space="preserve">     2.</w:t>
      </w:r>
      <w:r w:rsidRPr="005F0A99">
        <w:rPr>
          <w:rFonts w:ascii="Arial" w:hAnsi="Arial" w:cs="Arial"/>
          <w:color w:val="000000" w:themeColor="text1"/>
          <w:sz w:val="21"/>
          <w:szCs w:val="21"/>
          <w:shd w:val="clear" w:color="auto" w:fill="FFFFFF"/>
        </w:rPr>
        <w:t xml:space="preserve"> </w:t>
      </w:r>
      <w:r w:rsidRPr="005F0A99">
        <w:rPr>
          <w:rFonts w:ascii="Times New Roman" w:hAnsi="Times New Roman" w:cs="Times New Roman"/>
          <w:color w:val="000000" w:themeColor="text1"/>
          <w:sz w:val="28"/>
          <w:szCs w:val="28"/>
          <w:shd w:val="clear" w:color="auto" w:fill="FFFFFF"/>
        </w:rPr>
        <w:t xml:space="preserve">PostgreSQL </w:t>
      </w:r>
      <w:r w:rsidR="00E45A8C">
        <w:rPr>
          <w:rFonts w:ascii="Times New Roman" w:hAnsi="Times New Roman" w:cs="Times New Roman"/>
          <w:color w:val="000000" w:themeColor="text1"/>
          <w:sz w:val="28"/>
          <w:szCs w:val="28"/>
          <w:shd w:val="clear" w:color="auto" w:fill="FFFFFF"/>
        </w:rPr>
        <w:t>підтримує індекси</w:t>
      </w:r>
      <w:r w:rsidRPr="005F0A99">
        <w:rPr>
          <w:rFonts w:ascii="Times New Roman" w:hAnsi="Times New Roman" w:cs="Times New Roman"/>
          <w:color w:val="000000" w:themeColor="text1"/>
          <w:sz w:val="28"/>
          <w:szCs w:val="28"/>
          <w:shd w:val="clear" w:color="auto" w:fill="FFFFFF"/>
        </w:rPr>
        <w:t xml:space="preserve"> </w:t>
      </w:r>
      <w:r w:rsidR="00E45A8C">
        <w:rPr>
          <w:rFonts w:ascii="Times New Roman" w:hAnsi="Times New Roman" w:cs="Times New Roman"/>
          <w:color w:val="000000" w:themeColor="text1"/>
          <w:sz w:val="28"/>
          <w:szCs w:val="28"/>
          <w:shd w:val="clear" w:color="auto" w:fill="FFFFFF"/>
        </w:rPr>
        <w:t xml:space="preserve">таких </w:t>
      </w:r>
      <w:r w:rsidRPr="005F0A99">
        <w:rPr>
          <w:rFonts w:ascii="Times New Roman" w:hAnsi="Times New Roman" w:cs="Times New Roman"/>
          <w:color w:val="000000" w:themeColor="text1"/>
          <w:sz w:val="28"/>
          <w:szCs w:val="28"/>
          <w:shd w:val="clear" w:color="auto" w:fill="FFFFFF"/>
        </w:rPr>
        <w:t>типів:</w:t>
      </w:r>
      <w:r w:rsidRPr="005F0A99">
        <w:rPr>
          <w:rStyle w:val="apple-converted-space"/>
          <w:rFonts w:ascii="Times New Roman" w:hAnsi="Times New Roman" w:cs="Times New Roman"/>
          <w:color w:val="000000" w:themeColor="text1"/>
          <w:sz w:val="28"/>
          <w:szCs w:val="28"/>
          <w:shd w:val="clear" w:color="auto" w:fill="FFFFFF"/>
        </w:rPr>
        <w:t> </w:t>
      </w:r>
      <w:hyperlink r:id="rId63" w:tooltip="B-дерево" w:history="1">
        <w:r w:rsidR="00E45A8C">
          <w:rPr>
            <w:rStyle w:val="a3"/>
            <w:rFonts w:ascii="Times New Roman" w:hAnsi="Times New Roman" w:cs="Times New Roman"/>
            <w:color w:val="000000" w:themeColor="text1"/>
            <w:sz w:val="28"/>
            <w:szCs w:val="28"/>
            <w:u w:val="none"/>
            <w:shd w:val="clear" w:color="auto" w:fill="FFFFFF"/>
            <w:lang w:val="en-US"/>
          </w:rPr>
          <w:t>R</w:t>
        </w:r>
        <w:r w:rsidRPr="005F0A99">
          <w:rPr>
            <w:rStyle w:val="a3"/>
            <w:rFonts w:ascii="Times New Roman" w:hAnsi="Times New Roman" w:cs="Times New Roman"/>
            <w:color w:val="000000" w:themeColor="text1"/>
            <w:sz w:val="28"/>
            <w:szCs w:val="28"/>
            <w:u w:val="none"/>
            <w:shd w:val="clear" w:color="auto" w:fill="FFFFFF"/>
          </w:rPr>
          <w:t>-дерево</w:t>
        </w:r>
      </w:hyperlink>
      <w:r w:rsidRPr="005F0A99">
        <w:rPr>
          <w:rFonts w:ascii="Times New Roman" w:hAnsi="Times New Roman" w:cs="Times New Roman"/>
          <w:color w:val="000000" w:themeColor="text1"/>
          <w:sz w:val="28"/>
          <w:szCs w:val="28"/>
          <w:shd w:val="clear" w:color="auto" w:fill="FFFFFF"/>
        </w:rPr>
        <w:t>,</w:t>
      </w:r>
      <w:r w:rsidRPr="005F0A99">
        <w:rPr>
          <w:rStyle w:val="apple-converted-space"/>
          <w:rFonts w:ascii="Times New Roman" w:hAnsi="Times New Roman" w:cs="Times New Roman"/>
          <w:color w:val="000000" w:themeColor="text1"/>
          <w:sz w:val="28"/>
          <w:szCs w:val="28"/>
          <w:shd w:val="clear" w:color="auto" w:fill="FFFFFF"/>
        </w:rPr>
        <w:t>  </w:t>
      </w:r>
      <w:hyperlink r:id="rId64" w:tooltip="R-дерево" w:history="1">
        <w:r w:rsidR="00E45A8C">
          <w:rPr>
            <w:rStyle w:val="a3"/>
            <w:rFonts w:ascii="Times New Roman" w:hAnsi="Times New Roman" w:cs="Times New Roman"/>
            <w:color w:val="000000" w:themeColor="text1"/>
            <w:sz w:val="28"/>
            <w:szCs w:val="28"/>
            <w:u w:val="none"/>
            <w:shd w:val="clear" w:color="auto" w:fill="FFFFFF"/>
          </w:rPr>
          <w:t>B</w:t>
        </w:r>
        <w:r w:rsidRPr="005F0A99">
          <w:rPr>
            <w:rStyle w:val="a3"/>
            <w:rFonts w:ascii="Times New Roman" w:hAnsi="Times New Roman" w:cs="Times New Roman"/>
            <w:color w:val="000000" w:themeColor="text1"/>
            <w:sz w:val="28"/>
            <w:szCs w:val="28"/>
            <w:u w:val="none"/>
            <w:shd w:val="clear" w:color="auto" w:fill="FFFFFF"/>
          </w:rPr>
          <w:t>-дерево</w:t>
        </w:r>
      </w:hyperlink>
      <w:r w:rsidR="00E45A8C">
        <w:rPr>
          <w:rFonts w:ascii="Times New Roman" w:hAnsi="Times New Roman" w:cs="Times New Roman"/>
          <w:color w:val="000000" w:themeColor="text1"/>
          <w:sz w:val="28"/>
          <w:szCs w:val="28"/>
          <w:shd w:val="clear" w:color="auto" w:fill="FFFFFF"/>
        </w:rPr>
        <w:t>, GiST, GIN,</w:t>
      </w:r>
      <w:r w:rsidR="00E45A8C" w:rsidRPr="00E45A8C">
        <w:t xml:space="preserve"> </w:t>
      </w:r>
      <w:hyperlink r:id="rId65" w:tooltip="Хеш" w:history="1">
        <w:r w:rsidR="00E45A8C" w:rsidRPr="005F0A99">
          <w:rPr>
            <w:rStyle w:val="a3"/>
            <w:rFonts w:ascii="Times New Roman" w:hAnsi="Times New Roman" w:cs="Times New Roman"/>
            <w:color w:val="000000" w:themeColor="text1"/>
            <w:sz w:val="28"/>
            <w:szCs w:val="28"/>
            <w:u w:val="none"/>
            <w:shd w:val="clear" w:color="auto" w:fill="FFFFFF"/>
          </w:rPr>
          <w:t>хеш</w:t>
        </w:r>
      </w:hyperlink>
      <w:r w:rsidR="00E45A8C">
        <w:rPr>
          <w:rFonts w:ascii="Times New Roman" w:hAnsi="Times New Roman" w:cs="Times New Roman"/>
          <w:color w:val="000000" w:themeColor="text1"/>
          <w:sz w:val="28"/>
          <w:szCs w:val="28"/>
          <w:shd w:val="clear" w:color="auto" w:fill="FFFFFF"/>
        </w:rPr>
        <w:t>.</w:t>
      </w:r>
      <w:r w:rsidRPr="005F0A99">
        <w:rPr>
          <w:rFonts w:ascii="Times New Roman" w:hAnsi="Times New Roman" w:cs="Times New Roman"/>
          <w:color w:val="000000" w:themeColor="text1"/>
          <w:sz w:val="28"/>
          <w:szCs w:val="28"/>
          <w:shd w:val="clear" w:color="auto" w:fill="FFFFFF"/>
        </w:rPr>
        <w:t xml:space="preserve"> </w:t>
      </w:r>
      <w:r w:rsidR="00E45A8C">
        <w:rPr>
          <w:rFonts w:ascii="Times New Roman" w:hAnsi="Times New Roman" w:cs="Times New Roman"/>
          <w:color w:val="000000" w:themeColor="text1"/>
          <w:sz w:val="28"/>
          <w:szCs w:val="28"/>
          <w:shd w:val="clear" w:color="auto" w:fill="FFFFFF"/>
        </w:rPr>
        <w:t>Користувач має можливість створювати нові типи індексів</w:t>
      </w:r>
      <w:r w:rsidRPr="005F0A99">
        <w:rPr>
          <w:rFonts w:ascii="Times New Roman" w:hAnsi="Times New Roman" w:cs="Times New Roman"/>
          <w:color w:val="000000" w:themeColor="text1"/>
          <w:sz w:val="28"/>
          <w:szCs w:val="28"/>
          <w:shd w:val="clear" w:color="auto" w:fill="FFFFFF"/>
        </w:rPr>
        <w:t>.</w:t>
      </w:r>
    </w:p>
    <w:p w:rsidR="00B03792" w:rsidRPr="005F0A99" w:rsidRDefault="00B03792" w:rsidP="00B03792">
      <w:pPr>
        <w:pStyle w:val="ab"/>
        <w:spacing w:line="360" w:lineRule="auto"/>
        <w:jc w:val="both"/>
        <w:rPr>
          <w:rFonts w:ascii="Times New Roman" w:hAnsi="Times New Roman" w:cs="Times New Roman"/>
          <w:color w:val="000000" w:themeColor="text1"/>
          <w:sz w:val="28"/>
          <w:szCs w:val="28"/>
          <w:shd w:val="clear" w:color="auto" w:fill="FFFFFF"/>
        </w:rPr>
      </w:pPr>
      <w:r w:rsidRPr="005F0A99">
        <w:rPr>
          <w:rFonts w:ascii="Times New Roman" w:hAnsi="Times New Roman" w:cs="Times New Roman"/>
          <w:color w:val="000000" w:themeColor="text1"/>
          <w:sz w:val="28"/>
          <w:szCs w:val="28"/>
        </w:rPr>
        <w:t xml:space="preserve">     3.</w:t>
      </w:r>
      <w:r w:rsidRPr="005F0A99">
        <w:rPr>
          <w:rFonts w:ascii="Times New Roman" w:hAnsi="Times New Roman" w:cs="Times New Roman"/>
          <w:color w:val="000000" w:themeColor="text1"/>
          <w:sz w:val="28"/>
          <w:szCs w:val="28"/>
        </w:rPr>
        <w:tab/>
      </w:r>
      <w:r w:rsidR="00E45A8C">
        <w:rPr>
          <w:rFonts w:ascii="Times New Roman" w:hAnsi="Times New Roman" w:cs="Times New Roman"/>
          <w:color w:val="000000" w:themeColor="text1"/>
          <w:sz w:val="28"/>
          <w:szCs w:val="28"/>
        </w:rPr>
        <w:t xml:space="preserve">В </w:t>
      </w:r>
      <w:r w:rsidR="00E45A8C">
        <w:rPr>
          <w:rFonts w:ascii="Times New Roman" w:hAnsi="Times New Roman" w:cs="Times New Roman"/>
          <w:color w:val="000000" w:themeColor="text1"/>
          <w:sz w:val="28"/>
          <w:szCs w:val="28"/>
          <w:shd w:val="clear" w:color="auto" w:fill="FFFFFF"/>
        </w:rPr>
        <w:t>PostgreSQL підтримується одночасна</w:t>
      </w:r>
      <w:r w:rsidRPr="005F0A99">
        <w:rPr>
          <w:rFonts w:ascii="Times New Roman" w:hAnsi="Times New Roman" w:cs="Times New Roman"/>
          <w:color w:val="000000" w:themeColor="text1"/>
          <w:sz w:val="28"/>
          <w:szCs w:val="28"/>
          <w:shd w:val="clear" w:color="auto" w:fill="FFFFFF"/>
        </w:rPr>
        <w:t xml:space="preserve"> модифіка</w:t>
      </w:r>
      <w:r w:rsidR="00E45A8C">
        <w:rPr>
          <w:rFonts w:ascii="Times New Roman" w:hAnsi="Times New Roman" w:cs="Times New Roman"/>
          <w:color w:val="000000" w:themeColor="text1"/>
          <w:sz w:val="28"/>
          <w:szCs w:val="28"/>
          <w:shd w:val="clear" w:color="auto" w:fill="FFFFFF"/>
        </w:rPr>
        <w:t xml:space="preserve">цію БД декількома користувачами, це реалізується механізмом </w:t>
      </w:r>
      <w:r w:rsidRPr="005F0A99">
        <w:rPr>
          <w:rFonts w:ascii="Times New Roman" w:hAnsi="Times New Roman" w:cs="Times New Roman"/>
          <w:color w:val="000000" w:themeColor="text1"/>
          <w:sz w:val="28"/>
          <w:szCs w:val="28"/>
          <w:shd w:val="clear" w:color="auto" w:fill="FFFFFF"/>
        </w:rPr>
        <w:t xml:space="preserve"> Multiversion Concurrency Control (MVCC). </w:t>
      </w:r>
      <w:r w:rsidR="00E45A8C">
        <w:rPr>
          <w:rFonts w:ascii="Times New Roman" w:hAnsi="Times New Roman" w:cs="Times New Roman"/>
          <w:color w:val="000000" w:themeColor="text1"/>
          <w:sz w:val="28"/>
          <w:szCs w:val="28"/>
          <w:shd w:val="clear" w:color="auto" w:fill="FFFFFF"/>
        </w:rPr>
        <w:t xml:space="preserve">Це довзволяє </w:t>
      </w:r>
      <w:r w:rsidR="00E45A8C" w:rsidRPr="009C5D17">
        <w:rPr>
          <w:rFonts w:ascii="Times New Roman" w:hAnsi="Times New Roman" w:cs="Times New Roman"/>
          <w:color w:val="000000" w:themeColor="text1"/>
          <w:sz w:val="28"/>
          <w:szCs w:val="28"/>
        </w:rPr>
        <w:t>забезпечу</w:t>
      </w:r>
      <w:r w:rsidR="00E45A8C">
        <w:rPr>
          <w:rFonts w:ascii="Times New Roman" w:hAnsi="Times New Roman" w:cs="Times New Roman"/>
          <w:color w:val="000000" w:themeColor="text1"/>
          <w:sz w:val="28"/>
          <w:szCs w:val="28"/>
        </w:rPr>
        <w:t>вати</w:t>
      </w:r>
      <w:r w:rsidR="00E45A8C" w:rsidRPr="009C5D17">
        <w:rPr>
          <w:rFonts w:ascii="Times New Roman" w:hAnsi="Times New Roman" w:cs="Times New Roman"/>
          <w:color w:val="000000" w:themeColor="text1"/>
          <w:sz w:val="28"/>
          <w:szCs w:val="28"/>
        </w:rPr>
        <w:t xml:space="preserve"> імунітет до брудн</w:t>
      </w:r>
      <w:r w:rsidR="00E45A8C">
        <w:rPr>
          <w:rFonts w:ascii="Times New Roman" w:hAnsi="Times New Roman" w:cs="Times New Roman"/>
          <w:color w:val="000000" w:themeColor="text1"/>
          <w:sz w:val="28"/>
          <w:szCs w:val="28"/>
        </w:rPr>
        <w:t>ого</w:t>
      </w:r>
      <w:r w:rsidR="00E45A8C" w:rsidRPr="009C5D17">
        <w:rPr>
          <w:rFonts w:ascii="Times New Roman" w:hAnsi="Times New Roman" w:cs="Times New Roman"/>
          <w:color w:val="000000" w:themeColor="text1"/>
          <w:sz w:val="28"/>
          <w:szCs w:val="28"/>
        </w:rPr>
        <w:t xml:space="preserve"> читання і повн</w:t>
      </w:r>
      <w:r w:rsidR="00E45A8C">
        <w:rPr>
          <w:rFonts w:ascii="Times New Roman" w:hAnsi="Times New Roman" w:cs="Times New Roman"/>
          <w:color w:val="000000" w:themeColor="text1"/>
          <w:sz w:val="28"/>
          <w:szCs w:val="28"/>
        </w:rPr>
        <w:t>ої серіалізації,</w:t>
      </w:r>
      <w:r w:rsidR="00E45A8C">
        <w:rPr>
          <w:rFonts w:ascii="Times New Roman" w:hAnsi="Times New Roman" w:cs="Times New Roman"/>
          <w:color w:val="000000" w:themeColor="text1"/>
          <w:sz w:val="28"/>
          <w:szCs w:val="28"/>
          <w:shd w:val="clear" w:color="auto" w:fill="FFFFFF"/>
        </w:rPr>
        <w:t xml:space="preserve"> та виконувати</w:t>
      </w:r>
      <w:r w:rsidRPr="005F0A99">
        <w:rPr>
          <w:rFonts w:ascii="Times New Roman" w:hAnsi="Times New Roman" w:cs="Times New Roman"/>
          <w:color w:val="000000" w:themeColor="text1"/>
          <w:sz w:val="28"/>
          <w:szCs w:val="28"/>
          <w:shd w:val="clear" w:color="auto" w:fill="FFFFFF"/>
        </w:rPr>
        <w:t xml:space="preserve"> вимоги ACID</w:t>
      </w:r>
      <w:r w:rsidR="00E45A8C">
        <w:rPr>
          <w:rFonts w:ascii="Times New Roman" w:hAnsi="Times New Roman" w:cs="Times New Roman"/>
          <w:color w:val="000000" w:themeColor="text1"/>
          <w:sz w:val="28"/>
          <w:szCs w:val="28"/>
          <w:shd w:val="clear" w:color="auto" w:fill="FFFFFF"/>
        </w:rPr>
        <w:t>.</w:t>
      </w:r>
    </w:p>
    <w:p w:rsidR="00FA76B0" w:rsidRPr="005F0A99" w:rsidRDefault="00FA76B0" w:rsidP="00FA76B0">
      <w:pPr>
        <w:pStyle w:val="ab"/>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shd w:val="clear" w:color="auto" w:fill="FFFFFF"/>
        </w:rPr>
        <w:t xml:space="preserve">   </w:t>
      </w:r>
      <w:r w:rsidR="000E70EE" w:rsidRPr="005F0A99">
        <w:rPr>
          <w:rFonts w:ascii="Times New Roman" w:hAnsi="Times New Roman" w:cs="Times New Roman"/>
          <w:color w:val="000000" w:themeColor="text1"/>
          <w:sz w:val="28"/>
          <w:szCs w:val="28"/>
          <w:shd w:val="clear" w:color="auto" w:fill="FFFFFF"/>
        </w:rPr>
        <w:t xml:space="preserve"> </w:t>
      </w:r>
      <w:r w:rsidRPr="005F0A99">
        <w:rPr>
          <w:rFonts w:ascii="Times New Roman" w:hAnsi="Times New Roman" w:cs="Times New Roman"/>
          <w:color w:val="000000" w:themeColor="text1"/>
          <w:sz w:val="28"/>
          <w:szCs w:val="28"/>
          <w:shd w:val="clear" w:color="auto" w:fill="FFFFFF"/>
        </w:rPr>
        <w:t xml:space="preserve"> 4.</w:t>
      </w:r>
      <w:r w:rsidRPr="005F0A99">
        <w:rPr>
          <w:rFonts w:ascii="Times New Roman" w:hAnsi="Times New Roman" w:cs="Times New Roman"/>
          <w:color w:val="000000" w:themeColor="text1"/>
          <w:sz w:val="28"/>
          <w:szCs w:val="28"/>
          <w:shd w:val="clear" w:color="auto" w:fill="FFFFFF"/>
        </w:rPr>
        <w:tab/>
      </w:r>
      <w:r w:rsidRPr="005F0A99">
        <w:rPr>
          <w:rFonts w:ascii="Times New Roman" w:hAnsi="Times New Roman" w:cs="Times New Roman"/>
          <w:color w:val="000000" w:themeColor="text1"/>
          <w:sz w:val="28"/>
          <w:szCs w:val="28"/>
        </w:rPr>
        <w:t xml:space="preserve">PostgreSQL </w:t>
      </w:r>
      <w:r w:rsidR="00E45A8C">
        <w:rPr>
          <w:rFonts w:ascii="Times New Roman" w:hAnsi="Times New Roman" w:cs="Times New Roman"/>
          <w:color w:val="000000" w:themeColor="text1"/>
          <w:sz w:val="28"/>
          <w:szCs w:val="28"/>
        </w:rPr>
        <w:t>реалізує</w:t>
      </w:r>
      <w:r w:rsidRPr="005F0A99">
        <w:rPr>
          <w:rFonts w:ascii="Times New Roman" w:hAnsi="Times New Roman" w:cs="Times New Roman"/>
          <w:color w:val="000000" w:themeColor="text1"/>
          <w:sz w:val="28"/>
          <w:szCs w:val="28"/>
        </w:rPr>
        <w:t xml:space="preserve"> велик</w:t>
      </w:r>
      <w:r w:rsidR="00432D7E" w:rsidRPr="005F0A99">
        <w:rPr>
          <w:rFonts w:ascii="Times New Roman" w:hAnsi="Times New Roman" w:cs="Times New Roman"/>
          <w:color w:val="000000" w:themeColor="text1"/>
          <w:sz w:val="28"/>
          <w:szCs w:val="28"/>
        </w:rPr>
        <w:t xml:space="preserve">ий набір вбудованих типів даних. </w:t>
      </w:r>
      <w:r w:rsidR="00E45A8C">
        <w:rPr>
          <w:rFonts w:ascii="Times New Roman" w:hAnsi="Times New Roman" w:cs="Times New Roman"/>
          <w:color w:val="000000" w:themeColor="text1"/>
          <w:sz w:val="28"/>
          <w:szCs w:val="28"/>
        </w:rPr>
        <w:t>Такі як</w:t>
      </w:r>
      <w:r w:rsidR="00432D7E" w:rsidRPr="005F0A99">
        <w:rPr>
          <w:rFonts w:ascii="Times New Roman" w:hAnsi="Times New Roman" w:cs="Times New Roman"/>
          <w:color w:val="000000" w:themeColor="text1"/>
          <w:sz w:val="28"/>
          <w:szCs w:val="28"/>
        </w:rPr>
        <w:t>:</w:t>
      </w:r>
      <w:r w:rsidR="00432D7E"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ц</w:t>
      </w:r>
      <w:r w:rsidRPr="005F0A99">
        <w:rPr>
          <w:rFonts w:ascii="Times New Roman" w:hAnsi="Times New Roman" w:cs="Times New Roman"/>
          <w:color w:val="000000" w:themeColor="text1"/>
          <w:sz w:val="28"/>
          <w:szCs w:val="28"/>
        </w:rPr>
        <w:t>ілі</w:t>
      </w:r>
      <w:r w:rsidR="00432D7E" w:rsidRPr="005F0A99">
        <w:rPr>
          <w:rFonts w:ascii="Times New Roman" w:hAnsi="Times New Roman" w:cs="Times New Roman"/>
          <w:color w:val="000000" w:themeColor="text1"/>
          <w:sz w:val="28"/>
          <w:szCs w:val="28"/>
          <w:lang w:eastAsia="uk-UA"/>
        </w:rPr>
        <w:t xml:space="preserve">, </w:t>
      </w:r>
      <w:r w:rsidR="00E45A8C" w:rsidRPr="005F0A99">
        <w:rPr>
          <w:rFonts w:ascii="Times New Roman" w:hAnsi="Times New Roman" w:cs="Times New Roman"/>
          <w:color w:val="000000" w:themeColor="text1"/>
          <w:sz w:val="28"/>
          <w:szCs w:val="28"/>
        </w:rPr>
        <w:t>числові типи</w:t>
      </w:r>
      <w:r w:rsidR="00E45A8C">
        <w:rPr>
          <w:rFonts w:ascii="Times New Roman" w:hAnsi="Times New Roman" w:cs="Times New Roman"/>
          <w:color w:val="000000" w:themeColor="text1"/>
          <w:sz w:val="28"/>
          <w:szCs w:val="28"/>
        </w:rPr>
        <w:t>,</w:t>
      </w:r>
      <w:r w:rsidR="00E45A8C" w:rsidRPr="005F0A99">
        <w:rPr>
          <w:rFonts w:ascii="Times New Roman" w:hAnsi="Times New Roman" w:cs="Times New Roman"/>
          <w:color w:val="000000" w:themeColor="text1"/>
          <w:sz w:val="28"/>
          <w:szCs w:val="28"/>
        </w:rPr>
        <w:t xml:space="preserve"> </w:t>
      </w:r>
      <w:r w:rsidR="00432D7E" w:rsidRPr="005F0A99">
        <w:rPr>
          <w:rFonts w:ascii="Times New Roman" w:hAnsi="Times New Roman" w:cs="Times New Roman"/>
          <w:color w:val="000000" w:themeColor="text1"/>
          <w:sz w:val="28"/>
          <w:szCs w:val="28"/>
        </w:rPr>
        <w:t>з</w:t>
      </w:r>
      <w:r w:rsidR="00E45A8C">
        <w:rPr>
          <w:rFonts w:ascii="Times New Roman" w:hAnsi="Times New Roman" w:cs="Times New Roman"/>
          <w:color w:val="000000" w:themeColor="text1"/>
          <w:sz w:val="28"/>
          <w:szCs w:val="28"/>
        </w:rPr>
        <w:t xml:space="preserve"> фіксованою комою</w:t>
      </w:r>
      <w:r w:rsidR="00432D7E" w:rsidRPr="005F0A99">
        <w:rPr>
          <w:rFonts w:ascii="Times New Roman" w:hAnsi="Times New Roman" w:cs="Times New Roman"/>
          <w:color w:val="000000" w:themeColor="text1"/>
          <w:sz w:val="28"/>
          <w:szCs w:val="28"/>
          <w:lang w:eastAsia="uk-UA"/>
        </w:rPr>
        <w:t xml:space="preserve">, </w:t>
      </w:r>
      <w:r w:rsidR="00E45A8C">
        <w:rPr>
          <w:rFonts w:ascii="Times New Roman" w:hAnsi="Times New Roman" w:cs="Times New Roman"/>
          <w:color w:val="000000" w:themeColor="text1"/>
          <w:sz w:val="28"/>
          <w:szCs w:val="28"/>
        </w:rPr>
        <w:t>плаваючою комою</w:t>
      </w:r>
      <w:r w:rsidR="00432D7E"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г</w:t>
      </w:r>
      <w:r w:rsidRPr="005F0A99">
        <w:rPr>
          <w:rFonts w:ascii="Times New Roman" w:hAnsi="Times New Roman" w:cs="Times New Roman"/>
          <w:color w:val="000000" w:themeColor="text1"/>
          <w:sz w:val="28"/>
          <w:szCs w:val="28"/>
        </w:rPr>
        <w:t>рошов</w:t>
      </w:r>
      <w:r w:rsidR="00E45A8C">
        <w:rPr>
          <w:rFonts w:ascii="Times New Roman" w:hAnsi="Times New Roman" w:cs="Times New Roman"/>
          <w:color w:val="000000" w:themeColor="text1"/>
          <w:sz w:val="28"/>
          <w:szCs w:val="28"/>
        </w:rPr>
        <w:t>і</w:t>
      </w:r>
      <w:r w:rsidRPr="005F0A99">
        <w:rPr>
          <w:rFonts w:ascii="Times New Roman" w:hAnsi="Times New Roman" w:cs="Times New Roman"/>
          <w:color w:val="000000" w:themeColor="text1"/>
          <w:sz w:val="28"/>
          <w:szCs w:val="28"/>
        </w:rPr>
        <w:t xml:space="preserve"> тип</w:t>
      </w:r>
      <w:r w:rsidR="00E45A8C">
        <w:rPr>
          <w:rFonts w:ascii="Times New Roman" w:hAnsi="Times New Roman" w:cs="Times New Roman"/>
          <w:color w:val="000000" w:themeColor="text1"/>
          <w:sz w:val="28"/>
          <w:szCs w:val="28"/>
        </w:rPr>
        <w:t>и</w:t>
      </w:r>
      <w:r w:rsidR="00432D7E"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с</w:t>
      </w:r>
      <w:r w:rsidRPr="005F0A99">
        <w:rPr>
          <w:rFonts w:ascii="Times New Roman" w:hAnsi="Times New Roman" w:cs="Times New Roman"/>
          <w:color w:val="000000" w:themeColor="text1"/>
          <w:sz w:val="28"/>
          <w:szCs w:val="28"/>
        </w:rPr>
        <w:t xml:space="preserve">имвольні типи </w:t>
      </w:r>
      <w:r w:rsidR="00E45A8C">
        <w:rPr>
          <w:rFonts w:ascii="Times New Roman" w:hAnsi="Times New Roman" w:cs="Times New Roman"/>
          <w:color w:val="000000" w:themeColor="text1"/>
          <w:sz w:val="28"/>
          <w:szCs w:val="28"/>
        </w:rPr>
        <w:t>різної</w:t>
      </w:r>
      <w:r w:rsidRPr="005F0A99">
        <w:rPr>
          <w:rFonts w:ascii="Times New Roman" w:hAnsi="Times New Roman" w:cs="Times New Roman"/>
          <w:color w:val="000000" w:themeColor="text1"/>
          <w:sz w:val="28"/>
          <w:szCs w:val="28"/>
        </w:rPr>
        <w:t xml:space="preserve"> довжини</w:t>
      </w:r>
      <w:r w:rsidR="00432D7E"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д</w:t>
      </w:r>
      <w:r w:rsidRPr="005F0A99">
        <w:rPr>
          <w:rFonts w:ascii="Times New Roman" w:hAnsi="Times New Roman" w:cs="Times New Roman"/>
          <w:color w:val="000000" w:themeColor="text1"/>
          <w:sz w:val="28"/>
          <w:szCs w:val="28"/>
        </w:rPr>
        <w:t>війкові типи</w:t>
      </w:r>
      <w:r w:rsidR="00432D7E" w:rsidRPr="005F0A99">
        <w:rPr>
          <w:rFonts w:ascii="Times New Roman" w:hAnsi="Times New Roman" w:cs="Times New Roman"/>
          <w:color w:val="000000" w:themeColor="text1"/>
          <w:sz w:val="28"/>
          <w:szCs w:val="28"/>
          <w:lang w:eastAsia="uk-UA"/>
        </w:rPr>
        <w:t>,</w:t>
      </w:r>
      <w:r w:rsidR="00E45A8C" w:rsidRPr="00E45A8C">
        <w:rPr>
          <w:rFonts w:ascii="Times New Roman" w:hAnsi="Times New Roman" w:cs="Times New Roman"/>
          <w:color w:val="000000" w:themeColor="text1"/>
          <w:sz w:val="28"/>
          <w:szCs w:val="28"/>
        </w:rPr>
        <w:t xml:space="preserve"> </w:t>
      </w:r>
      <w:r w:rsidR="00E45A8C" w:rsidRPr="005F0A99">
        <w:rPr>
          <w:rFonts w:ascii="Times New Roman" w:hAnsi="Times New Roman" w:cs="Times New Roman"/>
          <w:color w:val="000000" w:themeColor="text1"/>
          <w:sz w:val="28"/>
          <w:szCs w:val="28"/>
        </w:rPr>
        <w:t>булевий тип</w:t>
      </w:r>
      <w:r w:rsidR="00E45A8C">
        <w:rPr>
          <w:rFonts w:ascii="Times New Roman" w:hAnsi="Times New Roman" w:cs="Times New Roman"/>
          <w:color w:val="000000" w:themeColor="text1"/>
          <w:sz w:val="28"/>
          <w:szCs w:val="28"/>
          <w:lang w:eastAsia="uk-UA"/>
        </w:rPr>
        <w:t>,</w:t>
      </w:r>
      <w:r w:rsidR="00432D7E"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т</w:t>
      </w:r>
      <w:r w:rsidRPr="005F0A99">
        <w:rPr>
          <w:rFonts w:ascii="Times New Roman" w:hAnsi="Times New Roman" w:cs="Times New Roman"/>
          <w:color w:val="000000" w:themeColor="text1"/>
          <w:sz w:val="28"/>
          <w:szCs w:val="28"/>
        </w:rPr>
        <w:t xml:space="preserve">ипи </w:t>
      </w:r>
      <w:r w:rsidR="00E45A8C">
        <w:rPr>
          <w:rFonts w:ascii="Times New Roman" w:hAnsi="Times New Roman" w:cs="Times New Roman"/>
          <w:color w:val="000000" w:themeColor="text1"/>
          <w:sz w:val="28"/>
          <w:szCs w:val="28"/>
        </w:rPr>
        <w:t>дати та часу</w:t>
      </w:r>
      <w:r w:rsidR="00432D7E" w:rsidRPr="005F0A99">
        <w:rPr>
          <w:rFonts w:ascii="Times New Roman" w:hAnsi="Times New Roman" w:cs="Times New Roman"/>
          <w:color w:val="000000" w:themeColor="text1"/>
          <w:sz w:val="28"/>
          <w:szCs w:val="28"/>
          <w:lang w:eastAsia="uk-UA"/>
        </w:rPr>
        <w:t xml:space="preserve">, </w:t>
      </w:r>
      <w:r w:rsidR="00E45A8C" w:rsidRPr="005F0A99">
        <w:rPr>
          <w:rFonts w:ascii="Times New Roman" w:hAnsi="Times New Roman" w:cs="Times New Roman"/>
          <w:color w:val="000000" w:themeColor="text1"/>
          <w:sz w:val="28"/>
          <w:szCs w:val="28"/>
        </w:rPr>
        <w:t>геометричні примітиви</w:t>
      </w:r>
      <w:r w:rsidR="00E45A8C"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п</w:t>
      </w:r>
      <w:r w:rsidRPr="005F0A99">
        <w:rPr>
          <w:rFonts w:ascii="Times New Roman" w:hAnsi="Times New Roman" w:cs="Times New Roman"/>
          <w:color w:val="000000" w:themeColor="text1"/>
          <w:sz w:val="28"/>
          <w:szCs w:val="28"/>
        </w:rPr>
        <w:t>ерерахування</w:t>
      </w:r>
      <w:r w:rsidR="00432D7E" w:rsidRPr="005F0A99">
        <w:rPr>
          <w:rFonts w:ascii="Times New Roman" w:hAnsi="Times New Roman" w:cs="Times New Roman"/>
          <w:color w:val="000000" w:themeColor="text1"/>
          <w:sz w:val="28"/>
          <w:szCs w:val="28"/>
          <w:lang w:eastAsia="uk-UA"/>
        </w:rPr>
        <w:t xml:space="preserve">, </w:t>
      </w:r>
      <w:r w:rsidR="00432D7E" w:rsidRPr="005F0A99">
        <w:rPr>
          <w:rFonts w:ascii="Times New Roman" w:hAnsi="Times New Roman" w:cs="Times New Roman"/>
          <w:color w:val="000000" w:themeColor="text1"/>
          <w:sz w:val="28"/>
          <w:szCs w:val="28"/>
        </w:rPr>
        <w:t>м</w:t>
      </w:r>
      <w:r w:rsidRPr="005F0A99">
        <w:rPr>
          <w:rFonts w:ascii="Times New Roman" w:hAnsi="Times New Roman" w:cs="Times New Roman"/>
          <w:color w:val="000000" w:themeColor="text1"/>
          <w:sz w:val="28"/>
          <w:szCs w:val="28"/>
        </w:rPr>
        <w:t>ережеві типи</w:t>
      </w:r>
      <w:r w:rsidR="00432D7E" w:rsidRPr="005F0A99">
        <w:rPr>
          <w:rFonts w:ascii="Times New Roman" w:hAnsi="Times New Roman" w:cs="Times New Roman"/>
          <w:color w:val="000000" w:themeColor="text1"/>
          <w:sz w:val="28"/>
          <w:szCs w:val="28"/>
          <w:lang w:eastAsia="uk-UA"/>
        </w:rPr>
        <w:t xml:space="preserve">, </w:t>
      </w:r>
      <w:hyperlink r:id="rId66" w:tooltip="JSON" w:history="1">
        <w:r w:rsidRPr="005F0A99">
          <w:rPr>
            <w:rStyle w:val="a3"/>
            <w:rFonts w:ascii="Times New Roman" w:hAnsi="Times New Roman" w:cs="Times New Roman"/>
            <w:color w:val="000000" w:themeColor="text1"/>
            <w:sz w:val="28"/>
            <w:szCs w:val="28"/>
            <w:u w:val="none"/>
          </w:rPr>
          <w:t>JSON</w:t>
        </w:r>
      </w:hyperlink>
      <w:r w:rsidRPr="005F0A99">
        <w:rPr>
          <w:rFonts w:ascii="Times New Roman" w:hAnsi="Times New Roman" w:cs="Times New Roman"/>
          <w:color w:val="000000" w:themeColor="text1"/>
          <w:sz w:val="28"/>
          <w:szCs w:val="28"/>
        </w:rPr>
        <w:t>-дані</w:t>
      </w:r>
      <w:r w:rsidR="00E45A8C">
        <w:rPr>
          <w:rFonts w:ascii="Times New Roman" w:hAnsi="Times New Roman" w:cs="Times New Roman"/>
          <w:color w:val="000000" w:themeColor="text1"/>
          <w:sz w:val="28"/>
          <w:szCs w:val="28"/>
        </w:rPr>
        <w:t xml:space="preserve">, </w:t>
      </w:r>
      <w:hyperlink r:id="rId67" w:tooltip="XML" w:history="1">
        <w:r w:rsidR="00E45A8C" w:rsidRPr="005F0A99">
          <w:rPr>
            <w:rStyle w:val="a3"/>
            <w:rFonts w:ascii="Times New Roman" w:hAnsi="Times New Roman" w:cs="Times New Roman"/>
            <w:color w:val="000000" w:themeColor="text1"/>
            <w:sz w:val="28"/>
            <w:szCs w:val="28"/>
            <w:u w:val="none"/>
          </w:rPr>
          <w:t>XML</w:t>
        </w:r>
      </w:hyperlink>
      <w:r w:rsidR="00E45A8C" w:rsidRPr="005F0A99">
        <w:rPr>
          <w:rFonts w:ascii="Times New Roman" w:hAnsi="Times New Roman" w:cs="Times New Roman"/>
          <w:color w:val="000000" w:themeColor="text1"/>
          <w:sz w:val="28"/>
          <w:szCs w:val="28"/>
        </w:rPr>
        <w:t>-дані</w:t>
      </w:r>
      <w:r w:rsidR="00E45A8C">
        <w:rPr>
          <w:rFonts w:ascii="Times New Roman" w:hAnsi="Times New Roman" w:cs="Times New Roman"/>
          <w:color w:val="000000" w:themeColor="text1"/>
          <w:sz w:val="28"/>
          <w:szCs w:val="28"/>
          <w:lang w:eastAsia="uk-UA"/>
        </w:rPr>
        <w:t>.</w:t>
      </w:r>
      <w:r w:rsidR="00432D7E" w:rsidRPr="005F0A99">
        <w:rPr>
          <w:rFonts w:ascii="Times New Roman" w:hAnsi="Times New Roman" w:cs="Times New Roman"/>
          <w:color w:val="000000" w:themeColor="text1"/>
          <w:sz w:val="28"/>
          <w:szCs w:val="28"/>
          <w:lang w:eastAsia="uk-UA"/>
        </w:rPr>
        <w:t xml:space="preserve"> </w:t>
      </w:r>
      <w:r w:rsidR="00E45A8C">
        <w:rPr>
          <w:rFonts w:ascii="Times New Roman" w:hAnsi="Times New Roman" w:cs="Times New Roman"/>
          <w:color w:val="000000" w:themeColor="text1"/>
          <w:sz w:val="28"/>
          <w:szCs w:val="28"/>
        </w:rPr>
        <w:t>Також</w:t>
      </w:r>
      <w:r w:rsidRPr="005F0A99">
        <w:rPr>
          <w:rFonts w:ascii="Times New Roman" w:hAnsi="Times New Roman" w:cs="Times New Roman"/>
          <w:color w:val="000000" w:themeColor="text1"/>
          <w:sz w:val="28"/>
          <w:szCs w:val="28"/>
        </w:rPr>
        <w:t xml:space="preserve">, користувач </w:t>
      </w:r>
      <w:r w:rsidR="00E45A8C">
        <w:rPr>
          <w:rFonts w:ascii="Times New Roman" w:hAnsi="Times New Roman" w:cs="Times New Roman"/>
          <w:color w:val="000000" w:themeColor="text1"/>
          <w:sz w:val="28"/>
          <w:szCs w:val="28"/>
        </w:rPr>
        <w:t>має можливість</w:t>
      </w:r>
      <w:r w:rsidRPr="005F0A99">
        <w:rPr>
          <w:rFonts w:ascii="Times New Roman" w:hAnsi="Times New Roman" w:cs="Times New Roman"/>
          <w:color w:val="000000" w:themeColor="text1"/>
          <w:sz w:val="28"/>
          <w:szCs w:val="28"/>
        </w:rPr>
        <w:t xml:space="preserve"> створювати </w:t>
      </w:r>
      <w:r w:rsidR="00E45A8C">
        <w:rPr>
          <w:rFonts w:ascii="Times New Roman" w:hAnsi="Times New Roman" w:cs="Times New Roman"/>
          <w:color w:val="000000" w:themeColor="text1"/>
          <w:sz w:val="28"/>
          <w:szCs w:val="28"/>
        </w:rPr>
        <w:t>власні</w:t>
      </w:r>
      <w:r w:rsidRPr="005F0A99">
        <w:rPr>
          <w:rFonts w:ascii="Times New Roman" w:hAnsi="Times New Roman" w:cs="Times New Roman"/>
          <w:color w:val="000000" w:themeColor="text1"/>
          <w:sz w:val="28"/>
          <w:szCs w:val="28"/>
        </w:rPr>
        <w:t xml:space="preserve"> типи та </w:t>
      </w:r>
      <w:r w:rsidR="00E45A8C">
        <w:rPr>
          <w:rFonts w:ascii="Times New Roman" w:hAnsi="Times New Roman" w:cs="Times New Roman"/>
          <w:color w:val="000000" w:themeColor="text1"/>
          <w:sz w:val="28"/>
          <w:szCs w:val="28"/>
        </w:rPr>
        <w:t>розробляти для них механізм</w:t>
      </w:r>
      <w:r w:rsidRPr="005F0A99">
        <w:rPr>
          <w:rFonts w:ascii="Times New Roman" w:hAnsi="Times New Roman" w:cs="Times New Roman"/>
          <w:color w:val="000000" w:themeColor="text1"/>
          <w:sz w:val="28"/>
          <w:szCs w:val="28"/>
        </w:rPr>
        <w:t xml:space="preserve"> індексування GiST.</w:t>
      </w:r>
    </w:p>
    <w:p w:rsidR="000E70EE" w:rsidRPr="005F0A99" w:rsidRDefault="00C11086" w:rsidP="00C11086">
      <w:pPr>
        <w:pStyle w:val="ab"/>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lang w:val="ru-RU"/>
        </w:rPr>
        <w:t xml:space="preserve">      5. </w:t>
      </w:r>
      <w:r w:rsidR="000E70EE" w:rsidRPr="005F0A99">
        <w:rPr>
          <w:rFonts w:ascii="Times New Roman" w:hAnsi="Times New Roman" w:cs="Times New Roman"/>
          <w:color w:val="000000" w:themeColor="text1"/>
          <w:sz w:val="28"/>
          <w:szCs w:val="28"/>
        </w:rPr>
        <w:t xml:space="preserve">Таблиці </w:t>
      </w:r>
      <w:r w:rsidR="00757CF7">
        <w:rPr>
          <w:rFonts w:ascii="Times New Roman" w:hAnsi="Times New Roman" w:cs="Times New Roman"/>
          <w:color w:val="000000" w:themeColor="text1"/>
          <w:sz w:val="28"/>
          <w:szCs w:val="28"/>
        </w:rPr>
        <w:t>мають можливість наслідувати</w:t>
      </w:r>
      <w:r w:rsidR="000E70EE" w:rsidRPr="005F0A99">
        <w:rPr>
          <w:rFonts w:ascii="Times New Roman" w:hAnsi="Times New Roman" w:cs="Times New Roman"/>
          <w:color w:val="000000" w:themeColor="text1"/>
          <w:sz w:val="28"/>
          <w:szCs w:val="28"/>
        </w:rPr>
        <w:t xml:space="preserve"> набори полів</w:t>
      </w:r>
      <w:r w:rsidR="00757CF7">
        <w:rPr>
          <w:rFonts w:ascii="Times New Roman" w:hAnsi="Times New Roman" w:cs="Times New Roman"/>
          <w:color w:val="000000" w:themeColor="text1"/>
          <w:sz w:val="28"/>
          <w:szCs w:val="28"/>
        </w:rPr>
        <w:t xml:space="preserve"> та характеристики</w:t>
      </w:r>
      <w:r w:rsidR="000E70EE" w:rsidRPr="005F0A99">
        <w:rPr>
          <w:rFonts w:ascii="Times New Roman" w:hAnsi="Times New Roman" w:cs="Times New Roman"/>
          <w:color w:val="000000" w:themeColor="text1"/>
          <w:sz w:val="28"/>
          <w:szCs w:val="28"/>
        </w:rPr>
        <w:t xml:space="preserve"> </w:t>
      </w:r>
      <w:r w:rsidR="00757CF7">
        <w:rPr>
          <w:rFonts w:ascii="Times New Roman" w:hAnsi="Times New Roman" w:cs="Times New Roman"/>
          <w:color w:val="000000" w:themeColor="text1"/>
          <w:sz w:val="28"/>
          <w:szCs w:val="28"/>
        </w:rPr>
        <w:t>від інших таблиць</w:t>
      </w:r>
      <w:r w:rsidR="000E70EE" w:rsidRPr="005F0A99">
        <w:rPr>
          <w:rFonts w:ascii="Times New Roman" w:hAnsi="Times New Roman" w:cs="Times New Roman"/>
          <w:color w:val="000000" w:themeColor="text1"/>
          <w:sz w:val="28"/>
          <w:szCs w:val="28"/>
        </w:rPr>
        <w:t xml:space="preserve">. </w:t>
      </w:r>
      <w:r w:rsidR="00757CF7">
        <w:rPr>
          <w:rFonts w:ascii="Times New Roman" w:hAnsi="Times New Roman" w:cs="Times New Roman"/>
          <w:color w:val="000000" w:themeColor="text1"/>
          <w:sz w:val="28"/>
          <w:szCs w:val="28"/>
        </w:rPr>
        <w:t>Всі дані, що були додані</w:t>
      </w:r>
      <w:r w:rsidR="000E70EE" w:rsidRPr="005F0A99">
        <w:rPr>
          <w:rFonts w:ascii="Times New Roman" w:hAnsi="Times New Roman" w:cs="Times New Roman"/>
          <w:color w:val="000000" w:themeColor="text1"/>
          <w:sz w:val="28"/>
          <w:szCs w:val="28"/>
        </w:rPr>
        <w:t xml:space="preserve"> до </w:t>
      </w:r>
      <w:r w:rsidR="00757CF7">
        <w:rPr>
          <w:rFonts w:ascii="Times New Roman" w:hAnsi="Times New Roman" w:cs="Times New Roman"/>
          <w:color w:val="000000" w:themeColor="text1"/>
          <w:sz w:val="28"/>
          <w:szCs w:val="28"/>
        </w:rPr>
        <w:t>створеної</w:t>
      </w:r>
      <w:r w:rsidR="000E70EE" w:rsidRPr="005F0A99">
        <w:rPr>
          <w:rFonts w:ascii="Times New Roman" w:hAnsi="Times New Roman" w:cs="Times New Roman"/>
          <w:color w:val="000000" w:themeColor="text1"/>
          <w:sz w:val="28"/>
          <w:szCs w:val="28"/>
        </w:rPr>
        <w:t xml:space="preserve"> таблиці, автоматично будуть брати участь в запитах до батьківської таблиці. </w:t>
      </w:r>
    </w:p>
    <w:p w:rsidR="00757CF7" w:rsidRPr="00757CF7" w:rsidRDefault="009C5D17" w:rsidP="00F46116">
      <w:pPr>
        <w:pStyle w:val="ab"/>
        <w:spacing w:line="360" w:lineRule="auto"/>
        <w:ind w:firstLine="708"/>
        <w:jc w:val="both"/>
        <w:rPr>
          <w:rFonts w:ascii="Times New Roman" w:hAnsi="Times New Roman" w:cs="Times New Roman"/>
          <w:color w:val="000000" w:themeColor="text1"/>
          <w:sz w:val="28"/>
          <w:szCs w:val="28"/>
        </w:rPr>
      </w:pPr>
      <w:r w:rsidRPr="009C5D17">
        <w:rPr>
          <w:rFonts w:ascii="Times New Roman" w:hAnsi="Times New Roman" w:cs="Times New Roman"/>
          <w:color w:val="000000" w:themeColor="text1"/>
          <w:sz w:val="28"/>
          <w:szCs w:val="28"/>
        </w:rPr>
        <w:t xml:space="preserve">PostgreSQL реалізує більшість SQL: 2011 стандарту, обробляє складні запити SQL, використовуючи безліч методів індексації, які не доступні в інших </w:t>
      </w:r>
      <w:r w:rsidRPr="009C5D17">
        <w:rPr>
          <w:rFonts w:ascii="Times New Roman" w:hAnsi="Times New Roman" w:cs="Times New Roman"/>
          <w:color w:val="000000" w:themeColor="text1"/>
          <w:sz w:val="28"/>
          <w:szCs w:val="28"/>
        </w:rPr>
        <w:lastRenderedPageBreak/>
        <w:t xml:space="preserve">базах даних; має </w:t>
      </w:r>
      <w:r w:rsidR="00670895">
        <w:rPr>
          <w:rFonts w:ascii="Times New Roman" w:hAnsi="Times New Roman" w:cs="Times New Roman"/>
          <w:color w:val="000000" w:themeColor="text1"/>
          <w:sz w:val="28"/>
          <w:szCs w:val="28"/>
        </w:rPr>
        <w:t>нові</w:t>
      </w:r>
      <w:r w:rsidRPr="009C5D17">
        <w:rPr>
          <w:rFonts w:ascii="Times New Roman" w:hAnsi="Times New Roman" w:cs="Times New Roman"/>
          <w:color w:val="000000" w:themeColor="text1"/>
          <w:sz w:val="28"/>
          <w:szCs w:val="28"/>
        </w:rPr>
        <w:t xml:space="preserve"> погляди і матеріалізовані уявлення, тригери, зовнішні ключі; підтримує функції і процедури, і </w:t>
      </w:r>
      <w:r w:rsidR="00670895">
        <w:rPr>
          <w:rFonts w:ascii="Times New Roman" w:hAnsi="Times New Roman" w:cs="Times New Roman"/>
          <w:color w:val="000000" w:themeColor="text1"/>
          <w:sz w:val="28"/>
          <w:szCs w:val="28"/>
        </w:rPr>
        <w:t>легко</w:t>
      </w:r>
      <w:r w:rsidRPr="009C5D17">
        <w:rPr>
          <w:rFonts w:ascii="Times New Roman" w:hAnsi="Times New Roman" w:cs="Times New Roman"/>
          <w:color w:val="000000" w:themeColor="text1"/>
          <w:sz w:val="28"/>
          <w:szCs w:val="28"/>
        </w:rPr>
        <w:t xml:space="preserve"> </w:t>
      </w:r>
      <w:r w:rsidR="00670895">
        <w:rPr>
          <w:rFonts w:ascii="Times New Roman" w:hAnsi="Times New Roman" w:cs="Times New Roman"/>
          <w:color w:val="000000" w:themeColor="text1"/>
          <w:sz w:val="28"/>
          <w:szCs w:val="28"/>
        </w:rPr>
        <w:t>маштабована</w:t>
      </w:r>
      <w:r w:rsidRPr="009C5D17">
        <w:rPr>
          <w:rFonts w:ascii="Times New Roman" w:hAnsi="Times New Roman" w:cs="Times New Roman"/>
          <w:color w:val="000000" w:themeColor="text1"/>
          <w:sz w:val="28"/>
          <w:szCs w:val="28"/>
        </w:rPr>
        <w:t>, і має велику</w:t>
      </w:r>
      <w:r w:rsidR="00670895">
        <w:rPr>
          <w:rFonts w:ascii="Times New Roman" w:hAnsi="Times New Roman" w:cs="Times New Roman"/>
          <w:color w:val="000000" w:themeColor="text1"/>
          <w:sz w:val="28"/>
          <w:szCs w:val="28"/>
        </w:rPr>
        <w:t xml:space="preserve"> кількість розширень</w:t>
      </w:r>
      <w:r w:rsidRPr="009C5D17">
        <w:rPr>
          <w:rFonts w:ascii="Times New Roman" w:hAnsi="Times New Roman" w:cs="Times New Roman"/>
          <w:color w:val="000000" w:themeColor="text1"/>
          <w:sz w:val="28"/>
          <w:szCs w:val="28"/>
        </w:rPr>
        <w:t>. На додаток до можливості працювати з основними базами даних з відкритим вихідним кодом, PostgreSQL підтримує міграцію з них, з</w:t>
      </w:r>
      <w:r w:rsidR="00757CF7">
        <w:rPr>
          <w:rFonts w:ascii="Times New Roman" w:hAnsi="Times New Roman" w:cs="Times New Roman"/>
          <w:color w:val="000000" w:themeColor="text1"/>
          <w:sz w:val="28"/>
          <w:szCs w:val="28"/>
        </w:rPr>
        <w:t xml:space="preserve">а допомогою </w:t>
      </w:r>
      <w:r w:rsidRPr="009C5D17">
        <w:rPr>
          <w:rFonts w:ascii="Times New Roman" w:hAnsi="Times New Roman" w:cs="Times New Roman"/>
          <w:color w:val="000000" w:themeColor="text1"/>
          <w:sz w:val="28"/>
          <w:szCs w:val="28"/>
        </w:rPr>
        <w:t>своє</w:t>
      </w:r>
      <w:r w:rsidR="00757CF7">
        <w:rPr>
          <w:rFonts w:ascii="Times New Roman" w:hAnsi="Times New Roman" w:cs="Times New Roman"/>
          <w:color w:val="000000" w:themeColor="text1"/>
          <w:sz w:val="28"/>
          <w:szCs w:val="28"/>
        </w:rPr>
        <w:t>ї</w:t>
      </w:r>
      <w:r w:rsidRPr="009C5D17">
        <w:rPr>
          <w:rFonts w:ascii="Times New Roman" w:hAnsi="Times New Roman" w:cs="Times New Roman"/>
          <w:color w:val="000000" w:themeColor="text1"/>
          <w:sz w:val="28"/>
          <w:szCs w:val="28"/>
        </w:rPr>
        <w:t xml:space="preserve"> обширно</w:t>
      </w:r>
      <w:r w:rsidR="00757CF7">
        <w:rPr>
          <w:rFonts w:ascii="Times New Roman" w:hAnsi="Times New Roman" w:cs="Times New Roman"/>
          <w:color w:val="000000" w:themeColor="text1"/>
          <w:sz w:val="28"/>
          <w:szCs w:val="28"/>
        </w:rPr>
        <w:t>ї</w:t>
      </w:r>
      <w:r w:rsidRPr="009C5D17">
        <w:rPr>
          <w:rFonts w:ascii="Times New Roman" w:hAnsi="Times New Roman" w:cs="Times New Roman"/>
          <w:color w:val="000000" w:themeColor="text1"/>
          <w:sz w:val="28"/>
          <w:szCs w:val="28"/>
        </w:rPr>
        <w:t xml:space="preserve"> підтрим</w:t>
      </w:r>
      <w:r w:rsidR="00670895">
        <w:rPr>
          <w:rFonts w:ascii="Times New Roman" w:hAnsi="Times New Roman" w:cs="Times New Roman"/>
          <w:color w:val="000000" w:themeColor="text1"/>
          <w:sz w:val="28"/>
          <w:szCs w:val="28"/>
        </w:rPr>
        <w:t>к</w:t>
      </w:r>
      <w:r w:rsidR="00757CF7">
        <w:rPr>
          <w:rFonts w:ascii="Times New Roman" w:hAnsi="Times New Roman" w:cs="Times New Roman"/>
          <w:color w:val="000000" w:themeColor="text1"/>
          <w:sz w:val="28"/>
          <w:szCs w:val="28"/>
        </w:rPr>
        <w:t>и</w:t>
      </w:r>
      <w:r w:rsidRPr="009C5D17">
        <w:rPr>
          <w:rFonts w:ascii="Times New Roman" w:hAnsi="Times New Roman" w:cs="Times New Roman"/>
          <w:color w:val="000000" w:themeColor="text1"/>
          <w:sz w:val="28"/>
          <w:szCs w:val="28"/>
        </w:rPr>
        <w:t xml:space="preserve"> стандарту SQL і доступних інструментів міграції.</w:t>
      </w:r>
      <w:r w:rsidR="00F46116">
        <w:rPr>
          <w:rFonts w:ascii="Times New Roman" w:hAnsi="Times New Roman" w:cs="Times New Roman"/>
          <w:color w:val="000000" w:themeColor="text1"/>
          <w:sz w:val="28"/>
          <w:szCs w:val="28"/>
        </w:rPr>
        <w:t xml:space="preserve"> </w:t>
      </w:r>
      <w:r w:rsidR="00757CF7" w:rsidRPr="00757CF7">
        <w:rPr>
          <w:rFonts w:ascii="Times New Roman" w:hAnsi="Times New Roman" w:cs="Times New Roman"/>
          <w:color w:val="000000" w:themeColor="text1"/>
          <w:sz w:val="28"/>
          <w:szCs w:val="28"/>
          <w:lang w:eastAsia="uk-UA"/>
        </w:rPr>
        <w:t xml:space="preserve">Тригери </w:t>
      </w:r>
      <w:r w:rsidR="00F46116">
        <w:rPr>
          <w:rFonts w:ascii="Times New Roman" w:hAnsi="Times New Roman" w:cs="Times New Roman"/>
          <w:color w:val="000000" w:themeColor="text1"/>
          <w:sz w:val="28"/>
          <w:szCs w:val="28"/>
          <w:lang w:eastAsia="uk-UA"/>
        </w:rPr>
        <w:t>реалізуються</w:t>
      </w:r>
      <w:r w:rsidR="00757CF7" w:rsidRPr="00757CF7">
        <w:rPr>
          <w:rFonts w:ascii="Times New Roman" w:hAnsi="Times New Roman" w:cs="Times New Roman"/>
          <w:color w:val="000000" w:themeColor="text1"/>
          <w:sz w:val="28"/>
          <w:szCs w:val="28"/>
          <w:lang w:eastAsia="uk-UA"/>
        </w:rPr>
        <w:t xml:space="preserve"> як функці</w:t>
      </w:r>
      <w:r w:rsidR="00F46116">
        <w:rPr>
          <w:rFonts w:ascii="Times New Roman" w:hAnsi="Times New Roman" w:cs="Times New Roman"/>
          <w:color w:val="000000" w:themeColor="text1"/>
          <w:sz w:val="28"/>
          <w:szCs w:val="28"/>
          <w:lang w:eastAsia="uk-UA"/>
        </w:rPr>
        <w:t>я, що ініціалізується</w:t>
      </w:r>
      <w:r w:rsidR="00757CF7" w:rsidRPr="00757CF7">
        <w:rPr>
          <w:rFonts w:ascii="Times New Roman" w:hAnsi="Times New Roman" w:cs="Times New Roman"/>
          <w:color w:val="000000" w:themeColor="text1"/>
          <w:sz w:val="28"/>
          <w:szCs w:val="28"/>
          <w:lang w:eastAsia="uk-UA"/>
        </w:rPr>
        <w:t xml:space="preserve"> DML-операціями. </w:t>
      </w:r>
    </w:p>
    <w:p w:rsidR="00934B50" w:rsidRDefault="00757CF7" w:rsidP="00934B50">
      <w:pPr>
        <w:pStyle w:val="ab"/>
        <w:spacing w:line="360" w:lineRule="auto"/>
        <w:ind w:firstLine="708"/>
        <w:jc w:val="both"/>
        <w:rPr>
          <w:rFonts w:ascii="Times New Roman" w:hAnsi="Times New Roman" w:cs="Times New Roman"/>
          <w:color w:val="000000" w:themeColor="text1"/>
          <w:sz w:val="28"/>
          <w:szCs w:val="28"/>
          <w:lang w:eastAsia="uk-UA"/>
        </w:rPr>
      </w:pPr>
      <w:r w:rsidRPr="00757CF7">
        <w:rPr>
          <w:rFonts w:ascii="Times New Roman" w:hAnsi="Times New Roman" w:cs="Times New Roman"/>
          <w:color w:val="000000" w:themeColor="text1"/>
          <w:sz w:val="28"/>
          <w:szCs w:val="28"/>
          <w:lang w:eastAsia="uk-UA"/>
        </w:rPr>
        <w:t>Наприклад,</w:t>
      </w:r>
      <w:r w:rsidR="00F46116">
        <w:rPr>
          <w:rFonts w:ascii="Times New Roman" w:hAnsi="Times New Roman" w:cs="Times New Roman"/>
          <w:color w:val="000000" w:themeColor="text1"/>
          <w:sz w:val="28"/>
          <w:szCs w:val="28"/>
          <w:lang w:eastAsia="uk-UA"/>
        </w:rPr>
        <w:t xml:space="preserve"> коли виконується</w:t>
      </w:r>
      <w:r w:rsidRPr="00757CF7">
        <w:rPr>
          <w:rFonts w:ascii="Times New Roman" w:hAnsi="Times New Roman" w:cs="Times New Roman"/>
          <w:color w:val="000000" w:themeColor="text1"/>
          <w:sz w:val="28"/>
          <w:szCs w:val="28"/>
          <w:lang w:eastAsia="uk-UA"/>
        </w:rPr>
        <w:t xml:space="preserve"> операція </w:t>
      </w:r>
      <w:r w:rsidR="00F46116">
        <w:rPr>
          <w:rFonts w:ascii="Times New Roman" w:hAnsi="Times New Roman" w:cs="Times New Roman"/>
          <w:color w:val="000000" w:themeColor="text1"/>
          <w:sz w:val="28"/>
          <w:szCs w:val="28"/>
          <w:lang w:val="en-US" w:eastAsia="uk-UA"/>
        </w:rPr>
        <w:t>UPDATE</w:t>
      </w:r>
      <w:r w:rsidRPr="00757CF7">
        <w:rPr>
          <w:rFonts w:ascii="Times New Roman" w:hAnsi="Times New Roman" w:cs="Times New Roman"/>
          <w:color w:val="000000" w:themeColor="text1"/>
          <w:sz w:val="28"/>
          <w:szCs w:val="28"/>
          <w:lang w:eastAsia="uk-UA"/>
        </w:rPr>
        <w:t xml:space="preserve"> </w:t>
      </w:r>
      <w:r w:rsidR="00F46116">
        <w:rPr>
          <w:rFonts w:ascii="Times New Roman" w:hAnsi="Times New Roman" w:cs="Times New Roman"/>
          <w:color w:val="000000" w:themeColor="text1"/>
          <w:sz w:val="28"/>
          <w:szCs w:val="28"/>
          <w:lang w:eastAsia="uk-UA"/>
        </w:rPr>
        <w:t>запускається певний тр</w:t>
      </w:r>
      <w:r w:rsidR="00687217">
        <w:rPr>
          <w:rFonts w:ascii="Times New Roman" w:hAnsi="Times New Roman" w:cs="Times New Roman"/>
          <w:color w:val="000000" w:themeColor="text1"/>
          <w:sz w:val="28"/>
          <w:szCs w:val="28"/>
          <w:lang w:eastAsia="uk-UA"/>
        </w:rPr>
        <w:t>игер, який збері</w:t>
      </w:r>
      <w:r w:rsidR="00F46116">
        <w:rPr>
          <w:rFonts w:ascii="Times New Roman" w:hAnsi="Times New Roman" w:cs="Times New Roman"/>
          <w:color w:val="000000" w:themeColor="text1"/>
          <w:sz w:val="28"/>
          <w:szCs w:val="28"/>
          <w:lang w:eastAsia="uk-UA"/>
        </w:rPr>
        <w:t>г</w:t>
      </w:r>
      <w:r w:rsidR="00687217">
        <w:rPr>
          <w:rFonts w:ascii="Times New Roman" w:hAnsi="Times New Roman" w:cs="Times New Roman"/>
          <w:color w:val="000000" w:themeColor="text1"/>
          <w:sz w:val="28"/>
          <w:szCs w:val="28"/>
          <w:lang w:eastAsia="uk-UA"/>
        </w:rPr>
        <w:t>а</w:t>
      </w:r>
      <w:r w:rsidR="00F46116">
        <w:rPr>
          <w:rFonts w:ascii="Times New Roman" w:hAnsi="Times New Roman" w:cs="Times New Roman"/>
          <w:color w:val="000000" w:themeColor="text1"/>
          <w:sz w:val="28"/>
          <w:szCs w:val="28"/>
          <w:lang w:eastAsia="uk-UA"/>
        </w:rPr>
        <w:t>є в іншу таблицю кількість оновлень поля, реалізуючи таким чином статистику</w:t>
      </w:r>
      <w:r w:rsidRPr="00757CF7">
        <w:rPr>
          <w:rFonts w:ascii="Times New Roman" w:hAnsi="Times New Roman" w:cs="Times New Roman"/>
          <w:color w:val="000000" w:themeColor="text1"/>
          <w:sz w:val="28"/>
          <w:szCs w:val="28"/>
          <w:lang w:eastAsia="uk-UA"/>
        </w:rPr>
        <w:t xml:space="preserve">. </w:t>
      </w:r>
      <w:r w:rsidR="00F46116">
        <w:rPr>
          <w:rFonts w:ascii="Times New Roman" w:hAnsi="Times New Roman" w:cs="Times New Roman"/>
          <w:color w:val="000000" w:themeColor="text1"/>
          <w:sz w:val="28"/>
          <w:szCs w:val="28"/>
          <w:lang w:eastAsia="uk-UA"/>
        </w:rPr>
        <w:t>Тригери можуть бути написані на різних мовах програмування</w:t>
      </w:r>
      <w:r w:rsidRPr="00757CF7">
        <w:rPr>
          <w:rFonts w:ascii="Times New Roman" w:hAnsi="Times New Roman" w:cs="Times New Roman"/>
          <w:color w:val="000000" w:themeColor="text1"/>
          <w:sz w:val="28"/>
          <w:szCs w:val="28"/>
          <w:lang w:eastAsia="uk-UA"/>
        </w:rPr>
        <w:t xml:space="preserve">. </w:t>
      </w:r>
    </w:p>
    <w:p w:rsidR="00934B50" w:rsidRPr="009C5D17" w:rsidRDefault="00934B50" w:rsidP="00934B50">
      <w:pPr>
        <w:pStyle w:val="ab"/>
        <w:spacing w:line="360" w:lineRule="auto"/>
        <w:ind w:firstLine="708"/>
        <w:jc w:val="both"/>
        <w:rPr>
          <w:rFonts w:ascii="Times New Roman" w:hAnsi="Times New Roman" w:cs="Times New Roman"/>
          <w:color w:val="000000" w:themeColor="text1"/>
          <w:sz w:val="28"/>
          <w:szCs w:val="28"/>
          <w:lang w:eastAsia="uk-UA"/>
        </w:rPr>
      </w:pPr>
    </w:p>
    <w:p w:rsidR="00FA76B0" w:rsidRPr="00934B50" w:rsidRDefault="007E5759" w:rsidP="00934B50">
      <w:pPr>
        <w:pStyle w:val="2"/>
        <w:jc w:val="center"/>
        <w:rPr>
          <w:rFonts w:ascii="Times New Roman" w:hAnsi="Times New Roman" w:cs="Times New Roman"/>
          <w:b/>
          <w:color w:val="000000" w:themeColor="text1"/>
          <w:sz w:val="28"/>
        </w:rPr>
      </w:pPr>
      <w:bookmarkStart w:id="44" w:name="_Toc437177251"/>
      <w:r w:rsidRPr="00A842C7">
        <w:rPr>
          <w:rFonts w:ascii="Times New Roman" w:hAnsi="Times New Roman" w:cs="Times New Roman"/>
          <w:b/>
          <w:color w:val="000000" w:themeColor="text1"/>
          <w:sz w:val="28"/>
        </w:rPr>
        <w:t>2.</w:t>
      </w:r>
      <w:r w:rsidR="00A55F03" w:rsidRPr="00A842C7">
        <w:rPr>
          <w:rFonts w:ascii="Times New Roman" w:hAnsi="Times New Roman" w:cs="Times New Roman"/>
          <w:b/>
          <w:color w:val="000000" w:themeColor="text1"/>
          <w:sz w:val="28"/>
        </w:rPr>
        <w:t>7</w:t>
      </w:r>
      <w:r w:rsidR="009E0B53" w:rsidRPr="00934B50">
        <w:rPr>
          <w:rFonts w:ascii="Times New Roman" w:hAnsi="Times New Roman" w:cs="Times New Roman"/>
          <w:b/>
          <w:color w:val="000000" w:themeColor="text1"/>
          <w:sz w:val="28"/>
        </w:rPr>
        <w:t xml:space="preserve">. </w:t>
      </w:r>
      <w:r w:rsidRPr="00934B50">
        <w:rPr>
          <w:rFonts w:ascii="Times New Roman" w:hAnsi="Times New Roman" w:cs="Times New Roman"/>
          <w:b/>
          <w:color w:val="000000" w:themeColor="text1"/>
          <w:sz w:val="28"/>
        </w:rPr>
        <w:t xml:space="preserve"> Вибір веб сервера</w:t>
      </w:r>
      <w:bookmarkEnd w:id="44"/>
    </w:p>
    <w:p w:rsidR="004A314B" w:rsidRPr="005F0A99" w:rsidRDefault="007E5759" w:rsidP="004A314B">
      <w:pPr>
        <w:pStyle w:val="ab"/>
        <w:spacing w:line="360" w:lineRule="auto"/>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ab/>
        <w:t>Для виконання всієї логіки програми вибрано веб сервер Apache Tomcat.</w:t>
      </w:r>
      <w:r w:rsidR="004A314B" w:rsidRPr="005F0A99">
        <w:rPr>
          <w:rFonts w:ascii="Times New Roman" w:hAnsi="Times New Roman" w:cs="Times New Roman"/>
          <w:color w:val="000000" w:themeColor="text1"/>
          <w:sz w:val="28"/>
          <w:szCs w:val="28"/>
        </w:rPr>
        <w:t xml:space="preserve"> Apache Tomcat, часто згадується як Tomcat, є веб-сервер з відкритим вихідним кодом, розроблений Apache Software Foundation (ASF). Tomcat реалізує кілька специфікацій Java EE, включаючи Servlet, Java JavaServer Pages (JSP), Java EL і WebSocket, та забезпечує "pure" з’єднання HTTP веб-сервера для середовища Java.</w:t>
      </w:r>
    </w:p>
    <w:p w:rsidR="00A41E5C" w:rsidRPr="005F0A99" w:rsidRDefault="00380A05" w:rsidP="00380A05">
      <w:pPr>
        <w:pStyle w:val="ab"/>
        <w:spacing w:line="360" w:lineRule="auto"/>
        <w:ind w:firstLine="708"/>
        <w:jc w:val="both"/>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 xml:space="preserve">Tomcat розроблявся в якості довідок сервлет реалізації Джеймса Дункана, архітектором програмного забезпечення в Sun Microsystems. Пізніше він допоміг зробити проект з відкритим вихідним кодом. </w:t>
      </w:r>
      <w:r w:rsidR="004A314B" w:rsidRPr="005F0A99">
        <w:rPr>
          <w:rFonts w:ascii="Times New Roman" w:hAnsi="Times New Roman" w:cs="Times New Roman"/>
          <w:color w:val="000000" w:themeColor="text1"/>
          <w:sz w:val="28"/>
          <w:szCs w:val="28"/>
        </w:rPr>
        <w:t>Tomcat підтримується відкритим співтовариством розробників під егідою Apache Software Foundation, випущений під ліцензією Apache 2.0 ліцензія і програмне забезпечення є відкритим вихідним кодом.</w:t>
      </w:r>
    </w:p>
    <w:p w:rsidR="00762093" w:rsidRPr="005F0A99" w:rsidRDefault="004A314B" w:rsidP="00EF1A5A">
      <w:pPr>
        <w:ind w:right="1"/>
        <w:rPr>
          <w:color w:val="000000" w:themeColor="text1"/>
          <w:sz w:val="28"/>
          <w:szCs w:val="28"/>
          <w:shd w:val="clear" w:color="auto" w:fill="FFFFFF"/>
        </w:rPr>
      </w:pPr>
      <w:r w:rsidRPr="005F0A99">
        <w:rPr>
          <w:color w:val="000000" w:themeColor="text1"/>
          <w:sz w:val="28"/>
          <w:szCs w:val="28"/>
          <w:shd w:val="clear" w:color="auto" w:fill="FFFFFF"/>
        </w:rPr>
        <w:t xml:space="preserve">Tomcat 4.x був випущений з </w:t>
      </w:r>
      <w:r w:rsidRPr="005F0A99">
        <w:rPr>
          <w:color w:val="000000" w:themeColor="text1"/>
          <w:sz w:val="28"/>
          <w:szCs w:val="28"/>
          <w:shd w:val="clear" w:color="auto" w:fill="FFFFFF"/>
          <w:lang w:val="en-US"/>
        </w:rPr>
        <w:t>Catalina</w:t>
      </w:r>
      <w:r w:rsidRPr="005F0A99">
        <w:rPr>
          <w:color w:val="000000" w:themeColor="text1"/>
          <w:sz w:val="28"/>
          <w:szCs w:val="28"/>
          <w:shd w:val="clear" w:color="auto" w:fill="FFFFFF"/>
        </w:rPr>
        <w:t xml:space="preserve"> (сервлет контейнер), Coyote (конектор HTTP) і </w:t>
      </w:r>
      <w:r w:rsidRPr="005F0A99">
        <w:rPr>
          <w:color w:val="000000" w:themeColor="text1"/>
          <w:sz w:val="28"/>
          <w:szCs w:val="28"/>
          <w:shd w:val="clear" w:color="auto" w:fill="FFFFFF"/>
          <w:lang w:val="en-US"/>
        </w:rPr>
        <w:t>Jasper</w:t>
      </w:r>
      <w:r w:rsidRPr="005F0A99">
        <w:rPr>
          <w:color w:val="000000" w:themeColor="text1"/>
          <w:sz w:val="28"/>
          <w:szCs w:val="28"/>
          <w:shd w:val="clear" w:color="auto" w:fill="FFFFFF"/>
        </w:rPr>
        <w:t xml:space="preserve"> (рушій JSP).</w:t>
      </w:r>
    </w:p>
    <w:p w:rsidR="00762093" w:rsidRPr="005F0A99" w:rsidRDefault="004A314B" w:rsidP="00EF1A5A">
      <w:pPr>
        <w:ind w:right="1"/>
        <w:rPr>
          <w:color w:val="000000" w:themeColor="text1"/>
          <w:sz w:val="28"/>
          <w:szCs w:val="28"/>
          <w:shd w:val="clear" w:color="auto" w:fill="FFFFFF"/>
        </w:rPr>
      </w:pPr>
      <w:r w:rsidRPr="005F0A99">
        <w:rPr>
          <w:color w:val="000000" w:themeColor="text1"/>
          <w:sz w:val="28"/>
          <w:szCs w:val="28"/>
          <w:shd w:val="clear" w:color="auto" w:fill="FFFFFF"/>
          <w:lang w:val="en-US"/>
        </w:rPr>
        <w:t>Catalina</w:t>
      </w:r>
      <w:r w:rsidRPr="005F0A99">
        <w:rPr>
          <w:color w:val="000000" w:themeColor="text1"/>
          <w:sz w:val="28"/>
          <w:szCs w:val="28"/>
          <w:shd w:val="clear" w:color="auto" w:fill="FFFFFF"/>
        </w:rPr>
        <w:t xml:space="preserve"> контейнер сервлетів Tomcat. </w:t>
      </w:r>
      <w:r w:rsidRPr="005F0A99">
        <w:rPr>
          <w:color w:val="000000" w:themeColor="text1"/>
          <w:sz w:val="28"/>
          <w:szCs w:val="28"/>
          <w:shd w:val="clear" w:color="auto" w:fill="FFFFFF"/>
          <w:lang w:val="en-US"/>
        </w:rPr>
        <w:t>Catalina</w:t>
      </w:r>
      <w:r w:rsidRPr="005F0A99">
        <w:rPr>
          <w:color w:val="000000" w:themeColor="text1"/>
          <w:sz w:val="28"/>
          <w:szCs w:val="28"/>
          <w:shd w:val="clear" w:color="auto" w:fill="FFFFFF"/>
        </w:rPr>
        <w:t xml:space="preserve"> реалізує специфікації Sun Microsystems для сервлетів і JavaServer Pages (JSP). У Tomcat, Realm елемент являє собою "базу даних" імен користувачів, паролів і ролей (за аналогією з </w:t>
      </w:r>
      <w:r w:rsidRPr="005F0A99">
        <w:rPr>
          <w:color w:val="000000" w:themeColor="text1"/>
          <w:sz w:val="28"/>
          <w:szCs w:val="28"/>
          <w:shd w:val="clear" w:color="auto" w:fill="FFFFFF"/>
        </w:rPr>
        <w:lastRenderedPageBreak/>
        <w:t xml:space="preserve">Unix груп), призначений цим користувачам. Різні реалізації Realm дозволяють </w:t>
      </w:r>
      <w:r w:rsidRPr="005F0A99">
        <w:rPr>
          <w:color w:val="000000" w:themeColor="text1"/>
          <w:sz w:val="28"/>
          <w:szCs w:val="28"/>
          <w:shd w:val="clear" w:color="auto" w:fill="FFFFFF"/>
          <w:lang w:val="en-US"/>
        </w:rPr>
        <w:t>Catalina</w:t>
      </w:r>
      <w:r w:rsidRPr="005F0A99">
        <w:rPr>
          <w:color w:val="000000" w:themeColor="text1"/>
          <w:sz w:val="28"/>
          <w:szCs w:val="28"/>
          <w:shd w:val="clear" w:color="auto" w:fill="FFFFFF"/>
        </w:rPr>
        <w:t xml:space="preserve"> бути інтегровані в середовищах, де вже створені такі відомості. </w:t>
      </w:r>
    </w:p>
    <w:p w:rsidR="004A314B" w:rsidRPr="005F0A99" w:rsidRDefault="002D2D94" w:rsidP="00AD18B5">
      <w:pPr>
        <w:ind w:right="1"/>
        <w:rPr>
          <w:color w:val="000000" w:themeColor="text1"/>
          <w:sz w:val="28"/>
          <w:szCs w:val="28"/>
          <w:shd w:val="clear" w:color="auto" w:fill="FFFFFF"/>
        </w:rPr>
      </w:pPr>
      <w:r w:rsidRPr="005F0A99">
        <w:rPr>
          <w:color w:val="000000" w:themeColor="text1"/>
          <w:sz w:val="28"/>
          <w:szCs w:val="28"/>
          <w:shd w:val="clear" w:color="auto" w:fill="FFFFFF"/>
          <w:lang w:val="en-US"/>
        </w:rPr>
        <w:t>Jasper</w:t>
      </w:r>
      <w:r w:rsidR="004A314B" w:rsidRPr="005F0A99">
        <w:rPr>
          <w:color w:val="000000" w:themeColor="text1"/>
          <w:sz w:val="28"/>
          <w:szCs w:val="28"/>
          <w:shd w:val="clear" w:color="auto" w:fill="FFFFFF"/>
        </w:rPr>
        <w:t xml:space="preserve"> розбирає файли J</w:t>
      </w:r>
      <w:r w:rsidR="00726C40" w:rsidRPr="005F0A99">
        <w:rPr>
          <w:color w:val="000000" w:themeColor="text1"/>
          <w:sz w:val="28"/>
          <w:szCs w:val="28"/>
          <w:shd w:val="clear" w:color="auto" w:fill="FFFFFF"/>
        </w:rPr>
        <w:t>SP для компіляції</w:t>
      </w:r>
      <w:r w:rsidR="00813D60">
        <w:rPr>
          <w:color w:val="000000" w:themeColor="text1"/>
          <w:sz w:val="28"/>
          <w:szCs w:val="28"/>
          <w:shd w:val="clear" w:color="auto" w:fill="FFFFFF"/>
        </w:rPr>
        <w:t xml:space="preserve"> в</w:t>
      </w:r>
      <w:r w:rsidR="00726C40" w:rsidRPr="005F0A99">
        <w:rPr>
          <w:color w:val="000000" w:themeColor="text1"/>
          <w:sz w:val="28"/>
          <w:szCs w:val="28"/>
          <w:shd w:val="clear" w:color="auto" w:fill="FFFFFF"/>
        </w:rPr>
        <w:t xml:space="preserve"> </w:t>
      </w:r>
      <w:r w:rsidR="00813D60">
        <w:rPr>
          <w:color w:val="000000" w:themeColor="text1"/>
          <w:sz w:val="28"/>
          <w:szCs w:val="28"/>
          <w:shd w:val="clear" w:color="auto" w:fill="FFFFFF"/>
          <w:lang w:val="en-US"/>
        </w:rPr>
        <w:t>Java</w:t>
      </w:r>
      <w:r w:rsidR="00813D60" w:rsidRPr="00813D60">
        <w:rPr>
          <w:color w:val="000000" w:themeColor="text1"/>
          <w:sz w:val="28"/>
          <w:szCs w:val="28"/>
          <w:shd w:val="clear" w:color="auto" w:fill="FFFFFF"/>
        </w:rPr>
        <w:t xml:space="preserve"> </w:t>
      </w:r>
      <w:r w:rsidR="00813D60">
        <w:rPr>
          <w:color w:val="000000" w:themeColor="text1"/>
          <w:sz w:val="28"/>
          <w:szCs w:val="28"/>
          <w:shd w:val="clear" w:color="auto" w:fill="FFFFFF"/>
        </w:rPr>
        <w:t>файли та перетворює їх</w:t>
      </w:r>
      <w:r w:rsidR="00687217">
        <w:rPr>
          <w:color w:val="000000" w:themeColor="text1"/>
          <w:sz w:val="28"/>
          <w:szCs w:val="28"/>
          <w:shd w:val="clear" w:color="auto" w:fill="FFFFFF"/>
        </w:rPr>
        <w:t xml:space="preserve"> </w:t>
      </w:r>
      <w:r w:rsidR="00813D60">
        <w:rPr>
          <w:color w:val="000000" w:themeColor="text1"/>
          <w:sz w:val="28"/>
          <w:szCs w:val="28"/>
          <w:shd w:val="clear" w:color="auto" w:fill="FFFFFF"/>
        </w:rPr>
        <w:t>в</w:t>
      </w:r>
      <w:r w:rsidR="004A314B" w:rsidRPr="005F0A99">
        <w:rPr>
          <w:color w:val="000000" w:themeColor="text1"/>
          <w:sz w:val="28"/>
          <w:szCs w:val="28"/>
          <w:shd w:val="clear" w:color="auto" w:fill="FFFFFF"/>
        </w:rPr>
        <w:t xml:space="preserve"> </w:t>
      </w:r>
      <w:r w:rsidR="00813D60">
        <w:rPr>
          <w:color w:val="000000" w:themeColor="text1"/>
          <w:sz w:val="28"/>
          <w:szCs w:val="28"/>
          <w:shd w:val="clear" w:color="auto" w:fill="FFFFFF"/>
        </w:rPr>
        <w:t xml:space="preserve">сервлети. </w:t>
      </w:r>
      <w:r w:rsidR="004A314B" w:rsidRPr="005F0A99">
        <w:rPr>
          <w:color w:val="000000" w:themeColor="text1"/>
          <w:sz w:val="28"/>
          <w:szCs w:val="28"/>
          <w:shd w:val="clear" w:color="auto" w:fill="FFFFFF"/>
        </w:rPr>
        <w:t xml:space="preserve">Під час </w:t>
      </w:r>
      <w:r w:rsidR="00813D60">
        <w:rPr>
          <w:color w:val="000000" w:themeColor="text1"/>
          <w:sz w:val="28"/>
          <w:szCs w:val="28"/>
          <w:shd w:val="clear" w:color="auto" w:fill="FFFFFF"/>
        </w:rPr>
        <w:t>роботи</w:t>
      </w:r>
      <w:r w:rsidR="004A314B" w:rsidRPr="005F0A99">
        <w:rPr>
          <w:color w:val="000000" w:themeColor="text1"/>
          <w:sz w:val="28"/>
          <w:szCs w:val="28"/>
          <w:shd w:val="clear" w:color="auto" w:fill="FFFFFF"/>
        </w:rPr>
        <w:t xml:space="preserve">, </w:t>
      </w:r>
      <w:r w:rsidR="00AD18B5" w:rsidRPr="005F0A99">
        <w:rPr>
          <w:color w:val="000000" w:themeColor="text1"/>
          <w:sz w:val="28"/>
          <w:szCs w:val="28"/>
          <w:shd w:val="clear" w:color="auto" w:fill="FFFFFF"/>
          <w:lang w:val="en-US"/>
        </w:rPr>
        <w:t>Jasper</w:t>
      </w:r>
      <w:r w:rsidR="004A314B" w:rsidRPr="005F0A99">
        <w:rPr>
          <w:color w:val="000000" w:themeColor="text1"/>
          <w:sz w:val="28"/>
          <w:szCs w:val="28"/>
          <w:shd w:val="clear" w:color="auto" w:fill="FFFFFF"/>
        </w:rPr>
        <w:t xml:space="preserve"> виявляє зміни в файлах JSP </w:t>
      </w:r>
      <w:r w:rsidR="00AD18B5" w:rsidRPr="005F0A99">
        <w:rPr>
          <w:color w:val="000000" w:themeColor="text1"/>
          <w:sz w:val="28"/>
          <w:szCs w:val="28"/>
          <w:shd w:val="clear" w:color="auto" w:fill="FFFFFF"/>
        </w:rPr>
        <w:t>і компілює</w:t>
      </w:r>
      <w:r w:rsidR="004A314B" w:rsidRPr="005F0A99">
        <w:rPr>
          <w:color w:val="000000" w:themeColor="text1"/>
          <w:sz w:val="28"/>
          <w:szCs w:val="28"/>
          <w:shd w:val="clear" w:color="auto" w:fill="FFFFFF"/>
        </w:rPr>
        <w:t xml:space="preserve"> їх.</w:t>
      </w:r>
    </w:p>
    <w:p w:rsidR="00762093" w:rsidRPr="005F0A99" w:rsidRDefault="00AD18B5" w:rsidP="00CA0D25">
      <w:pPr>
        <w:ind w:right="1"/>
        <w:rPr>
          <w:color w:val="000000" w:themeColor="text1"/>
          <w:sz w:val="28"/>
          <w:szCs w:val="28"/>
          <w:shd w:val="clear" w:color="auto" w:fill="FFFFFF"/>
        </w:rPr>
      </w:pPr>
      <w:r w:rsidRPr="005F0A99">
        <w:rPr>
          <w:color w:val="000000" w:themeColor="text1"/>
          <w:sz w:val="28"/>
          <w:szCs w:val="28"/>
          <w:shd w:val="clear" w:color="auto" w:fill="FFFFFF"/>
        </w:rPr>
        <w:t>С</w:t>
      </w:r>
      <w:r w:rsidRPr="005F0A99">
        <w:rPr>
          <w:color w:val="000000" w:themeColor="text1"/>
          <w:sz w:val="28"/>
          <w:szCs w:val="28"/>
          <w:shd w:val="clear" w:color="auto" w:fill="FFFFFF"/>
          <w:lang w:val="en-US"/>
        </w:rPr>
        <w:t>luster</w:t>
      </w:r>
      <w:r w:rsidRPr="005F0A99">
        <w:rPr>
          <w:color w:val="000000" w:themeColor="text1"/>
          <w:sz w:val="28"/>
          <w:szCs w:val="28"/>
          <w:shd w:val="clear" w:color="auto" w:fill="FFFFFF"/>
        </w:rPr>
        <w:t xml:space="preserve"> був доданий, щоб керувати великими додатками. Він використовується для балансування навантаження, що може бути досягнуто багатьма методами. Підтримка класт</w:t>
      </w:r>
      <w:r w:rsidR="00687217">
        <w:rPr>
          <w:color w:val="000000" w:themeColor="text1"/>
          <w:sz w:val="28"/>
          <w:szCs w:val="28"/>
          <w:shd w:val="clear" w:color="auto" w:fill="FFFFFF"/>
        </w:rPr>
        <w:t>е</w:t>
      </w:r>
      <w:r w:rsidRPr="005F0A99">
        <w:rPr>
          <w:color w:val="000000" w:themeColor="text1"/>
          <w:sz w:val="28"/>
          <w:szCs w:val="28"/>
          <w:shd w:val="clear" w:color="auto" w:fill="FFFFFF"/>
        </w:rPr>
        <w:t>р</w:t>
      </w:r>
      <w:r w:rsidR="00687217">
        <w:rPr>
          <w:color w:val="000000" w:themeColor="text1"/>
          <w:sz w:val="28"/>
          <w:szCs w:val="28"/>
          <w:shd w:val="clear" w:color="auto" w:fill="FFFFFF"/>
        </w:rPr>
        <w:t>и</w:t>
      </w:r>
      <w:r w:rsidRPr="005F0A99">
        <w:rPr>
          <w:color w:val="000000" w:themeColor="text1"/>
          <w:sz w:val="28"/>
          <w:szCs w:val="28"/>
          <w:shd w:val="clear" w:color="auto" w:fill="FFFFFF"/>
        </w:rPr>
        <w:t>зації в даний час вимагає JDK версії 1.5 або більш пізньої версії.</w:t>
      </w:r>
    </w:p>
    <w:p w:rsidR="00EF1A5A" w:rsidRPr="005F0A99" w:rsidRDefault="00EF1A5A" w:rsidP="00EF1A5A">
      <w:pPr>
        <w:ind w:right="1"/>
        <w:rPr>
          <w:color w:val="000000" w:themeColor="text1"/>
          <w:sz w:val="28"/>
          <w:szCs w:val="28"/>
          <w:shd w:val="clear" w:color="auto" w:fill="FFFFFF"/>
        </w:rPr>
      </w:pPr>
      <w:r w:rsidRPr="005F0A99">
        <w:rPr>
          <w:color w:val="000000" w:themeColor="text1"/>
          <w:sz w:val="28"/>
          <w:szCs w:val="28"/>
          <w:shd w:val="clear" w:color="auto" w:fill="FFFFFF"/>
        </w:rPr>
        <w:t xml:space="preserve">Отже </w:t>
      </w:r>
      <w:r w:rsidR="00623954">
        <w:rPr>
          <w:color w:val="000000" w:themeColor="text1"/>
          <w:sz w:val="28"/>
          <w:szCs w:val="28"/>
          <w:shd w:val="clear" w:color="auto" w:fill="FFFFFF"/>
        </w:rPr>
        <w:t>для реалізації</w:t>
      </w:r>
      <w:r w:rsidR="00623954" w:rsidRPr="00623954">
        <w:rPr>
          <w:color w:val="000000" w:themeColor="text1"/>
          <w:sz w:val="28"/>
          <w:szCs w:val="28"/>
          <w:shd w:val="clear" w:color="auto" w:fill="FFFFFF"/>
        </w:rPr>
        <w:t xml:space="preserve"> </w:t>
      </w:r>
      <w:r w:rsidR="00623954">
        <w:rPr>
          <w:color w:val="000000" w:themeColor="text1"/>
          <w:sz w:val="28"/>
          <w:szCs w:val="28"/>
          <w:shd w:val="clear" w:color="auto" w:fill="FFFFFF"/>
        </w:rPr>
        <w:t>спеціалізованої програми аналізу груп індивідуумів у</w:t>
      </w:r>
      <w:r w:rsidRPr="005F0A99">
        <w:rPr>
          <w:color w:val="000000" w:themeColor="text1"/>
          <w:sz w:val="28"/>
          <w:szCs w:val="28"/>
          <w:shd w:val="clear" w:color="auto" w:fill="FFFFFF"/>
        </w:rPr>
        <w:t xml:space="preserve"> </w:t>
      </w:r>
      <w:r w:rsidR="00623954">
        <w:rPr>
          <w:color w:val="000000" w:themeColor="text1"/>
          <w:sz w:val="28"/>
          <w:szCs w:val="28"/>
          <w:shd w:val="clear" w:color="auto" w:fill="FFFFFF"/>
        </w:rPr>
        <w:t xml:space="preserve">соціальній мережі </w:t>
      </w:r>
      <w:r w:rsidRPr="005F0A99">
        <w:rPr>
          <w:color w:val="000000" w:themeColor="text1"/>
          <w:sz w:val="28"/>
          <w:szCs w:val="28"/>
          <w:shd w:val="clear" w:color="auto" w:fill="FFFFFF"/>
        </w:rPr>
        <w:t>обрано мову розробки програми</w:t>
      </w:r>
      <w:r w:rsidR="00623954" w:rsidRPr="00623954">
        <w:rPr>
          <w:color w:val="000000" w:themeColor="text1"/>
          <w:sz w:val="28"/>
          <w:szCs w:val="28"/>
          <w:shd w:val="clear" w:color="auto" w:fill="FFFFFF"/>
        </w:rPr>
        <w:t xml:space="preserve"> </w:t>
      </w:r>
      <w:r w:rsidR="00623954">
        <w:rPr>
          <w:color w:val="000000" w:themeColor="text1"/>
          <w:sz w:val="28"/>
          <w:szCs w:val="28"/>
          <w:shd w:val="clear" w:color="auto" w:fill="FFFFFF"/>
          <w:lang w:val="en-US"/>
        </w:rPr>
        <w:t>Java</w:t>
      </w:r>
      <w:r w:rsidRPr="005F0A99">
        <w:rPr>
          <w:color w:val="000000" w:themeColor="text1"/>
          <w:sz w:val="28"/>
          <w:szCs w:val="28"/>
          <w:shd w:val="clear" w:color="auto" w:fill="FFFFFF"/>
        </w:rPr>
        <w:t xml:space="preserve"> та</w:t>
      </w:r>
      <w:r w:rsidR="00CA0D25" w:rsidRPr="005F0A99">
        <w:rPr>
          <w:color w:val="000000" w:themeColor="text1"/>
          <w:sz w:val="28"/>
          <w:szCs w:val="28"/>
          <w:shd w:val="clear" w:color="auto" w:fill="FFFFFF"/>
        </w:rPr>
        <w:t xml:space="preserve"> мову для розробки інтерфейсу користувача</w:t>
      </w:r>
      <w:r w:rsidR="00623954" w:rsidRPr="00623954">
        <w:rPr>
          <w:color w:val="000000" w:themeColor="text1"/>
          <w:sz w:val="28"/>
          <w:szCs w:val="28"/>
          <w:shd w:val="clear" w:color="auto" w:fill="FFFFFF"/>
        </w:rPr>
        <w:t xml:space="preserve"> </w:t>
      </w:r>
      <w:r w:rsidR="00623954">
        <w:rPr>
          <w:color w:val="000000" w:themeColor="text1"/>
          <w:sz w:val="28"/>
          <w:szCs w:val="28"/>
          <w:shd w:val="clear" w:color="auto" w:fill="FFFFFF"/>
          <w:lang w:val="en-US"/>
        </w:rPr>
        <w:t>JavaScript</w:t>
      </w:r>
      <w:r w:rsidR="00CA0D25" w:rsidRPr="005F0A99">
        <w:rPr>
          <w:color w:val="000000" w:themeColor="text1"/>
          <w:sz w:val="28"/>
          <w:szCs w:val="28"/>
          <w:shd w:val="clear" w:color="auto" w:fill="FFFFFF"/>
        </w:rPr>
        <w:t>,</w:t>
      </w:r>
      <w:r w:rsidRPr="005F0A99">
        <w:rPr>
          <w:color w:val="000000" w:themeColor="text1"/>
          <w:sz w:val="28"/>
          <w:szCs w:val="28"/>
          <w:shd w:val="clear" w:color="auto" w:fill="FFFFFF"/>
        </w:rPr>
        <w:t xml:space="preserve"> </w:t>
      </w:r>
      <w:r w:rsidR="0064167C" w:rsidRPr="005F0A99">
        <w:rPr>
          <w:color w:val="000000" w:themeColor="text1"/>
          <w:sz w:val="28"/>
          <w:szCs w:val="28"/>
          <w:shd w:val="clear" w:color="auto" w:fill="FFFFFF"/>
        </w:rPr>
        <w:t>вибрано соціальну мережу для пош</w:t>
      </w:r>
      <w:r w:rsidR="00CA0D25" w:rsidRPr="005F0A99">
        <w:rPr>
          <w:color w:val="000000" w:themeColor="text1"/>
          <w:sz w:val="28"/>
          <w:szCs w:val="28"/>
          <w:shd w:val="clear" w:color="auto" w:fill="FFFFFF"/>
        </w:rPr>
        <w:t>уку і аналізу груп індивідуумів</w:t>
      </w:r>
      <w:r w:rsidR="00623954" w:rsidRPr="00623954">
        <w:rPr>
          <w:color w:val="000000" w:themeColor="text1"/>
          <w:sz w:val="28"/>
          <w:szCs w:val="28"/>
          <w:shd w:val="clear" w:color="auto" w:fill="FFFFFF"/>
        </w:rPr>
        <w:t xml:space="preserve"> </w:t>
      </w:r>
      <w:r w:rsidR="00623954">
        <w:rPr>
          <w:color w:val="000000" w:themeColor="text1"/>
          <w:sz w:val="28"/>
          <w:szCs w:val="28"/>
          <w:shd w:val="clear" w:color="auto" w:fill="FFFFFF"/>
          <w:lang w:val="en-US"/>
        </w:rPr>
        <w:t>Facebook</w:t>
      </w:r>
      <w:r w:rsidR="00CA0D25" w:rsidRPr="005F0A99">
        <w:rPr>
          <w:color w:val="000000" w:themeColor="text1"/>
          <w:sz w:val="28"/>
          <w:szCs w:val="28"/>
          <w:shd w:val="clear" w:color="auto" w:fill="FFFFFF"/>
        </w:rPr>
        <w:t xml:space="preserve">, обрано СКБД </w:t>
      </w:r>
      <w:r w:rsidR="00CA0D25" w:rsidRPr="005F0A99">
        <w:rPr>
          <w:color w:val="000000" w:themeColor="text1"/>
          <w:sz w:val="28"/>
          <w:szCs w:val="28"/>
          <w:shd w:val="clear" w:color="auto" w:fill="FFFFFF"/>
          <w:lang w:val="en-US"/>
        </w:rPr>
        <w:t>PostgreSql</w:t>
      </w:r>
      <w:r w:rsidR="00CA0D25" w:rsidRPr="005F0A99">
        <w:rPr>
          <w:color w:val="000000" w:themeColor="text1"/>
          <w:sz w:val="28"/>
          <w:szCs w:val="28"/>
          <w:shd w:val="clear" w:color="auto" w:fill="FFFFFF"/>
        </w:rPr>
        <w:t>, також було обрано веб сервер.</w:t>
      </w:r>
    </w:p>
    <w:p w:rsidR="0064167C" w:rsidRPr="005F0A99" w:rsidRDefault="0064167C" w:rsidP="00EF1A5A">
      <w:pPr>
        <w:ind w:right="1"/>
        <w:rPr>
          <w:color w:val="000000" w:themeColor="text1"/>
          <w:sz w:val="28"/>
          <w:szCs w:val="28"/>
          <w:shd w:val="clear" w:color="auto" w:fill="FFFFFF"/>
        </w:rPr>
      </w:pPr>
    </w:p>
    <w:p w:rsidR="0064167C" w:rsidRPr="005F0A99" w:rsidRDefault="0064167C" w:rsidP="00EF1A5A">
      <w:pPr>
        <w:ind w:right="1"/>
        <w:rPr>
          <w:color w:val="000000" w:themeColor="text1"/>
          <w:sz w:val="28"/>
          <w:szCs w:val="28"/>
          <w:shd w:val="clear" w:color="auto" w:fill="FFFFFF"/>
        </w:rPr>
      </w:pPr>
    </w:p>
    <w:p w:rsidR="0064167C" w:rsidRPr="005F0A99" w:rsidRDefault="0064167C" w:rsidP="00EF1A5A">
      <w:pPr>
        <w:ind w:right="1"/>
        <w:rPr>
          <w:color w:val="000000" w:themeColor="text1"/>
          <w:sz w:val="28"/>
          <w:szCs w:val="28"/>
          <w:shd w:val="clear" w:color="auto" w:fill="FFFFFF"/>
        </w:rPr>
      </w:pPr>
    </w:p>
    <w:p w:rsidR="0064167C" w:rsidRDefault="0064167C"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5E42BD" w:rsidRDefault="005E42BD" w:rsidP="00EF1A5A">
      <w:pPr>
        <w:ind w:right="1"/>
        <w:rPr>
          <w:color w:val="000000" w:themeColor="text1"/>
          <w:sz w:val="28"/>
          <w:szCs w:val="28"/>
          <w:shd w:val="clear" w:color="auto" w:fill="FFFFFF"/>
        </w:rPr>
      </w:pPr>
    </w:p>
    <w:p w:rsidR="0064167C" w:rsidRPr="005F0A99" w:rsidRDefault="0064167C" w:rsidP="00934B50">
      <w:pPr>
        <w:ind w:right="1" w:firstLine="0"/>
        <w:rPr>
          <w:color w:val="000000" w:themeColor="text1"/>
          <w:sz w:val="28"/>
          <w:szCs w:val="28"/>
          <w:shd w:val="clear" w:color="auto" w:fill="FFFFFF"/>
        </w:rPr>
      </w:pPr>
    </w:p>
    <w:p w:rsidR="0064167C" w:rsidRPr="00B93ABF" w:rsidRDefault="00B93ABF" w:rsidP="00B93ABF">
      <w:pPr>
        <w:pStyle w:val="1"/>
        <w:jc w:val="center"/>
        <w:rPr>
          <w:rFonts w:ascii="Times New Roman" w:hAnsi="Times New Roman" w:cs="Times New Roman"/>
          <w:b/>
          <w:color w:val="000000" w:themeColor="text1"/>
          <w:shd w:val="clear" w:color="auto" w:fill="FFFFFF"/>
        </w:rPr>
      </w:pPr>
      <w:bookmarkStart w:id="45" w:name="_Toc437177252"/>
      <w:r w:rsidRPr="00B93ABF">
        <w:rPr>
          <w:rFonts w:ascii="Times New Roman" w:hAnsi="Times New Roman" w:cs="Times New Roman"/>
          <w:b/>
          <w:color w:val="000000" w:themeColor="text1"/>
          <w:shd w:val="clear" w:color="auto" w:fill="FFFFFF"/>
        </w:rPr>
        <w:lastRenderedPageBreak/>
        <w:t xml:space="preserve">3. </w:t>
      </w:r>
      <w:r w:rsidR="00C7607B" w:rsidRPr="00B93ABF">
        <w:rPr>
          <w:rFonts w:ascii="Times New Roman" w:hAnsi="Times New Roman" w:cs="Times New Roman"/>
          <w:b/>
          <w:color w:val="000000" w:themeColor="text1"/>
          <w:shd w:val="clear" w:color="auto" w:fill="FFFFFF"/>
        </w:rPr>
        <w:t>Реалізація спеціалізованої програми аналізу груп індивідуумів в соціальній мережі</w:t>
      </w:r>
      <w:bookmarkEnd w:id="45"/>
    </w:p>
    <w:p w:rsidR="005E42BD" w:rsidRPr="00B93ABF" w:rsidRDefault="009B0C97" w:rsidP="00B93ABF">
      <w:pPr>
        <w:pStyle w:val="2"/>
        <w:jc w:val="center"/>
        <w:rPr>
          <w:rFonts w:ascii="Times New Roman" w:hAnsi="Times New Roman" w:cs="Times New Roman"/>
          <w:b/>
          <w:noProof/>
          <w:color w:val="000000" w:themeColor="text1"/>
          <w:sz w:val="28"/>
        </w:rPr>
      </w:pPr>
      <w:bookmarkStart w:id="46" w:name="_Toc437177253"/>
      <w:r w:rsidRPr="00B93ABF">
        <w:rPr>
          <w:rFonts w:ascii="Times New Roman" w:hAnsi="Times New Roman" w:cs="Times New Roman"/>
          <w:b/>
          <w:noProof/>
          <w:color w:val="000000" w:themeColor="text1"/>
          <w:sz w:val="28"/>
        </w:rPr>
        <w:t xml:space="preserve">3.1. Розробка </w:t>
      </w:r>
      <w:r w:rsidR="005E42BD" w:rsidRPr="00B93ABF">
        <w:rPr>
          <w:rFonts w:ascii="Times New Roman" w:hAnsi="Times New Roman" w:cs="Times New Roman"/>
          <w:b/>
          <w:noProof/>
          <w:color w:val="000000" w:themeColor="text1"/>
          <w:sz w:val="28"/>
        </w:rPr>
        <w:t>алгоритму роботи спеціалізованої програми аналізу груп індивідуумів в соціальній мережі</w:t>
      </w:r>
      <w:bookmarkEnd w:id="46"/>
    </w:p>
    <w:p w:rsidR="005E42BD" w:rsidRPr="007E5D56" w:rsidRDefault="005E42BD" w:rsidP="005E42BD">
      <w:pPr>
        <w:ind w:firstLine="708"/>
        <w:rPr>
          <w:bCs/>
          <w:color w:val="000000" w:themeColor="text1"/>
          <w:sz w:val="28"/>
          <w:szCs w:val="28"/>
        </w:rPr>
      </w:pPr>
      <w:r w:rsidRPr="005E42BD">
        <w:rPr>
          <w:bCs/>
          <w:color w:val="000000" w:themeColor="text1"/>
          <w:sz w:val="28"/>
          <w:szCs w:val="28"/>
        </w:rPr>
        <w:t>Алгоритм роботи спеціалізованої програми аналізу груп індивідуумів в соціальні</w:t>
      </w:r>
      <w:r>
        <w:rPr>
          <w:bCs/>
          <w:color w:val="000000" w:themeColor="text1"/>
          <w:sz w:val="28"/>
          <w:szCs w:val="28"/>
        </w:rPr>
        <w:t>й мережі зображено на рис. 3.1. Початок роботи системи починається з авторизації користув</w:t>
      </w:r>
      <w:r w:rsidR="006508B4">
        <w:rPr>
          <w:bCs/>
          <w:color w:val="000000" w:themeColor="text1"/>
          <w:sz w:val="28"/>
          <w:szCs w:val="28"/>
        </w:rPr>
        <w:t xml:space="preserve">ача для входження у систему. Якщо користувач раніше уже авторизувався у системі то відбудеться зчитування даних з бази даних, якщо ж ні, то відбудеться синхронізація з </w:t>
      </w:r>
      <w:r w:rsidR="006508B4">
        <w:rPr>
          <w:bCs/>
          <w:color w:val="000000" w:themeColor="text1"/>
          <w:sz w:val="28"/>
          <w:szCs w:val="28"/>
          <w:lang w:val="en-US"/>
        </w:rPr>
        <w:t>Facebook</w:t>
      </w:r>
      <w:r w:rsidR="006508B4">
        <w:rPr>
          <w:bCs/>
          <w:color w:val="000000" w:themeColor="text1"/>
          <w:sz w:val="28"/>
          <w:szCs w:val="28"/>
        </w:rPr>
        <w:t>, якщо користувач надасть право на збір його особистих даних, отримані дані будуть збережені в базу даних. Після успішного входження в систему користувач буде перенаправлений на особисту сторінку, де він зможе визначитись з наступним кроком дій. Якщо користувач вибрав операцію збору даних, відбудеться пер</w:t>
      </w:r>
      <w:r w:rsidR="00B03AD4">
        <w:rPr>
          <w:bCs/>
          <w:color w:val="000000" w:themeColor="text1"/>
          <w:sz w:val="28"/>
          <w:szCs w:val="28"/>
        </w:rPr>
        <w:t>е</w:t>
      </w:r>
      <w:r w:rsidR="006508B4">
        <w:rPr>
          <w:bCs/>
          <w:color w:val="000000" w:themeColor="text1"/>
          <w:sz w:val="28"/>
          <w:szCs w:val="28"/>
        </w:rPr>
        <w:t>направлення на відповідну сторінку де він задає кількість кіл збору інформації. Відбудеться збір інформації з його сторінки</w:t>
      </w:r>
      <w:r w:rsidR="00F96F44">
        <w:rPr>
          <w:bCs/>
          <w:color w:val="000000" w:themeColor="text1"/>
          <w:sz w:val="28"/>
          <w:szCs w:val="28"/>
        </w:rPr>
        <w:t xml:space="preserve"> соціальної мережі,</w:t>
      </w:r>
      <w:r w:rsidR="006508B4">
        <w:rPr>
          <w:bCs/>
          <w:color w:val="000000" w:themeColor="text1"/>
          <w:sz w:val="28"/>
          <w:szCs w:val="28"/>
        </w:rPr>
        <w:t xml:space="preserve"> якщо він задав </w:t>
      </w:r>
      <w:r w:rsidR="00F96F44">
        <w:rPr>
          <w:bCs/>
          <w:color w:val="000000" w:themeColor="text1"/>
          <w:sz w:val="28"/>
          <w:szCs w:val="28"/>
        </w:rPr>
        <w:t>коло спілкування більше одного то і з відповідних користувачів соціальної мережі. Вся зібрана інформація зберігається у базу даних та у файл. По завершенню збору даних з соціальної мережі відбудеться повідомлення користувача за допомогою електронної пошти.</w:t>
      </w:r>
      <w:r w:rsidR="007E5D56" w:rsidRPr="007E5D56">
        <w:rPr>
          <w:bCs/>
          <w:color w:val="000000" w:themeColor="text1"/>
          <w:sz w:val="28"/>
          <w:szCs w:val="28"/>
          <w:lang w:val="ru-RU"/>
        </w:rPr>
        <w:t xml:space="preserve"> </w:t>
      </w:r>
      <w:r w:rsidR="007E5D56" w:rsidRPr="007E5D56">
        <w:rPr>
          <w:bCs/>
          <w:color w:val="000000" w:themeColor="text1"/>
          <w:sz w:val="28"/>
          <w:szCs w:val="28"/>
        </w:rPr>
        <w:t>Якщо користувач</w:t>
      </w:r>
      <w:r w:rsidR="007E5D56">
        <w:rPr>
          <w:bCs/>
          <w:color w:val="000000" w:themeColor="text1"/>
          <w:sz w:val="28"/>
          <w:szCs w:val="28"/>
        </w:rPr>
        <w:t xml:space="preserve"> обрав візуалізацію даних його буде перенаправлено на сторінку візуалізації. Користувач обирає потрібні йому дані для візуалізації, якщо таких даних немає йому потрібно буде перейти на сторінку збору даних та розпочати збір даних. Якщо раніше дані вже візуалізувались вони є структуровані та </w:t>
      </w:r>
      <w:r w:rsidR="007E5D56" w:rsidRPr="007E5D56">
        <w:rPr>
          <w:bCs/>
          <w:color w:val="000000" w:themeColor="text1"/>
          <w:sz w:val="28"/>
          <w:szCs w:val="28"/>
        </w:rPr>
        <w:t xml:space="preserve"> </w:t>
      </w:r>
      <w:r w:rsidR="007E5D56">
        <w:rPr>
          <w:bCs/>
          <w:color w:val="000000" w:themeColor="text1"/>
          <w:sz w:val="28"/>
          <w:szCs w:val="28"/>
        </w:rPr>
        <w:t xml:space="preserve">збережені в базу даних, відбудеться зчитування з бази даних та відображення на сторінці соціального графу, якщо це нові дані, які були нещодавно зібрані з соціальної мережі їх потрібно проаналізувати, та зберегти у відповідну структуру, визначити зв’язки вершин графа, ініціалізувати кожну вершину такими даними, як </w:t>
      </w:r>
      <w:r w:rsidR="007E5D56">
        <w:rPr>
          <w:bCs/>
          <w:color w:val="000000" w:themeColor="text1"/>
          <w:sz w:val="28"/>
          <w:szCs w:val="28"/>
          <w:lang w:val="en-US"/>
        </w:rPr>
        <w:t>id</w:t>
      </w:r>
      <w:r w:rsidR="007E5D56">
        <w:rPr>
          <w:bCs/>
          <w:color w:val="000000" w:themeColor="text1"/>
          <w:sz w:val="28"/>
          <w:szCs w:val="28"/>
        </w:rPr>
        <w:t>, ім’я, прізвище, посиланням на особисту сторінку соціальної мережі, фотографією</w:t>
      </w:r>
      <w:r w:rsidR="006F4718">
        <w:rPr>
          <w:bCs/>
          <w:color w:val="000000" w:themeColor="text1"/>
          <w:sz w:val="28"/>
          <w:szCs w:val="28"/>
        </w:rPr>
        <w:t>. Далі дані зберігаються для подальшого використання та відправляються користувачу.</w:t>
      </w:r>
    </w:p>
    <w:p w:rsidR="009B0C97" w:rsidRDefault="006508B4" w:rsidP="009B0C97">
      <w:pPr>
        <w:pStyle w:val="a7"/>
        <w:spacing w:line="360" w:lineRule="auto"/>
        <w:ind w:firstLine="0"/>
        <w:jc w:val="center"/>
      </w:pPr>
      <w:r>
        <w:object w:dxaOrig="12269" w:dyaOrig="20777">
          <v:shape id="_x0000_i1029" type="#_x0000_t75" style="width:446.25pt;height:679.5pt" o:ole="">
            <v:imagedata r:id="rId68" o:title=""/>
          </v:shape>
          <o:OLEObject Type="Embed" ProgID="Visio.Drawing.11" ShapeID="_x0000_i1029" DrawAspect="Content" ObjectID="_1511291382" r:id="rId69"/>
        </w:object>
      </w:r>
    </w:p>
    <w:p w:rsidR="005E42BD" w:rsidRDefault="005E42BD" w:rsidP="009B0C97">
      <w:pPr>
        <w:pStyle w:val="a7"/>
        <w:spacing w:line="360" w:lineRule="auto"/>
        <w:ind w:firstLine="0"/>
        <w:jc w:val="center"/>
        <w:rPr>
          <w:rFonts w:ascii="Times New Roman" w:hAnsi="Times New Roman" w:cs="Times New Roman"/>
          <w:bCs/>
          <w:noProof/>
          <w:color w:val="000000" w:themeColor="text1"/>
          <w:sz w:val="28"/>
          <w:szCs w:val="28"/>
        </w:rPr>
      </w:pPr>
      <w:r w:rsidRPr="005E42BD">
        <w:rPr>
          <w:rFonts w:ascii="Times New Roman" w:hAnsi="Times New Roman" w:cs="Times New Roman"/>
          <w:bCs/>
          <w:noProof/>
          <w:color w:val="000000" w:themeColor="text1"/>
          <w:sz w:val="28"/>
          <w:szCs w:val="28"/>
          <w:lang w:val="uk-UA"/>
        </w:rPr>
        <w:t>Рис. 3.1. Алгоритм роботи спеціалізованої програми аналізу груп індивудуумів в соціальній мережі</w:t>
      </w:r>
      <w:r w:rsidR="00223A6C" w:rsidRPr="00223A6C">
        <w:rPr>
          <w:rFonts w:ascii="Times New Roman" w:hAnsi="Times New Roman" w:cs="Times New Roman"/>
          <w:bCs/>
          <w:noProof/>
          <w:color w:val="000000" w:themeColor="text1"/>
          <w:sz w:val="28"/>
          <w:szCs w:val="28"/>
        </w:rPr>
        <w:t>.</w:t>
      </w:r>
    </w:p>
    <w:p w:rsidR="00CD11F3" w:rsidRDefault="00CD11F3" w:rsidP="00CD11F3">
      <w:pPr>
        <w:pStyle w:val="a7"/>
        <w:spacing w:line="360" w:lineRule="auto"/>
        <w:ind w:firstLine="696"/>
        <w:rPr>
          <w:rFonts w:ascii="Times New Roman" w:hAnsi="Times New Roman" w:cs="Times New Roman"/>
          <w:bCs/>
          <w:noProof/>
          <w:color w:val="000000" w:themeColor="text1"/>
          <w:sz w:val="28"/>
          <w:szCs w:val="28"/>
          <w:lang w:val="uk-UA"/>
        </w:rPr>
      </w:pPr>
      <w:r>
        <w:rPr>
          <w:rFonts w:ascii="Times New Roman" w:hAnsi="Times New Roman" w:cs="Times New Roman"/>
          <w:bCs/>
          <w:noProof/>
          <w:color w:val="000000" w:themeColor="text1"/>
          <w:sz w:val="28"/>
          <w:szCs w:val="28"/>
          <w:lang w:val="uk-UA"/>
        </w:rPr>
        <w:lastRenderedPageBreak/>
        <w:t>Архітектурна схема спеціалізованої програми аналізу груп індивідумів в соціальній мережі зображена на рис. 3.2.</w:t>
      </w:r>
    </w:p>
    <w:p w:rsidR="00CD11F3" w:rsidRPr="00CD11F3" w:rsidRDefault="00CD11F3" w:rsidP="009B0C97">
      <w:pPr>
        <w:pStyle w:val="a7"/>
        <w:spacing w:line="360" w:lineRule="auto"/>
        <w:ind w:firstLine="0"/>
        <w:jc w:val="center"/>
        <w:rPr>
          <w:rFonts w:ascii="Times New Roman" w:hAnsi="Times New Roman" w:cs="Times New Roman"/>
          <w:bCs/>
          <w:noProof/>
          <w:color w:val="000000" w:themeColor="text1"/>
          <w:sz w:val="28"/>
          <w:szCs w:val="28"/>
          <w:lang w:val="uk-UA"/>
        </w:rPr>
      </w:pPr>
    </w:p>
    <w:p w:rsidR="00223A6C" w:rsidRDefault="00CD11F3" w:rsidP="009B0C97">
      <w:pPr>
        <w:pStyle w:val="a7"/>
        <w:spacing w:line="360" w:lineRule="auto"/>
        <w:ind w:firstLine="0"/>
        <w:jc w:val="center"/>
        <w:rPr>
          <w:rFonts w:ascii="Times New Roman" w:hAnsi="Times New Roman" w:cs="Times New Roman"/>
          <w:sz w:val="28"/>
          <w:lang w:val="uk-UA"/>
        </w:rPr>
      </w:pPr>
      <w:r>
        <w:object w:dxaOrig="10661" w:dyaOrig="5450">
          <v:shape id="_x0000_i1030" type="#_x0000_t75" style="width:482.25pt;height:246pt" o:ole="">
            <v:imagedata r:id="rId70" o:title=""/>
          </v:shape>
          <o:OLEObject Type="Embed" ProgID="Visio.Drawing.11" ShapeID="_x0000_i1030" DrawAspect="Content" ObjectID="_1511291383" r:id="rId71"/>
        </w:object>
      </w:r>
      <w:r>
        <w:rPr>
          <w:rFonts w:ascii="Times New Roman" w:hAnsi="Times New Roman" w:cs="Times New Roman"/>
          <w:sz w:val="28"/>
          <w:lang w:val="uk-UA"/>
        </w:rPr>
        <w:t>Рис. 3.2. Архітектурна схема програми.</w:t>
      </w:r>
    </w:p>
    <w:p w:rsidR="00CD11F3" w:rsidRPr="00913C95" w:rsidRDefault="00CD11F3" w:rsidP="00CD11F3">
      <w:pPr>
        <w:ind w:firstLine="708"/>
        <w:rPr>
          <w:bCs/>
          <w:color w:val="000000" w:themeColor="text1"/>
          <w:sz w:val="28"/>
          <w:szCs w:val="28"/>
        </w:rPr>
      </w:pPr>
      <w:r w:rsidRPr="00913C95">
        <w:rPr>
          <w:bCs/>
          <w:color w:val="000000" w:themeColor="text1"/>
          <w:sz w:val="28"/>
          <w:szCs w:val="28"/>
        </w:rPr>
        <w:t>Пр</w:t>
      </w:r>
      <w:r w:rsidR="00913C95">
        <w:rPr>
          <w:bCs/>
          <w:color w:val="000000" w:themeColor="text1"/>
          <w:sz w:val="28"/>
          <w:szCs w:val="28"/>
        </w:rPr>
        <w:t>ог</w:t>
      </w:r>
      <w:r w:rsidRPr="00913C95">
        <w:rPr>
          <w:bCs/>
          <w:color w:val="000000" w:themeColor="text1"/>
          <w:sz w:val="28"/>
          <w:szCs w:val="28"/>
        </w:rPr>
        <w:t xml:space="preserve">рама реалізує стандартний архітектурний шаблон </w:t>
      </w:r>
      <w:r w:rsidRPr="00913C95">
        <w:rPr>
          <w:sz w:val="28"/>
        </w:rPr>
        <w:t>Модель-Вид-Контролер</w:t>
      </w:r>
      <w:r w:rsidRPr="00913C95">
        <w:rPr>
          <w:bCs/>
          <w:color w:val="000000" w:themeColor="text1"/>
          <w:sz w:val="28"/>
          <w:szCs w:val="28"/>
        </w:rPr>
        <w:t xml:space="preserve"> MVC. Суть цього шаблону щоб розділити </w:t>
      </w:r>
      <w:r w:rsidR="008F120E" w:rsidRPr="00913C95">
        <w:rPr>
          <w:bCs/>
          <w:color w:val="000000" w:themeColor="text1"/>
          <w:sz w:val="28"/>
          <w:szCs w:val="28"/>
        </w:rPr>
        <w:t>програму на три основні частини і це дасть можливість створити гнучкий дизайн програми, що в подальшому спростить її підтримку.</w:t>
      </w:r>
      <w:r w:rsidRPr="00913C95">
        <w:rPr>
          <w:bCs/>
          <w:color w:val="000000" w:themeColor="text1"/>
          <w:sz w:val="28"/>
          <w:szCs w:val="28"/>
        </w:rPr>
        <w:t xml:space="preserve"> Модель забезпечує</w:t>
      </w:r>
      <w:r w:rsidR="008F120E" w:rsidRPr="00913C95">
        <w:rPr>
          <w:bCs/>
          <w:color w:val="000000" w:themeColor="text1"/>
          <w:sz w:val="28"/>
          <w:szCs w:val="28"/>
        </w:rPr>
        <w:t xml:space="preserve"> зберігання даних, та реалізує бізнес логіку. Компонент вигляд забезпечує надання даних користувачеві</w:t>
      </w:r>
      <w:r w:rsidR="00913C95" w:rsidRPr="00913C95">
        <w:rPr>
          <w:bCs/>
          <w:color w:val="000000" w:themeColor="text1"/>
          <w:sz w:val="28"/>
          <w:szCs w:val="28"/>
        </w:rPr>
        <w:t>, це здійснюється за допомогою JSP технології.</w:t>
      </w:r>
      <w:r w:rsidR="008F120E" w:rsidRPr="00913C95">
        <w:rPr>
          <w:bCs/>
          <w:color w:val="000000" w:themeColor="text1"/>
          <w:sz w:val="28"/>
          <w:szCs w:val="28"/>
        </w:rPr>
        <w:t xml:space="preserve"> Контролер керує компонентами, отримує запити зі сторони користувача, опрацьовує їх та повідомляє модель про зміну даних.</w:t>
      </w:r>
      <w:r w:rsidR="00913C95" w:rsidRPr="00913C95">
        <w:rPr>
          <w:bCs/>
          <w:color w:val="000000" w:themeColor="text1"/>
          <w:sz w:val="28"/>
          <w:szCs w:val="28"/>
        </w:rPr>
        <w:t xml:space="preserve"> В </w:t>
      </w:r>
      <w:r w:rsidR="00B03AD4">
        <w:rPr>
          <w:bCs/>
          <w:color w:val="000000" w:themeColor="text1"/>
          <w:sz w:val="28"/>
          <w:szCs w:val="28"/>
        </w:rPr>
        <w:t>якості контрол</w:t>
      </w:r>
      <w:r w:rsidR="00913C95" w:rsidRPr="00913C95">
        <w:rPr>
          <w:bCs/>
          <w:color w:val="000000" w:themeColor="text1"/>
          <w:sz w:val="28"/>
          <w:szCs w:val="28"/>
        </w:rPr>
        <w:t xml:space="preserve">ера виступають класи Servlet. В системі реалізований шаблон “Команда”, який полегшує </w:t>
      </w:r>
      <w:r w:rsidR="00B03AD4">
        <w:rPr>
          <w:bCs/>
          <w:color w:val="000000" w:themeColor="text1"/>
          <w:sz w:val="28"/>
          <w:szCs w:val="28"/>
        </w:rPr>
        <w:t>опрацювання даних контро</w:t>
      </w:r>
      <w:r w:rsidR="00913C95">
        <w:rPr>
          <w:bCs/>
          <w:color w:val="000000" w:themeColor="text1"/>
          <w:sz w:val="28"/>
          <w:szCs w:val="28"/>
        </w:rPr>
        <w:t xml:space="preserve">лером. Звертання до бази даних відбувається через шаблон </w:t>
      </w:r>
      <w:r w:rsidR="00913C95" w:rsidRPr="00913C95">
        <w:rPr>
          <w:bCs/>
          <w:color w:val="000000" w:themeColor="text1"/>
          <w:sz w:val="28"/>
          <w:szCs w:val="28"/>
          <w:lang w:val="ru-RU"/>
        </w:rPr>
        <w:t>“</w:t>
      </w:r>
      <w:r w:rsidR="00913C95">
        <w:rPr>
          <w:bCs/>
          <w:color w:val="000000" w:themeColor="text1"/>
          <w:sz w:val="28"/>
          <w:szCs w:val="28"/>
        </w:rPr>
        <w:t>Сервіс</w:t>
      </w:r>
      <w:r w:rsidR="00913C95" w:rsidRPr="00913C95">
        <w:rPr>
          <w:bCs/>
          <w:color w:val="000000" w:themeColor="text1"/>
          <w:sz w:val="28"/>
          <w:szCs w:val="28"/>
          <w:lang w:val="ru-RU"/>
        </w:rPr>
        <w:t xml:space="preserve">” </w:t>
      </w:r>
      <w:r w:rsidR="00913C95">
        <w:rPr>
          <w:bCs/>
          <w:color w:val="000000" w:themeColor="text1"/>
          <w:sz w:val="28"/>
          <w:szCs w:val="28"/>
        </w:rPr>
        <w:t xml:space="preserve">який в свою чергу доступається до шаблону </w:t>
      </w:r>
      <w:r w:rsidR="00913C95">
        <w:rPr>
          <w:bCs/>
          <w:color w:val="000000" w:themeColor="text1"/>
          <w:sz w:val="28"/>
          <w:szCs w:val="28"/>
          <w:lang w:val="en-US"/>
        </w:rPr>
        <w:t>DAO</w:t>
      </w:r>
      <w:r w:rsidR="00913C95">
        <w:rPr>
          <w:bCs/>
          <w:color w:val="000000" w:themeColor="text1"/>
          <w:sz w:val="28"/>
          <w:szCs w:val="28"/>
        </w:rPr>
        <w:t>, компонування цих двох шаблонів забезпечує об’єктний доступ до бази даних.</w:t>
      </w:r>
    </w:p>
    <w:p w:rsidR="00CD11F3" w:rsidRDefault="00C40989" w:rsidP="008F120E">
      <w:pPr>
        <w:ind w:firstLine="0"/>
        <w:rPr>
          <w:bCs/>
          <w:noProof/>
          <w:color w:val="000000" w:themeColor="text1"/>
          <w:sz w:val="28"/>
          <w:szCs w:val="28"/>
        </w:rPr>
      </w:pPr>
      <w:r w:rsidRPr="00C40989">
        <w:rPr>
          <w:bCs/>
          <w:noProof/>
          <w:color w:val="000000" w:themeColor="text1"/>
          <w:sz w:val="28"/>
          <w:szCs w:val="28"/>
          <w:lang w:eastAsia="uk-UA"/>
        </w:rPr>
        <w:lastRenderedPageBreak/>
        <w:drawing>
          <wp:inline distT="0" distB="0" distL="0" distR="0" wp14:anchorId="724E5362" wp14:editId="41E1C486">
            <wp:extent cx="6120130" cy="8601075"/>
            <wp:effectExtent l="0" t="0" r="0" b="9525"/>
            <wp:docPr id="14" name="Рисунок 14" descr="C:\Users\Maks\OneDrive\Документы\диплом\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OneDrive\Документы\диплом\uml.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3031" cy="8605152"/>
                    </a:xfrm>
                    <a:prstGeom prst="rect">
                      <a:avLst/>
                    </a:prstGeom>
                    <a:noFill/>
                    <a:ln>
                      <a:noFill/>
                    </a:ln>
                  </pic:spPr>
                </pic:pic>
              </a:graphicData>
            </a:graphic>
          </wp:inline>
        </w:drawing>
      </w:r>
    </w:p>
    <w:p w:rsidR="00C40989" w:rsidRPr="00C40989" w:rsidRDefault="00C40989" w:rsidP="00C40989">
      <w:pPr>
        <w:ind w:firstLine="0"/>
        <w:jc w:val="center"/>
        <w:rPr>
          <w:bCs/>
          <w:noProof/>
          <w:color w:val="000000" w:themeColor="text1"/>
          <w:sz w:val="28"/>
          <w:szCs w:val="28"/>
        </w:rPr>
      </w:pPr>
      <w:r>
        <w:rPr>
          <w:bCs/>
          <w:noProof/>
          <w:color w:val="000000" w:themeColor="text1"/>
          <w:sz w:val="28"/>
          <w:szCs w:val="28"/>
        </w:rPr>
        <w:t>Рис. 3.3. Діаграма класів</w:t>
      </w:r>
    </w:p>
    <w:p w:rsidR="009B0C97" w:rsidRPr="00B93ABF" w:rsidRDefault="009B0C97" w:rsidP="00B93ABF">
      <w:pPr>
        <w:pStyle w:val="2"/>
        <w:jc w:val="center"/>
        <w:rPr>
          <w:rFonts w:ascii="Times New Roman" w:hAnsi="Times New Roman" w:cs="Times New Roman"/>
          <w:b/>
          <w:color w:val="000000" w:themeColor="text1"/>
          <w:sz w:val="28"/>
          <w:shd w:val="clear" w:color="auto" w:fill="FFFFFF"/>
        </w:rPr>
      </w:pPr>
      <w:bookmarkStart w:id="47" w:name="_Toc437177254"/>
      <w:r w:rsidRPr="00B93ABF">
        <w:rPr>
          <w:rFonts w:ascii="Times New Roman" w:hAnsi="Times New Roman" w:cs="Times New Roman"/>
          <w:b/>
          <w:bCs/>
          <w:noProof/>
          <w:color w:val="000000" w:themeColor="text1"/>
          <w:sz w:val="28"/>
        </w:rPr>
        <w:lastRenderedPageBreak/>
        <w:t xml:space="preserve">3.2. Реалізація серверної частини </w:t>
      </w:r>
      <w:r w:rsidRPr="00B93ABF">
        <w:rPr>
          <w:rFonts w:ascii="Times New Roman" w:hAnsi="Times New Roman" w:cs="Times New Roman"/>
          <w:b/>
          <w:color w:val="000000" w:themeColor="text1"/>
          <w:sz w:val="28"/>
          <w:shd w:val="clear" w:color="auto" w:fill="FFFFFF"/>
        </w:rPr>
        <w:t>спеціалізованої програми аналізу груп індивідуумів в соціальній мережі</w:t>
      </w:r>
      <w:bookmarkEnd w:id="47"/>
    </w:p>
    <w:p w:rsidR="007171BF" w:rsidRPr="00B93ABF" w:rsidRDefault="007171BF" w:rsidP="00B93ABF">
      <w:pPr>
        <w:pStyle w:val="3"/>
        <w:jc w:val="center"/>
        <w:rPr>
          <w:rFonts w:ascii="Times New Roman" w:hAnsi="Times New Roman" w:cs="Times New Roman"/>
          <w:b/>
          <w:noProof/>
          <w:color w:val="000000" w:themeColor="text1"/>
          <w:sz w:val="28"/>
        </w:rPr>
      </w:pPr>
      <w:bookmarkStart w:id="48" w:name="_Toc437177255"/>
      <w:r w:rsidRPr="00B93ABF">
        <w:rPr>
          <w:rFonts w:ascii="Times New Roman" w:hAnsi="Times New Roman" w:cs="Times New Roman"/>
          <w:b/>
          <w:noProof/>
          <w:color w:val="000000" w:themeColor="text1"/>
          <w:sz w:val="28"/>
        </w:rPr>
        <w:t>3.2.1. Структура проекту</w:t>
      </w:r>
      <w:bookmarkEnd w:id="48"/>
    </w:p>
    <w:p w:rsidR="00700608" w:rsidRDefault="00700608" w:rsidP="00700608">
      <w:pPr>
        <w:ind w:firstLine="0"/>
        <w:rPr>
          <w:bCs/>
          <w:noProof/>
          <w:color w:val="000000" w:themeColor="text1"/>
          <w:sz w:val="28"/>
          <w:szCs w:val="28"/>
          <w:lang w:val="en-US"/>
        </w:rPr>
      </w:pPr>
      <w:r>
        <w:rPr>
          <w:b/>
          <w:bCs/>
          <w:noProof/>
          <w:color w:val="000000" w:themeColor="text1"/>
          <w:sz w:val="28"/>
          <w:szCs w:val="28"/>
        </w:rPr>
        <w:tab/>
      </w:r>
      <w:r>
        <w:rPr>
          <w:bCs/>
          <w:noProof/>
          <w:color w:val="000000" w:themeColor="text1"/>
          <w:sz w:val="28"/>
          <w:szCs w:val="28"/>
        </w:rPr>
        <w:t xml:space="preserve">В основі стуркутури проекту лежить динамічний </w:t>
      </w:r>
      <w:r>
        <w:rPr>
          <w:bCs/>
          <w:noProof/>
          <w:color w:val="000000" w:themeColor="text1"/>
          <w:sz w:val="28"/>
          <w:szCs w:val="28"/>
          <w:lang w:val="en-US"/>
        </w:rPr>
        <w:t>Web</w:t>
      </w:r>
      <w:r w:rsidRPr="00700608">
        <w:rPr>
          <w:bCs/>
          <w:noProof/>
          <w:color w:val="000000" w:themeColor="text1"/>
          <w:sz w:val="28"/>
          <w:szCs w:val="28"/>
          <w:lang w:val="ru-RU"/>
        </w:rPr>
        <w:t xml:space="preserve"> </w:t>
      </w:r>
      <w:r>
        <w:rPr>
          <w:bCs/>
          <w:noProof/>
          <w:color w:val="000000" w:themeColor="text1"/>
          <w:sz w:val="28"/>
          <w:szCs w:val="28"/>
          <w:lang w:val="ru-RU"/>
        </w:rPr>
        <w:t xml:space="preserve">проект, який реалізований за допомогою </w:t>
      </w:r>
      <w:r>
        <w:rPr>
          <w:bCs/>
          <w:noProof/>
          <w:color w:val="000000" w:themeColor="text1"/>
          <w:sz w:val="28"/>
          <w:szCs w:val="28"/>
          <w:lang w:val="en-US"/>
        </w:rPr>
        <w:t xml:space="preserve">Java EE </w:t>
      </w:r>
      <w:r>
        <w:rPr>
          <w:bCs/>
          <w:noProof/>
          <w:color w:val="000000" w:themeColor="text1"/>
          <w:sz w:val="28"/>
          <w:szCs w:val="28"/>
        </w:rPr>
        <w:t xml:space="preserve">технологій. </w:t>
      </w:r>
    </w:p>
    <w:p w:rsidR="00F33F59" w:rsidRPr="00002720" w:rsidRDefault="00002720" w:rsidP="00002720">
      <w:pPr>
        <w:ind w:firstLine="0"/>
        <w:rPr>
          <w:color w:val="000000" w:themeColor="text1"/>
          <w:sz w:val="28"/>
          <w:szCs w:val="28"/>
          <w:shd w:val="clear" w:color="auto" w:fill="FFFFFF"/>
        </w:rPr>
      </w:pPr>
      <w:r>
        <w:rPr>
          <w:color w:val="000000" w:themeColor="text1"/>
          <w:sz w:val="28"/>
          <w:szCs w:val="28"/>
          <w:shd w:val="clear" w:color="auto" w:fill="FFFFFF"/>
          <w:lang w:val="en-US"/>
        </w:rPr>
        <w:tab/>
      </w:r>
      <w:r w:rsidR="006167B4">
        <w:rPr>
          <w:noProof/>
          <w:lang w:eastAsia="uk-UA"/>
        </w:rPr>
        <w:drawing>
          <wp:inline distT="0" distB="0" distL="0" distR="0" wp14:anchorId="0D3D0E24" wp14:editId="7A543D29">
            <wp:extent cx="5762625" cy="5153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2625" cy="5153025"/>
                    </a:xfrm>
                    <a:prstGeom prst="rect">
                      <a:avLst/>
                    </a:prstGeom>
                  </pic:spPr>
                </pic:pic>
              </a:graphicData>
            </a:graphic>
          </wp:inline>
        </w:drawing>
      </w:r>
    </w:p>
    <w:p w:rsidR="00F33F59" w:rsidRDefault="00002720" w:rsidP="00002720">
      <w:pPr>
        <w:jc w:val="center"/>
        <w:rPr>
          <w:color w:val="000000" w:themeColor="text1"/>
          <w:sz w:val="28"/>
          <w:szCs w:val="28"/>
          <w:shd w:val="clear" w:color="auto" w:fill="FFFFFF"/>
        </w:rPr>
      </w:pPr>
      <w:r>
        <w:rPr>
          <w:color w:val="000000" w:themeColor="text1"/>
          <w:sz w:val="28"/>
          <w:szCs w:val="28"/>
          <w:shd w:val="clear" w:color="auto" w:fill="FFFFFF"/>
        </w:rPr>
        <w:t>Рис. 3.</w:t>
      </w:r>
      <w:r w:rsidR="000064B9">
        <w:rPr>
          <w:color w:val="000000" w:themeColor="text1"/>
          <w:sz w:val="28"/>
          <w:szCs w:val="28"/>
          <w:shd w:val="clear" w:color="auto" w:fill="FFFFFF"/>
        </w:rPr>
        <w:t>4</w:t>
      </w:r>
      <w:r>
        <w:rPr>
          <w:color w:val="000000" w:themeColor="text1"/>
          <w:sz w:val="28"/>
          <w:szCs w:val="28"/>
          <w:shd w:val="clear" w:color="auto" w:fill="FFFFFF"/>
        </w:rPr>
        <w:t>. Загальна структура проекту</w:t>
      </w:r>
      <w:r w:rsidR="004941DF">
        <w:rPr>
          <w:color w:val="000000" w:themeColor="text1"/>
          <w:sz w:val="28"/>
          <w:szCs w:val="28"/>
          <w:shd w:val="clear" w:color="auto" w:fill="FFFFFF"/>
        </w:rPr>
        <w:t>.</w:t>
      </w:r>
    </w:p>
    <w:p w:rsidR="00002720" w:rsidRDefault="00002720" w:rsidP="00002720">
      <w:pPr>
        <w:rPr>
          <w:color w:val="000000" w:themeColor="text1"/>
          <w:sz w:val="28"/>
          <w:szCs w:val="28"/>
          <w:shd w:val="clear" w:color="auto" w:fill="FFFFFF"/>
        </w:rPr>
      </w:pPr>
      <w:r>
        <w:rPr>
          <w:color w:val="000000" w:themeColor="text1"/>
          <w:sz w:val="28"/>
          <w:szCs w:val="28"/>
          <w:shd w:val="clear" w:color="auto" w:fill="FFFFFF"/>
        </w:rPr>
        <w:t>Загальна структура прое</w:t>
      </w:r>
      <w:r w:rsidR="00906FB4">
        <w:rPr>
          <w:color w:val="000000" w:themeColor="text1"/>
          <w:sz w:val="28"/>
          <w:szCs w:val="28"/>
          <w:shd w:val="clear" w:color="auto" w:fill="FFFFFF"/>
        </w:rPr>
        <w:t>кту зображена на рис. 3.</w:t>
      </w:r>
      <w:r w:rsidR="000064B9">
        <w:rPr>
          <w:color w:val="000000" w:themeColor="text1"/>
          <w:sz w:val="28"/>
          <w:szCs w:val="28"/>
          <w:shd w:val="clear" w:color="auto" w:fill="FFFFFF"/>
        </w:rPr>
        <w:t>4</w:t>
      </w:r>
      <w:r w:rsidR="00906FB4">
        <w:rPr>
          <w:color w:val="000000" w:themeColor="text1"/>
          <w:sz w:val="28"/>
          <w:szCs w:val="28"/>
          <w:shd w:val="clear" w:color="auto" w:fill="FFFFFF"/>
        </w:rPr>
        <w:t>. Коре</w:t>
      </w:r>
      <w:r>
        <w:rPr>
          <w:color w:val="000000" w:themeColor="text1"/>
          <w:sz w:val="28"/>
          <w:szCs w:val="28"/>
          <w:shd w:val="clear" w:color="auto" w:fill="FFFFFF"/>
        </w:rPr>
        <w:t>н</w:t>
      </w:r>
      <w:r w:rsidR="00906FB4">
        <w:rPr>
          <w:color w:val="000000" w:themeColor="text1"/>
          <w:sz w:val="28"/>
          <w:szCs w:val="28"/>
          <w:shd w:val="clear" w:color="auto" w:fill="FFFFFF"/>
        </w:rPr>
        <w:t>е</w:t>
      </w:r>
      <w:r>
        <w:rPr>
          <w:color w:val="000000" w:themeColor="text1"/>
          <w:sz w:val="28"/>
          <w:szCs w:val="28"/>
          <w:shd w:val="clear" w:color="auto" w:fill="FFFFFF"/>
        </w:rPr>
        <w:t xml:space="preserve">вим елементом в проекті є </w:t>
      </w:r>
      <w:r w:rsidR="00C84AE4">
        <w:rPr>
          <w:color w:val="000000" w:themeColor="text1"/>
          <w:sz w:val="28"/>
          <w:szCs w:val="28"/>
          <w:shd w:val="clear" w:color="auto" w:fill="FFFFFF"/>
        </w:rPr>
        <w:t xml:space="preserve">каталог </w:t>
      </w:r>
      <w:r w:rsidR="00C84AE4">
        <w:rPr>
          <w:color w:val="000000" w:themeColor="text1"/>
          <w:sz w:val="28"/>
          <w:szCs w:val="28"/>
          <w:shd w:val="clear" w:color="auto" w:fill="FFFFFF"/>
          <w:lang w:val="en-US"/>
        </w:rPr>
        <w:t>SNAS</w:t>
      </w:r>
      <w:r w:rsidR="00C84AE4">
        <w:rPr>
          <w:color w:val="000000" w:themeColor="text1"/>
          <w:sz w:val="28"/>
          <w:szCs w:val="28"/>
          <w:shd w:val="clear" w:color="auto" w:fill="FFFFFF"/>
        </w:rPr>
        <w:t xml:space="preserve"> в якому зберігаються усі складові проекту. Директорія </w:t>
      </w:r>
      <w:r w:rsidR="00C84AE4">
        <w:rPr>
          <w:color w:val="000000" w:themeColor="text1"/>
          <w:sz w:val="28"/>
          <w:szCs w:val="28"/>
          <w:shd w:val="clear" w:color="auto" w:fill="FFFFFF"/>
          <w:lang w:val="en-US"/>
        </w:rPr>
        <w:t>src</w:t>
      </w:r>
      <w:r w:rsidR="00C84AE4" w:rsidRPr="00C84AE4">
        <w:rPr>
          <w:color w:val="000000" w:themeColor="text1"/>
          <w:sz w:val="28"/>
          <w:szCs w:val="28"/>
          <w:shd w:val="clear" w:color="auto" w:fill="FFFFFF"/>
        </w:rPr>
        <w:t xml:space="preserve"> </w:t>
      </w:r>
      <w:r w:rsidR="00C84AE4">
        <w:rPr>
          <w:color w:val="000000" w:themeColor="text1"/>
          <w:sz w:val="28"/>
          <w:szCs w:val="28"/>
          <w:shd w:val="clear" w:color="auto" w:fill="FFFFFF"/>
        </w:rPr>
        <w:t xml:space="preserve">містить в собі підтеки, в </w:t>
      </w:r>
      <w:r w:rsidR="00C84AE4">
        <w:rPr>
          <w:color w:val="000000" w:themeColor="text1"/>
          <w:sz w:val="28"/>
          <w:szCs w:val="28"/>
          <w:shd w:val="clear" w:color="auto" w:fill="FFFFFF"/>
          <w:lang w:val="en-US"/>
        </w:rPr>
        <w:t>java</w:t>
      </w:r>
      <w:r w:rsidR="00C84AE4" w:rsidRPr="00C84AE4">
        <w:rPr>
          <w:color w:val="000000" w:themeColor="text1"/>
          <w:sz w:val="28"/>
          <w:szCs w:val="28"/>
          <w:shd w:val="clear" w:color="auto" w:fill="FFFFFF"/>
        </w:rPr>
        <w:t>/</w:t>
      </w:r>
      <w:r w:rsidR="00C84AE4">
        <w:rPr>
          <w:color w:val="000000" w:themeColor="text1"/>
          <w:sz w:val="28"/>
          <w:szCs w:val="28"/>
          <w:shd w:val="clear" w:color="auto" w:fill="FFFFFF"/>
          <w:lang w:val="en-US"/>
        </w:rPr>
        <w:t>main</w:t>
      </w:r>
      <w:r w:rsidR="00C84AE4">
        <w:rPr>
          <w:color w:val="000000" w:themeColor="text1"/>
          <w:sz w:val="28"/>
          <w:szCs w:val="28"/>
          <w:shd w:val="clear" w:color="auto" w:fill="FFFFFF"/>
        </w:rPr>
        <w:t xml:space="preserve"> </w:t>
      </w:r>
      <w:r w:rsidR="00C84AE4" w:rsidRPr="00C84AE4">
        <w:rPr>
          <w:color w:val="000000" w:themeColor="text1"/>
          <w:sz w:val="28"/>
          <w:szCs w:val="28"/>
          <w:shd w:val="clear" w:color="auto" w:fill="FFFFFF"/>
        </w:rPr>
        <w:t>містяться</w:t>
      </w:r>
      <w:r w:rsidR="00C84AE4">
        <w:rPr>
          <w:color w:val="000000" w:themeColor="text1"/>
          <w:sz w:val="28"/>
          <w:szCs w:val="28"/>
          <w:shd w:val="clear" w:color="auto" w:fill="FFFFFF"/>
        </w:rPr>
        <w:t xml:space="preserve"> пакети в яких зберігається </w:t>
      </w:r>
      <w:r w:rsidR="00C84AE4">
        <w:rPr>
          <w:color w:val="000000" w:themeColor="text1"/>
          <w:sz w:val="28"/>
          <w:szCs w:val="28"/>
          <w:shd w:val="clear" w:color="auto" w:fill="FFFFFF"/>
          <w:lang w:val="en-US"/>
        </w:rPr>
        <w:t>source</w:t>
      </w:r>
      <w:r w:rsidR="00C84AE4" w:rsidRPr="00C84AE4">
        <w:rPr>
          <w:color w:val="000000" w:themeColor="text1"/>
          <w:sz w:val="28"/>
          <w:szCs w:val="28"/>
          <w:shd w:val="clear" w:color="auto" w:fill="FFFFFF"/>
        </w:rPr>
        <w:t xml:space="preserve"> </w:t>
      </w:r>
      <w:r w:rsidR="00C84AE4">
        <w:rPr>
          <w:color w:val="000000" w:themeColor="text1"/>
          <w:sz w:val="28"/>
          <w:szCs w:val="28"/>
          <w:shd w:val="clear" w:color="auto" w:fill="FFFFFF"/>
          <w:lang w:val="en-US"/>
        </w:rPr>
        <w:t>code</w:t>
      </w:r>
      <w:r w:rsidR="00C84AE4" w:rsidRPr="00C84AE4">
        <w:rPr>
          <w:color w:val="000000" w:themeColor="text1"/>
          <w:sz w:val="28"/>
          <w:szCs w:val="28"/>
          <w:shd w:val="clear" w:color="auto" w:fill="FFFFFF"/>
        </w:rPr>
        <w:t>, та сервлети, які будуть скомпільовані в бінарний код.</w:t>
      </w:r>
      <w:r w:rsidR="00C84AE4">
        <w:rPr>
          <w:color w:val="000000" w:themeColor="text1"/>
          <w:sz w:val="28"/>
          <w:szCs w:val="28"/>
          <w:shd w:val="clear" w:color="auto" w:fill="FFFFFF"/>
        </w:rPr>
        <w:t xml:space="preserve"> Підтека </w:t>
      </w:r>
      <w:r w:rsidR="00C84AE4">
        <w:rPr>
          <w:color w:val="000000" w:themeColor="text1"/>
          <w:sz w:val="28"/>
          <w:szCs w:val="28"/>
          <w:shd w:val="clear" w:color="auto" w:fill="FFFFFF"/>
          <w:lang w:val="en-US"/>
        </w:rPr>
        <w:t>java</w:t>
      </w:r>
      <w:r w:rsidR="00C84AE4" w:rsidRPr="00C84AE4">
        <w:rPr>
          <w:color w:val="000000" w:themeColor="text1"/>
          <w:sz w:val="28"/>
          <w:szCs w:val="28"/>
          <w:shd w:val="clear" w:color="auto" w:fill="FFFFFF"/>
        </w:rPr>
        <w:t>/</w:t>
      </w:r>
      <w:r w:rsidR="00C84AE4">
        <w:rPr>
          <w:color w:val="000000" w:themeColor="text1"/>
          <w:sz w:val="28"/>
          <w:szCs w:val="28"/>
          <w:shd w:val="clear" w:color="auto" w:fill="FFFFFF"/>
          <w:lang w:val="en-US"/>
        </w:rPr>
        <w:t>test</w:t>
      </w:r>
      <w:r w:rsidR="00C84AE4" w:rsidRPr="00C84AE4">
        <w:rPr>
          <w:color w:val="000000" w:themeColor="text1"/>
          <w:sz w:val="28"/>
          <w:szCs w:val="28"/>
          <w:shd w:val="clear" w:color="auto" w:fill="FFFFFF"/>
        </w:rPr>
        <w:t xml:space="preserve"> </w:t>
      </w:r>
      <w:r w:rsidR="00C84AE4">
        <w:rPr>
          <w:color w:val="000000" w:themeColor="text1"/>
          <w:sz w:val="28"/>
          <w:szCs w:val="28"/>
          <w:shd w:val="clear" w:color="auto" w:fill="FFFFFF"/>
        </w:rPr>
        <w:t xml:space="preserve">містить в собі набір </w:t>
      </w:r>
      <w:r w:rsidR="00C84AE4">
        <w:rPr>
          <w:color w:val="000000" w:themeColor="text1"/>
          <w:sz w:val="28"/>
          <w:szCs w:val="28"/>
          <w:shd w:val="clear" w:color="auto" w:fill="FFFFFF"/>
          <w:lang w:val="en-US"/>
        </w:rPr>
        <w:t>Junit</w:t>
      </w:r>
      <w:r w:rsidR="00C84AE4" w:rsidRPr="00C84AE4">
        <w:rPr>
          <w:color w:val="000000" w:themeColor="text1"/>
          <w:sz w:val="28"/>
          <w:szCs w:val="28"/>
          <w:shd w:val="clear" w:color="auto" w:fill="FFFFFF"/>
        </w:rPr>
        <w:t xml:space="preserve"> </w:t>
      </w:r>
      <w:r w:rsidR="00B03AD4">
        <w:rPr>
          <w:color w:val="000000" w:themeColor="text1"/>
          <w:sz w:val="28"/>
          <w:szCs w:val="28"/>
          <w:shd w:val="clear" w:color="auto" w:fill="FFFFFF"/>
        </w:rPr>
        <w:t>тестів, які покривають ос</w:t>
      </w:r>
      <w:r w:rsidR="00C84AE4">
        <w:rPr>
          <w:color w:val="000000" w:themeColor="text1"/>
          <w:sz w:val="28"/>
          <w:szCs w:val="28"/>
          <w:shd w:val="clear" w:color="auto" w:fill="FFFFFF"/>
        </w:rPr>
        <w:t xml:space="preserve">новну частину коду програми, а підтека </w:t>
      </w:r>
      <w:r w:rsidR="00C84AE4">
        <w:rPr>
          <w:color w:val="000000" w:themeColor="text1"/>
          <w:sz w:val="28"/>
          <w:szCs w:val="28"/>
          <w:shd w:val="clear" w:color="auto" w:fill="FFFFFF"/>
          <w:lang w:val="en-US"/>
        </w:rPr>
        <w:t>java</w:t>
      </w:r>
      <w:r w:rsidR="00C84AE4" w:rsidRPr="00C84AE4">
        <w:rPr>
          <w:color w:val="000000" w:themeColor="text1"/>
          <w:sz w:val="28"/>
          <w:szCs w:val="28"/>
          <w:shd w:val="clear" w:color="auto" w:fill="FFFFFF"/>
        </w:rPr>
        <w:t>/</w:t>
      </w:r>
      <w:r w:rsidR="00C84AE4">
        <w:rPr>
          <w:color w:val="000000" w:themeColor="text1"/>
          <w:sz w:val="28"/>
          <w:szCs w:val="28"/>
          <w:shd w:val="clear" w:color="auto" w:fill="FFFFFF"/>
          <w:lang w:val="en-US"/>
        </w:rPr>
        <w:t>resources</w:t>
      </w:r>
      <w:r w:rsidR="00C84AE4" w:rsidRPr="00C84AE4">
        <w:rPr>
          <w:color w:val="000000" w:themeColor="text1"/>
          <w:sz w:val="28"/>
          <w:szCs w:val="28"/>
          <w:shd w:val="clear" w:color="auto" w:fill="FFFFFF"/>
        </w:rPr>
        <w:t xml:space="preserve"> </w:t>
      </w:r>
      <w:r w:rsidR="00C84AE4">
        <w:rPr>
          <w:color w:val="000000" w:themeColor="text1"/>
          <w:sz w:val="28"/>
          <w:szCs w:val="28"/>
          <w:shd w:val="clear" w:color="auto" w:fill="FFFFFF"/>
        </w:rPr>
        <w:t xml:space="preserve">зберігає файли налаштування та </w:t>
      </w:r>
      <w:r w:rsidR="00C84AE4">
        <w:rPr>
          <w:color w:val="000000" w:themeColor="text1"/>
          <w:sz w:val="28"/>
          <w:szCs w:val="28"/>
          <w:shd w:val="clear" w:color="auto" w:fill="FFFFFF"/>
        </w:rPr>
        <w:lastRenderedPageBreak/>
        <w:t xml:space="preserve">файли до логування. Тека </w:t>
      </w:r>
      <w:r w:rsidR="00C84AE4">
        <w:rPr>
          <w:color w:val="000000" w:themeColor="text1"/>
          <w:sz w:val="28"/>
          <w:szCs w:val="28"/>
          <w:shd w:val="clear" w:color="auto" w:fill="FFFFFF"/>
          <w:lang w:val="en-US"/>
        </w:rPr>
        <w:t>WebContent</w:t>
      </w:r>
      <w:r w:rsidR="00C84AE4" w:rsidRPr="00447C3C">
        <w:rPr>
          <w:color w:val="000000" w:themeColor="text1"/>
          <w:sz w:val="28"/>
          <w:szCs w:val="28"/>
          <w:shd w:val="clear" w:color="auto" w:fill="FFFFFF"/>
        </w:rPr>
        <w:t xml:space="preserve"> </w:t>
      </w:r>
      <w:r w:rsidR="00C84AE4">
        <w:rPr>
          <w:color w:val="000000" w:themeColor="text1"/>
          <w:sz w:val="28"/>
          <w:szCs w:val="28"/>
          <w:shd w:val="clear" w:color="auto" w:fill="FFFFFF"/>
        </w:rPr>
        <w:t>є основною текою веб проекту</w:t>
      </w:r>
      <w:r w:rsidR="00447C3C">
        <w:rPr>
          <w:color w:val="000000" w:themeColor="text1"/>
          <w:sz w:val="28"/>
          <w:szCs w:val="28"/>
          <w:shd w:val="clear" w:color="auto" w:fill="FFFFFF"/>
        </w:rPr>
        <w:t xml:space="preserve">, папка відображує в собі вміст файлу </w:t>
      </w:r>
      <w:r w:rsidR="00447C3C">
        <w:rPr>
          <w:color w:val="000000" w:themeColor="text1"/>
          <w:sz w:val="28"/>
          <w:szCs w:val="28"/>
          <w:shd w:val="clear" w:color="auto" w:fill="FFFFFF"/>
          <w:lang w:val="en-US"/>
        </w:rPr>
        <w:t>war</w:t>
      </w:r>
      <w:r w:rsidR="00447C3C" w:rsidRPr="00447C3C">
        <w:rPr>
          <w:color w:val="000000" w:themeColor="text1"/>
          <w:sz w:val="28"/>
          <w:szCs w:val="28"/>
          <w:shd w:val="clear" w:color="auto" w:fill="FFFFFF"/>
        </w:rPr>
        <w:t xml:space="preserve"> </w:t>
      </w:r>
      <w:r w:rsidR="00447C3C">
        <w:rPr>
          <w:color w:val="000000" w:themeColor="text1"/>
          <w:sz w:val="28"/>
          <w:szCs w:val="28"/>
          <w:shd w:val="clear" w:color="auto" w:fill="FFFFFF"/>
        </w:rPr>
        <w:t>який завантажується на сервер.</w:t>
      </w:r>
      <w:r w:rsidR="00B03AD4">
        <w:rPr>
          <w:color w:val="000000" w:themeColor="text1"/>
          <w:sz w:val="28"/>
          <w:szCs w:val="28"/>
          <w:shd w:val="clear" w:color="auto" w:fill="FFFFFF"/>
        </w:rPr>
        <w:t xml:space="preserve"> Катал</w:t>
      </w:r>
      <w:r w:rsidR="00CD20B5">
        <w:rPr>
          <w:color w:val="000000" w:themeColor="text1"/>
          <w:sz w:val="28"/>
          <w:szCs w:val="28"/>
          <w:shd w:val="clear" w:color="auto" w:fill="FFFFFF"/>
        </w:rPr>
        <w:t xml:space="preserve">ог </w:t>
      </w:r>
      <w:r w:rsidR="00CD20B5">
        <w:rPr>
          <w:color w:val="000000" w:themeColor="text1"/>
          <w:sz w:val="28"/>
          <w:szCs w:val="28"/>
          <w:shd w:val="clear" w:color="auto" w:fill="FFFFFF"/>
          <w:lang w:val="en-US"/>
        </w:rPr>
        <w:t>WEB</w:t>
      </w:r>
      <w:r w:rsidR="00CD20B5" w:rsidRPr="00CD20B5">
        <w:rPr>
          <w:color w:val="000000" w:themeColor="text1"/>
          <w:sz w:val="28"/>
          <w:szCs w:val="28"/>
          <w:shd w:val="clear" w:color="auto" w:fill="FFFFFF"/>
        </w:rPr>
        <w:t>-</w:t>
      </w:r>
      <w:r w:rsidR="00CD20B5">
        <w:rPr>
          <w:color w:val="000000" w:themeColor="text1"/>
          <w:sz w:val="28"/>
          <w:szCs w:val="28"/>
          <w:shd w:val="clear" w:color="auto" w:fill="FFFFFF"/>
          <w:lang w:val="en-US"/>
        </w:rPr>
        <w:t>INF</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містить в собі файл </w:t>
      </w:r>
      <w:r w:rsidR="00CD20B5">
        <w:rPr>
          <w:color w:val="000000" w:themeColor="text1"/>
          <w:sz w:val="28"/>
          <w:szCs w:val="28"/>
          <w:shd w:val="clear" w:color="auto" w:fill="FFFFFF"/>
          <w:lang w:val="en-US"/>
        </w:rPr>
        <w:t>web</w:t>
      </w:r>
      <w:r w:rsidR="00CD20B5" w:rsidRPr="00CD20B5">
        <w:rPr>
          <w:color w:val="000000" w:themeColor="text1"/>
          <w:sz w:val="28"/>
          <w:szCs w:val="28"/>
          <w:shd w:val="clear" w:color="auto" w:fill="FFFFFF"/>
        </w:rPr>
        <w:t>.</w:t>
      </w:r>
      <w:r w:rsidR="00CD20B5">
        <w:rPr>
          <w:color w:val="000000" w:themeColor="text1"/>
          <w:sz w:val="28"/>
          <w:szCs w:val="28"/>
          <w:shd w:val="clear" w:color="auto" w:fill="FFFFFF"/>
          <w:lang w:val="en-US"/>
        </w:rPr>
        <w:t>xml</w:t>
      </w:r>
      <w:r w:rsidR="00CD20B5">
        <w:rPr>
          <w:color w:val="000000" w:themeColor="text1"/>
          <w:sz w:val="28"/>
          <w:szCs w:val="28"/>
          <w:shd w:val="clear" w:color="auto" w:fill="FFFFFF"/>
        </w:rPr>
        <w:t xml:space="preserve"> в якому описуються основні налаштування веб сервісу. Папка </w:t>
      </w:r>
      <w:r w:rsidR="00CD20B5">
        <w:rPr>
          <w:color w:val="000000" w:themeColor="text1"/>
          <w:sz w:val="28"/>
          <w:szCs w:val="28"/>
          <w:shd w:val="clear" w:color="auto" w:fill="FFFFFF"/>
          <w:lang w:val="en-US"/>
        </w:rPr>
        <w:t>lib</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містить бібліотеки </w:t>
      </w:r>
      <w:r w:rsidR="00CD20B5">
        <w:rPr>
          <w:color w:val="000000" w:themeColor="text1"/>
          <w:sz w:val="28"/>
          <w:szCs w:val="28"/>
          <w:shd w:val="clear" w:color="auto" w:fill="FFFFFF"/>
          <w:lang w:val="en-US"/>
        </w:rPr>
        <w:t>jar</w:t>
      </w:r>
      <w:r w:rsidR="00CD20B5">
        <w:rPr>
          <w:color w:val="000000" w:themeColor="text1"/>
          <w:sz w:val="28"/>
          <w:szCs w:val="28"/>
          <w:shd w:val="clear" w:color="auto" w:fill="FFFFFF"/>
        </w:rPr>
        <w:t xml:space="preserve"> які будуть доступні </w:t>
      </w:r>
      <w:r w:rsidR="00CD20B5">
        <w:rPr>
          <w:color w:val="000000" w:themeColor="text1"/>
          <w:sz w:val="28"/>
          <w:szCs w:val="28"/>
          <w:shd w:val="clear" w:color="auto" w:fill="FFFFFF"/>
          <w:lang w:val="en-US"/>
        </w:rPr>
        <w:t>web</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проекту. Папка </w:t>
      </w:r>
      <w:r w:rsidR="00CD20B5">
        <w:rPr>
          <w:color w:val="000000" w:themeColor="text1"/>
          <w:sz w:val="28"/>
          <w:szCs w:val="28"/>
          <w:shd w:val="clear" w:color="auto" w:fill="FFFFFF"/>
          <w:lang w:val="en-US"/>
        </w:rPr>
        <w:t>pages</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зберігає </w:t>
      </w:r>
      <w:r w:rsidR="00CD20B5">
        <w:rPr>
          <w:color w:val="000000" w:themeColor="text1"/>
          <w:sz w:val="28"/>
          <w:szCs w:val="28"/>
          <w:shd w:val="clear" w:color="auto" w:fill="FFFFFF"/>
          <w:lang w:val="en-US"/>
        </w:rPr>
        <w:t>html</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та </w:t>
      </w:r>
      <w:r w:rsidR="00CD20B5">
        <w:rPr>
          <w:color w:val="000000" w:themeColor="text1"/>
          <w:sz w:val="28"/>
          <w:szCs w:val="28"/>
          <w:shd w:val="clear" w:color="auto" w:fill="FFFFFF"/>
          <w:lang w:val="en-US"/>
        </w:rPr>
        <w:t>jsp</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сторінки. В папці </w:t>
      </w:r>
      <w:r w:rsidR="00CD20B5">
        <w:rPr>
          <w:color w:val="000000" w:themeColor="text1"/>
          <w:sz w:val="28"/>
          <w:szCs w:val="28"/>
          <w:shd w:val="clear" w:color="auto" w:fill="FFFFFF"/>
          <w:lang w:val="en-US"/>
        </w:rPr>
        <w:t>resources</w:t>
      </w:r>
      <w:r w:rsidR="00CD20B5" w:rsidRPr="00CD20B5">
        <w:rPr>
          <w:color w:val="000000" w:themeColor="text1"/>
          <w:sz w:val="28"/>
          <w:szCs w:val="28"/>
          <w:shd w:val="clear" w:color="auto" w:fill="FFFFFF"/>
        </w:rPr>
        <w:t xml:space="preserve"> </w:t>
      </w:r>
      <w:r w:rsidR="00CD20B5">
        <w:rPr>
          <w:color w:val="000000" w:themeColor="text1"/>
          <w:sz w:val="28"/>
          <w:szCs w:val="28"/>
          <w:shd w:val="clear" w:color="auto" w:fill="FFFFFF"/>
        </w:rPr>
        <w:t xml:space="preserve">зберігаються допоміжні ресурси для веб проекту, таблиця стилів, </w:t>
      </w:r>
      <w:r w:rsidR="00CD20B5">
        <w:rPr>
          <w:color w:val="000000" w:themeColor="text1"/>
          <w:sz w:val="28"/>
          <w:szCs w:val="28"/>
          <w:shd w:val="clear" w:color="auto" w:fill="FFFFFF"/>
          <w:lang w:val="en-US"/>
        </w:rPr>
        <w:t>javaScript</w:t>
      </w:r>
      <w:r w:rsidR="00CD20B5" w:rsidRPr="00CD20B5">
        <w:rPr>
          <w:color w:val="000000" w:themeColor="text1"/>
          <w:sz w:val="28"/>
          <w:szCs w:val="28"/>
          <w:shd w:val="clear" w:color="auto" w:fill="FFFFFF"/>
        </w:rPr>
        <w:t xml:space="preserve"> файли, картинки</w:t>
      </w:r>
      <w:r w:rsidR="00CD20B5">
        <w:rPr>
          <w:color w:val="000000" w:themeColor="text1"/>
          <w:sz w:val="28"/>
          <w:szCs w:val="28"/>
          <w:shd w:val="clear" w:color="auto" w:fill="FFFFFF"/>
        </w:rPr>
        <w:t xml:space="preserve">, шрифти. Каталог </w:t>
      </w:r>
      <w:r w:rsidR="00CD20B5">
        <w:rPr>
          <w:color w:val="000000" w:themeColor="text1"/>
          <w:sz w:val="28"/>
          <w:szCs w:val="28"/>
          <w:shd w:val="clear" w:color="auto" w:fill="FFFFFF"/>
          <w:lang w:val="en-US"/>
        </w:rPr>
        <w:t>UserData</w:t>
      </w:r>
      <w:r w:rsidR="00CD20B5" w:rsidRPr="00CD20B5">
        <w:rPr>
          <w:color w:val="000000" w:themeColor="text1"/>
          <w:sz w:val="28"/>
          <w:szCs w:val="28"/>
          <w:shd w:val="clear" w:color="auto" w:fill="FFFFFF"/>
          <w:lang w:val="ru-RU"/>
        </w:rPr>
        <w:t xml:space="preserve"> </w:t>
      </w:r>
      <w:r w:rsidR="00CD20B5">
        <w:rPr>
          <w:color w:val="000000" w:themeColor="text1"/>
          <w:sz w:val="28"/>
          <w:szCs w:val="28"/>
          <w:shd w:val="clear" w:color="auto" w:fill="FFFFFF"/>
        </w:rPr>
        <w:t>призначений для зберігання даних які завантажу</w:t>
      </w:r>
      <w:r w:rsidR="00906FB4">
        <w:rPr>
          <w:color w:val="000000" w:themeColor="text1"/>
          <w:sz w:val="28"/>
          <w:szCs w:val="28"/>
          <w:shd w:val="clear" w:color="auto" w:fill="FFFFFF"/>
        </w:rPr>
        <w:t>ються чи створюються користуваче</w:t>
      </w:r>
      <w:r w:rsidR="00CD20B5">
        <w:rPr>
          <w:color w:val="000000" w:themeColor="text1"/>
          <w:sz w:val="28"/>
          <w:szCs w:val="28"/>
          <w:shd w:val="clear" w:color="auto" w:fill="FFFFFF"/>
        </w:rPr>
        <w:t xml:space="preserve">м під час роботи системи. Файл </w:t>
      </w:r>
      <w:r w:rsidR="00CD20B5">
        <w:rPr>
          <w:color w:val="000000" w:themeColor="text1"/>
          <w:sz w:val="28"/>
          <w:szCs w:val="28"/>
          <w:shd w:val="clear" w:color="auto" w:fill="FFFFFF"/>
          <w:lang w:val="en-US"/>
        </w:rPr>
        <w:t>pom</w:t>
      </w:r>
      <w:r w:rsidR="00CD20B5" w:rsidRPr="00CD20B5">
        <w:rPr>
          <w:color w:val="000000" w:themeColor="text1"/>
          <w:sz w:val="28"/>
          <w:szCs w:val="28"/>
          <w:shd w:val="clear" w:color="auto" w:fill="FFFFFF"/>
          <w:lang w:val="ru-RU"/>
        </w:rPr>
        <w:t>.</w:t>
      </w:r>
      <w:r w:rsidR="00CD20B5">
        <w:rPr>
          <w:color w:val="000000" w:themeColor="text1"/>
          <w:sz w:val="28"/>
          <w:szCs w:val="28"/>
          <w:shd w:val="clear" w:color="auto" w:fill="FFFFFF"/>
          <w:lang w:val="en-US"/>
        </w:rPr>
        <w:t>xml</w:t>
      </w:r>
      <w:r w:rsidR="00CD20B5" w:rsidRPr="00CD20B5">
        <w:rPr>
          <w:color w:val="000000" w:themeColor="text1"/>
          <w:sz w:val="28"/>
          <w:szCs w:val="28"/>
          <w:shd w:val="clear" w:color="auto" w:fill="FFFFFF"/>
          <w:lang w:val="ru-RU"/>
        </w:rPr>
        <w:t xml:space="preserve"> </w:t>
      </w:r>
      <w:r w:rsidR="00CD20B5">
        <w:rPr>
          <w:color w:val="000000" w:themeColor="text1"/>
          <w:sz w:val="28"/>
          <w:szCs w:val="28"/>
          <w:shd w:val="clear" w:color="auto" w:fill="FFFFFF"/>
        </w:rPr>
        <w:t xml:space="preserve">є основним </w:t>
      </w:r>
      <w:r w:rsidR="00CD20B5">
        <w:rPr>
          <w:color w:val="000000" w:themeColor="text1"/>
          <w:sz w:val="28"/>
          <w:szCs w:val="28"/>
          <w:shd w:val="clear" w:color="auto" w:fill="FFFFFF"/>
          <w:lang w:val="en-US"/>
        </w:rPr>
        <w:t>maven</w:t>
      </w:r>
      <w:r w:rsidR="00CD20B5" w:rsidRPr="00CD20B5">
        <w:rPr>
          <w:color w:val="000000" w:themeColor="text1"/>
          <w:sz w:val="28"/>
          <w:szCs w:val="28"/>
          <w:shd w:val="clear" w:color="auto" w:fill="FFFFFF"/>
          <w:lang w:val="ru-RU"/>
        </w:rPr>
        <w:t xml:space="preserve"> </w:t>
      </w:r>
      <w:r w:rsidR="006167B4">
        <w:rPr>
          <w:color w:val="000000" w:themeColor="text1"/>
          <w:sz w:val="28"/>
          <w:szCs w:val="28"/>
          <w:shd w:val="clear" w:color="auto" w:fill="FFFFFF"/>
        </w:rPr>
        <w:t>файлом який описує проект.</w:t>
      </w:r>
    </w:p>
    <w:p w:rsidR="006167B4" w:rsidRPr="00CD20B5" w:rsidRDefault="006167B4" w:rsidP="00002720">
      <w:pPr>
        <w:rPr>
          <w:color w:val="000000" w:themeColor="text1"/>
          <w:sz w:val="28"/>
          <w:szCs w:val="28"/>
          <w:shd w:val="clear" w:color="auto" w:fill="FFFFFF"/>
        </w:rPr>
      </w:pPr>
    </w:p>
    <w:p w:rsidR="0064167C" w:rsidRPr="00B93ABF" w:rsidRDefault="0000311F" w:rsidP="00B93ABF">
      <w:pPr>
        <w:pStyle w:val="3"/>
        <w:jc w:val="center"/>
        <w:rPr>
          <w:rFonts w:ascii="Times New Roman" w:hAnsi="Times New Roman" w:cs="Times New Roman"/>
          <w:b/>
          <w:sz w:val="28"/>
          <w:szCs w:val="28"/>
          <w:shd w:val="clear" w:color="auto" w:fill="FFFFFF"/>
        </w:rPr>
      </w:pPr>
      <w:bookmarkStart w:id="49" w:name="_Toc437177256"/>
      <w:r w:rsidRPr="00B93ABF">
        <w:rPr>
          <w:rFonts w:ascii="Times New Roman" w:hAnsi="Times New Roman" w:cs="Times New Roman"/>
          <w:b/>
          <w:color w:val="000000" w:themeColor="text1"/>
          <w:sz w:val="28"/>
          <w:szCs w:val="28"/>
          <w:shd w:val="clear" w:color="auto" w:fill="FFFFFF"/>
          <w:lang w:val="ru-RU"/>
        </w:rPr>
        <w:t>3.2</w:t>
      </w:r>
      <w:r w:rsidR="009E0B53" w:rsidRPr="00B93ABF">
        <w:rPr>
          <w:rFonts w:ascii="Times New Roman" w:hAnsi="Times New Roman" w:cs="Times New Roman"/>
          <w:b/>
          <w:color w:val="000000" w:themeColor="text1"/>
          <w:sz w:val="28"/>
          <w:szCs w:val="28"/>
          <w:shd w:val="clear" w:color="auto" w:fill="FFFFFF"/>
          <w:lang w:val="ru-RU"/>
        </w:rPr>
        <w:t>.</w:t>
      </w:r>
      <w:r w:rsidR="006167B4" w:rsidRPr="00B93ABF">
        <w:rPr>
          <w:rFonts w:ascii="Times New Roman" w:hAnsi="Times New Roman" w:cs="Times New Roman"/>
          <w:b/>
          <w:color w:val="000000" w:themeColor="text1"/>
          <w:sz w:val="28"/>
          <w:szCs w:val="28"/>
          <w:shd w:val="clear" w:color="auto" w:fill="FFFFFF"/>
          <w:lang w:val="ru-RU"/>
        </w:rPr>
        <w:t>2</w:t>
      </w:r>
      <w:r w:rsidR="009B0C97" w:rsidRPr="00B93ABF">
        <w:rPr>
          <w:rFonts w:ascii="Times New Roman" w:hAnsi="Times New Roman" w:cs="Times New Roman"/>
          <w:b/>
          <w:color w:val="000000" w:themeColor="text1"/>
          <w:sz w:val="28"/>
          <w:szCs w:val="28"/>
          <w:shd w:val="clear" w:color="auto" w:fill="FFFFFF"/>
          <w:lang w:val="ru-RU"/>
        </w:rPr>
        <w:t>.</w:t>
      </w:r>
      <w:r w:rsidRPr="00B93ABF">
        <w:rPr>
          <w:rFonts w:ascii="Times New Roman" w:hAnsi="Times New Roman" w:cs="Times New Roman"/>
          <w:b/>
          <w:color w:val="000000" w:themeColor="text1"/>
          <w:sz w:val="28"/>
          <w:szCs w:val="28"/>
          <w:shd w:val="clear" w:color="auto" w:fill="FFFFFF"/>
          <w:lang w:val="ru-RU"/>
        </w:rPr>
        <w:t xml:space="preserve"> А</w:t>
      </w:r>
      <w:r w:rsidRPr="00B93ABF">
        <w:rPr>
          <w:rFonts w:ascii="Times New Roman" w:hAnsi="Times New Roman" w:cs="Times New Roman"/>
          <w:b/>
          <w:color w:val="000000" w:themeColor="text1"/>
          <w:sz w:val="28"/>
          <w:szCs w:val="28"/>
          <w:shd w:val="clear" w:color="auto" w:fill="FFFFFF"/>
        </w:rPr>
        <w:t>втор</w:t>
      </w:r>
      <w:r w:rsidR="009E0B53" w:rsidRPr="00B93ABF">
        <w:rPr>
          <w:rFonts w:ascii="Times New Roman" w:hAnsi="Times New Roman" w:cs="Times New Roman"/>
          <w:b/>
          <w:color w:val="000000" w:themeColor="text1"/>
          <w:sz w:val="28"/>
          <w:szCs w:val="28"/>
          <w:shd w:val="clear" w:color="auto" w:fill="FFFFFF"/>
        </w:rPr>
        <w:t>и</w:t>
      </w:r>
      <w:r w:rsidRPr="00B93ABF">
        <w:rPr>
          <w:rFonts w:ascii="Times New Roman" w:hAnsi="Times New Roman" w:cs="Times New Roman"/>
          <w:b/>
          <w:color w:val="000000" w:themeColor="text1"/>
          <w:sz w:val="28"/>
          <w:szCs w:val="28"/>
          <w:shd w:val="clear" w:color="auto" w:fill="FFFFFF"/>
        </w:rPr>
        <w:t>зація та реєстрація  користувача в системі</w:t>
      </w:r>
      <w:bookmarkEnd w:id="49"/>
    </w:p>
    <w:p w:rsidR="009E0B53" w:rsidRDefault="009E0B53" w:rsidP="0000311F">
      <w:pPr>
        <w:ind w:right="1"/>
        <w:rPr>
          <w:noProof/>
          <w:lang w:eastAsia="uk-UA"/>
        </w:rPr>
      </w:pPr>
      <w:r>
        <w:rPr>
          <w:noProof/>
          <w:lang w:eastAsia="uk-UA"/>
        </w:rPr>
        <w:drawing>
          <wp:anchor distT="0" distB="0" distL="114300" distR="114300" simplePos="0" relativeHeight="251649024" behindDoc="0" locked="0" layoutInCell="1" allowOverlap="1" wp14:anchorId="0CBB560B" wp14:editId="09E09920">
            <wp:simplePos x="0" y="0"/>
            <wp:positionH relativeFrom="column">
              <wp:posOffset>119380</wp:posOffset>
            </wp:positionH>
            <wp:positionV relativeFrom="paragraph">
              <wp:posOffset>1738630</wp:posOffset>
            </wp:positionV>
            <wp:extent cx="6121400" cy="353377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21400" cy="3533775"/>
                    </a:xfrm>
                    <a:prstGeom prst="rect">
                      <a:avLst/>
                    </a:prstGeom>
                  </pic:spPr>
                </pic:pic>
              </a:graphicData>
            </a:graphic>
          </wp:anchor>
        </w:drawing>
      </w:r>
      <w:r w:rsidR="0000311F">
        <w:rPr>
          <w:color w:val="000000" w:themeColor="text1"/>
          <w:sz w:val="28"/>
          <w:szCs w:val="28"/>
          <w:shd w:val="clear" w:color="auto" w:fill="FFFFFF"/>
        </w:rPr>
        <w:t xml:space="preserve">Оскільки програма орієнтована на соціальну мережу, реєстрація та авторизація користувачів відбувається за допомогою </w:t>
      </w:r>
      <w:r w:rsidR="0000311F">
        <w:rPr>
          <w:color w:val="000000" w:themeColor="text1"/>
          <w:sz w:val="28"/>
          <w:szCs w:val="28"/>
          <w:shd w:val="clear" w:color="auto" w:fill="FFFFFF"/>
          <w:lang w:val="en-US"/>
        </w:rPr>
        <w:t>API</w:t>
      </w:r>
      <w:r w:rsidR="0000311F" w:rsidRPr="008027C4">
        <w:rPr>
          <w:color w:val="000000" w:themeColor="text1"/>
          <w:sz w:val="28"/>
          <w:szCs w:val="28"/>
          <w:shd w:val="clear" w:color="auto" w:fill="FFFFFF"/>
        </w:rPr>
        <w:t xml:space="preserve"> </w:t>
      </w:r>
      <w:r w:rsidR="0000311F">
        <w:rPr>
          <w:color w:val="000000" w:themeColor="text1"/>
          <w:sz w:val="28"/>
          <w:szCs w:val="28"/>
          <w:shd w:val="clear" w:color="auto" w:fill="FFFFFF"/>
        </w:rPr>
        <w:t xml:space="preserve">соціальної мережі </w:t>
      </w:r>
      <w:r w:rsidR="0000311F">
        <w:rPr>
          <w:color w:val="000000" w:themeColor="text1"/>
          <w:sz w:val="28"/>
          <w:szCs w:val="28"/>
          <w:shd w:val="clear" w:color="auto" w:fill="FFFFFF"/>
          <w:lang w:val="en-US"/>
        </w:rPr>
        <w:t>Facebook</w:t>
      </w:r>
      <w:r w:rsidR="0000311F">
        <w:rPr>
          <w:color w:val="000000" w:themeColor="text1"/>
          <w:sz w:val="28"/>
          <w:szCs w:val="28"/>
          <w:shd w:val="clear" w:color="auto" w:fill="FFFFFF"/>
        </w:rPr>
        <w:t>. Для того щоб мати можливість використовувати А</w:t>
      </w:r>
      <w:r w:rsidR="0000311F">
        <w:rPr>
          <w:color w:val="000000" w:themeColor="text1"/>
          <w:sz w:val="28"/>
          <w:szCs w:val="28"/>
          <w:shd w:val="clear" w:color="auto" w:fill="FFFFFF"/>
          <w:lang w:val="en-US"/>
        </w:rPr>
        <w:t>PI</w:t>
      </w:r>
      <w:r w:rsidR="0000311F" w:rsidRPr="0000311F">
        <w:rPr>
          <w:color w:val="000000" w:themeColor="text1"/>
          <w:sz w:val="28"/>
          <w:szCs w:val="28"/>
          <w:shd w:val="clear" w:color="auto" w:fill="FFFFFF"/>
        </w:rPr>
        <w:t xml:space="preserve"> </w:t>
      </w:r>
      <w:r w:rsidR="0000311F">
        <w:rPr>
          <w:color w:val="000000" w:themeColor="text1"/>
          <w:sz w:val="28"/>
          <w:szCs w:val="28"/>
          <w:shd w:val="clear" w:color="auto" w:fill="FFFFFF"/>
        </w:rPr>
        <w:t>соціальної мережі потрібно</w:t>
      </w:r>
      <w:r w:rsidR="0000311F" w:rsidRPr="0000311F">
        <w:rPr>
          <w:color w:val="000000" w:themeColor="text1"/>
          <w:sz w:val="28"/>
          <w:szCs w:val="28"/>
          <w:shd w:val="clear" w:color="auto" w:fill="FFFFFF"/>
        </w:rPr>
        <w:t xml:space="preserve"> зареєструватись на сайті</w:t>
      </w:r>
      <w:r w:rsidR="0000311F">
        <w:rPr>
          <w:color w:val="000000" w:themeColor="text1"/>
          <w:sz w:val="28"/>
          <w:szCs w:val="28"/>
          <w:shd w:val="clear" w:color="auto" w:fill="FFFFFF"/>
        </w:rPr>
        <w:t xml:space="preserve"> </w:t>
      </w:r>
      <w:r w:rsidR="0000311F" w:rsidRPr="0000311F">
        <w:rPr>
          <w:color w:val="000000" w:themeColor="text1"/>
          <w:sz w:val="28"/>
          <w:szCs w:val="28"/>
          <w:shd w:val="clear" w:color="auto" w:fill="FFFFFF"/>
        </w:rPr>
        <w:t>developers.facebook.com</w:t>
      </w:r>
      <w:r>
        <w:rPr>
          <w:color w:val="000000" w:themeColor="text1"/>
          <w:sz w:val="28"/>
          <w:szCs w:val="28"/>
          <w:shd w:val="clear" w:color="auto" w:fill="FFFFFF"/>
        </w:rPr>
        <w:t xml:space="preserve"> та створити новий </w:t>
      </w:r>
      <w:r w:rsidR="0000311F">
        <w:rPr>
          <w:color w:val="000000" w:themeColor="text1"/>
          <w:sz w:val="28"/>
          <w:szCs w:val="28"/>
          <w:shd w:val="clear" w:color="auto" w:fill="FFFFFF"/>
        </w:rPr>
        <w:t>додаток.</w:t>
      </w:r>
      <w:r w:rsidR="008027C4" w:rsidRPr="008027C4">
        <w:rPr>
          <w:noProof/>
          <w:lang w:eastAsia="uk-UA"/>
        </w:rPr>
        <w:t xml:space="preserve"> </w:t>
      </w:r>
    </w:p>
    <w:p w:rsidR="0000311F" w:rsidRDefault="0000311F" w:rsidP="0000311F">
      <w:pPr>
        <w:ind w:right="1"/>
        <w:rPr>
          <w:color w:val="000000" w:themeColor="text1"/>
          <w:sz w:val="28"/>
          <w:szCs w:val="28"/>
          <w:shd w:val="clear" w:color="auto" w:fill="FFFFFF"/>
        </w:rPr>
      </w:pPr>
    </w:p>
    <w:p w:rsidR="0000311F" w:rsidRPr="004941DF" w:rsidRDefault="008027C4" w:rsidP="0000311F">
      <w:pPr>
        <w:ind w:right="1"/>
        <w:jc w:val="center"/>
        <w:rPr>
          <w:color w:val="000000" w:themeColor="text1"/>
          <w:sz w:val="28"/>
          <w:szCs w:val="28"/>
          <w:shd w:val="clear" w:color="auto" w:fill="FFFFFF"/>
        </w:rPr>
      </w:pPr>
      <w:r>
        <w:rPr>
          <w:color w:val="000000" w:themeColor="text1"/>
          <w:sz w:val="28"/>
          <w:szCs w:val="28"/>
          <w:shd w:val="clear" w:color="auto" w:fill="FFFFFF"/>
        </w:rPr>
        <w:t>Рис. 3.</w:t>
      </w:r>
      <w:r w:rsidR="000064B9">
        <w:rPr>
          <w:color w:val="000000" w:themeColor="text1"/>
          <w:sz w:val="28"/>
          <w:szCs w:val="28"/>
          <w:shd w:val="clear" w:color="auto" w:fill="FFFFFF"/>
        </w:rPr>
        <w:t>3</w:t>
      </w:r>
      <w:r w:rsidR="00EE58B4">
        <w:rPr>
          <w:color w:val="000000" w:themeColor="text1"/>
          <w:sz w:val="28"/>
          <w:szCs w:val="28"/>
          <w:shd w:val="clear" w:color="auto" w:fill="FFFFFF"/>
        </w:rPr>
        <w:t>.</w:t>
      </w:r>
      <w:r>
        <w:rPr>
          <w:color w:val="000000" w:themeColor="text1"/>
          <w:sz w:val="28"/>
          <w:szCs w:val="28"/>
          <w:shd w:val="clear" w:color="auto" w:fill="FFFFFF"/>
        </w:rPr>
        <w:t xml:space="preserve"> Створення нового додатку для </w:t>
      </w:r>
      <w:r>
        <w:rPr>
          <w:color w:val="000000" w:themeColor="text1"/>
          <w:sz w:val="28"/>
          <w:szCs w:val="28"/>
          <w:shd w:val="clear" w:color="auto" w:fill="FFFFFF"/>
          <w:lang w:val="en-US"/>
        </w:rPr>
        <w:t>Facebook</w:t>
      </w:r>
      <w:r w:rsidR="004941DF">
        <w:rPr>
          <w:color w:val="000000" w:themeColor="text1"/>
          <w:sz w:val="28"/>
          <w:szCs w:val="28"/>
          <w:shd w:val="clear" w:color="auto" w:fill="FFFFFF"/>
        </w:rPr>
        <w:t>.</w:t>
      </w:r>
    </w:p>
    <w:p w:rsidR="008027C4" w:rsidRDefault="00EE58B4" w:rsidP="008027C4">
      <w:pPr>
        <w:ind w:right="1"/>
        <w:rPr>
          <w:color w:val="000000" w:themeColor="text1"/>
          <w:sz w:val="28"/>
          <w:szCs w:val="28"/>
          <w:shd w:val="clear" w:color="auto" w:fill="FFFFFF"/>
        </w:rPr>
      </w:pPr>
      <w:r>
        <w:rPr>
          <w:color w:val="000000" w:themeColor="text1"/>
          <w:sz w:val="28"/>
          <w:szCs w:val="28"/>
          <w:shd w:val="clear" w:color="auto" w:fill="FFFFFF"/>
        </w:rPr>
        <w:lastRenderedPageBreak/>
        <w:t>Після успішного створення додатку</w:t>
      </w:r>
      <w:r w:rsidR="00532ADC">
        <w:rPr>
          <w:color w:val="000000" w:themeColor="text1"/>
          <w:sz w:val="28"/>
          <w:szCs w:val="28"/>
          <w:shd w:val="clear" w:color="auto" w:fill="FFFFFF"/>
        </w:rPr>
        <w:t xml:space="preserve">, потрібно його налаштувати для роботи з веб сервісом, вказати </w:t>
      </w:r>
      <w:r w:rsidR="00532ADC">
        <w:rPr>
          <w:color w:val="000000" w:themeColor="text1"/>
          <w:sz w:val="28"/>
          <w:szCs w:val="28"/>
          <w:shd w:val="clear" w:color="auto" w:fill="FFFFFF"/>
          <w:lang w:val="en-US"/>
        </w:rPr>
        <w:t>URL</w:t>
      </w:r>
      <w:r w:rsidR="00532ADC">
        <w:rPr>
          <w:color w:val="000000" w:themeColor="text1"/>
          <w:sz w:val="28"/>
          <w:szCs w:val="28"/>
          <w:shd w:val="clear" w:color="auto" w:fill="FFFFFF"/>
        </w:rPr>
        <w:t xml:space="preserve"> нашого сайту</w:t>
      </w:r>
      <w:r w:rsidR="00D82C58">
        <w:rPr>
          <w:color w:val="000000" w:themeColor="text1"/>
          <w:sz w:val="28"/>
          <w:szCs w:val="28"/>
          <w:shd w:val="clear" w:color="auto" w:fill="FFFFFF"/>
        </w:rPr>
        <w:t>, обрати перелік даних які до яких користувач даватиме доступ здійснивши авторизацію</w:t>
      </w:r>
      <w:r w:rsidR="00532ADC">
        <w:rPr>
          <w:color w:val="000000" w:themeColor="text1"/>
          <w:sz w:val="28"/>
          <w:szCs w:val="28"/>
          <w:shd w:val="clear" w:color="auto" w:fill="FFFFFF"/>
        </w:rPr>
        <w:t xml:space="preserve"> та інші параметри. Головна сторінка додатку зображена на рис. 3.</w:t>
      </w:r>
      <w:r w:rsidR="000064B9">
        <w:rPr>
          <w:color w:val="000000" w:themeColor="text1"/>
          <w:sz w:val="28"/>
          <w:szCs w:val="28"/>
          <w:shd w:val="clear" w:color="auto" w:fill="FFFFFF"/>
        </w:rPr>
        <w:t>3</w:t>
      </w:r>
      <w:r w:rsidR="00532ADC">
        <w:rPr>
          <w:color w:val="000000" w:themeColor="text1"/>
          <w:sz w:val="28"/>
          <w:szCs w:val="28"/>
          <w:shd w:val="clear" w:color="auto" w:fill="FFFFFF"/>
        </w:rPr>
        <w:t xml:space="preserve">. </w:t>
      </w:r>
      <w:r w:rsidR="009E0B53">
        <w:rPr>
          <w:color w:val="000000" w:themeColor="text1"/>
          <w:sz w:val="28"/>
          <w:szCs w:val="28"/>
          <w:shd w:val="clear" w:color="auto" w:fill="FFFFFF"/>
        </w:rPr>
        <w:t xml:space="preserve">Створеному додатку присвоюється унікальний </w:t>
      </w:r>
      <w:r w:rsidR="009E0B53">
        <w:rPr>
          <w:color w:val="000000" w:themeColor="text1"/>
          <w:sz w:val="28"/>
          <w:szCs w:val="28"/>
          <w:shd w:val="clear" w:color="auto" w:fill="FFFFFF"/>
          <w:lang w:val="en-US"/>
        </w:rPr>
        <w:t>id</w:t>
      </w:r>
      <w:r w:rsidR="009E0B53" w:rsidRPr="009E0B53">
        <w:rPr>
          <w:color w:val="000000" w:themeColor="text1"/>
          <w:sz w:val="28"/>
          <w:szCs w:val="28"/>
          <w:shd w:val="clear" w:color="auto" w:fill="FFFFFF"/>
          <w:lang w:val="ru-RU"/>
        </w:rPr>
        <w:t xml:space="preserve"> </w:t>
      </w:r>
      <w:r w:rsidR="009E0B53">
        <w:rPr>
          <w:color w:val="000000" w:themeColor="text1"/>
          <w:sz w:val="28"/>
          <w:szCs w:val="28"/>
          <w:shd w:val="clear" w:color="auto" w:fill="FFFFFF"/>
        </w:rPr>
        <w:t>та секретний ключ, ці два параметри в майбутньому будуть передаватись в запиті до створеного додатку.</w:t>
      </w:r>
    </w:p>
    <w:p w:rsidR="00D82C58" w:rsidRDefault="00D82C58" w:rsidP="008027C4">
      <w:pPr>
        <w:ind w:right="1"/>
        <w:rPr>
          <w:color w:val="000000" w:themeColor="text1"/>
          <w:sz w:val="28"/>
          <w:szCs w:val="28"/>
          <w:shd w:val="clear" w:color="auto" w:fill="FFFFFF"/>
        </w:rPr>
      </w:pPr>
    </w:p>
    <w:p w:rsidR="00D82C58" w:rsidRDefault="00D82C58" w:rsidP="008027C4">
      <w:pPr>
        <w:ind w:right="1"/>
        <w:rPr>
          <w:color w:val="000000" w:themeColor="text1"/>
          <w:sz w:val="28"/>
          <w:szCs w:val="28"/>
          <w:shd w:val="clear" w:color="auto" w:fill="FFFFFF"/>
        </w:rPr>
      </w:pPr>
    </w:p>
    <w:p w:rsidR="00D82C58" w:rsidRDefault="007440B3" w:rsidP="008027C4">
      <w:pPr>
        <w:ind w:right="1"/>
        <w:rPr>
          <w:color w:val="000000" w:themeColor="text1"/>
          <w:sz w:val="28"/>
          <w:szCs w:val="28"/>
          <w:shd w:val="clear" w:color="auto" w:fill="FFFFFF"/>
        </w:rPr>
      </w:pPr>
      <w:r>
        <w:rPr>
          <w:noProof/>
          <w:lang w:eastAsia="uk-UA"/>
        </w:rPr>
        <w:drawing>
          <wp:anchor distT="0" distB="0" distL="114300" distR="114300" simplePos="0" relativeHeight="251646976" behindDoc="0" locked="0" layoutInCell="1" allowOverlap="1" wp14:anchorId="085F0BCA" wp14:editId="4153E979">
            <wp:simplePos x="0" y="0"/>
            <wp:positionH relativeFrom="column">
              <wp:posOffset>71755</wp:posOffset>
            </wp:positionH>
            <wp:positionV relativeFrom="paragraph">
              <wp:posOffset>289560</wp:posOffset>
            </wp:positionV>
            <wp:extent cx="5895975" cy="51149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895975" cy="5114925"/>
                    </a:xfrm>
                    <a:prstGeom prst="rect">
                      <a:avLst/>
                    </a:prstGeom>
                  </pic:spPr>
                </pic:pic>
              </a:graphicData>
            </a:graphic>
            <wp14:sizeRelV relativeFrom="margin">
              <wp14:pctHeight>0</wp14:pctHeight>
            </wp14:sizeRelV>
          </wp:anchor>
        </w:drawing>
      </w:r>
    </w:p>
    <w:p w:rsidR="0064167C" w:rsidRDefault="00EE58B4" w:rsidP="009E0B53">
      <w:pPr>
        <w:ind w:right="1" w:firstLine="0"/>
        <w:jc w:val="center"/>
        <w:rPr>
          <w:color w:val="000000" w:themeColor="text1"/>
          <w:sz w:val="28"/>
          <w:szCs w:val="28"/>
          <w:shd w:val="clear" w:color="auto" w:fill="FFFFFF"/>
        </w:rPr>
      </w:pPr>
      <w:r>
        <w:rPr>
          <w:color w:val="000000" w:themeColor="text1"/>
          <w:sz w:val="28"/>
          <w:szCs w:val="28"/>
          <w:shd w:val="clear" w:color="auto" w:fill="FFFFFF"/>
        </w:rPr>
        <w:t>Рис. 3.</w:t>
      </w:r>
      <w:r w:rsidR="000064B9">
        <w:rPr>
          <w:color w:val="000000" w:themeColor="text1"/>
          <w:sz w:val="28"/>
          <w:szCs w:val="28"/>
          <w:shd w:val="clear" w:color="auto" w:fill="FFFFFF"/>
        </w:rPr>
        <w:t>4</w:t>
      </w:r>
      <w:r>
        <w:rPr>
          <w:color w:val="000000" w:themeColor="text1"/>
          <w:sz w:val="28"/>
          <w:szCs w:val="28"/>
          <w:shd w:val="clear" w:color="auto" w:fill="FFFFFF"/>
        </w:rPr>
        <w:t xml:space="preserve">. </w:t>
      </w:r>
      <w:r w:rsidR="00532ADC">
        <w:rPr>
          <w:color w:val="000000" w:themeColor="text1"/>
          <w:sz w:val="28"/>
          <w:szCs w:val="28"/>
          <w:shd w:val="clear" w:color="auto" w:fill="FFFFFF"/>
        </w:rPr>
        <w:t>Головна сторінка додатку</w:t>
      </w:r>
      <w:r w:rsidR="004941DF">
        <w:rPr>
          <w:color w:val="000000" w:themeColor="text1"/>
          <w:sz w:val="28"/>
          <w:szCs w:val="28"/>
          <w:shd w:val="clear" w:color="auto" w:fill="FFFFFF"/>
        </w:rPr>
        <w:t>.</w:t>
      </w:r>
    </w:p>
    <w:p w:rsidR="007440B3" w:rsidRPr="009E0B53" w:rsidRDefault="007440B3" w:rsidP="007440B3">
      <w:pPr>
        <w:ind w:right="1"/>
        <w:rPr>
          <w:color w:val="000000" w:themeColor="text1"/>
          <w:sz w:val="28"/>
          <w:szCs w:val="28"/>
          <w:shd w:val="clear" w:color="auto" w:fill="FFFFFF"/>
          <w:lang w:val="ru-RU"/>
        </w:rPr>
      </w:pPr>
      <w:r>
        <w:rPr>
          <w:color w:val="000000" w:themeColor="text1"/>
          <w:sz w:val="28"/>
          <w:szCs w:val="28"/>
          <w:shd w:val="clear" w:color="auto" w:fill="FFFFFF"/>
        </w:rPr>
        <w:t>Наступним кроком потрібно увійти у свій профіль соціальної мережі, якщо користувач залогований під час даної сесії браузера вхід виконається автоматично.</w:t>
      </w:r>
    </w:p>
    <w:p w:rsidR="0064167C" w:rsidRPr="00A0657F" w:rsidRDefault="007440B3" w:rsidP="007440B3">
      <w:pPr>
        <w:ind w:right="1" w:firstLine="708"/>
        <w:rPr>
          <w:color w:val="000000" w:themeColor="text1"/>
          <w:sz w:val="28"/>
          <w:szCs w:val="28"/>
          <w:shd w:val="clear" w:color="auto" w:fill="FFFFFF"/>
        </w:rPr>
      </w:pPr>
      <w:r>
        <w:rPr>
          <w:noProof/>
          <w:lang w:eastAsia="uk-UA"/>
        </w:rPr>
        <w:lastRenderedPageBreak/>
        <w:drawing>
          <wp:anchor distT="0" distB="0" distL="114300" distR="114300" simplePos="0" relativeHeight="251655168" behindDoc="0" locked="0" layoutInCell="1" allowOverlap="1" wp14:anchorId="4B309D6D" wp14:editId="2314299A">
            <wp:simplePos x="0" y="0"/>
            <wp:positionH relativeFrom="column">
              <wp:posOffset>786130</wp:posOffset>
            </wp:positionH>
            <wp:positionV relativeFrom="paragraph">
              <wp:posOffset>624205</wp:posOffset>
            </wp:positionV>
            <wp:extent cx="4181475" cy="19526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181475" cy="1952625"/>
                    </a:xfrm>
                    <a:prstGeom prst="rect">
                      <a:avLst/>
                    </a:prstGeom>
                  </pic:spPr>
                </pic:pic>
              </a:graphicData>
            </a:graphic>
            <wp14:sizeRelV relativeFrom="margin">
              <wp14:pctHeight>0</wp14:pctHeight>
            </wp14:sizeRelV>
          </wp:anchor>
        </w:drawing>
      </w:r>
      <w:r w:rsidR="00D82C58">
        <w:rPr>
          <w:color w:val="000000" w:themeColor="text1"/>
          <w:sz w:val="28"/>
          <w:szCs w:val="28"/>
          <w:shd w:val="clear" w:color="auto" w:fill="FFFFFF"/>
        </w:rPr>
        <w:t xml:space="preserve">Під час </w:t>
      </w:r>
      <w:r w:rsidR="00A0657F">
        <w:rPr>
          <w:color w:val="000000" w:themeColor="text1"/>
          <w:sz w:val="28"/>
          <w:szCs w:val="28"/>
          <w:shd w:val="clear" w:color="auto" w:fill="FFFFFF"/>
        </w:rPr>
        <w:t>першого входження в систему користувачу потрібно надати дозвіл доступу додатку до своїх даних, що зображено на рис. 3.</w:t>
      </w:r>
      <w:r w:rsidR="000064B9">
        <w:rPr>
          <w:color w:val="000000" w:themeColor="text1"/>
          <w:sz w:val="28"/>
          <w:szCs w:val="28"/>
          <w:shd w:val="clear" w:color="auto" w:fill="FFFFFF"/>
        </w:rPr>
        <w:t>5</w:t>
      </w:r>
      <w:r w:rsidR="00A0657F">
        <w:rPr>
          <w:color w:val="000000" w:themeColor="text1"/>
          <w:sz w:val="28"/>
          <w:szCs w:val="28"/>
          <w:shd w:val="clear" w:color="auto" w:fill="FFFFFF"/>
        </w:rPr>
        <w:t>.</w:t>
      </w:r>
      <w:r w:rsidRPr="007440B3">
        <w:rPr>
          <w:noProof/>
          <w:lang w:eastAsia="uk-UA"/>
        </w:rPr>
        <w:t xml:space="preserve"> </w:t>
      </w:r>
    </w:p>
    <w:p w:rsidR="0064167C" w:rsidRPr="007440B3" w:rsidRDefault="007440B3" w:rsidP="007440B3">
      <w:pPr>
        <w:ind w:right="1"/>
        <w:jc w:val="center"/>
        <w:rPr>
          <w:color w:val="000000" w:themeColor="text1"/>
          <w:sz w:val="28"/>
          <w:szCs w:val="28"/>
          <w:shd w:val="clear" w:color="auto" w:fill="FFFFFF"/>
        </w:rPr>
      </w:pPr>
      <w:r>
        <w:rPr>
          <w:color w:val="000000" w:themeColor="text1"/>
          <w:sz w:val="28"/>
          <w:szCs w:val="28"/>
          <w:shd w:val="clear" w:color="auto" w:fill="FFFFFF"/>
        </w:rPr>
        <w:t>Рис. 3.</w:t>
      </w:r>
      <w:r w:rsidR="000064B9">
        <w:rPr>
          <w:color w:val="000000" w:themeColor="text1"/>
          <w:sz w:val="28"/>
          <w:szCs w:val="28"/>
          <w:shd w:val="clear" w:color="auto" w:fill="FFFFFF"/>
        </w:rPr>
        <w:t>5</w:t>
      </w:r>
      <w:r>
        <w:rPr>
          <w:color w:val="000000" w:themeColor="text1"/>
          <w:sz w:val="28"/>
          <w:szCs w:val="28"/>
          <w:shd w:val="clear" w:color="auto" w:fill="FFFFFF"/>
        </w:rPr>
        <w:t>. Дозвіл доступу до даних</w:t>
      </w:r>
      <w:r w:rsidR="004941DF">
        <w:rPr>
          <w:color w:val="000000" w:themeColor="text1"/>
          <w:sz w:val="28"/>
          <w:szCs w:val="28"/>
          <w:shd w:val="clear" w:color="auto" w:fill="FFFFFF"/>
        </w:rPr>
        <w:t>.</w:t>
      </w:r>
    </w:p>
    <w:p w:rsidR="0064167C" w:rsidRPr="005F0A99" w:rsidRDefault="0064167C" w:rsidP="00EF1A5A">
      <w:pPr>
        <w:ind w:right="1"/>
        <w:rPr>
          <w:color w:val="000000" w:themeColor="text1"/>
          <w:sz w:val="28"/>
          <w:szCs w:val="28"/>
          <w:shd w:val="clear" w:color="auto" w:fill="FFFFFF"/>
        </w:rPr>
      </w:pPr>
    </w:p>
    <w:p w:rsidR="0064167C" w:rsidRPr="001476CB" w:rsidRDefault="00783A90" w:rsidP="00783A90">
      <w:pPr>
        <w:tabs>
          <w:tab w:val="left" w:pos="1905"/>
        </w:tabs>
        <w:ind w:right="1" w:firstLine="0"/>
        <w:rPr>
          <w:color w:val="000000" w:themeColor="text1"/>
          <w:sz w:val="28"/>
          <w:szCs w:val="28"/>
          <w:shd w:val="clear" w:color="auto" w:fill="FFFFFF"/>
          <w:lang w:val="ru-RU"/>
        </w:rPr>
      </w:pPr>
      <w:r>
        <w:rPr>
          <w:color w:val="000000" w:themeColor="text1"/>
          <w:sz w:val="28"/>
          <w:szCs w:val="28"/>
          <w:shd w:val="clear" w:color="auto" w:fill="FFFFFF"/>
        </w:rPr>
        <w:t xml:space="preserve">          Авторизація</w:t>
      </w:r>
      <w:r w:rsidR="001476CB">
        <w:rPr>
          <w:color w:val="000000" w:themeColor="text1"/>
          <w:sz w:val="28"/>
          <w:szCs w:val="28"/>
          <w:shd w:val="clear" w:color="auto" w:fill="FFFFFF"/>
        </w:rPr>
        <w:t xml:space="preserve"> користувача відбувається за допомогою сервлета </w:t>
      </w:r>
      <w:r w:rsidR="001476CB" w:rsidRPr="001476CB">
        <w:rPr>
          <w:color w:val="000000" w:themeColor="text1"/>
          <w:sz w:val="28"/>
          <w:szCs w:val="28"/>
          <w:shd w:val="clear" w:color="auto" w:fill="FFFFFF"/>
          <w:lang w:val="ru-RU"/>
        </w:rPr>
        <w:t>“</w:t>
      </w:r>
      <w:r w:rsidR="001476CB">
        <w:rPr>
          <w:color w:val="000000" w:themeColor="text1"/>
          <w:sz w:val="28"/>
          <w:szCs w:val="28"/>
          <w:shd w:val="clear" w:color="auto" w:fill="FFFFFF"/>
          <w:lang w:val="en-US"/>
        </w:rPr>
        <w:t>Login</w:t>
      </w:r>
      <w:r w:rsidR="001476CB" w:rsidRPr="001476CB">
        <w:rPr>
          <w:color w:val="000000" w:themeColor="text1"/>
          <w:sz w:val="28"/>
          <w:szCs w:val="28"/>
          <w:shd w:val="clear" w:color="auto" w:fill="FFFFFF"/>
          <w:lang w:val="ru-RU"/>
        </w:rPr>
        <w:t>”</w:t>
      </w:r>
      <w:r w:rsidR="001476CB">
        <w:rPr>
          <w:color w:val="000000" w:themeColor="text1"/>
          <w:sz w:val="28"/>
          <w:szCs w:val="28"/>
          <w:shd w:val="clear" w:color="auto" w:fill="FFFFFF"/>
        </w:rPr>
        <w:t>. К</w:t>
      </w:r>
      <w:r w:rsidR="00B92D54">
        <w:rPr>
          <w:color w:val="000000" w:themeColor="text1"/>
          <w:sz w:val="28"/>
          <w:szCs w:val="28"/>
          <w:shd w:val="clear" w:color="auto" w:fill="FFFFFF"/>
        </w:rPr>
        <w:t>оли користувач нажимає</w:t>
      </w:r>
      <w:r w:rsidR="001476CB">
        <w:rPr>
          <w:color w:val="000000" w:themeColor="text1"/>
          <w:sz w:val="28"/>
          <w:szCs w:val="28"/>
          <w:shd w:val="clear" w:color="auto" w:fill="FFFFFF"/>
        </w:rPr>
        <w:t xml:space="preserve"> на кнопку логування то виконується клас </w:t>
      </w:r>
      <w:r w:rsidR="001476CB">
        <w:rPr>
          <w:color w:val="000000" w:themeColor="text1"/>
          <w:sz w:val="28"/>
          <w:szCs w:val="28"/>
          <w:shd w:val="clear" w:color="auto" w:fill="FFFFFF"/>
          <w:lang w:val="en-US"/>
        </w:rPr>
        <w:t>LoginFB</w:t>
      </w:r>
      <w:r w:rsidR="001476CB" w:rsidRPr="001476CB">
        <w:rPr>
          <w:color w:val="000000" w:themeColor="text1"/>
          <w:sz w:val="28"/>
          <w:szCs w:val="28"/>
          <w:shd w:val="clear" w:color="auto" w:fill="FFFFFF"/>
          <w:lang w:val="ru-RU"/>
        </w:rPr>
        <w:t>.</w:t>
      </w:r>
    </w:p>
    <w:p w:rsidR="0064167C" w:rsidRDefault="00366924" w:rsidP="00B6674E">
      <w:pPr>
        <w:ind w:right="1" w:firstLine="708"/>
        <w:rPr>
          <w:color w:val="000000" w:themeColor="text1"/>
          <w:sz w:val="28"/>
          <w:szCs w:val="28"/>
          <w:shd w:val="clear" w:color="auto" w:fill="FFFFFF"/>
        </w:rPr>
      </w:pPr>
      <w:r>
        <w:rPr>
          <w:noProof/>
          <w:lang w:eastAsia="uk-UA"/>
        </w:rPr>
        <w:drawing>
          <wp:inline distT="0" distB="0" distL="0" distR="0" wp14:anchorId="578CCBF7" wp14:editId="4F79A676">
            <wp:extent cx="6120896" cy="359053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5344" cy="3593142"/>
                    </a:xfrm>
                    <a:prstGeom prst="rect">
                      <a:avLst/>
                    </a:prstGeom>
                  </pic:spPr>
                </pic:pic>
              </a:graphicData>
            </a:graphic>
          </wp:inline>
        </w:drawing>
      </w:r>
      <w:r w:rsidR="00B92D54">
        <w:rPr>
          <w:color w:val="000000" w:themeColor="text1"/>
          <w:sz w:val="28"/>
          <w:szCs w:val="28"/>
          <w:shd w:val="clear" w:color="auto" w:fill="FFFFFF"/>
        </w:rPr>
        <w:t>Даний клас містить константи та метод який формує url. С</w:t>
      </w:r>
      <w:r w:rsidR="00B6674E">
        <w:rPr>
          <w:color w:val="000000" w:themeColor="text1"/>
          <w:sz w:val="28"/>
          <w:szCs w:val="28"/>
          <w:shd w:val="clear" w:color="auto" w:fill="FFFFFF"/>
        </w:rPr>
        <w:t xml:space="preserve">формована </w:t>
      </w:r>
      <w:r w:rsidR="00B6674E">
        <w:rPr>
          <w:color w:val="000000" w:themeColor="text1"/>
          <w:sz w:val="28"/>
          <w:szCs w:val="28"/>
          <w:shd w:val="clear" w:color="auto" w:fill="FFFFFF"/>
          <w:lang w:val="en-US"/>
        </w:rPr>
        <w:t>url</w:t>
      </w:r>
      <w:r w:rsidR="00B6674E" w:rsidRPr="00B6674E">
        <w:rPr>
          <w:color w:val="000000" w:themeColor="text1"/>
          <w:sz w:val="28"/>
          <w:szCs w:val="28"/>
          <w:shd w:val="clear" w:color="auto" w:fill="FFFFFF"/>
        </w:rPr>
        <w:t xml:space="preserve"> </w:t>
      </w:r>
      <w:r w:rsidR="00B6674E">
        <w:rPr>
          <w:color w:val="000000" w:themeColor="text1"/>
          <w:sz w:val="28"/>
          <w:szCs w:val="28"/>
          <w:shd w:val="clear" w:color="auto" w:fill="FFFFFF"/>
        </w:rPr>
        <w:t xml:space="preserve">містить </w:t>
      </w:r>
      <w:r w:rsidR="00B6674E">
        <w:rPr>
          <w:color w:val="000000" w:themeColor="text1"/>
          <w:sz w:val="28"/>
          <w:szCs w:val="28"/>
          <w:shd w:val="clear" w:color="auto" w:fill="FFFFFF"/>
          <w:lang w:val="en-US"/>
        </w:rPr>
        <w:t>id</w:t>
      </w:r>
      <w:r w:rsidR="00B6674E" w:rsidRPr="00B6674E">
        <w:rPr>
          <w:color w:val="000000" w:themeColor="text1"/>
          <w:sz w:val="28"/>
          <w:szCs w:val="28"/>
          <w:shd w:val="clear" w:color="auto" w:fill="FFFFFF"/>
        </w:rPr>
        <w:t xml:space="preserve"> </w:t>
      </w:r>
      <w:r w:rsidR="00B6674E">
        <w:rPr>
          <w:color w:val="000000" w:themeColor="text1"/>
          <w:sz w:val="28"/>
          <w:szCs w:val="28"/>
          <w:shd w:val="clear" w:color="auto" w:fill="FFFFFF"/>
        </w:rPr>
        <w:t xml:space="preserve">додатку та секретний ключ, також як параметр передається </w:t>
      </w:r>
      <w:r w:rsidR="00B6674E">
        <w:rPr>
          <w:color w:val="000000" w:themeColor="text1"/>
          <w:sz w:val="28"/>
          <w:szCs w:val="28"/>
          <w:shd w:val="clear" w:color="auto" w:fill="FFFFFF"/>
          <w:lang w:val="en-US"/>
        </w:rPr>
        <w:t>url</w:t>
      </w:r>
      <w:r w:rsidR="00B6674E" w:rsidRPr="00B6674E">
        <w:rPr>
          <w:color w:val="000000" w:themeColor="text1"/>
          <w:sz w:val="28"/>
          <w:szCs w:val="28"/>
          <w:shd w:val="clear" w:color="auto" w:fill="FFFFFF"/>
        </w:rPr>
        <w:t>, за цією адресою відправляється хеш кл</w:t>
      </w:r>
      <w:r w:rsidR="00906FB4">
        <w:rPr>
          <w:color w:val="000000" w:themeColor="text1"/>
          <w:sz w:val="28"/>
          <w:szCs w:val="28"/>
          <w:shd w:val="clear" w:color="auto" w:fill="FFFFFF"/>
        </w:rPr>
        <w:t>юч, який передається як парамет</w:t>
      </w:r>
      <w:r w:rsidR="00B6674E" w:rsidRPr="00B6674E">
        <w:rPr>
          <w:color w:val="000000" w:themeColor="text1"/>
          <w:sz w:val="28"/>
          <w:szCs w:val="28"/>
          <w:shd w:val="clear" w:color="auto" w:fill="FFFFFF"/>
        </w:rPr>
        <w:t xml:space="preserve">р при звертанні до </w:t>
      </w:r>
      <w:r w:rsidR="00B6674E">
        <w:rPr>
          <w:color w:val="000000" w:themeColor="text1"/>
          <w:sz w:val="28"/>
          <w:szCs w:val="28"/>
          <w:shd w:val="clear" w:color="auto" w:fill="FFFFFF"/>
          <w:lang w:val="en-US"/>
        </w:rPr>
        <w:t>Facebook</w:t>
      </w:r>
      <w:r w:rsidR="00B6674E" w:rsidRPr="00B6674E">
        <w:rPr>
          <w:color w:val="000000" w:themeColor="text1"/>
          <w:sz w:val="28"/>
          <w:szCs w:val="28"/>
          <w:shd w:val="clear" w:color="auto" w:fill="FFFFFF"/>
        </w:rPr>
        <w:t xml:space="preserve"> </w:t>
      </w:r>
      <w:r w:rsidR="00B6674E">
        <w:rPr>
          <w:color w:val="000000" w:themeColor="text1"/>
          <w:sz w:val="28"/>
          <w:szCs w:val="28"/>
          <w:shd w:val="clear" w:color="auto" w:fill="FFFFFF"/>
          <w:lang w:val="en-US"/>
        </w:rPr>
        <w:t>Graph</w:t>
      </w:r>
      <w:r w:rsidR="00B6674E" w:rsidRPr="00B6674E">
        <w:rPr>
          <w:color w:val="000000" w:themeColor="text1"/>
          <w:sz w:val="28"/>
          <w:szCs w:val="28"/>
          <w:shd w:val="clear" w:color="auto" w:fill="FFFFFF"/>
        </w:rPr>
        <w:t xml:space="preserve"> </w:t>
      </w:r>
      <w:r w:rsidR="00B6674E">
        <w:rPr>
          <w:color w:val="000000" w:themeColor="text1"/>
          <w:sz w:val="28"/>
          <w:szCs w:val="28"/>
          <w:shd w:val="clear" w:color="auto" w:fill="FFFFFF"/>
          <w:lang w:val="en-US"/>
        </w:rPr>
        <w:t>API</w:t>
      </w:r>
      <w:r w:rsidR="00B6674E" w:rsidRPr="00B6674E">
        <w:rPr>
          <w:color w:val="000000" w:themeColor="text1"/>
          <w:sz w:val="28"/>
          <w:szCs w:val="28"/>
          <w:shd w:val="clear" w:color="auto" w:fill="FFFFFF"/>
        </w:rPr>
        <w:t>.</w:t>
      </w:r>
    </w:p>
    <w:p w:rsidR="00B6674E" w:rsidRDefault="00BD1681" w:rsidP="00BD1681">
      <w:pPr>
        <w:ind w:right="1" w:firstLine="708"/>
        <w:rPr>
          <w:color w:val="000000" w:themeColor="text1"/>
          <w:sz w:val="28"/>
          <w:szCs w:val="28"/>
          <w:shd w:val="clear" w:color="auto" w:fill="FFFFFF"/>
        </w:rPr>
      </w:pPr>
      <w:r>
        <w:rPr>
          <w:noProof/>
          <w:lang w:eastAsia="uk-UA"/>
        </w:rPr>
        <w:lastRenderedPageBreak/>
        <w:drawing>
          <wp:anchor distT="0" distB="0" distL="114300" distR="114300" simplePos="0" relativeHeight="251661312" behindDoc="0" locked="0" layoutInCell="1" allowOverlap="1" wp14:anchorId="08F3CDA5" wp14:editId="0C24DF14">
            <wp:simplePos x="0" y="0"/>
            <wp:positionH relativeFrom="column">
              <wp:posOffset>-4445</wp:posOffset>
            </wp:positionH>
            <wp:positionV relativeFrom="paragraph">
              <wp:posOffset>1036320</wp:posOffset>
            </wp:positionV>
            <wp:extent cx="6121400" cy="43624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21400" cy="4362450"/>
                    </a:xfrm>
                    <a:prstGeom prst="rect">
                      <a:avLst/>
                    </a:prstGeom>
                  </pic:spPr>
                </pic:pic>
              </a:graphicData>
            </a:graphic>
          </wp:anchor>
        </w:drawing>
      </w:r>
      <w:r w:rsidR="00B6674E">
        <w:rPr>
          <w:color w:val="000000" w:themeColor="text1"/>
          <w:sz w:val="28"/>
          <w:szCs w:val="28"/>
          <w:shd w:val="clear" w:color="auto" w:fill="FFFFFF"/>
        </w:rPr>
        <w:t xml:space="preserve">Отримавши відповідь від сервера можна звертатись за потрібними даними соціальної мережі. Логіку отримання та опрацювання даних реалізовано в класі </w:t>
      </w:r>
      <w:r w:rsidR="00B6674E">
        <w:rPr>
          <w:color w:val="000000" w:themeColor="text1"/>
          <w:sz w:val="28"/>
          <w:szCs w:val="28"/>
          <w:shd w:val="clear" w:color="auto" w:fill="FFFFFF"/>
          <w:lang w:val="en-US"/>
        </w:rPr>
        <w:t>FBGraph</w:t>
      </w:r>
      <w:r w:rsidR="00B6674E" w:rsidRPr="00BD02E6">
        <w:rPr>
          <w:color w:val="000000" w:themeColor="text1"/>
          <w:sz w:val="28"/>
          <w:szCs w:val="28"/>
          <w:shd w:val="clear" w:color="auto" w:fill="FFFFFF"/>
        </w:rPr>
        <w:t xml:space="preserve">. </w:t>
      </w:r>
    </w:p>
    <w:p w:rsidR="0064167C" w:rsidRPr="00BD02E6" w:rsidRDefault="00431D4A" w:rsidP="00431D4A">
      <w:pPr>
        <w:ind w:right="1" w:firstLine="0"/>
        <w:rPr>
          <w:rFonts w:eastAsiaTheme="minorHAnsi"/>
          <w:color w:val="000000" w:themeColor="text1"/>
          <w:sz w:val="28"/>
          <w:szCs w:val="20"/>
          <w:lang w:eastAsia="en-US"/>
        </w:rPr>
      </w:pPr>
      <w:r>
        <w:rPr>
          <w:color w:val="000000" w:themeColor="text1"/>
          <w:sz w:val="28"/>
          <w:szCs w:val="28"/>
          <w:shd w:val="clear" w:color="auto" w:fill="FFFFFF"/>
        </w:rPr>
        <w:tab/>
        <w:t xml:space="preserve">За допомогою метода </w:t>
      </w:r>
      <w:r w:rsidRPr="00687217">
        <w:rPr>
          <w:rFonts w:eastAsiaTheme="minorHAnsi"/>
          <w:bCs/>
          <w:color w:val="000000" w:themeColor="text1"/>
          <w:sz w:val="28"/>
          <w:szCs w:val="20"/>
          <w:lang w:eastAsia="en-US"/>
        </w:rPr>
        <w:t>getGraph</w:t>
      </w:r>
      <w:r w:rsidR="00BD1681" w:rsidRPr="00687217">
        <w:rPr>
          <w:rFonts w:eastAsiaTheme="minorHAnsi"/>
          <w:bCs/>
          <w:color w:val="000000" w:themeColor="text1"/>
          <w:sz w:val="28"/>
          <w:szCs w:val="20"/>
          <w:lang w:val="en-US" w:eastAsia="en-US"/>
        </w:rPr>
        <w:t>FbData</w:t>
      </w:r>
      <w:r w:rsidRPr="00687217">
        <w:rPr>
          <w:rFonts w:eastAsiaTheme="minorHAnsi"/>
          <w:color w:val="000000" w:themeColor="text1"/>
          <w:sz w:val="28"/>
          <w:szCs w:val="20"/>
          <w:lang w:eastAsia="en-US"/>
        </w:rPr>
        <w:t>()</w:t>
      </w:r>
      <w:r w:rsidRPr="00687217">
        <w:rPr>
          <w:rFonts w:ascii="Courier New" w:eastAsiaTheme="minorHAnsi" w:hAnsi="Courier New" w:cs="Courier New"/>
          <w:color w:val="000000" w:themeColor="text1"/>
          <w:sz w:val="28"/>
          <w:szCs w:val="20"/>
          <w:lang w:eastAsia="en-US"/>
        </w:rPr>
        <w:t xml:space="preserve"> </w:t>
      </w:r>
      <w:r>
        <w:rPr>
          <w:rFonts w:eastAsiaTheme="minorHAnsi"/>
          <w:color w:val="000000" w:themeColor="text1"/>
          <w:sz w:val="28"/>
          <w:szCs w:val="20"/>
          <w:lang w:eastAsia="en-US"/>
        </w:rPr>
        <w:t xml:space="preserve">відбувається звертання до сховища даних соціальної мережі, поле </w:t>
      </w:r>
      <w:r w:rsidR="00BD1681" w:rsidRPr="00687217">
        <w:rPr>
          <w:rFonts w:eastAsiaTheme="minorHAnsi"/>
          <w:bCs/>
          <w:color w:val="000000" w:themeColor="text1"/>
          <w:sz w:val="28"/>
          <w:szCs w:val="20"/>
          <w:lang w:val="en-US" w:eastAsia="en-US"/>
        </w:rPr>
        <w:t>graphURL</w:t>
      </w:r>
      <w:r>
        <w:rPr>
          <w:rFonts w:eastAsiaTheme="minorHAnsi"/>
          <w:color w:val="000000" w:themeColor="text1"/>
          <w:sz w:val="28"/>
          <w:szCs w:val="20"/>
          <w:lang w:eastAsia="en-US"/>
        </w:rPr>
        <w:t xml:space="preserve"> містить </w:t>
      </w:r>
      <w:r>
        <w:rPr>
          <w:rFonts w:eastAsiaTheme="minorHAnsi"/>
          <w:color w:val="000000" w:themeColor="text1"/>
          <w:sz w:val="28"/>
          <w:szCs w:val="20"/>
          <w:lang w:val="en-US" w:eastAsia="en-US"/>
        </w:rPr>
        <w:t>url</w:t>
      </w:r>
      <w:r w:rsidRPr="00431D4A">
        <w:rPr>
          <w:rFonts w:eastAsiaTheme="minorHAnsi"/>
          <w:color w:val="000000" w:themeColor="text1"/>
          <w:sz w:val="28"/>
          <w:szCs w:val="20"/>
          <w:lang w:eastAsia="en-US"/>
        </w:rPr>
        <w:t xml:space="preserve"> </w:t>
      </w:r>
      <w:r>
        <w:rPr>
          <w:rFonts w:eastAsiaTheme="minorHAnsi"/>
          <w:color w:val="000000" w:themeColor="text1"/>
          <w:sz w:val="28"/>
          <w:szCs w:val="20"/>
          <w:lang w:eastAsia="en-US"/>
        </w:rPr>
        <w:t xml:space="preserve">в якій в казано набір параметрів які повинні бути отримані з сервера, також останнім параметром потрібно передати ключ, який був отриманий раніше. Отримані дані зберігаються у форматі </w:t>
      </w:r>
      <w:r w:rsidR="00187B0E">
        <w:rPr>
          <w:rFonts w:eastAsiaTheme="minorHAnsi"/>
          <w:color w:val="000000" w:themeColor="text1"/>
          <w:sz w:val="28"/>
          <w:szCs w:val="20"/>
          <w:lang w:val="en-US" w:eastAsia="en-US"/>
        </w:rPr>
        <w:t>JSON</w:t>
      </w:r>
      <w:r w:rsidR="00187B0E" w:rsidRPr="00BD02E6">
        <w:rPr>
          <w:rFonts w:eastAsiaTheme="minorHAnsi"/>
          <w:color w:val="000000" w:themeColor="text1"/>
          <w:sz w:val="28"/>
          <w:szCs w:val="20"/>
          <w:lang w:eastAsia="en-US"/>
        </w:rPr>
        <w:t>.</w:t>
      </w:r>
    </w:p>
    <w:p w:rsidR="00187B0E" w:rsidRPr="00445DC0" w:rsidRDefault="00187B0E" w:rsidP="00431D4A">
      <w:pPr>
        <w:ind w:right="1" w:firstLine="0"/>
        <w:rPr>
          <w:rFonts w:eastAsiaTheme="minorHAnsi"/>
          <w:color w:val="000000" w:themeColor="text1"/>
          <w:sz w:val="28"/>
          <w:szCs w:val="20"/>
          <w:lang w:eastAsia="en-US"/>
        </w:rPr>
      </w:pPr>
      <w:r w:rsidRPr="00BD02E6">
        <w:rPr>
          <w:rFonts w:eastAsiaTheme="minorHAnsi"/>
          <w:color w:val="000000" w:themeColor="text1"/>
          <w:sz w:val="28"/>
          <w:szCs w:val="20"/>
          <w:lang w:eastAsia="en-US"/>
        </w:rPr>
        <w:tab/>
      </w:r>
      <w:r>
        <w:rPr>
          <w:rFonts w:eastAsiaTheme="minorHAnsi"/>
          <w:color w:val="000000" w:themeColor="text1"/>
          <w:sz w:val="28"/>
          <w:szCs w:val="20"/>
          <w:lang w:eastAsia="en-US"/>
        </w:rPr>
        <w:t xml:space="preserve">За реєстрацію та авторизацію відповідає клас </w:t>
      </w:r>
      <w:r>
        <w:rPr>
          <w:rFonts w:eastAsiaTheme="minorHAnsi"/>
          <w:color w:val="000000" w:themeColor="text1"/>
          <w:sz w:val="28"/>
          <w:szCs w:val="20"/>
          <w:lang w:val="en-US" w:eastAsia="en-US"/>
        </w:rPr>
        <w:t>GetFbData</w:t>
      </w:r>
      <w:r>
        <w:rPr>
          <w:rFonts w:eastAsiaTheme="minorHAnsi"/>
          <w:color w:val="000000" w:themeColor="text1"/>
          <w:sz w:val="28"/>
          <w:szCs w:val="20"/>
          <w:lang w:eastAsia="en-US"/>
        </w:rPr>
        <w:t>.</w:t>
      </w:r>
      <w:r w:rsidR="00445DC0">
        <w:rPr>
          <w:rFonts w:eastAsiaTheme="minorHAnsi"/>
          <w:color w:val="000000" w:themeColor="text1"/>
          <w:sz w:val="28"/>
          <w:szCs w:val="20"/>
          <w:lang w:eastAsia="en-US"/>
        </w:rPr>
        <w:t xml:space="preserve">  Якщо такий користувач вже зареєстрований в системі то дані дістаються з бази даних, якщо ж ні то такий користувач додається в базу даних і відбувається перенаправлення на особисту сторінку користувача.</w:t>
      </w:r>
    </w:p>
    <w:p w:rsidR="00602768" w:rsidRPr="00A6043D" w:rsidRDefault="00BD1681" w:rsidP="00187B0E">
      <w:pPr>
        <w:suppressAutoHyphens w:val="0"/>
        <w:autoSpaceDE w:val="0"/>
        <w:autoSpaceDN w:val="0"/>
        <w:adjustRightInd w:val="0"/>
        <w:spacing w:line="240" w:lineRule="auto"/>
        <w:ind w:firstLine="0"/>
        <w:jc w:val="left"/>
        <w:rPr>
          <w:rFonts w:eastAsiaTheme="minorHAnsi"/>
          <w:color w:val="000000" w:themeColor="text1"/>
          <w:sz w:val="28"/>
          <w:szCs w:val="20"/>
          <w:lang w:eastAsia="en-US"/>
        </w:rPr>
      </w:pPr>
      <w:r>
        <w:rPr>
          <w:noProof/>
          <w:lang w:eastAsia="uk-UA"/>
        </w:rPr>
        <w:lastRenderedPageBreak/>
        <w:drawing>
          <wp:inline distT="0" distB="0" distL="0" distR="0" wp14:anchorId="7D8EB537" wp14:editId="66CAEC99">
            <wp:extent cx="6121400" cy="36461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1400" cy="3646170"/>
                    </a:xfrm>
                    <a:prstGeom prst="rect">
                      <a:avLst/>
                    </a:prstGeom>
                  </pic:spPr>
                </pic:pic>
              </a:graphicData>
            </a:graphic>
          </wp:inline>
        </w:drawing>
      </w:r>
    </w:p>
    <w:p w:rsidR="00B93ABF" w:rsidRDefault="00B93ABF" w:rsidP="00B93ABF">
      <w:pPr>
        <w:pStyle w:val="3"/>
        <w:jc w:val="center"/>
        <w:rPr>
          <w:rFonts w:ascii="Times New Roman" w:hAnsi="Times New Roman" w:cs="Times New Roman"/>
          <w:b/>
          <w:color w:val="000000" w:themeColor="text1"/>
          <w:sz w:val="28"/>
          <w:shd w:val="clear" w:color="auto" w:fill="FFFFFF"/>
        </w:rPr>
      </w:pPr>
    </w:p>
    <w:p w:rsidR="00602768" w:rsidRPr="00B93ABF" w:rsidRDefault="009B0C97" w:rsidP="00B93ABF">
      <w:pPr>
        <w:pStyle w:val="3"/>
        <w:jc w:val="center"/>
        <w:rPr>
          <w:rFonts w:ascii="Times New Roman" w:hAnsi="Times New Roman" w:cs="Times New Roman"/>
          <w:b/>
          <w:color w:val="000000" w:themeColor="text1"/>
          <w:sz w:val="28"/>
          <w:shd w:val="clear" w:color="auto" w:fill="FFFFFF"/>
        </w:rPr>
      </w:pPr>
      <w:bookmarkStart w:id="50" w:name="_Toc437177257"/>
      <w:r w:rsidRPr="00B93ABF">
        <w:rPr>
          <w:rFonts w:ascii="Times New Roman" w:hAnsi="Times New Roman" w:cs="Times New Roman"/>
          <w:b/>
          <w:color w:val="000000" w:themeColor="text1"/>
          <w:sz w:val="28"/>
          <w:shd w:val="clear" w:color="auto" w:fill="FFFFFF"/>
        </w:rPr>
        <w:t>3.2.</w:t>
      </w:r>
      <w:r w:rsidR="006167B4" w:rsidRPr="00B93ABF">
        <w:rPr>
          <w:rFonts w:ascii="Times New Roman" w:hAnsi="Times New Roman" w:cs="Times New Roman"/>
          <w:b/>
          <w:color w:val="000000" w:themeColor="text1"/>
          <w:sz w:val="28"/>
          <w:shd w:val="clear" w:color="auto" w:fill="FFFFFF"/>
        </w:rPr>
        <w:t>3</w:t>
      </w:r>
      <w:r w:rsidRPr="00B93ABF">
        <w:rPr>
          <w:rFonts w:ascii="Times New Roman" w:hAnsi="Times New Roman" w:cs="Times New Roman"/>
          <w:b/>
          <w:color w:val="000000" w:themeColor="text1"/>
          <w:sz w:val="28"/>
          <w:shd w:val="clear" w:color="auto" w:fill="FFFFFF"/>
        </w:rPr>
        <w:t>.</w:t>
      </w:r>
      <w:r w:rsidR="00BD02E6" w:rsidRPr="00B93ABF">
        <w:rPr>
          <w:rFonts w:ascii="Times New Roman" w:hAnsi="Times New Roman" w:cs="Times New Roman"/>
          <w:b/>
          <w:color w:val="000000" w:themeColor="text1"/>
          <w:sz w:val="28"/>
          <w:shd w:val="clear" w:color="auto" w:fill="FFFFFF"/>
        </w:rPr>
        <w:t xml:space="preserve"> </w:t>
      </w:r>
      <w:r w:rsidR="004D6D3B" w:rsidRPr="00B93ABF">
        <w:rPr>
          <w:rFonts w:ascii="Times New Roman" w:hAnsi="Times New Roman" w:cs="Times New Roman"/>
          <w:b/>
          <w:color w:val="000000" w:themeColor="text1"/>
          <w:sz w:val="28"/>
          <w:shd w:val="clear" w:color="auto" w:fill="FFFFFF"/>
        </w:rPr>
        <w:t>Збір даних з соціальної мережі</w:t>
      </w:r>
      <w:bookmarkEnd w:id="50"/>
    </w:p>
    <w:p w:rsidR="00A81595" w:rsidRDefault="00602768" w:rsidP="00602768">
      <w:pPr>
        <w:ind w:right="1"/>
        <w:rPr>
          <w:color w:val="000000" w:themeColor="text1"/>
          <w:sz w:val="28"/>
          <w:szCs w:val="28"/>
        </w:rPr>
      </w:pPr>
      <w:r w:rsidRPr="00602768">
        <w:rPr>
          <w:color w:val="000000" w:themeColor="text1"/>
          <w:sz w:val="28"/>
          <w:szCs w:val="28"/>
        </w:rPr>
        <w:t>Соціальна мережа Facebook містить в собі великий набір API, за</w:t>
      </w:r>
      <w:r>
        <w:rPr>
          <w:color w:val="000000" w:themeColor="text1"/>
          <w:sz w:val="28"/>
          <w:szCs w:val="28"/>
        </w:rPr>
        <w:t xml:space="preserve"> </w:t>
      </w:r>
      <w:r w:rsidRPr="00602768">
        <w:rPr>
          <w:color w:val="000000" w:themeColor="text1"/>
          <w:sz w:val="28"/>
          <w:szCs w:val="28"/>
        </w:rPr>
        <w:t>допомогою як</w:t>
      </w:r>
      <w:r>
        <w:rPr>
          <w:color w:val="000000" w:themeColor="text1"/>
          <w:sz w:val="28"/>
          <w:szCs w:val="28"/>
        </w:rPr>
        <w:t>их</w:t>
      </w:r>
      <w:r w:rsidR="00245569">
        <w:rPr>
          <w:color w:val="000000" w:themeColor="text1"/>
          <w:sz w:val="28"/>
          <w:szCs w:val="28"/>
        </w:rPr>
        <w:t xml:space="preserve"> можна </w:t>
      </w:r>
      <w:r>
        <w:rPr>
          <w:color w:val="000000" w:themeColor="text1"/>
          <w:sz w:val="28"/>
          <w:szCs w:val="28"/>
        </w:rPr>
        <w:t xml:space="preserve">отримувати дані з соціальної мережі, до яких користувач надав доступ. </w:t>
      </w:r>
      <w:r>
        <w:rPr>
          <w:color w:val="000000" w:themeColor="text1"/>
          <w:sz w:val="28"/>
          <w:szCs w:val="28"/>
          <w:lang w:val="en-US"/>
        </w:rPr>
        <w:t>Facebook</w:t>
      </w:r>
      <w:r w:rsidRPr="00602768">
        <w:rPr>
          <w:color w:val="000000" w:themeColor="text1"/>
          <w:sz w:val="28"/>
          <w:szCs w:val="28"/>
        </w:rPr>
        <w:t xml:space="preserve"> </w:t>
      </w:r>
      <w:r>
        <w:rPr>
          <w:color w:val="000000" w:themeColor="text1"/>
          <w:sz w:val="28"/>
          <w:szCs w:val="28"/>
        </w:rPr>
        <w:t xml:space="preserve">проводить </w:t>
      </w:r>
      <w:r w:rsidR="00245569">
        <w:rPr>
          <w:color w:val="000000" w:themeColor="text1"/>
          <w:sz w:val="28"/>
          <w:szCs w:val="28"/>
        </w:rPr>
        <w:t>сильну</w:t>
      </w:r>
      <w:r>
        <w:rPr>
          <w:color w:val="000000" w:themeColor="text1"/>
          <w:sz w:val="28"/>
          <w:szCs w:val="28"/>
        </w:rPr>
        <w:t xml:space="preserve"> політику захищеності даних і це перешкоджає отримувати дані які потрібні для роботи програми. За допомогою </w:t>
      </w:r>
      <w:r>
        <w:rPr>
          <w:color w:val="000000" w:themeColor="text1"/>
          <w:sz w:val="28"/>
          <w:szCs w:val="28"/>
          <w:lang w:val="en-US"/>
        </w:rPr>
        <w:t>Fecabook</w:t>
      </w:r>
      <w:r w:rsidRPr="00245569">
        <w:rPr>
          <w:color w:val="000000" w:themeColor="text1"/>
          <w:sz w:val="28"/>
          <w:szCs w:val="28"/>
        </w:rPr>
        <w:t xml:space="preserve"> </w:t>
      </w:r>
      <w:r>
        <w:rPr>
          <w:color w:val="000000" w:themeColor="text1"/>
          <w:sz w:val="28"/>
          <w:szCs w:val="28"/>
          <w:lang w:val="en-US"/>
        </w:rPr>
        <w:t>API</w:t>
      </w:r>
      <w:r w:rsidRPr="00245569">
        <w:rPr>
          <w:color w:val="000000" w:themeColor="text1"/>
          <w:sz w:val="28"/>
          <w:szCs w:val="28"/>
        </w:rPr>
        <w:t xml:space="preserve"> </w:t>
      </w:r>
      <w:r w:rsidR="00245569">
        <w:rPr>
          <w:color w:val="000000" w:themeColor="text1"/>
          <w:sz w:val="28"/>
          <w:szCs w:val="28"/>
        </w:rPr>
        <w:t xml:space="preserve">можна отримати дані лиш про конкретного користувача, для програми потрібно збирати дані про вибране користувачем коло спілкування. Тому було обрано фреймворк </w:t>
      </w:r>
      <w:r w:rsidR="00245569">
        <w:rPr>
          <w:color w:val="000000" w:themeColor="text1"/>
          <w:sz w:val="28"/>
          <w:szCs w:val="28"/>
          <w:lang w:val="en-US"/>
        </w:rPr>
        <w:t>Selenium</w:t>
      </w:r>
      <w:r w:rsidR="00245569" w:rsidRPr="00245569">
        <w:rPr>
          <w:color w:val="000000" w:themeColor="text1"/>
          <w:sz w:val="28"/>
          <w:szCs w:val="28"/>
        </w:rPr>
        <w:t>, який містить в собі реалізац</w:t>
      </w:r>
      <w:r w:rsidR="00906FB4">
        <w:rPr>
          <w:color w:val="000000" w:themeColor="text1"/>
          <w:sz w:val="28"/>
          <w:szCs w:val="28"/>
        </w:rPr>
        <w:t>і</w:t>
      </w:r>
      <w:r w:rsidR="00245569" w:rsidRPr="00245569">
        <w:rPr>
          <w:color w:val="000000" w:themeColor="text1"/>
          <w:sz w:val="28"/>
          <w:szCs w:val="28"/>
        </w:rPr>
        <w:t xml:space="preserve">ю </w:t>
      </w:r>
      <w:r w:rsidR="00245569">
        <w:rPr>
          <w:color w:val="000000" w:themeColor="text1"/>
          <w:sz w:val="28"/>
          <w:szCs w:val="28"/>
          <w:lang w:val="en-US"/>
        </w:rPr>
        <w:t>WebDriver</w:t>
      </w:r>
      <w:r w:rsidR="00245569" w:rsidRPr="00245569">
        <w:rPr>
          <w:color w:val="000000" w:themeColor="text1"/>
          <w:sz w:val="28"/>
          <w:szCs w:val="28"/>
        </w:rPr>
        <w:t xml:space="preserve"> </w:t>
      </w:r>
      <w:r w:rsidR="00245569">
        <w:rPr>
          <w:color w:val="000000" w:themeColor="text1"/>
          <w:sz w:val="28"/>
          <w:szCs w:val="28"/>
        </w:rPr>
        <w:t>за допо</w:t>
      </w:r>
      <w:r w:rsidR="00687217">
        <w:rPr>
          <w:color w:val="000000" w:themeColor="text1"/>
          <w:sz w:val="28"/>
          <w:szCs w:val="28"/>
        </w:rPr>
        <w:t>мо</w:t>
      </w:r>
      <w:r w:rsidR="00245569">
        <w:rPr>
          <w:color w:val="000000" w:themeColor="text1"/>
          <w:sz w:val="28"/>
          <w:szCs w:val="28"/>
        </w:rPr>
        <w:t xml:space="preserve">гою якого можна отримувати дані з веб сторінок. Мінусом такого збору даних є те, що парсинг веб сторінки відбувається в рази довше ніж звичайний запит до веб сервера.  </w:t>
      </w:r>
    </w:p>
    <w:p w:rsidR="00A81595" w:rsidRPr="00AE3B51" w:rsidRDefault="00A81595" w:rsidP="00602768">
      <w:pPr>
        <w:ind w:right="1"/>
        <w:rPr>
          <w:rFonts w:eastAsiaTheme="minorHAnsi"/>
          <w:bCs/>
          <w:color w:val="000000" w:themeColor="text1"/>
          <w:sz w:val="28"/>
          <w:szCs w:val="20"/>
          <w:lang w:eastAsia="en-US"/>
        </w:rPr>
      </w:pPr>
      <w:r>
        <w:rPr>
          <w:color w:val="000000" w:themeColor="text1"/>
          <w:sz w:val="28"/>
          <w:szCs w:val="28"/>
        </w:rPr>
        <w:t xml:space="preserve">Головний клас для збору даних з соціальної мережі є </w:t>
      </w:r>
      <w:r w:rsidRPr="00A81595">
        <w:rPr>
          <w:rFonts w:ascii="Courier New" w:eastAsiaTheme="minorHAnsi" w:hAnsi="Courier New" w:cs="Courier New"/>
          <w:b/>
          <w:bCs/>
          <w:color w:val="000000" w:themeColor="text1"/>
          <w:szCs w:val="20"/>
          <w:lang w:eastAsia="en-US"/>
        </w:rPr>
        <w:t>SeparateFasebooPage</w:t>
      </w:r>
      <w:r>
        <w:rPr>
          <w:rFonts w:ascii="Courier New" w:eastAsiaTheme="minorHAnsi" w:hAnsi="Courier New" w:cs="Courier New"/>
          <w:b/>
          <w:bCs/>
          <w:color w:val="000000" w:themeColor="text1"/>
          <w:szCs w:val="20"/>
          <w:lang w:eastAsia="en-US"/>
        </w:rPr>
        <w:t xml:space="preserve">. </w:t>
      </w:r>
      <w:r w:rsidR="00AE3B51">
        <w:rPr>
          <w:rFonts w:eastAsiaTheme="minorHAnsi"/>
          <w:bCs/>
          <w:color w:val="000000" w:themeColor="text1"/>
          <w:sz w:val="28"/>
          <w:szCs w:val="20"/>
          <w:lang w:eastAsia="en-US"/>
        </w:rPr>
        <w:t xml:space="preserve">Основним методом є </w:t>
      </w:r>
      <w:r w:rsidR="00AE3B51">
        <w:rPr>
          <w:rFonts w:eastAsiaTheme="minorHAnsi"/>
          <w:bCs/>
          <w:color w:val="000000" w:themeColor="text1"/>
          <w:sz w:val="28"/>
          <w:szCs w:val="20"/>
          <w:lang w:val="en-US" w:eastAsia="en-US"/>
        </w:rPr>
        <w:t>mainSelector</w:t>
      </w:r>
      <w:r w:rsidR="00AE3B51" w:rsidRPr="00AE3B51">
        <w:rPr>
          <w:rFonts w:eastAsiaTheme="minorHAnsi"/>
          <w:bCs/>
          <w:color w:val="000000" w:themeColor="text1"/>
          <w:sz w:val="28"/>
          <w:szCs w:val="20"/>
          <w:lang w:val="ru-RU" w:eastAsia="en-US"/>
        </w:rPr>
        <w:t xml:space="preserve"> </w:t>
      </w:r>
      <w:r w:rsidR="00AE3B51">
        <w:rPr>
          <w:rFonts w:eastAsiaTheme="minorHAnsi"/>
          <w:bCs/>
          <w:color w:val="000000" w:themeColor="text1"/>
          <w:sz w:val="28"/>
          <w:szCs w:val="20"/>
          <w:lang w:eastAsia="en-US"/>
        </w:rPr>
        <w:t>в якому реалізована головна логіка роботи збору даних.</w:t>
      </w:r>
    </w:p>
    <w:p w:rsidR="0064167C" w:rsidRDefault="00A81595" w:rsidP="00602768">
      <w:pPr>
        <w:ind w:right="1"/>
        <w:rPr>
          <w:rFonts w:ascii="Courier New" w:eastAsiaTheme="minorHAnsi" w:hAnsi="Courier New" w:cs="Courier New"/>
          <w:b/>
          <w:bCs/>
          <w:color w:val="000000" w:themeColor="text1"/>
          <w:szCs w:val="20"/>
          <w:lang w:eastAsia="en-US"/>
        </w:rPr>
      </w:pPr>
      <w:r w:rsidRPr="00A81595">
        <w:rPr>
          <w:rFonts w:ascii="Courier New" w:eastAsiaTheme="minorHAnsi" w:hAnsi="Courier New" w:cs="Courier New"/>
          <w:b/>
          <w:bCs/>
          <w:color w:val="000000" w:themeColor="text1"/>
          <w:sz w:val="20"/>
          <w:szCs w:val="20"/>
          <w:lang w:eastAsia="en-US"/>
        </w:rPr>
        <w:t>public</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class</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SeparateFasebooPage</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Cs w:val="20"/>
          <w:lang w:eastAsia="en-US"/>
        </w:rPr>
        <w:t xml:space="preserve"> </w:t>
      </w:r>
    </w:p>
    <w:p w:rsidR="00A81595" w:rsidRPr="00A81595" w:rsidRDefault="00A81595" w:rsidP="00602768">
      <w:pPr>
        <w:ind w:right="1"/>
        <w:rPr>
          <w:color w:val="000000" w:themeColor="text1"/>
          <w:sz w:val="28"/>
          <w:szCs w:val="28"/>
        </w:rPr>
      </w:pPr>
      <w:r>
        <w:rPr>
          <w:rFonts w:ascii="Courier New" w:eastAsiaTheme="minorHAnsi" w:hAnsi="Courier New" w:cs="Courier New"/>
          <w:b/>
          <w:bCs/>
          <w:color w:val="000000" w:themeColor="text1"/>
          <w:szCs w:val="20"/>
          <w:lang w:eastAsia="en-US"/>
        </w:rPr>
        <w:t xml:space="preserve">. . . . . .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b/>
          <w:bCs/>
          <w:color w:val="000000" w:themeColor="text1"/>
          <w:sz w:val="20"/>
          <w:szCs w:val="20"/>
          <w:lang w:eastAsia="en-US"/>
        </w:rPr>
        <w:t>private</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void</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mainSelector</w:t>
      </w:r>
      <w:r w:rsidRPr="00A81595">
        <w:rPr>
          <w:rFonts w:ascii="Courier New" w:eastAsiaTheme="minorHAnsi" w:hAnsi="Courier New" w:cs="Courier New"/>
          <w:color w:val="000000" w:themeColor="text1"/>
          <w:sz w:val="20"/>
          <w:szCs w:val="20"/>
          <w:lang w:eastAsia="en-US"/>
        </w:rPr>
        <w:t>()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FirefoxProfile</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profile</w:t>
      </w:r>
      <w:r w:rsidRPr="00A81595">
        <w:rPr>
          <w:rFonts w:ascii="Courier New" w:eastAsiaTheme="minorHAnsi" w:hAnsi="Courier New" w:cs="Courier New"/>
          <w:color w:val="000000" w:themeColor="text1"/>
          <w:sz w:val="20"/>
          <w:szCs w:val="20"/>
          <w:lang w:eastAsia="en-US"/>
        </w:rPr>
        <w:t xml:space="preserve">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FirefoxProfile();</w:t>
      </w:r>
    </w:p>
    <w:p w:rsidR="00A81595" w:rsidRPr="00A81595" w:rsidRDefault="00A81595" w:rsidP="00AE3B51">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00AE3B51">
        <w:rPr>
          <w:rFonts w:ascii="Courier New" w:eastAsiaTheme="minorHAnsi" w:hAnsi="Courier New" w:cs="Courier New"/>
          <w:color w:val="000000" w:themeColor="text1"/>
          <w:sz w:val="20"/>
          <w:szCs w:val="20"/>
          <w:lang w:eastAsia="en-US"/>
        </w:rPr>
        <w:t xml:space="preserve">. .  . .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lastRenderedPageBreak/>
        <w:tab/>
      </w:r>
      <w:r w:rsidRPr="00A81595">
        <w:rPr>
          <w:rFonts w:ascii="Courier New" w:eastAsiaTheme="minorHAnsi" w:hAnsi="Courier New" w:cs="Courier New"/>
          <w:color w:val="000000" w:themeColor="text1"/>
          <w:sz w:val="20"/>
          <w:szCs w:val="20"/>
          <w:lang w:eastAsia="en-US"/>
        </w:rPr>
        <w:tab/>
        <w:t xml:space="preserve">driver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FirefoxDriver(capabilities);</w:t>
      </w:r>
    </w:p>
    <w:p w:rsidR="00A81595" w:rsidRPr="00AE3B51" w:rsidRDefault="00A81595" w:rsidP="00AE3B51">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val="en-US"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00AE3B51">
        <w:rPr>
          <w:rFonts w:ascii="Courier New" w:eastAsiaTheme="minorHAnsi" w:hAnsi="Courier New" w:cs="Courier New"/>
          <w:b/>
          <w:bCs/>
          <w:color w:val="000000" w:themeColor="text1"/>
          <w:sz w:val="20"/>
          <w:szCs w:val="20"/>
          <w:lang w:val="en-US" w:eastAsia="en-US"/>
        </w:rPr>
        <w:t xml:space="preserve">.  . . .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try</w:t>
      </w:r>
      <w:r w:rsidRPr="00A81595">
        <w:rPr>
          <w:rFonts w:ascii="Courier New" w:eastAsiaTheme="minorHAnsi" w:hAnsi="Courier New" w:cs="Courier New"/>
          <w:color w:val="000000" w:themeColor="text1"/>
          <w:sz w:val="20"/>
          <w:szCs w:val="20"/>
          <w:lang w:eastAsia="en-US"/>
        </w:rPr>
        <w:t xml:space="preserve"> {</w:t>
      </w:r>
    </w:p>
    <w:p w:rsidR="00A81595" w:rsidRPr="00A81595" w:rsidRDefault="00A81595" w:rsidP="00310500">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driver.get("https://www.facebook.com/");</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00310500">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driver.findElement(</w:t>
      </w:r>
      <w:r w:rsidRPr="00A81595">
        <w:rPr>
          <w:rFonts w:ascii="Courier New" w:eastAsiaTheme="minorHAnsi" w:hAnsi="Courier New" w:cs="Courier New"/>
          <w:b/>
          <w:bCs/>
          <w:color w:val="000000" w:themeColor="text1"/>
          <w:sz w:val="20"/>
          <w:szCs w:val="20"/>
          <w:lang w:eastAsia="en-US"/>
        </w:rPr>
        <w:t>By</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i/>
          <w:iCs/>
          <w:color w:val="000000" w:themeColor="text1"/>
          <w:sz w:val="20"/>
          <w:szCs w:val="20"/>
          <w:lang w:eastAsia="en-US"/>
        </w:rPr>
        <w:t>id</w:t>
      </w:r>
      <w:r w:rsidR="00310500">
        <w:rPr>
          <w:rFonts w:ascii="Courier New" w:eastAsiaTheme="minorHAnsi" w:hAnsi="Courier New" w:cs="Courier New"/>
          <w:color w:val="000000" w:themeColor="text1"/>
          <w:sz w:val="20"/>
          <w:szCs w:val="20"/>
          <w:lang w:eastAsia="en-US"/>
        </w:rPr>
        <w:t>("email")).sendKeys(</w:t>
      </w:r>
      <w:r w:rsidR="00310500">
        <w:rPr>
          <w:rFonts w:ascii="Courier New" w:eastAsiaTheme="minorHAnsi" w:hAnsi="Courier New" w:cs="Courier New"/>
          <w:color w:val="000000" w:themeColor="text1"/>
          <w:sz w:val="20"/>
          <w:szCs w:val="20"/>
          <w:lang w:val="en-US" w:eastAsia="en-US"/>
        </w:rPr>
        <w:t>user.getEmail()</w:t>
      </w:r>
      <w:r w:rsidRPr="00A81595">
        <w:rPr>
          <w:rFonts w:ascii="Courier New" w:eastAsiaTheme="minorHAnsi" w:hAnsi="Courier New" w:cs="Courier New"/>
          <w:color w:val="000000" w:themeColor="text1"/>
          <w:sz w:val="20"/>
          <w:szCs w:val="20"/>
          <w:lang w:eastAsia="en-US"/>
        </w:rPr>
        <w:t>);</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driver.findElement(</w:t>
      </w:r>
      <w:r w:rsidRPr="00A81595">
        <w:rPr>
          <w:rFonts w:ascii="Courier New" w:eastAsiaTheme="minorHAnsi" w:hAnsi="Courier New" w:cs="Courier New"/>
          <w:b/>
          <w:bCs/>
          <w:color w:val="000000" w:themeColor="text1"/>
          <w:sz w:val="20"/>
          <w:szCs w:val="20"/>
          <w:lang w:eastAsia="en-US"/>
        </w:rPr>
        <w:t>By</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i/>
          <w:iCs/>
          <w:color w:val="000000" w:themeColor="text1"/>
          <w:sz w:val="20"/>
          <w:szCs w:val="20"/>
          <w:lang w:eastAsia="en-US"/>
        </w:rPr>
        <w:t>id</w:t>
      </w:r>
      <w:r w:rsidRPr="00A81595">
        <w:rPr>
          <w:rFonts w:ascii="Courier New" w:eastAsiaTheme="minorHAnsi" w:hAnsi="Courier New" w:cs="Courier New"/>
          <w:color w:val="000000" w:themeColor="text1"/>
          <w:sz w:val="20"/>
          <w:szCs w:val="20"/>
          <w:lang w:eastAsia="en-US"/>
        </w:rPr>
        <w:t>(</w:t>
      </w:r>
      <w:r w:rsidR="00310500">
        <w:rPr>
          <w:rFonts w:ascii="Courier New" w:eastAsiaTheme="minorHAnsi" w:hAnsi="Courier New" w:cs="Courier New"/>
          <w:color w:val="000000" w:themeColor="text1"/>
          <w:sz w:val="20"/>
          <w:szCs w:val="20"/>
          <w:lang w:eastAsia="en-US"/>
        </w:rPr>
        <w:t>"pass")).sendKeys(user.getKey()</w:t>
      </w:r>
      <w:r w:rsidRPr="00A81595">
        <w:rPr>
          <w:rFonts w:ascii="Courier New" w:eastAsiaTheme="minorHAnsi" w:hAnsi="Courier New" w:cs="Courier New"/>
          <w:color w:val="000000" w:themeColor="text1"/>
          <w:sz w:val="20"/>
          <w:szCs w:val="20"/>
          <w:lang w:eastAsia="en-US"/>
        </w:rPr>
        <w:t>);</w:t>
      </w:r>
    </w:p>
    <w:p w:rsidR="00A81595" w:rsidRPr="00A81595" w:rsidRDefault="00A81595" w:rsidP="00310500">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driver.findElement(</w:t>
      </w:r>
      <w:r w:rsidRPr="00A81595">
        <w:rPr>
          <w:rFonts w:ascii="Courier New" w:eastAsiaTheme="minorHAnsi" w:hAnsi="Courier New" w:cs="Courier New"/>
          <w:b/>
          <w:bCs/>
          <w:color w:val="000000" w:themeColor="text1"/>
          <w:sz w:val="20"/>
          <w:szCs w:val="20"/>
          <w:lang w:eastAsia="en-US"/>
        </w:rPr>
        <w:t>By</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i/>
          <w:iCs/>
          <w:color w:val="000000" w:themeColor="text1"/>
          <w:sz w:val="20"/>
          <w:szCs w:val="20"/>
          <w:lang w:eastAsia="en-US"/>
        </w:rPr>
        <w:t>id</w:t>
      </w:r>
      <w:r w:rsidR="00310500">
        <w:rPr>
          <w:rFonts w:ascii="Courier New" w:eastAsiaTheme="minorHAnsi" w:hAnsi="Courier New" w:cs="Courier New"/>
          <w:color w:val="000000" w:themeColor="text1"/>
          <w:sz w:val="20"/>
          <w:szCs w:val="20"/>
          <w:lang w:eastAsia="en-US"/>
        </w:rPr>
        <w:t>("u_0_x")).click();</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 xml:space="preserve">run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ParseFacebookUser(driver, wait);</w:t>
      </w:r>
    </w:p>
    <w:p w:rsidR="00A81595" w:rsidRPr="00A81595" w:rsidRDefault="00A81595" w:rsidP="00416630">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friends = run.getFriends(user.getIdFacebook());</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writeResaultFile(user.getIdFacebook(), friends, fileName);</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writeTemporalFile(friends, 1);</w:t>
      </w:r>
    </w:p>
    <w:p w:rsidR="00A81595" w:rsidRPr="00A81595" w:rsidRDefault="00416630"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ab/>
      </w:r>
      <w:r w:rsidR="00A81595" w:rsidRPr="00A81595">
        <w:rPr>
          <w:rFonts w:ascii="Courier New" w:eastAsiaTheme="minorHAnsi" w:hAnsi="Courier New" w:cs="Courier New"/>
          <w:color w:val="000000" w:themeColor="text1"/>
          <w:sz w:val="20"/>
          <w:szCs w:val="20"/>
          <w:lang w:eastAsia="en-US"/>
        </w:rPr>
        <w:t>readFile();</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BasketCollection</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basket</w:t>
      </w:r>
      <w:r w:rsidRPr="00A81595">
        <w:rPr>
          <w:rFonts w:ascii="Courier New" w:eastAsiaTheme="minorHAnsi" w:hAnsi="Courier New" w:cs="Courier New"/>
          <w:color w:val="000000" w:themeColor="text1"/>
          <w:sz w:val="20"/>
          <w:szCs w:val="20"/>
          <w:lang w:eastAsia="en-US"/>
        </w:rPr>
        <w:t xml:space="preserve">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BasketCollection();</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00416630">
        <w:rPr>
          <w:rFonts w:ascii="Courier New" w:eastAsiaTheme="minorHAnsi" w:hAnsi="Courier New" w:cs="Courier New"/>
          <w:color w:val="000000" w:themeColor="text1"/>
          <w:sz w:val="20"/>
          <w:szCs w:val="20"/>
          <w:lang w:eastAsia="en-US"/>
        </w:rPr>
        <w:t>. . . .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BasketCollectionService</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i/>
          <w:iCs/>
          <w:color w:val="000000" w:themeColor="text1"/>
          <w:sz w:val="20"/>
          <w:szCs w:val="20"/>
          <w:lang w:eastAsia="en-US"/>
        </w:rPr>
        <w:t>add</w:t>
      </w:r>
      <w:r w:rsidRPr="00A81595">
        <w:rPr>
          <w:rFonts w:ascii="Courier New" w:eastAsiaTheme="minorHAnsi" w:hAnsi="Courier New" w:cs="Courier New"/>
          <w:color w:val="000000" w:themeColor="text1"/>
          <w:sz w:val="20"/>
          <w:szCs w:val="20"/>
          <w:lang w:eastAsia="en-US"/>
        </w:rPr>
        <w:t>(basket);</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driver.close();</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t>}</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private</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void</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writeResaultFile</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b/>
          <w:bCs/>
          <w:color w:val="000000" w:themeColor="text1"/>
          <w:sz w:val="20"/>
          <w:szCs w:val="20"/>
          <w:lang w:eastAsia="en-US"/>
        </w:rPr>
        <w:t>String</w:t>
      </w:r>
      <w:r w:rsidRPr="00A81595">
        <w:rPr>
          <w:rFonts w:ascii="Courier New" w:eastAsiaTheme="minorHAnsi" w:hAnsi="Courier New" w:cs="Courier New"/>
          <w:color w:val="000000" w:themeColor="text1"/>
          <w:sz w:val="20"/>
          <w:szCs w:val="20"/>
          <w:lang w:eastAsia="en-US"/>
        </w:rPr>
        <w:t xml:space="preserve"> id, Set&lt;UserFB&gt; setFriend,</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String</w:t>
      </w:r>
      <w:r w:rsidRPr="00A81595">
        <w:rPr>
          <w:rFonts w:ascii="Courier New" w:eastAsiaTheme="minorHAnsi" w:hAnsi="Courier New" w:cs="Courier New"/>
          <w:color w:val="000000" w:themeColor="text1"/>
          <w:sz w:val="20"/>
          <w:szCs w:val="20"/>
          <w:lang w:eastAsia="en-US"/>
        </w:rPr>
        <w:t xml:space="preserve"> fileName) {</w:t>
      </w:r>
    </w:p>
    <w:p w:rsidR="00A81595" w:rsidRPr="00A81595" w:rsidRDefault="00A81595" w:rsidP="00416630">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for</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UserFB</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userFB</w:t>
      </w:r>
      <w:r w:rsidRPr="00A81595">
        <w:rPr>
          <w:rFonts w:ascii="Courier New" w:eastAsiaTheme="minorHAnsi" w:hAnsi="Courier New" w:cs="Courier New"/>
          <w:color w:val="000000" w:themeColor="text1"/>
          <w:sz w:val="20"/>
          <w:szCs w:val="20"/>
          <w:lang w:eastAsia="en-US"/>
        </w:rPr>
        <w:t xml:space="preserve"> : setFriend)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System</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b/>
          <w:bCs/>
          <w:i/>
          <w:iCs/>
          <w:color w:val="000000" w:themeColor="text1"/>
          <w:sz w:val="20"/>
          <w:szCs w:val="20"/>
          <w:lang w:eastAsia="en-US"/>
        </w:rPr>
        <w:t>out</w:t>
      </w:r>
      <w:r w:rsidRPr="00A81595">
        <w:rPr>
          <w:rFonts w:ascii="Courier New" w:eastAsiaTheme="minorHAnsi" w:hAnsi="Courier New" w:cs="Courier New"/>
          <w:color w:val="000000" w:themeColor="text1"/>
          <w:sz w:val="20"/>
          <w:szCs w:val="20"/>
          <w:lang w:eastAsia="en-US"/>
        </w:rPr>
        <w:t>.println(userFB);</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UserFBService</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i/>
          <w:iCs/>
          <w:color w:val="000000" w:themeColor="text1"/>
          <w:sz w:val="20"/>
          <w:szCs w:val="20"/>
          <w:lang w:eastAsia="en-US"/>
        </w:rPr>
        <w:t>add</w:t>
      </w:r>
      <w:r w:rsidRPr="00A81595">
        <w:rPr>
          <w:rFonts w:ascii="Courier New" w:eastAsiaTheme="minorHAnsi" w:hAnsi="Courier New" w:cs="Courier New"/>
          <w:color w:val="000000" w:themeColor="text1"/>
          <w:sz w:val="20"/>
          <w:szCs w:val="20"/>
          <w:lang w:eastAsia="en-US"/>
        </w:rPr>
        <w:t>(userFB);</w:t>
      </w:r>
    </w:p>
    <w:p w:rsidR="00A81595" w:rsidRPr="00A81595" w:rsidRDefault="009443EA"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ab/>
      </w:r>
      <w:r w:rsidR="00A81595" w:rsidRPr="00A81595">
        <w:rPr>
          <w:rFonts w:ascii="Courier New" w:eastAsiaTheme="minorHAnsi" w:hAnsi="Courier New" w:cs="Courier New"/>
          <w:color w:val="000000" w:themeColor="text1"/>
          <w:sz w:val="20"/>
          <w:szCs w:val="20"/>
          <w:lang w:eastAsia="en-US"/>
        </w:rPr>
        <w:t>write.write(userFB.getIdFb() + ",");</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Friends</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friend</w:t>
      </w:r>
      <w:r w:rsidRPr="00A81595">
        <w:rPr>
          <w:rFonts w:ascii="Courier New" w:eastAsiaTheme="minorHAnsi" w:hAnsi="Courier New" w:cs="Courier New"/>
          <w:color w:val="000000" w:themeColor="text1"/>
          <w:sz w:val="20"/>
          <w:szCs w:val="20"/>
          <w:lang w:eastAsia="en-US"/>
        </w:rPr>
        <w:t xml:space="preserve">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Friends();</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friend.setUfb(ufb);</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userFB =</w:t>
      </w:r>
      <w:r w:rsidRPr="00A81595">
        <w:rPr>
          <w:rFonts w:ascii="Courier New" w:eastAsiaTheme="minorHAnsi" w:hAnsi="Courier New" w:cs="Courier New"/>
          <w:b/>
          <w:bCs/>
          <w:color w:val="000000" w:themeColor="text1"/>
          <w:sz w:val="20"/>
          <w:szCs w:val="20"/>
          <w:lang w:eastAsia="en-US"/>
        </w:rPr>
        <w:t>UserFBService</w:t>
      </w:r>
      <w:r w:rsidRPr="00A81595">
        <w:rPr>
          <w:rFonts w:ascii="Courier New" w:eastAsiaTheme="minorHAnsi" w:hAnsi="Courier New" w:cs="Courier New"/>
          <w:color w:val="000000" w:themeColor="text1"/>
          <w:sz w:val="20"/>
          <w:szCs w:val="20"/>
          <w:lang w:eastAsia="en-US"/>
        </w:rPr>
        <w:t>.</w:t>
      </w:r>
      <w:r w:rsidRPr="00A81595">
        <w:rPr>
          <w:rFonts w:ascii="Courier New" w:eastAsiaTheme="minorHAnsi" w:hAnsi="Courier New" w:cs="Courier New"/>
          <w:i/>
          <w:iCs/>
          <w:color w:val="000000" w:themeColor="text1"/>
          <w:sz w:val="20"/>
          <w:szCs w:val="20"/>
          <w:lang w:eastAsia="en-US"/>
        </w:rPr>
        <w:t>getByIdFb</w:t>
      </w:r>
      <w:r w:rsidRPr="00A81595">
        <w:rPr>
          <w:rFonts w:ascii="Courier New" w:eastAsiaTheme="minorHAnsi" w:hAnsi="Courier New" w:cs="Courier New"/>
          <w:color w:val="000000" w:themeColor="text1"/>
          <w:sz w:val="20"/>
          <w:szCs w:val="20"/>
          <w:lang w:eastAsia="en-US"/>
        </w:rPr>
        <w:t>(userFB.getIdFb());</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friend.setFriend(userFB);</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9443EA" w:rsidP="009443EA">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t>write.close();</w:t>
      </w:r>
    </w:p>
    <w:p w:rsidR="00A81595" w:rsidRPr="00A81595" w:rsidRDefault="00A81595" w:rsidP="00416630">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t>}</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p>
    <w:p w:rsidR="00743CEF" w:rsidRDefault="00A81595" w:rsidP="00743CEF">
      <w:pPr>
        <w:suppressAutoHyphens w:val="0"/>
        <w:autoSpaceDE w:val="0"/>
        <w:autoSpaceDN w:val="0"/>
        <w:adjustRightInd w:val="0"/>
        <w:spacing w:line="240" w:lineRule="auto"/>
        <w:ind w:firstLine="0"/>
        <w:jc w:val="left"/>
        <w:rPr>
          <w:rFonts w:ascii="Courier New" w:eastAsiaTheme="minorHAnsi" w:hAnsi="Courier New" w:cs="Courier New"/>
          <w:b/>
          <w:bCs/>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b/>
          <w:bCs/>
          <w:color w:val="000000" w:themeColor="text1"/>
          <w:sz w:val="20"/>
          <w:szCs w:val="20"/>
          <w:lang w:eastAsia="en-US"/>
        </w:rPr>
        <w:t>private</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void</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readFile</w:t>
      </w:r>
      <w:r w:rsidRPr="00A81595">
        <w:rPr>
          <w:rFonts w:ascii="Courier New" w:eastAsiaTheme="minorHAnsi" w:hAnsi="Courier New" w:cs="Courier New"/>
          <w:color w:val="000000" w:themeColor="text1"/>
          <w:sz w:val="20"/>
          <w:szCs w:val="20"/>
          <w:lang w:eastAsia="en-US"/>
        </w:rPr>
        <w:t xml:space="preserve">() </w:t>
      </w:r>
      <w:r w:rsidRPr="00743CEF">
        <w:rPr>
          <w:rFonts w:ascii="Courier New" w:eastAsiaTheme="minorHAnsi" w:hAnsi="Courier New" w:cs="Courier New"/>
          <w:color w:val="000000" w:themeColor="text1"/>
          <w:sz w:val="20"/>
          <w:szCs w:val="20"/>
          <w:lang w:eastAsia="en-US"/>
        </w:rPr>
        <w:t>{</w:t>
      </w:r>
      <w:r w:rsidR="00743CEF" w:rsidRPr="00743CEF">
        <w:rPr>
          <w:rFonts w:ascii="Courier New" w:eastAsiaTheme="minorHAnsi" w:hAnsi="Courier New" w:cs="Courier New"/>
          <w:b/>
          <w:bCs/>
          <w:color w:val="000000" w:themeColor="text1"/>
          <w:sz w:val="20"/>
          <w:szCs w:val="20"/>
          <w:lang w:eastAsia="en-US"/>
        </w:rPr>
        <w:t xml:space="preserve"> </w:t>
      </w:r>
    </w:p>
    <w:p w:rsidR="00743CEF" w:rsidRPr="00743CEF" w:rsidRDefault="00743CEF" w:rsidP="00743CEF">
      <w:pPr>
        <w:suppressAutoHyphens w:val="0"/>
        <w:autoSpaceDE w:val="0"/>
        <w:autoSpaceDN w:val="0"/>
        <w:adjustRightInd w:val="0"/>
        <w:spacing w:line="240" w:lineRule="auto"/>
        <w:ind w:firstLine="708"/>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b/>
          <w:bCs/>
          <w:color w:val="000000" w:themeColor="text1"/>
          <w:sz w:val="20"/>
          <w:szCs w:val="20"/>
          <w:lang w:eastAsia="en-US"/>
        </w:rPr>
        <w:t>for</w:t>
      </w:r>
      <w:r w:rsidRPr="00743CEF">
        <w:rPr>
          <w:rFonts w:ascii="Courier New" w:eastAsiaTheme="minorHAnsi" w:hAnsi="Courier New" w:cs="Courier New"/>
          <w:color w:val="000000" w:themeColor="text1"/>
          <w:sz w:val="20"/>
          <w:szCs w:val="20"/>
          <w:lang w:eastAsia="en-US"/>
        </w:rPr>
        <w:t xml:space="preserve"> (</w:t>
      </w:r>
      <w:r w:rsidRPr="00743CEF">
        <w:rPr>
          <w:rFonts w:ascii="Courier New" w:eastAsiaTheme="minorHAnsi" w:hAnsi="Courier New" w:cs="Courier New"/>
          <w:b/>
          <w:bCs/>
          <w:color w:val="000000" w:themeColor="text1"/>
          <w:sz w:val="20"/>
          <w:szCs w:val="20"/>
          <w:lang w:eastAsia="en-US"/>
        </w:rPr>
        <w:t>int</w:t>
      </w:r>
      <w:r w:rsidRPr="00743CEF">
        <w:rPr>
          <w:rFonts w:ascii="Courier New" w:eastAsiaTheme="minorHAnsi" w:hAnsi="Courier New" w:cs="Courier New"/>
          <w:color w:val="000000" w:themeColor="text1"/>
          <w:sz w:val="20"/>
          <w:szCs w:val="20"/>
          <w:lang w:eastAsia="en-US"/>
        </w:rPr>
        <w:t xml:space="preserve"> </w:t>
      </w:r>
      <w:r w:rsidRPr="00743CEF">
        <w:rPr>
          <w:rFonts w:ascii="Courier New" w:eastAsiaTheme="minorHAnsi" w:hAnsi="Courier New" w:cs="Courier New"/>
          <w:b/>
          <w:bCs/>
          <w:color w:val="000000" w:themeColor="text1"/>
          <w:sz w:val="20"/>
          <w:szCs w:val="20"/>
          <w:lang w:eastAsia="en-US"/>
        </w:rPr>
        <w:t>i</w:t>
      </w:r>
      <w:r w:rsidRPr="00743CEF">
        <w:rPr>
          <w:rFonts w:ascii="Courier New" w:eastAsiaTheme="minorHAnsi" w:hAnsi="Courier New" w:cs="Courier New"/>
          <w:color w:val="000000" w:themeColor="text1"/>
          <w:sz w:val="20"/>
          <w:szCs w:val="20"/>
          <w:lang w:eastAsia="en-US"/>
        </w:rPr>
        <w:t xml:space="preserve"> = 1; i &lt; circle; i++) {</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Pr>
          <w:rFonts w:ascii="Courier New" w:eastAsiaTheme="minorHAnsi" w:hAnsi="Courier New" w:cs="Courier New"/>
          <w:b/>
          <w:bCs/>
          <w:color w:val="000000" w:themeColor="text1"/>
          <w:sz w:val="20"/>
          <w:szCs w:val="20"/>
          <w:lang w:eastAsia="en-US"/>
        </w:rPr>
        <w:t xml:space="preserve">. . . . </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b/>
          <w:bCs/>
          <w:color w:val="000000" w:themeColor="text1"/>
          <w:sz w:val="20"/>
          <w:szCs w:val="20"/>
          <w:lang w:eastAsia="en-US"/>
        </w:rPr>
        <w:t>while</w:t>
      </w:r>
      <w:r w:rsidRPr="00743CEF">
        <w:rPr>
          <w:rFonts w:ascii="Courier New" w:eastAsiaTheme="minorHAnsi" w:hAnsi="Courier New" w:cs="Courier New"/>
          <w:color w:val="000000" w:themeColor="text1"/>
          <w:sz w:val="20"/>
          <w:szCs w:val="20"/>
          <w:lang w:eastAsia="en-US"/>
        </w:rPr>
        <w:t>((id= read.readLine())!=</w:t>
      </w:r>
      <w:r w:rsidRPr="00743CEF">
        <w:rPr>
          <w:rFonts w:ascii="Courier New" w:eastAsiaTheme="minorHAnsi" w:hAnsi="Courier New" w:cs="Courier New"/>
          <w:b/>
          <w:bCs/>
          <w:color w:val="000000" w:themeColor="text1"/>
          <w:sz w:val="20"/>
          <w:szCs w:val="20"/>
          <w:lang w:eastAsia="en-US"/>
        </w:rPr>
        <w:t>null</w:t>
      </w:r>
      <w:r w:rsidRPr="00743CEF">
        <w:rPr>
          <w:rFonts w:ascii="Courier New" w:eastAsiaTheme="minorHAnsi" w:hAnsi="Courier New" w:cs="Courier New"/>
          <w:color w:val="000000" w:themeColor="text1"/>
          <w:sz w:val="20"/>
          <w:szCs w:val="20"/>
          <w:lang w:eastAsia="en-US"/>
        </w:rPr>
        <w:t>){</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b/>
          <w:bCs/>
          <w:color w:val="000000" w:themeColor="text1"/>
          <w:sz w:val="20"/>
          <w:szCs w:val="20"/>
          <w:lang w:eastAsia="en-US"/>
        </w:rPr>
        <w:t>if</w:t>
      </w:r>
      <w:r w:rsidRPr="00743CEF">
        <w:rPr>
          <w:rFonts w:ascii="Courier New" w:eastAsiaTheme="minorHAnsi" w:hAnsi="Courier New" w:cs="Courier New"/>
          <w:color w:val="000000" w:themeColor="text1"/>
          <w:sz w:val="20"/>
          <w:szCs w:val="20"/>
          <w:lang w:eastAsia="en-US"/>
        </w:rPr>
        <w:t>(!unickId.contains(id))</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t>{</w:t>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t>friends= run.getFriends(id);</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t>writeResaultFile(id, friends, fileName);</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b/>
          <w:bCs/>
          <w:color w:val="000000" w:themeColor="text1"/>
          <w:sz w:val="20"/>
          <w:szCs w:val="20"/>
          <w:lang w:eastAsia="en-US"/>
        </w:rPr>
        <w:t>if</w:t>
      </w:r>
      <w:r w:rsidRPr="00743CEF">
        <w:rPr>
          <w:rFonts w:ascii="Courier New" w:eastAsiaTheme="minorHAnsi" w:hAnsi="Courier New" w:cs="Courier New"/>
          <w:color w:val="000000" w:themeColor="text1"/>
          <w:sz w:val="20"/>
          <w:szCs w:val="20"/>
          <w:lang w:eastAsia="en-US"/>
        </w:rPr>
        <w:t>(i==circle)</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b/>
          <w:bCs/>
          <w:color w:val="000000" w:themeColor="text1"/>
          <w:sz w:val="20"/>
          <w:szCs w:val="20"/>
          <w:lang w:eastAsia="en-US"/>
        </w:rPr>
        <w:t>continue</w:t>
      </w:r>
      <w:r w:rsidRPr="00743CEF">
        <w:rPr>
          <w:rFonts w:ascii="Courier New" w:eastAsiaTheme="minorHAnsi" w:hAnsi="Courier New" w:cs="Courier New"/>
          <w:color w:val="000000" w:themeColor="text1"/>
          <w:sz w:val="20"/>
          <w:szCs w:val="20"/>
          <w:lang w:eastAsia="en-US"/>
        </w:rPr>
        <w:t>;</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t>writeTemporalFile(friends, i+1);</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t>}</w:t>
      </w:r>
    </w:p>
    <w:p w:rsidR="00743CEF"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p>
    <w:p w:rsidR="00A81595" w:rsidRPr="00743CEF" w:rsidRDefault="00743CEF" w:rsidP="00743CEF">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r>
      <w:r w:rsidRPr="00743CEF">
        <w:rPr>
          <w:rFonts w:ascii="Courier New" w:eastAsiaTheme="minorHAnsi" w:hAnsi="Courier New" w:cs="Courier New"/>
          <w:color w:val="000000" w:themeColor="text1"/>
          <w:sz w:val="20"/>
          <w:szCs w:val="20"/>
          <w:lang w:eastAsia="en-US"/>
        </w:rPr>
        <w:tab/>
        <w:t xml:space="preserve">} </w:t>
      </w:r>
      <w:r w:rsidR="00416630" w:rsidRPr="00743CEF">
        <w:rPr>
          <w:rFonts w:ascii="Courier New" w:eastAsiaTheme="minorHAnsi" w:hAnsi="Courier New" w:cs="Courier New"/>
          <w:color w:val="000000" w:themeColor="text1"/>
          <w:sz w:val="20"/>
          <w:szCs w:val="20"/>
          <w:lang w:eastAsia="en-US"/>
        </w:rPr>
        <w:t>}</w:t>
      </w:r>
    </w:p>
    <w:p w:rsidR="00A81595" w:rsidRP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Pr="00A81595" w:rsidRDefault="00A81595" w:rsidP="00416630">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ab/>
      </w:r>
      <w:r w:rsidRPr="00A81595">
        <w:rPr>
          <w:rFonts w:ascii="Courier New" w:eastAsiaTheme="minorHAnsi" w:hAnsi="Courier New" w:cs="Courier New"/>
          <w:color w:val="000000" w:themeColor="text1"/>
          <w:sz w:val="20"/>
          <w:szCs w:val="20"/>
          <w:lang w:eastAsia="en-US"/>
        </w:rPr>
        <w:tab/>
      </w:r>
    </w:p>
    <w:p w:rsidR="00A81595" w:rsidRDefault="00A81595" w:rsidP="00A81595">
      <w:pPr>
        <w:suppressAutoHyphens w:val="0"/>
        <w:autoSpaceDE w:val="0"/>
        <w:autoSpaceDN w:val="0"/>
        <w:adjustRightInd w:val="0"/>
        <w:spacing w:line="240" w:lineRule="auto"/>
        <w:ind w:firstLine="0"/>
        <w:jc w:val="left"/>
        <w:rPr>
          <w:rFonts w:ascii="Courier New" w:eastAsiaTheme="minorHAnsi" w:hAnsi="Courier New" w:cs="Courier New"/>
          <w:sz w:val="20"/>
          <w:szCs w:val="20"/>
          <w:lang w:eastAsia="en-US"/>
        </w:rPr>
      </w:pPr>
    </w:p>
    <w:p w:rsidR="00650387" w:rsidRDefault="00AE3B51" w:rsidP="00650387">
      <w:pPr>
        <w:suppressAutoHyphens w:val="0"/>
        <w:autoSpaceDE w:val="0"/>
        <w:autoSpaceDN w:val="0"/>
        <w:adjustRightInd w:val="0"/>
        <w:ind w:firstLine="0"/>
        <w:rPr>
          <w:rFonts w:eastAsiaTheme="minorHAnsi"/>
          <w:color w:val="000000" w:themeColor="text1"/>
          <w:sz w:val="28"/>
          <w:szCs w:val="20"/>
          <w:lang w:eastAsia="en-US"/>
        </w:rPr>
      </w:pPr>
      <w:r w:rsidRPr="00AE3B51">
        <w:rPr>
          <w:rFonts w:ascii="Courier New" w:eastAsiaTheme="minorHAnsi" w:hAnsi="Courier New" w:cs="Courier New"/>
          <w:color w:val="000000" w:themeColor="text1"/>
          <w:sz w:val="20"/>
          <w:szCs w:val="20"/>
          <w:lang w:eastAsia="en-US"/>
        </w:rPr>
        <w:lastRenderedPageBreak/>
        <w:tab/>
      </w:r>
      <w:r>
        <w:rPr>
          <w:rFonts w:eastAsiaTheme="minorHAnsi"/>
          <w:color w:val="000000" w:themeColor="text1"/>
          <w:sz w:val="28"/>
          <w:szCs w:val="20"/>
          <w:lang w:eastAsia="en-US"/>
        </w:rPr>
        <w:t xml:space="preserve">Для парсингу сторінок обрано </w:t>
      </w:r>
      <w:r>
        <w:rPr>
          <w:rFonts w:eastAsiaTheme="minorHAnsi"/>
          <w:color w:val="000000" w:themeColor="text1"/>
          <w:sz w:val="28"/>
          <w:szCs w:val="20"/>
          <w:lang w:val="en-US" w:eastAsia="en-US"/>
        </w:rPr>
        <w:t>FireFox</w:t>
      </w:r>
      <w:r w:rsidRPr="00AE3B51">
        <w:rPr>
          <w:rFonts w:eastAsiaTheme="minorHAnsi"/>
          <w:color w:val="000000" w:themeColor="text1"/>
          <w:sz w:val="28"/>
          <w:szCs w:val="20"/>
          <w:lang w:eastAsia="en-US"/>
        </w:rPr>
        <w:t xml:space="preserve"> </w:t>
      </w:r>
      <w:r>
        <w:rPr>
          <w:rFonts w:eastAsiaTheme="minorHAnsi"/>
          <w:color w:val="000000" w:themeColor="text1"/>
          <w:sz w:val="28"/>
          <w:szCs w:val="20"/>
          <w:lang w:eastAsia="en-US"/>
        </w:rPr>
        <w:t>драйвер, який потрібно налаштувати та пер</w:t>
      </w:r>
      <w:r w:rsidR="00906FB4">
        <w:rPr>
          <w:rFonts w:eastAsiaTheme="minorHAnsi"/>
          <w:color w:val="000000" w:themeColor="text1"/>
          <w:sz w:val="28"/>
          <w:szCs w:val="20"/>
          <w:lang w:eastAsia="en-US"/>
        </w:rPr>
        <w:t>е</w:t>
      </w:r>
      <w:r>
        <w:rPr>
          <w:rFonts w:eastAsiaTheme="minorHAnsi"/>
          <w:color w:val="000000" w:themeColor="text1"/>
          <w:sz w:val="28"/>
          <w:szCs w:val="20"/>
          <w:lang w:eastAsia="en-US"/>
        </w:rPr>
        <w:t xml:space="preserve">дати в </w:t>
      </w:r>
      <w:r>
        <w:rPr>
          <w:rFonts w:eastAsiaTheme="minorHAnsi"/>
          <w:color w:val="000000" w:themeColor="text1"/>
          <w:sz w:val="28"/>
          <w:szCs w:val="20"/>
          <w:lang w:val="en-US" w:eastAsia="en-US"/>
        </w:rPr>
        <w:t>WebDriver</w:t>
      </w:r>
      <w:r w:rsidRPr="00416630">
        <w:rPr>
          <w:rFonts w:eastAsiaTheme="minorHAnsi"/>
          <w:color w:val="000000" w:themeColor="text1"/>
          <w:sz w:val="28"/>
          <w:szCs w:val="20"/>
          <w:lang w:eastAsia="en-US"/>
        </w:rPr>
        <w:t xml:space="preserve">. </w:t>
      </w:r>
      <w:r>
        <w:rPr>
          <w:rFonts w:eastAsiaTheme="minorHAnsi"/>
          <w:color w:val="000000" w:themeColor="text1"/>
          <w:sz w:val="28"/>
          <w:szCs w:val="20"/>
          <w:lang w:eastAsia="en-US"/>
        </w:rPr>
        <w:t xml:space="preserve">Це відображено в наступних рядках коду. </w:t>
      </w:r>
    </w:p>
    <w:p w:rsidR="00310500" w:rsidRDefault="00650387" w:rsidP="00650387">
      <w:pPr>
        <w:suppressAutoHyphens w:val="0"/>
        <w:autoSpaceDE w:val="0"/>
        <w:autoSpaceDN w:val="0"/>
        <w:adjustRightInd w:val="0"/>
        <w:spacing w:line="276"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b/>
          <w:bCs/>
          <w:color w:val="000000" w:themeColor="text1"/>
          <w:sz w:val="20"/>
          <w:szCs w:val="20"/>
          <w:lang w:eastAsia="en-US"/>
        </w:rPr>
        <w:t>FirefoxProfile</w:t>
      </w:r>
      <w:r w:rsidRPr="00A81595">
        <w:rPr>
          <w:rFonts w:ascii="Courier New" w:eastAsiaTheme="minorHAnsi" w:hAnsi="Courier New" w:cs="Courier New"/>
          <w:color w:val="000000" w:themeColor="text1"/>
          <w:sz w:val="20"/>
          <w:szCs w:val="20"/>
          <w:lang w:eastAsia="en-US"/>
        </w:rPr>
        <w:t xml:space="preserve"> </w:t>
      </w:r>
      <w:r w:rsidRPr="00A81595">
        <w:rPr>
          <w:rFonts w:ascii="Courier New" w:eastAsiaTheme="minorHAnsi" w:hAnsi="Courier New" w:cs="Courier New"/>
          <w:b/>
          <w:bCs/>
          <w:color w:val="000000" w:themeColor="text1"/>
          <w:sz w:val="20"/>
          <w:szCs w:val="20"/>
          <w:lang w:eastAsia="en-US"/>
        </w:rPr>
        <w:t>profile</w:t>
      </w:r>
      <w:r w:rsidRPr="00A81595">
        <w:rPr>
          <w:rFonts w:ascii="Courier New" w:eastAsiaTheme="minorHAnsi" w:hAnsi="Courier New" w:cs="Courier New"/>
          <w:color w:val="000000" w:themeColor="text1"/>
          <w:sz w:val="20"/>
          <w:szCs w:val="20"/>
          <w:lang w:eastAsia="en-US"/>
        </w:rPr>
        <w:t xml:space="preserve">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FirefoxProfile();</w:t>
      </w:r>
    </w:p>
    <w:p w:rsidR="00310500" w:rsidRPr="00A81595" w:rsidRDefault="00310500" w:rsidP="00650387">
      <w:pPr>
        <w:suppressAutoHyphens w:val="0"/>
        <w:autoSpaceDE w:val="0"/>
        <w:autoSpaceDN w:val="0"/>
        <w:adjustRightInd w:val="0"/>
        <w:spacing w:line="276" w:lineRule="auto"/>
        <w:ind w:firstLine="0"/>
        <w:jc w:val="left"/>
        <w:rPr>
          <w:rFonts w:ascii="Courier New" w:eastAsiaTheme="minorHAnsi" w:hAnsi="Courier New" w:cs="Courier New"/>
          <w:color w:val="000000" w:themeColor="text1"/>
          <w:sz w:val="20"/>
          <w:szCs w:val="20"/>
          <w:lang w:eastAsia="en-US"/>
        </w:rPr>
      </w:pPr>
      <w:r>
        <w:rPr>
          <w:rFonts w:ascii="Courier New" w:eastAsiaTheme="minorHAnsi" w:hAnsi="Courier New" w:cs="Courier New"/>
          <w:color w:val="000000" w:themeColor="text1"/>
          <w:sz w:val="20"/>
          <w:szCs w:val="20"/>
          <w:lang w:eastAsia="en-US"/>
        </w:rPr>
        <w:t xml:space="preserve">. . . . </w:t>
      </w:r>
    </w:p>
    <w:p w:rsidR="00650387" w:rsidRPr="00A81595" w:rsidRDefault="00650387" w:rsidP="00650387">
      <w:pPr>
        <w:suppressAutoHyphens w:val="0"/>
        <w:autoSpaceDE w:val="0"/>
        <w:autoSpaceDN w:val="0"/>
        <w:adjustRightInd w:val="0"/>
        <w:spacing w:line="276" w:lineRule="auto"/>
        <w:ind w:firstLine="0"/>
        <w:jc w:val="left"/>
        <w:rPr>
          <w:rFonts w:ascii="Courier New" w:eastAsiaTheme="minorHAnsi" w:hAnsi="Courier New" w:cs="Courier New"/>
          <w:color w:val="000000" w:themeColor="text1"/>
          <w:sz w:val="20"/>
          <w:szCs w:val="20"/>
          <w:lang w:eastAsia="en-US"/>
        </w:rPr>
      </w:pPr>
      <w:r w:rsidRPr="00A81595">
        <w:rPr>
          <w:rFonts w:ascii="Courier New" w:eastAsiaTheme="minorHAnsi" w:hAnsi="Courier New" w:cs="Courier New"/>
          <w:color w:val="000000" w:themeColor="text1"/>
          <w:sz w:val="20"/>
          <w:szCs w:val="20"/>
          <w:lang w:eastAsia="en-US"/>
        </w:rPr>
        <w:t xml:space="preserve">driver = </w:t>
      </w:r>
      <w:r w:rsidRPr="00A81595">
        <w:rPr>
          <w:rFonts w:ascii="Courier New" w:eastAsiaTheme="minorHAnsi" w:hAnsi="Courier New" w:cs="Courier New"/>
          <w:b/>
          <w:bCs/>
          <w:color w:val="000000" w:themeColor="text1"/>
          <w:sz w:val="20"/>
          <w:szCs w:val="20"/>
          <w:lang w:eastAsia="en-US"/>
        </w:rPr>
        <w:t>new</w:t>
      </w:r>
      <w:r w:rsidRPr="00A81595">
        <w:rPr>
          <w:rFonts w:ascii="Courier New" w:eastAsiaTheme="minorHAnsi" w:hAnsi="Courier New" w:cs="Courier New"/>
          <w:color w:val="000000" w:themeColor="text1"/>
          <w:sz w:val="20"/>
          <w:szCs w:val="20"/>
          <w:lang w:eastAsia="en-US"/>
        </w:rPr>
        <w:t xml:space="preserve"> FirefoxDriver(capabilities);</w:t>
      </w:r>
    </w:p>
    <w:p w:rsidR="00A81595" w:rsidRDefault="00310500" w:rsidP="00AE3B51">
      <w:pPr>
        <w:suppressAutoHyphens w:val="0"/>
        <w:autoSpaceDE w:val="0"/>
        <w:autoSpaceDN w:val="0"/>
        <w:adjustRightInd w:val="0"/>
        <w:ind w:firstLine="0"/>
        <w:rPr>
          <w:rFonts w:eastAsiaTheme="minorHAnsi"/>
          <w:color w:val="000000" w:themeColor="text1"/>
          <w:sz w:val="28"/>
          <w:szCs w:val="20"/>
          <w:lang w:eastAsia="en-US"/>
        </w:rPr>
      </w:pPr>
      <w:r>
        <w:rPr>
          <w:rFonts w:eastAsiaTheme="minorHAnsi"/>
          <w:color w:val="000000" w:themeColor="text1"/>
          <w:sz w:val="28"/>
          <w:szCs w:val="20"/>
          <w:lang w:eastAsia="en-US"/>
        </w:rPr>
        <w:tab/>
        <w:t xml:space="preserve">Наступним кроком відбувається вхід в соціальну мережу. Пройшовши етап авторизації відбувається збір даних з соціальної мережі. Парсинг сторінки здійснює об’єкт </w:t>
      </w:r>
      <w:r w:rsidRPr="00A81595">
        <w:rPr>
          <w:rFonts w:ascii="Courier New" w:eastAsiaTheme="minorHAnsi" w:hAnsi="Courier New" w:cs="Courier New"/>
          <w:color w:val="000000" w:themeColor="text1"/>
          <w:sz w:val="20"/>
          <w:szCs w:val="20"/>
          <w:lang w:eastAsia="en-US"/>
        </w:rPr>
        <w:t>ParseFacebookUser(driver, wait)</w:t>
      </w:r>
      <w:r w:rsidRPr="00310500">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xml:space="preserve"> </w:t>
      </w:r>
      <w:r>
        <w:rPr>
          <w:rFonts w:eastAsiaTheme="minorHAnsi"/>
          <w:color w:val="000000" w:themeColor="text1"/>
          <w:sz w:val="28"/>
          <w:szCs w:val="20"/>
          <w:lang w:eastAsia="en-US"/>
        </w:rPr>
        <w:t xml:space="preserve">який реалізує метод </w:t>
      </w:r>
      <w:r w:rsidR="00416630">
        <w:rPr>
          <w:rFonts w:eastAsiaTheme="minorHAnsi"/>
          <w:color w:val="000000" w:themeColor="text1"/>
          <w:sz w:val="28"/>
          <w:szCs w:val="20"/>
          <w:lang w:eastAsia="en-US"/>
        </w:rPr>
        <w:t xml:space="preserve">    </w:t>
      </w:r>
      <w:r w:rsidR="00416630">
        <w:rPr>
          <w:rFonts w:ascii="Courier New" w:eastAsiaTheme="minorHAnsi" w:hAnsi="Courier New" w:cs="Courier New"/>
          <w:color w:val="000000" w:themeColor="text1"/>
          <w:sz w:val="20"/>
          <w:szCs w:val="20"/>
          <w:lang w:val="en-US" w:eastAsia="en-US"/>
        </w:rPr>
        <w:t>Set</w:t>
      </w:r>
      <w:r w:rsidR="00416630" w:rsidRPr="00416630">
        <w:rPr>
          <w:rFonts w:ascii="Courier New" w:eastAsiaTheme="minorHAnsi" w:hAnsi="Courier New" w:cs="Courier New"/>
          <w:color w:val="000000" w:themeColor="text1"/>
          <w:sz w:val="20"/>
          <w:szCs w:val="20"/>
          <w:lang w:eastAsia="en-US"/>
        </w:rPr>
        <w:t>&lt;</w:t>
      </w:r>
      <w:r w:rsidR="00416630">
        <w:rPr>
          <w:rFonts w:ascii="Courier New" w:eastAsiaTheme="minorHAnsi" w:hAnsi="Courier New" w:cs="Courier New"/>
          <w:color w:val="000000" w:themeColor="text1"/>
          <w:sz w:val="20"/>
          <w:szCs w:val="20"/>
          <w:lang w:val="en-US" w:eastAsia="en-US"/>
        </w:rPr>
        <w:t>UserFB</w:t>
      </w:r>
      <w:r w:rsidR="00416630" w:rsidRPr="00416630">
        <w:rPr>
          <w:rFonts w:ascii="Courier New" w:eastAsiaTheme="minorHAnsi" w:hAnsi="Courier New" w:cs="Courier New"/>
          <w:color w:val="000000" w:themeColor="text1"/>
          <w:sz w:val="20"/>
          <w:szCs w:val="20"/>
          <w:lang w:eastAsia="en-US"/>
        </w:rPr>
        <w:t xml:space="preserve">&gt; </w:t>
      </w:r>
      <w:r w:rsidRPr="00A81595">
        <w:rPr>
          <w:rFonts w:ascii="Courier New" w:eastAsiaTheme="minorHAnsi" w:hAnsi="Courier New" w:cs="Courier New"/>
          <w:color w:val="000000" w:themeColor="text1"/>
          <w:sz w:val="20"/>
          <w:szCs w:val="20"/>
          <w:lang w:eastAsia="en-US"/>
        </w:rPr>
        <w:t>ge</w:t>
      </w:r>
      <w:r>
        <w:rPr>
          <w:rFonts w:ascii="Courier New" w:eastAsiaTheme="minorHAnsi" w:hAnsi="Courier New" w:cs="Courier New"/>
          <w:color w:val="000000" w:themeColor="text1"/>
          <w:sz w:val="20"/>
          <w:szCs w:val="20"/>
          <w:lang w:eastAsia="en-US"/>
        </w:rPr>
        <w:t>tFriends(</w:t>
      </w:r>
      <w:r>
        <w:rPr>
          <w:rFonts w:ascii="Courier New" w:eastAsiaTheme="minorHAnsi" w:hAnsi="Courier New" w:cs="Courier New"/>
          <w:color w:val="000000" w:themeColor="text1"/>
          <w:sz w:val="20"/>
          <w:szCs w:val="20"/>
          <w:lang w:val="en-US" w:eastAsia="en-US"/>
        </w:rPr>
        <w:t>String</w:t>
      </w:r>
      <w:r w:rsidRPr="00310500">
        <w:rPr>
          <w:rFonts w:ascii="Courier New" w:eastAsiaTheme="minorHAnsi" w:hAnsi="Courier New" w:cs="Courier New"/>
          <w:color w:val="000000" w:themeColor="text1"/>
          <w:sz w:val="20"/>
          <w:szCs w:val="20"/>
          <w:lang w:eastAsia="en-US"/>
        </w:rPr>
        <w:t xml:space="preserve"> </w:t>
      </w:r>
      <w:r>
        <w:rPr>
          <w:rFonts w:ascii="Courier New" w:eastAsiaTheme="minorHAnsi" w:hAnsi="Courier New" w:cs="Courier New"/>
          <w:color w:val="000000" w:themeColor="text1"/>
          <w:sz w:val="20"/>
          <w:szCs w:val="20"/>
          <w:lang w:val="en-US" w:eastAsia="en-US"/>
        </w:rPr>
        <w:t>id</w:t>
      </w:r>
      <w:r w:rsidRPr="00A81595">
        <w:rPr>
          <w:rFonts w:ascii="Courier New" w:eastAsiaTheme="minorHAnsi" w:hAnsi="Courier New" w:cs="Courier New"/>
          <w:color w:val="000000" w:themeColor="text1"/>
          <w:sz w:val="20"/>
          <w:szCs w:val="20"/>
          <w:lang w:eastAsia="en-US"/>
        </w:rPr>
        <w:t>);</w:t>
      </w:r>
      <w:r w:rsidRPr="00310500">
        <w:rPr>
          <w:rFonts w:ascii="Courier New" w:eastAsiaTheme="minorHAnsi" w:hAnsi="Courier New" w:cs="Courier New"/>
          <w:color w:val="000000" w:themeColor="text1"/>
          <w:sz w:val="20"/>
          <w:szCs w:val="20"/>
          <w:lang w:eastAsia="en-US"/>
        </w:rPr>
        <w:t xml:space="preserve"> </w:t>
      </w:r>
      <w:r>
        <w:rPr>
          <w:rFonts w:eastAsiaTheme="minorHAnsi"/>
          <w:color w:val="000000" w:themeColor="text1"/>
          <w:sz w:val="28"/>
          <w:szCs w:val="20"/>
          <w:lang w:eastAsia="en-US"/>
        </w:rPr>
        <w:t xml:space="preserve">якому як параметр потрібно передати </w:t>
      </w:r>
      <w:r w:rsidR="00416630">
        <w:rPr>
          <w:rFonts w:eastAsiaTheme="minorHAnsi"/>
          <w:color w:val="000000" w:themeColor="text1"/>
          <w:sz w:val="28"/>
          <w:szCs w:val="20"/>
          <w:lang w:eastAsia="en-US"/>
        </w:rPr>
        <w:t>id користувача соціальної мережі, який повертає список всіх друзів користувача. Отриманий спикос друзів потрібно записати в результу</w:t>
      </w:r>
      <w:r w:rsidR="00743CEF">
        <w:rPr>
          <w:rFonts w:eastAsiaTheme="minorHAnsi"/>
          <w:color w:val="000000" w:themeColor="text1"/>
          <w:sz w:val="28"/>
          <w:szCs w:val="20"/>
          <w:lang w:eastAsia="en-US"/>
        </w:rPr>
        <w:t xml:space="preserve">ючий файл і зберегти на сервері це виконує метод </w:t>
      </w:r>
      <w:r w:rsidR="00743CEF" w:rsidRPr="00A81595">
        <w:rPr>
          <w:rFonts w:ascii="Courier New" w:eastAsiaTheme="minorHAnsi" w:hAnsi="Courier New" w:cs="Courier New"/>
          <w:b/>
          <w:bCs/>
          <w:color w:val="000000" w:themeColor="text1"/>
          <w:sz w:val="20"/>
          <w:szCs w:val="20"/>
          <w:lang w:eastAsia="en-US"/>
        </w:rPr>
        <w:t>writeResaultFile</w:t>
      </w:r>
      <w:r w:rsidR="00743CEF">
        <w:rPr>
          <w:rFonts w:ascii="Courier New" w:eastAsiaTheme="minorHAnsi" w:hAnsi="Courier New" w:cs="Courier New"/>
          <w:b/>
          <w:bCs/>
          <w:color w:val="000000" w:themeColor="text1"/>
          <w:sz w:val="20"/>
          <w:szCs w:val="20"/>
          <w:lang w:eastAsia="en-US"/>
        </w:rPr>
        <w:t>().</w:t>
      </w:r>
      <w:r w:rsidR="00416630">
        <w:rPr>
          <w:rFonts w:eastAsiaTheme="minorHAnsi"/>
          <w:color w:val="000000" w:themeColor="text1"/>
          <w:sz w:val="28"/>
          <w:szCs w:val="20"/>
          <w:lang w:eastAsia="en-US"/>
        </w:rPr>
        <w:t xml:space="preserve"> Таким чином відбувся збір першого кола друзів користувача. Якщо користувач обрав збір даних більше ніж одного кола друзів, то </w:t>
      </w:r>
      <w:r w:rsidR="00743CEF">
        <w:rPr>
          <w:rFonts w:eastAsiaTheme="minorHAnsi"/>
          <w:color w:val="000000" w:themeColor="text1"/>
          <w:sz w:val="28"/>
          <w:szCs w:val="20"/>
          <w:lang w:eastAsia="en-US"/>
        </w:rPr>
        <w:t xml:space="preserve">зібрані дані зберігаються також у проміжний файл, з якого будуть зчитуватись </w:t>
      </w:r>
      <w:r w:rsidR="00743CEF">
        <w:rPr>
          <w:rFonts w:eastAsiaTheme="minorHAnsi"/>
          <w:color w:val="000000" w:themeColor="text1"/>
          <w:sz w:val="28"/>
          <w:szCs w:val="20"/>
          <w:lang w:val="en-US" w:eastAsia="en-US"/>
        </w:rPr>
        <w:t>id</w:t>
      </w:r>
      <w:r w:rsidR="00743CEF">
        <w:rPr>
          <w:rFonts w:eastAsiaTheme="minorHAnsi"/>
          <w:color w:val="000000" w:themeColor="text1"/>
          <w:sz w:val="28"/>
          <w:szCs w:val="20"/>
          <w:lang w:eastAsia="en-US"/>
        </w:rPr>
        <w:t xml:space="preserve"> користувачів для збору даних. </w:t>
      </w:r>
      <w:r w:rsidR="004278ED">
        <w:rPr>
          <w:rFonts w:eastAsiaTheme="minorHAnsi"/>
          <w:color w:val="000000" w:themeColor="text1"/>
          <w:sz w:val="28"/>
          <w:szCs w:val="20"/>
          <w:lang w:eastAsia="en-US"/>
        </w:rPr>
        <w:t xml:space="preserve"> Метод </w:t>
      </w:r>
      <w:r w:rsidR="004278ED" w:rsidRPr="00F81F12">
        <w:rPr>
          <w:rFonts w:eastAsiaTheme="minorHAnsi"/>
          <w:bCs/>
          <w:color w:val="000000" w:themeColor="text1"/>
          <w:sz w:val="28"/>
          <w:szCs w:val="20"/>
          <w:lang w:eastAsia="en-US"/>
        </w:rPr>
        <w:t>readFile</w:t>
      </w:r>
      <w:r w:rsidR="004278ED" w:rsidRPr="00F81F12">
        <w:rPr>
          <w:rFonts w:eastAsiaTheme="minorHAnsi"/>
          <w:color w:val="000000" w:themeColor="text1"/>
          <w:sz w:val="28"/>
          <w:szCs w:val="20"/>
          <w:lang w:eastAsia="en-US"/>
        </w:rPr>
        <w:t>()</w:t>
      </w:r>
      <w:r w:rsidR="004278ED" w:rsidRPr="00F81F12">
        <w:rPr>
          <w:rFonts w:ascii="Courier New" w:eastAsiaTheme="minorHAnsi" w:hAnsi="Courier New" w:cs="Courier New"/>
          <w:color w:val="000000" w:themeColor="text1"/>
          <w:sz w:val="28"/>
          <w:szCs w:val="20"/>
          <w:lang w:eastAsia="en-US"/>
        </w:rPr>
        <w:t xml:space="preserve"> </w:t>
      </w:r>
      <w:r w:rsidR="004278ED">
        <w:rPr>
          <w:rFonts w:eastAsiaTheme="minorHAnsi"/>
          <w:color w:val="000000" w:themeColor="text1"/>
          <w:sz w:val="28"/>
          <w:szCs w:val="20"/>
          <w:lang w:eastAsia="en-US"/>
        </w:rPr>
        <w:t>реалізую збір даних заданих наступних кругів спілкування користувача, раніше збережені ід користувачів зчитуються, опрацьовується їхнє коло спілкування та зберігається. Після збору даних відбувається зберігання основних результатів в базу даних. Оскільки парсинг сторінок займає доволі багато часу, по за</w:t>
      </w:r>
      <w:r w:rsidR="00F81F12">
        <w:rPr>
          <w:rFonts w:eastAsiaTheme="minorHAnsi"/>
          <w:color w:val="000000" w:themeColor="text1"/>
          <w:sz w:val="28"/>
          <w:szCs w:val="20"/>
          <w:lang w:eastAsia="en-US"/>
        </w:rPr>
        <w:t xml:space="preserve">кінченню </w:t>
      </w:r>
      <w:r w:rsidR="004278ED">
        <w:rPr>
          <w:rFonts w:eastAsiaTheme="minorHAnsi"/>
          <w:color w:val="000000" w:themeColor="text1"/>
          <w:sz w:val="28"/>
          <w:szCs w:val="20"/>
          <w:lang w:eastAsia="en-US"/>
        </w:rPr>
        <w:t xml:space="preserve">збору даних здійснюється повідомлення користувача за допомогою </w:t>
      </w:r>
      <w:r w:rsidR="004278ED">
        <w:rPr>
          <w:rFonts w:eastAsiaTheme="minorHAnsi"/>
          <w:color w:val="000000" w:themeColor="text1"/>
          <w:sz w:val="28"/>
          <w:szCs w:val="20"/>
          <w:lang w:val="en-US" w:eastAsia="en-US"/>
        </w:rPr>
        <w:t>email</w:t>
      </w:r>
      <w:r w:rsidR="004278ED">
        <w:rPr>
          <w:rFonts w:eastAsiaTheme="minorHAnsi"/>
          <w:color w:val="000000" w:themeColor="text1"/>
          <w:sz w:val="28"/>
          <w:szCs w:val="20"/>
          <w:lang w:eastAsia="en-US"/>
        </w:rPr>
        <w:t>,</w:t>
      </w:r>
      <w:r w:rsidR="004278ED" w:rsidRPr="004278ED">
        <w:rPr>
          <w:rFonts w:eastAsiaTheme="minorHAnsi"/>
          <w:color w:val="000000" w:themeColor="text1"/>
          <w:sz w:val="28"/>
          <w:szCs w:val="20"/>
          <w:lang w:eastAsia="en-US"/>
        </w:rPr>
        <w:t xml:space="preserve"> </w:t>
      </w:r>
      <w:r w:rsidR="004278ED">
        <w:rPr>
          <w:rFonts w:eastAsiaTheme="minorHAnsi"/>
          <w:color w:val="000000" w:themeColor="text1"/>
          <w:sz w:val="28"/>
          <w:szCs w:val="20"/>
          <w:lang w:eastAsia="en-US"/>
        </w:rPr>
        <w:t>що збір даних завершився і вони готові до аналізу.</w:t>
      </w:r>
    </w:p>
    <w:p w:rsidR="004278ED" w:rsidRDefault="004278ED" w:rsidP="00AE3B51">
      <w:pPr>
        <w:suppressAutoHyphens w:val="0"/>
        <w:autoSpaceDE w:val="0"/>
        <w:autoSpaceDN w:val="0"/>
        <w:adjustRightInd w:val="0"/>
        <w:ind w:firstLine="0"/>
        <w:rPr>
          <w:rFonts w:ascii="Courier New" w:eastAsiaTheme="minorHAnsi" w:hAnsi="Courier New" w:cs="Courier New"/>
          <w:b/>
          <w:bCs/>
          <w:color w:val="000000" w:themeColor="text1"/>
          <w:sz w:val="22"/>
          <w:szCs w:val="20"/>
          <w:lang w:eastAsia="en-US"/>
        </w:rPr>
      </w:pPr>
      <w:r>
        <w:rPr>
          <w:rFonts w:eastAsiaTheme="minorHAnsi"/>
          <w:color w:val="000000" w:themeColor="text1"/>
          <w:sz w:val="28"/>
          <w:szCs w:val="20"/>
          <w:lang w:eastAsia="en-US"/>
        </w:rPr>
        <w:tab/>
        <w:t xml:space="preserve">Парсинг </w:t>
      </w:r>
      <w:r w:rsidRPr="004278ED">
        <w:rPr>
          <w:rFonts w:eastAsiaTheme="minorHAnsi"/>
          <w:color w:val="000000" w:themeColor="text1"/>
          <w:sz w:val="28"/>
          <w:szCs w:val="20"/>
          <w:lang w:eastAsia="en-US"/>
        </w:rPr>
        <w:t xml:space="preserve">сторінки конкретного користувача відбувається в класі </w:t>
      </w:r>
      <w:r w:rsidRPr="004278ED">
        <w:rPr>
          <w:rFonts w:ascii="Courier New" w:eastAsiaTheme="minorHAnsi" w:hAnsi="Courier New" w:cs="Courier New"/>
          <w:b/>
          <w:bCs/>
          <w:color w:val="000000" w:themeColor="text1"/>
          <w:sz w:val="22"/>
          <w:szCs w:val="20"/>
          <w:lang w:eastAsia="en-US"/>
        </w:rPr>
        <w:t>ParseFacebookUser</w:t>
      </w:r>
      <w:r>
        <w:rPr>
          <w:rFonts w:ascii="Courier New" w:eastAsiaTheme="minorHAnsi" w:hAnsi="Courier New" w:cs="Courier New"/>
          <w:b/>
          <w:bCs/>
          <w:color w:val="000000" w:themeColor="text1"/>
          <w:sz w:val="22"/>
          <w:szCs w:val="20"/>
          <w:lang w:eastAsia="en-US"/>
        </w:rPr>
        <w: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b/>
          <w:bCs/>
          <w:color w:val="000000" w:themeColor="text1"/>
          <w:sz w:val="20"/>
          <w:szCs w:val="20"/>
          <w:lang w:eastAsia="en-US"/>
        </w:rPr>
        <w:t>public</w:t>
      </w:r>
      <w:r w:rsidRPr="004278ED">
        <w:rPr>
          <w:rFonts w:ascii="Courier New" w:eastAsiaTheme="minorHAnsi" w:hAnsi="Courier New" w:cs="Courier New"/>
          <w:color w:val="000000" w:themeColor="text1"/>
          <w:sz w:val="20"/>
          <w:szCs w:val="20"/>
          <w:lang w:eastAsia="en-US"/>
        </w:rPr>
        <w:t xml:space="preserve"> </w:t>
      </w:r>
      <w:r w:rsidRPr="004278ED">
        <w:rPr>
          <w:rFonts w:ascii="Courier New" w:eastAsiaTheme="minorHAnsi" w:hAnsi="Courier New" w:cs="Courier New"/>
          <w:b/>
          <w:bCs/>
          <w:color w:val="000000" w:themeColor="text1"/>
          <w:sz w:val="20"/>
          <w:szCs w:val="20"/>
          <w:lang w:eastAsia="en-US"/>
        </w:rPr>
        <w:t>class</w:t>
      </w:r>
      <w:r w:rsidRPr="004278ED">
        <w:rPr>
          <w:rFonts w:ascii="Courier New" w:eastAsiaTheme="minorHAnsi" w:hAnsi="Courier New" w:cs="Courier New"/>
          <w:color w:val="000000" w:themeColor="text1"/>
          <w:sz w:val="20"/>
          <w:szCs w:val="20"/>
          <w:lang w:eastAsia="en-US"/>
        </w:rPr>
        <w:t xml:space="preserve"> </w:t>
      </w:r>
      <w:r w:rsidRPr="004278ED">
        <w:rPr>
          <w:rFonts w:ascii="Courier New" w:eastAsiaTheme="minorHAnsi" w:hAnsi="Courier New" w:cs="Courier New"/>
          <w:b/>
          <w:bCs/>
          <w:color w:val="000000" w:themeColor="text1"/>
          <w:sz w:val="20"/>
          <w:szCs w:val="20"/>
          <w:lang w:eastAsia="en-US"/>
        </w:rPr>
        <w:t>ParseFacebookUser</w:t>
      </w:r>
      <w:r w:rsidRPr="004278ED">
        <w:rPr>
          <w:rFonts w:ascii="Courier New" w:eastAsiaTheme="minorHAnsi" w:hAnsi="Courier New" w:cs="Courier New"/>
          <w:color w:val="000000" w:themeColor="text1"/>
          <w:sz w:val="20"/>
          <w:szCs w:val="20"/>
          <w:lang w:eastAsia="en-US"/>
        </w:rPr>
        <w:t xml:space="preserve"> {</w:t>
      </w:r>
    </w:p>
    <w:p w:rsid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b/>
          <w:bCs/>
          <w:color w:val="000000" w:themeColor="text1"/>
          <w:sz w:val="20"/>
          <w:szCs w:val="20"/>
          <w:lang w:eastAsia="en-US"/>
        </w:rPr>
      </w:pPr>
      <w:r>
        <w:rPr>
          <w:rFonts w:ascii="Courier New" w:eastAsiaTheme="minorHAnsi" w:hAnsi="Courier New" w:cs="Courier New"/>
          <w:b/>
          <w:bCs/>
          <w:color w:val="000000" w:themeColor="text1"/>
          <w:sz w:val="20"/>
          <w:szCs w:val="20"/>
          <w:lang w:eastAsia="en-US"/>
        </w:rPr>
        <w:t xml:space="preserve">     . . . .  ..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b/>
          <w:bCs/>
          <w:color w:val="000000" w:themeColor="text1"/>
          <w:sz w:val="20"/>
          <w:szCs w:val="20"/>
          <w:lang w:eastAsia="en-US"/>
        </w:rPr>
        <w:t>public</w:t>
      </w:r>
      <w:r w:rsidRPr="004278ED">
        <w:rPr>
          <w:rFonts w:ascii="Courier New" w:eastAsiaTheme="minorHAnsi" w:hAnsi="Courier New" w:cs="Courier New"/>
          <w:color w:val="000000" w:themeColor="text1"/>
          <w:sz w:val="20"/>
          <w:szCs w:val="20"/>
          <w:lang w:eastAsia="en-US"/>
        </w:rPr>
        <w:t xml:space="preserve"> </w:t>
      </w:r>
      <w:r w:rsidRPr="004278ED">
        <w:rPr>
          <w:rFonts w:ascii="Courier New" w:eastAsiaTheme="minorHAnsi" w:hAnsi="Courier New" w:cs="Courier New"/>
          <w:b/>
          <w:bCs/>
          <w:color w:val="000000" w:themeColor="text1"/>
          <w:sz w:val="20"/>
          <w:szCs w:val="20"/>
          <w:lang w:eastAsia="en-US"/>
        </w:rPr>
        <w:t>ParseFacebookUser</w:t>
      </w:r>
      <w:r w:rsidRPr="004278ED">
        <w:rPr>
          <w:rFonts w:ascii="Courier New" w:eastAsiaTheme="minorHAnsi" w:hAnsi="Courier New" w:cs="Courier New"/>
          <w:color w:val="000000" w:themeColor="text1"/>
          <w:sz w:val="20"/>
          <w:szCs w:val="20"/>
          <w:lang w:eastAsia="en-US"/>
        </w:rPr>
        <w:t xml:space="preserve">( WebDriver driver, </w:t>
      </w:r>
      <w:r w:rsidRPr="004278ED">
        <w:rPr>
          <w:rFonts w:ascii="Courier New" w:eastAsiaTheme="minorHAnsi" w:hAnsi="Courier New" w:cs="Courier New"/>
          <w:b/>
          <w:bCs/>
          <w:color w:val="000000" w:themeColor="text1"/>
          <w:sz w:val="20"/>
          <w:szCs w:val="20"/>
          <w:lang w:eastAsia="en-US"/>
        </w:rPr>
        <w:t>WebDriverWait</w:t>
      </w:r>
      <w:r w:rsidRPr="004278ED">
        <w:rPr>
          <w:rFonts w:ascii="Courier New" w:eastAsiaTheme="minorHAnsi" w:hAnsi="Courier New" w:cs="Courier New"/>
          <w:color w:val="000000" w:themeColor="text1"/>
          <w:sz w:val="20"/>
          <w:szCs w:val="20"/>
          <w:lang w:eastAsia="en-US"/>
        </w:rPr>
        <w:t xml:space="preserve"> wait)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 xml:space="preserve">. . . .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p>
    <w:p w:rsidR="004278ED" w:rsidRDefault="004278ED" w:rsidP="00F540F6">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b/>
          <w:bCs/>
          <w:color w:val="000000" w:themeColor="text1"/>
          <w:sz w:val="20"/>
          <w:szCs w:val="20"/>
          <w:lang w:eastAsia="en-US"/>
        </w:rPr>
        <w:t>public</w:t>
      </w:r>
      <w:r w:rsidRPr="004278ED">
        <w:rPr>
          <w:rFonts w:ascii="Courier New" w:eastAsiaTheme="minorHAnsi" w:hAnsi="Courier New" w:cs="Courier New"/>
          <w:color w:val="000000" w:themeColor="text1"/>
          <w:sz w:val="20"/>
          <w:szCs w:val="20"/>
          <w:lang w:eastAsia="en-US"/>
        </w:rPr>
        <w:t xml:space="preserve"> Set&lt;UserFB&gt; </w:t>
      </w:r>
      <w:r w:rsidRPr="004278ED">
        <w:rPr>
          <w:rFonts w:ascii="Courier New" w:eastAsiaTheme="minorHAnsi" w:hAnsi="Courier New" w:cs="Courier New"/>
          <w:b/>
          <w:bCs/>
          <w:color w:val="000000" w:themeColor="text1"/>
          <w:sz w:val="20"/>
          <w:szCs w:val="20"/>
          <w:lang w:eastAsia="en-US"/>
        </w:rPr>
        <w:t>getFriends</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b/>
          <w:bCs/>
          <w:color w:val="000000" w:themeColor="text1"/>
          <w:sz w:val="20"/>
          <w:szCs w:val="20"/>
          <w:lang w:eastAsia="en-US"/>
        </w:rPr>
        <w:t>String</w:t>
      </w:r>
      <w:r w:rsidRPr="004278ED">
        <w:rPr>
          <w:rFonts w:ascii="Courier New" w:eastAsiaTheme="minorHAnsi" w:hAnsi="Courier New" w:cs="Courier New"/>
          <w:color w:val="000000" w:themeColor="text1"/>
          <w:sz w:val="20"/>
          <w:szCs w:val="20"/>
          <w:lang w:eastAsia="en-US"/>
        </w:rPr>
        <w:t xml:space="preserve"> id){</w:t>
      </w:r>
    </w:p>
    <w:p w:rsidR="00F540F6" w:rsidRPr="004278ED" w:rsidRDefault="00F540F6" w:rsidP="00F540F6">
      <w:pPr>
        <w:suppressAutoHyphens w:val="0"/>
        <w:autoSpaceDE w:val="0"/>
        <w:autoSpaceDN w:val="0"/>
        <w:adjustRightInd w:val="0"/>
        <w:spacing w:line="240" w:lineRule="auto"/>
        <w:ind w:left="708" w:firstLine="708"/>
        <w:jc w:val="left"/>
        <w:rPr>
          <w:rFonts w:ascii="Courier New" w:eastAsiaTheme="minorHAnsi" w:hAnsi="Courier New" w:cs="Courier New"/>
          <w:color w:val="000000" w:themeColor="text1"/>
          <w:sz w:val="20"/>
          <w:szCs w:val="20"/>
          <w:lang w:eastAsia="en-US"/>
        </w:rPr>
      </w:pPr>
      <w:r>
        <w:rPr>
          <w:rFonts w:ascii="Courier New" w:eastAsiaTheme="minorHAnsi" w:hAnsi="Courier New" w:cs="Courier New"/>
          <w:color w:val="000000" w:themeColor="text1"/>
          <w:sz w:val="20"/>
          <w:szCs w:val="20"/>
          <w:lang w:eastAsia="en-US"/>
        </w:rPr>
        <w:t>. . . .  . .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b/>
          <w:bCs/>
          <w:color w:val="000000" w:themeColor="text1"/>
          <w:sz w:val="20"/>
          <w:szCs w:val="20"/>
          <w:lang w:eastAsia="en-US"/>
        </w:rPr>
        <w:t>if</w:t>
      </w:r>
      <w:r w:rsidRPr="004278ED">
        <w:rPr>
          <w:rFonts w:ascii="Courier New" w:eastAsiaTheme="minorHAnsi" w:hAnsi="Courier New" w:cs="Courier New"/>
          <w:color w:val="000000" w:themeColor="text1"/>
          <w:sz w:val="20"/>
          <w:szCs w:val="20"/>
          <w:lang w:eastAsia="en-US"/>
        </w:rPr>
        <w:t>(id.replaceAll("\\d*", "").isEmpty()){</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driver.get("https://www.facebook.com/profile.php?id="+id+"&amp;sk=friends");</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w:t>
      </w:r>
      <w:r w:rsidRPr="004278ED">
        <w:rPr>
          <w:rFonts w:ascii="Courier New" w:eastAsiaTheme="minorHAnsi" w:hAnsi="Courier New" w:cs="Courier New"/>
          <w:b/>
          <w:bCs/>
          <w:color w:val="000000" w:themeColor="text1"/>
          <w:sz w:val="20"/>
          <w:szCs w:val="20"/>
          <w:lang w:eastAsia="en-US"/>
        </w:rPr>
        <w:t>else</w:t>
      </w:r>
      <w:r w:rsidRPr="004278ED">
        <w:rPr>
          <w:rFonts w:ascii="Courier New" w:eastAsiaTheme="minorHAnsi" w:hAnsi="Courier New" w:cs="Courier New"/>
          <w:color w:val="000000" w:themeColor="text1"/>
          <w:sz w:val="20"/>
          <w:szCs w:val="20"/>
          <w:lang w:eastAsia="en-US"/>
        </w:rPr>
        <w: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driver.get("https://www.facebook.com/"+id+"/friends?pnref=lhc");</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wait.until(</w:t>
      </w:r>
      <w:r w:rsidRPr="004278ED">
        <w:rPr>
          <w:rFonts w:ascii="Courier New" w:eastAsiaTheme="minorHAnsi" w:hAnsi="Courier New" w:cs="Courier New"/>
          <w:b/>
          <w:bCs/>
          <w:color w:val="000000" w:themeColor="text1"/>
          <w:sz w:val="20"/>
          <w:szCs w:val="20"/>
          <w:lang w:eastAsia="en-US"/>
        </w:rPr>
        <w:t>ExpectedConditions</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i/>
          <w:iCs/>
          <w:color w:val="000000" w:themeColor="text1"/>
          <w:sz w:val="20"/>
          <w:szCs w:val="20"/>
          <w:lang w:eastAsia="en-US"/>
        </w:rPr>
        <w:t>visibilityOfElementLocated</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b/>
          <w:bCs/>
          <w:color w:val="000000" w:themeColor="text1"/>
          <w:sz w:val="20"/>
          <w:szCs w:val="20"/>
          <w:lang w:eastAsia="en-US"/>
        </w:rPr>
        <w:t>By</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w:t>
      </w:r>
      <w:r w:rsidRPr="004278ED">
        <w:rPr>
          <w:rFonts w:ascii="Courier New" w:eastAsiaTheme="minorHAnsi" w:hAnsi="Courier New" w:cs="Courier New"/>
          <w:i/>
          <w:iCs/>
          <w:color w:val="000000" w:themeColor="text1"/>
          <w:sz w:val="20"/>
          <w:szCs w:val="20"/>
          <w:lang w:eastAsia="en-US"/>
        </w:rPr>
        <w:t>id</w:t>
      </w:r>
      <w:r w:rsidRPr="004278ED">
        <w:rPr>
          <w:rFonts w:ascii="Courier New" w:eastAsiaTheme="minorHAnsi" w:hAnsi="Courier New" w:cs="Courier New"/>
          <w:color w:val="000000" w:themeColor="text1"/>
          <w:sz w:val="20"/>
          <w:szCs w:val="20"/>
          <w:lang w:eastAsia="en-US"/>
        </w:rPr>
        <w:t>("medley_header_friends")));</w:t>
      </w:r>
    </w:p>
    <w:p w:rsidR="004278ED" w:rsidRPr="004278ED" w:rsidRDefault="004278ED" w:rsidP="00F540F6">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lastRenderedPageBreak/>
        <w:tab/>
      </w:r>
      <w:r w:rsidR="00F540F6">
        <w:rPr>
          <w:rFonts w:ascii="Courier New" w:eastAsiaTheme="minorHAnsi" w:hAnsi="Courier New" w:cs="Courier New"/>
          <w:b/>
          <w:bCs/>
          <w:color w:val="000000" w:themeColor="text1"/>
          <w:sz w:val="20"/>
          <w:szCs w:val="20"/>
          <w:lang w:eastAsia="en-US"/>
        </w:rPr>
        <w:t xml:space="preserve"> . . . . .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 xml:space="preserve">   ((JavascriptExecutor) driver).executeScript("window.scrollBy(0,5000)", ""); //y value '400' can be altered</w:t>
      </w:r>
    </w:p>
    <w:p w:rsidR="004278ED" w:rsidRPr="004278ED" w:rsidRDefault="004278ED" w:rsidP="00F540F6">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 xml:space="preserve">List&lt;WebElement&gt; </w:t>
      </w:r>
      <w:r w:rsidRPr="004278ED">
        <w:rPr>
          <w:rFonts w:ascii="Courier New" w:eastAsiaTheme="minorHAnsi" w:hAnsi="Courier New" w:cs="Courier New"/>
          <w:b/>
          <w:bCs/>
          <w:color w:val="000000" w:themeColor="text1"/>
          <w:sz w:val="20"/>
          <w:szCs w:val="20"/>
          <w:lang w:eastAsia="en-US"/>
        </w:rPr>
        <w:t>frends</w:t>
      </w:r>
      <w:r w:rsidRPr="004278ED">
        <w:rPr>
          <w:rFonts w:ascii="Courier New" w:eastAsiaTheme="minorHAnsi" w:hAnsi="Courier New" w:cs="Courier New"/>
          <w:color w:val="000000" w:themeColor="text1"/>
          <w:sz w:val="20"/>
          <w:szCs w:val="20"/>
          <w:lang w:eastAsia="en-US"/>
        </w:rPr>
        <w:t xml:space="preserve"> = driver.findElements(</w:t>
      </w:r>
      <w:r w:rsidRPr="004278ED">
        <w:rPr>
          <w:rFonts w:ascii="Courier New" w:eastAsiaTheme="minorHAnsi" w:hAnsi="Courier New" w:cs="Courier New"/>
          <w:b/>
          <w:bCs/>
          <w:color w:val="000000" w:themeColor="text1"/>
          <w:sz w:val="20"/>
          <w:szCs w:val="20"/>
          <w:lang w:eastAsia="en-US"/>
        </w:rPr>
        <w:t>By</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i/>
          <w:iCs/>
          <w:color w:val="000000" w:themeColor="text1"/>
          <w:sz w:val="20"/>
          <w:szCs w:val="20"/>
          <w:lang w:eastAsia="en-US"/>
        </w:rPr>
        <w:t>className</w:t>
      </w:r>
      <w:r w:rsidRPr="004278ED">
        <w:rPr>
          <w:rFonts w:ascii="Courier New" w:eastAsiaTheme="minorHAnsi" w:hAnsi="Courier New" w:cs="Courier New"/>
          <w:color w:val="000000" w:themeColor="text1"/>
          <w:sz w:val="20"/>
          <w:szCs w:val="20"/>
          <w:lang w:eastAsia="en-US"/>
        </w:rPr>
        <w:t>("_698"));</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b/>
          <w:bCs/>
          <w:color w:val="000000" w:themeColor="text1"/>
          <w:sz w:val="20"/>
          <w:szCs w:val="20"/>
          <w:lang w:eastAsia="en-US"/>
        </w:rPr>
        <w:t>for</w:t>
      </w:r>
      <w:r w:rsidRPr="004278ED">
        <w:rPr>
          <w:rFonts w:ascii="Courier New" w:eastAsiaTheme="minorHAnsi" w:hAnsi="Courier New" w:cs="Courier New"/>
          <w:color w:val="000000" w:themeColor="text1"/>
          <w:sz w:val="20"/>
          <w:szCs w:val="20"/>
          <w:lang w:eastAsia="en-US"/>
        </w:rPr>
        <w:t xml:space="preserve"> (WebElement </w:t>
      </w:r>
      <w:r w:rsidRPr="004278ED">
        <w:rPr>
          <w:rFonts w:ascii="Courier New" w:eastAsiaTheme="minorHAnsi" w:hAnsi="Courier New" w:cs="Courier New"/>
          <w:b/>
          <w:bCs/>
          <w:color w:val="000000" w:themeColor="text1"/>
          <w:sz w:val="20"/>
          <w:szCs w:val="20"/>
          <w:lang w:eastAsia="en-US"/>
        </w:rPr>
        <w:t>webElement</w:t>
      </w:r>
      <w:r w:rsidRPr="004278ED">
        <w:rPr>
          <w:rFonts w:ascii="Courier New" w:eastAsiaTheme="minorHAnsi" w:hAnsi="Courier New" w:cs="Courier New"/>
          <w:color w:val="000000" w:themeColor="text1"/>
          <w:sz w:val="20"/>
          <w:szCs w:val="20"/>
          <w:lang w:eastAsia="en-US"/>
        </w:rPr>
        <w:t xml:space="preserve"> : frends) {</w:t>
      </w:r>
    </w:p>
    <w:p w:rsidR="00F540F6" w:rsidRDefault="004278ED" w:rsidP="00F540F6">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b/>
          <w:bCs/>
          <w:color w:val="000000" w:themeColor="text1"/>
          <w:sz w:val="20"/>
          <w:szCs w:val="20"/>
          <w:lang w:eastAsia="en-US"/>
        </w:rPr>
        <w:t>UserFB</w:t>
      </w:r>
      <w:r w:rsidRPr="004278ED">
        <w:rPr>
          <w:rFonts w:ascii="Courier New" w:eastAsiaTheme="minorHAnsi" w:hAnsi="Courier New" w:cs="Courier New"/>
          <w:color w:val="000000" w:themeColor="text1"/>
          <w:sz w:val="20"/>
          <w:szCs w:val="20"/>
          <w:lang w:eastAsia="en-US"/>
        </w:rPr>
        <w:t xml:space="preserve"> </w:t>
      </w:r>
      <w:r w:rsidRPr="004278ED">
        <w:rPr>
          <w:rFonts w:ascii="Courier New" w:eastAsiaTheme="minorHAnsi" w:hAnsi="Courier New" w:cs="Courier New"/>
          <w:b/>
          <w:bCs/>
          <w:color w:val="000000" w:themeColor="text1"/>
          <w:sz w:val="20"/>
          <w:szCs w:val="20"/>
          <w:lang w:eastAsia="en-US"/>
        </w:rPr>
        <w:t>ufb</w:t>
      </w:r>
      <w:r w:rsidRPr="004278ED">
        <w:rPr>
          <w:rFonts w:ascii="Courier New" w:eastAsiaTheme="minorHAnsi" w:hAnsi="Courier New" w:cs="Courier New"/>
          <w:color w:val="000000" w:themeColor="text1"/>
          <w:sz w:val="20"/>
          <w:szCs w:val="20"/>
          <w:lang w:eastAsia="en-US"/>
        </w:rPr>
        <w:t xml:space="preserve"> = </w:t>
      </w:r>
      <w:r w:rsidRPr="004278ED">
        <w:rPr>
          <w:rFonts w:ascii="Courier New" w:eastAsiaTheme="minorHAnsi" w:hAnsi="Courier New" w:cs="Courier New"/>
          <w:b/>
          <w:bCs/>
          <w:color w:val="000000" w:themeColor="text1"/>
          <w:sz w:val="20"/>
          <w:szCs w:val="20"/>
          <w:lang w:eastAsia="en-US"/>
        </w:rPr>
        <w:t>new</w:t>
      </w:r>
      <w:r w:rsidRPr="004278ED">
        <w:rPr>
          <w:rFonts w:ascii="Courier New" w:eastAsiaTheme="minorHAnsi" w:hAnsi="Courier New" w:cs="Courier New"/>
          <w:color w:val="000000" w:themeColor="text1"/>
          <w:sz w:val="20"/>
          <w:szCs w:val="20"/>
          <w:lang w:eastAsia="en-US"/>
        </w:rPr>
        <w:t xml:space="preserve"> UserFB();ufb.setIdFb( </w:t>
      </w:r>
      <w:r w:rsidRPr="004278ED">
        <w:rPr>
          <w:rFonts w:ascii="Courier New" w:eastAsiaTheme="minorHAnsi" w:hAnsi="Courier New" w:cs="Courier New"/>
          <w:i/>
          <w:iCs/>
          <w:color w:val="000000" w:themeColor="text1"/>
          <w:sz w:val="20"/>
          <w:szCs w:val="20"/>
          <w:lang w:eastAsia="en-US"/>
        </w:rPr>
        <w:t>parseLink</w:t>
      </w:r>
      <w:r w:rsidRPr="004278ED">
        <w:rPr>
          <w:rFonts w:ascii="Courier New" w:eastAsiaTheme="minorHAnsi" w:hAnsi="Courier New" w:cs="Courier New"/>
          <w:color w:val="000000" w:themeColor="text1"/>
          <w:sz w:val="20"/>
          <w:szCs w:val="20"/>
          <w:lang w:eastAsia="en-US"/>
        </w:rPr>
        <w:t>( webElement.findElement(</w:t>
      </w:r>
      <w:r w:rsidRPr="004278ED">
        <w:rPr>
          <w:rFonts w:ascii="Courier New" w:eastAsiaTheme="minorHAnsi" w:hAnsi="Courier New" w:cs="Courier New"/>
          <w:b/>
          <w:bCs/>
          <w:color w:val="000000" w:themeColor="text1"/>
          <w:sz w:val="20"/>
          <w:szCs w:val="20"/>
          <w:lang w:eastAsia="en-US"/>
        </w:rPr>
        <w:t>By</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i/>
          <w:iCs/>
          <w:color w:val="000000" w:themeColor="text1"/>
          <w:sz w:val="20"/>
          <w:szCs w:val="20"/>
          <w:lang w:eastAsia="en-US"/>
        </w:rPr>
        <w:t>tagName</w:t>
      </w:r>
      <w:r w:rsidRPr="004278ED">
        <w:rPr>
          <w:rFonts w:ascii="Courier New" w:eastAsiaTheme="minorHAnsi" w:hAnsi="Courier New" w:cs="Courier New"/>
          <w:color w:val="000000" w:themeColor="text1"/>
          <w:sz w:val="20"/>
          <w:szCs w:val="20"/>
          <w:lang w:eastAsia="en-US"/>
        </w:rPr>
        <w:t>("a")).getAttribute("href")));</w:t>
      </w:r>
    </w:p>
    <w:p w:rsidR="004278ED" w:rsidRPr="004278ED" w:rsidRDefault="004278ED" w:rsidP="00F540F6">
      <w:pPr>
        <w:suppressAutoHyphens w:val="0"/>
        <w:autoSpaceDE w:val="0"/>
        <w:autoSpaceDN w:val="0"/>
        <w:adjustRightInd w:val="0"/>
        <w:spacing w:line="240" w:lineRule="auto"/>
        <w:ind w:left="708"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ufb.setLink(webElement.findElement(</w:t>
      </w:r>
      <w:r w:rsidRPr="004278ED">
        <w:rPr>
          <w:rFonts w:ascii="Courier New" w:eastAsiaTheme="minorHAnsi" w:hAnsi="Courier New" w:cs="Courier New"/>
          <w:b/>
          <w:bCs/>
          <w:color w:val="000000" w:themeColor="text1"/>
          <w:sz w:val="20"/>
          <w:szCs w:val="20"/>
          <w:lang w:eastAsia="en-US"/>
        </w:rPr>
        <w:t>By</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i/>
          <w:iCs/>
          <w:color w:val="000000" w:themeColor="text1"/>
          <w:sz w:val="20"/>
          <w:szCs w:val="20"/>
          <w:lang w:eastAsia="en-US"/>
        </w:rPr>
        <w:t>tagName</w:t>
      </w:r>
      <w:r w:rsidRPr="004278ED">
        <w:rPr>
          <w:rFonts w:ascii="Courier New" w:eastAsiaTheme="minorHAnsi" w:hAnsi="Courier New" w:cs="Courier New"/>
          <w:color w:val="000000" w:themeColor="text1"/>
          <w:sz w:val="20"/>
          <w:szCs w:val="20"/>
          <w:lang w:eastAsia="en-US"/>
        </w:rPr>
        <w:t>("a")).getAttribute("href"));</w:t>
      </w:r>
    </w:p>
    <w:p w:rsidR="004278ED" w:rsidRPr="00F540F6"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val="en-US" w:eastAsia="en-US"/>
        </w:rPr>
      </w:pPr>
      <w:r w:rsidRPr="004278ED">
        <w:rPr>
          <w:rFonts w:ascii="Courier New" w:eastAsiaTheme="minorHAnsi" w:hAnsi="Courier New" w:cs="Courier New"/>
          <w:color w:val="000000" w:themeColor="text1"/>
          <w:sz w:val="20"/>
          <w:szCs w:val="20"/>
          <w:lang w:eastAsia="en-US"/>
        </w:rPr>
        <w:tab/>
      </w:r>
      <w:r w:rsidR="00F540F6" w:rsidRPr="00F540F6">
        <w:rPr>
          <w:rFonts w:ascii="Courier New" w:eastAsiaTheme="minorHAnsi" w:hAnsi="Courier New" w:cs="Courier New"/>
          <w:color w:val="000000" w:themeColor="text1"/>
          <w:sz w:val="20"/>
          <w:szCs w:val="20"/>
          <w:lang w:val="en-US" w:eastAsia="en-US"/>
        </w:rPr>
        <w:t xml:space="preserve"> </w:t>
      </w:r>
      <w:r w:rsidR="00F540F6" w:rsidRPr="00A6043D">
        <w:rPr>
          <w:rFonts w:ascii="Courier New" w:eastAsiaTheme="minorHAnsi" w:hAnsi="Courier New" w:cs="Courier New"/>
          <w:color w:val="000000" w:themeColor="text1"/>
          <w:sz w:val="20"/>
          <w:szCs w:val="20"/>
          <w:lang w:val="en-US" w:eastAsia="en-US"/>
        </w:rPr>
        <w:t>.  .</w:t>
      </w:r>
      <w:r w:rsidR="00F540F6">
        <w:rPr>
          <w:rFonts w:ascii="Courier New" w:eastAsiaTheme="minorHAnsi" w:hAnsi="Courier New" w:cs="Courier New"/>
          <w:color w:val="000000" w:themeColor="text1"/>
          <w:sz w:val="20"/>
          <w:szCs w:val="20"/>
          <w:lang w:val="en-US" w:eastAsia="en-US"/>
        </w:rPr>
        <w:t xml:space="preserve"> . . . </w:t>
      </w:r>
      <w:r w:rsidRPr="004278ED">
        <w:rPr>
          <w:rFonts w:ascii="Courier New" w:eastAsiaTheme="minorHAnsi" w:hAnsi="Courier New" w:cs="Courier New"/>
          <w:color w:val="000000" w:themeColor="text1"/>
          <w:sz w:val="20"/>
          <w:szCs w:val="20"/>
          <w:lang w:eastAsia="en-US"/>
        </w:rPr>
        <w:tab/>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 xml:space="preserve">.. . . .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color w:val="000000" w:themeColor="text1"/>
          <w:sz w:val="20"/>
          <w:szCs w:val="20"/>
          <w:lang w:eastAsia="en-US"/>
        </w:rPr>
        <w:tab/>
      </w:r>
      <w:r w:rsidRPr="004278ED">
        <w:rPr>
          <w:rFonts w:ascii="Courier New" w:eastAsiaTheme="minorHAnsi" w:hAnsi="Courier New" w:cs="Courier New"/>
          <w:b/>
          <w:bCs/>
          <w:color w:val="000000" w:themeColor="text1"/>
          <w:sz w:val="20"/>
          <w:szCs w:val="20"/>
          <w:lang w:eastAsia="en-US"/>
        </w:rPr>
        <w:t>return</w:t>
      </w:r>
      <w:r w:rsidRPr="004278ED">
        <w:rPr>
          <w:rFonts w:ascii="Courier New" w:eastAsiaTheme="minorHAnsi" w:hAnsi="Courier New" w:cs="Courier New"/>
          <w:color w:val="000000" w:themeColor="text1"/>
          <w:sz w:val="20"/>
          <w:szCs w:val="20"/>
          <w:lang w:eastAsia="en-US"/>
        </w:rPr>
        <w:t xml:space="preserve"> list;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t>}</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ab/>
      </w:r>
      <w:r>
        <w:rPr>
          <w:rFonts w:ascii="Courier New" w:eastAsiaTheme="minorHAnsi" w:hAnsi="Courier New" w:cs="Courier New"/>
          <w:color w:val="000000" w:themeColor="text1"/>
          <w:sz w:val="20"/>
          <w:szCs w:val="20"/>
          <w:lang w:eastAsia="en-US"/>
        </w:rPr>
        <w:t xml:space="preserve">. . . . . . </w:t>
      </w:r>
    </w:p>
    <w:p w:rsidR="004278ED" w:rsidRPr="004278ED" w:rsidRDefault="004278ED" w:rsidP="004278ED">
      <w:pPr>
        <w:suppressAutoHyphens w:val="0"/>
        <w:autoSpaceDE w:val="0"/>
        <w:autoSpaceDN w:val="0"/>
        <w:adjustRightInd w:val="0"/>
        <w:spacing w:line="240" w:lineRule="auto"/>
        <w:ind w:firstLine="0"/>
        <w:jc w:val="left"/>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w:t>
      </w:r>
    </w:p>
    <w:p w:rsidR="004278ED" w:rsidRPr="00D80F82" w:rsidRDefault="004278ED" w:rsidP="00AE3B51">
      <w:pPr>
        <w:suppressAutoHyphens w:val="0"/>
        <w:autoSpaceDE w:val="0"/>
        <w:autoSpaceDN w:val="0"/>
        <w:adjustRightInd w:val="0"/>
        <w:ind w:firstLine="0"/>
        <w:rPr>
          <w:rFonts w:eastAsiaTheme="minorHAnsi"/>
          <w:bCs/>
          <w:color w:val="000000" w:themeColor="text1"/>
          <w:sz w:val="28"/>
          <w:szCs w:val="20"/>
          <w:lang w:eastAsia="en-US"/>
        </w:rPr>
      </w:pPr>
      <w:r>
        <w:rPr>
          <w:rFonts w:ascii="Courier New" w:eastAsiaTheme="minorHAnsi" w:hAnsi="Courier New" w:cs="Courier New"/>
          <w:b/>
          <w:bCs/>
          <w:color w:val="000000" w:themeColor="text1"/>
          <w:sz w:val="20"/>
          <w:szCs w:val="20"/>
          <w:lang w:eastAsia="en-US"/>
        </w:rPr>
        <w:t xml:space="preserve"> </w:t>
      </w:r>
      <w:r w:rsidR="00F540F6">
        <w:rPr>
          <w:rFonts w:ascii="Courier New" w:eastAsiaTheme="minorHAnsi" w:hAnsi="Courier New" w:cs="Courier New"/>
          <w:b/>
          <w:bCs/>
          <w:color w:val="000000" w:themeColor="text1"/>
          <w:sz w:val="20"/>
          <w:szCs w:val="20"/>
          <w:lang w:eastAsia="en-US"/>
        </w:rPr>
        <w:tab/>
      </w:r>
      <w:r w:rsidR="00F540F6">
        <w:rPr>
          <w:rFonts w:eastAsiaTheme="minorHAnsi"/>
          <w:bCs/>
          <w:color w:val="000000" w:themeColor="text1"/>
          <w:sz w:val="28"/>
          <w:szCs w:val="20"/>
          <w:lang w:eastAsia="en-US"/>
        </w:rPr>
        <w:t>Перейшовши на сторінку з друзями користувача відбувається скролинг сторінки</w:t>
      </w:r>
      <w:r w:rsidR="00D80F82">
        <w:rPr>
          <w:rFonts w:eastAsiaTheme="minorHAnsi"/>
          <w:bCs/>
          <w:color w:val="000000" w:themeColor="text1"/>
          <w:sz w:val="28"/>
          <w:szCs w:val="20"/>
          <w:lang w:eastAsia="en-US"/>
        </w:rPr>
        <w:t>,</w:t>
      </w:r>
      <w:r w:rsidR="00F540F6">
        <w:rPr>
          <w:rFonts w:eastAsiaTheme="minorHAnsi"/>
          <w:bCs/>
          <w:color w:val="000000" w:themeColor="text1"/>
          <w:sz w:val="28"/>
          <w:szCs w:val="20"/>
          <w:lang w:eastAsia="en-US"/>
        </w:rPr>
        <w:t xml:space="preserve"> це потрібно для того щоб </w:t>
      </w:r>
      <w:r w:rsidR="00D80F82">
        <w:rPr>
          <w:rFonts w:eastAsiaTheme="minorHAnsi"/>
          <w:bCs/>
          <w:color w:val="000000" w:themeColor="text1"/>
          <w:sz w:val="28"/>
          <w:szCs w:val="20"/>
          <w:lang w:eastAsia="en-US"/>
        </w:rPr>
        <w:t xml:space="preserve">відобразити усіх друзів. Наступним кроком знаходяться усі </w:t>
      </w:r>
      <w:r w:rsidR="00D80F82">
        <w:rPr>
          <w:rFonts w:eastAsiaTheme="minorHAnsi"/>
          <w:bCs/>
          <w:color w:val="000000" w:themeColor="text1"/>
          <w:sz w:val="28"/>
          <w:szCs w:val="20"/>
          <w:lang w:val="en-US" w:eastAsia="en-US"/>
        </w:rPr>
        <w:t>html</w:t>
      </w:r>
      <w:r w:rsidR="00D80F82" w:rsidRPr="00D80F82">
        <w:rPr>
          <w:rFonts w:eastAsiaTheme="minorHAnsi"/>
          <w:bCs/>
          <w:color w:val="000000" w:themeColor="text1"/>
          <w:sz w:val="28"/>
          <w:szCs w:val="20"/>
          <w:lang w:eastAsia="en-US"/>
        </w:rPr>
        <w:t xml:space="preserve"> </w:t>
      </w:r>
      <w:r w:rsidR="00D80F82">
        <w:rPr>
          <w:rFonts w:eastAsiaTheme="minorHAnsi"/>
          <w:bCs/>
          <w:color w:val="000000" w:themeColor="text1"/>
          <w:sz w:val="28"/>
          <w:szCs w:val="20"/>
          <w:lang w:eastAsia="en-US"/>
        </w:rPr>
        <w:t>ел</w:t>
      </w:r>
      <w:r w:rsidR="00906FB4">
        <w:rPr>
          <w:rFonts w:eastAsiaTheme="minorHAnsi"/>
          <w:bCs/>
          <w:color w:val="000000" w:themeColor="text1"/>
          <w:sz w:val="28"/>
          <w:szCs w:val="20"/>
          <w:lang w:eastAsia="en-US"/>
        </w:rPr>
        <w:t>е</w:t>
      </w:r>
      <w:r w:rsidR="00D80F82">
        <w:rPr>
          <w:rFonts w:eastAsiaTheme="minorHAnsi"/>
          <w:bCs/>
          <w:color w:val="000000" w:themeColor="text1"/>
          <w:sz w:val="28"/>
          <w:szCs w:val="20"/>
          <w:lang w:eastAsia="en-US"/>
        </w:rPr>
        <w:t>менти з класом</w:t>
      </w:r>
      <w:r w:rsidR="00D80F82" w:rsidRPr="00D80F82">
        <w:rPr>
          <w:rFonts w:eastAsiaTheme="minorHAnsi"/>
          <w:bCs/>
          <w:color w:val="000000" w:themeColor="text1"/>
          <w:sz w:val="28"/>
          <w:szCs w:val="20"/>
          <w:lang w:val="ru-RU" w:eastAsia="en-US"/>
        </w:rPr>
        <w:t xml:space="preserve"> </w:t>
      </w:r>
      <w:r w:rsidR="00D80F82" w:rsidRPr="00D80F82">
        <w:rPr>
          <w:rFonts w:eastAsiaTheme="minorHAnsi"/>
          <w:bCs/>
          <w:color w:val="000000" w:themeColor="text1"/>
          <w:sz w:val="28"/>
          <w:szCs w:val="20"/>
          <w:lang w:eastAsia="en-US"/>
        </w:rPr>
        <w:t>”</w:t>
      </w:r>
      <w:r w:rsidR="00D80F82">
        <w:rPr>
          <w:rFonts w:eastAsiaTheme="minorHAnsi"/>
          <w:bCs/>
          <w:color w:val="000000" w:themeColor="text1"/>
          <w:sz w:val="28"/>
          <w:szCs w:val="20"/>
          <w:lang w:eastAsia="en-US"/>
        </w:rPr>
        <w:t>_698</w:t>
      </w:r>
      <w:r w:rsidR="00D80F82" w:rsidRPr="00D80F82">
        <w:rPr>
          <w:rFonts w:eastAsiaTheme="minorHAnsi"/>
          <w:bCs/>
          <w:color w:val="000000" w:themeColor="text1"/>
          <w:sz w:val="28"/>
          <w:szCs w:val="20"/>
          <w:lang w:eastAsia="en-US"/>
        </w:rPr>
        <w:t>”</w:t>
      </w:r>
      <w:r w:rsidR="00D80F82">
        <w:rPr>
          <w:rFonts w:eastAsiaTheme="minorHAnsi"/>
          <w:bCs/>
          <w:color w:val="000000" w:themeColor="text1"/>
          <w:sz w:val="28"/>
          <w:szCs w:val="20"/>
          <w:lang w:eastAsia="en-US"/>
        </w:rPr>
        <w:t>, вони містять усю потрібну інформацію про користувача.</w:t>
      </w:r>
    </w:p>
    <w:p w:rsidR="00D80F82" w:rsidRDefault="00D80F82" w:rsidP="00AE3B51">
      <w:pPr>
        <w:suppressAutoHyphens w:val="0"/>
        <w:autoSpaceDE w:val="0"/>
        <w:autoSpaceDN w:val="0"/>
        <w:adjustRightInd w:val="0"/>
        <w:ind w:firstLine="0"/>
        <w:rPr>
          <w:rFonts w:ascii="Courier New" w:eastAsiaTheme="minorHAnsi" w:hAnsi="Courier New" w:cs="Courier New"/>
          <w:color w:val="000000" w:themeColor="text1"/>
          <w:sz w:val="20"/>
          <w:szCs w:val="20"/>
          <w:lang w:eastAsia="en-US"/>
        </w:rPr>
      </w:pPr>
      <w:r w:rsidRPr="004278ED">
        <w:rPr>
          <w:rFonts w:ascii="Courier New" w:eastAsiaTheme="minorHAnsi" w:hAnsi="Courier New" w:cs="Courier New"/>
          <w:color w:val="000000" w:themeColor="text1"/>
          <w:sz w:val="20"/>
          <w:szCs w:val="20"/>
          <w:lang w:eastAsia="en-US"/>
        </w:rPr>
        <w:t xml:space="preserve">List&lt;WebElement&gt; </w:t>
      </w:r>
      <w:r w:rsidRPr="004278ED">
        <w:rPr>
          <w:rFonts w:ascii="Courier New" w:eastAsiaTheme="minorHAnsi" w:hAnsi="Courier New" w:cs="Courier New"/>
          <w:b/>
          <w:bCs/>
          <w:color w:val="000000" w:themeColor="text1"/>
          <w:sz w:val="20"/>
          <w:szCs w:val="20"/>
          <w:lang w:eastAsia="en-US"/>
        </w:rPr>
        <w:t>frends</w:t>
      </w:r>
      <w:r w:rsidRPr="004278ED">
        <w:rPr>
          <w:rFonts w:ascii="Courier New" w:eastAsiaTheme="minorHAnsi" w:hAnsi="Courier New" w:cs="Courier New"/>
          <w:color w:val="000000" w:themeColor="text1"/>
          <w:sz w:val="20"/>
          <w:szCs w:val="20"/>
          <w:lang w:eastAsia="en-US"/>
        </w:rPr>
        <w:t xml:space="preserve"> = driver.findElements(</w:t>
      </w:r>
      <w:r w:rsidRPr="004278ED">
        <w:rPr>
          <w:rFonts w:ascii="Courier New" w:eastAsiaTheme="minorHAnsi" w:hAnsi="Courier New" w:cs="Courier New"/>
          <w:b/>
          <w:bCs/>
          <w:color w:val="000000" w:themeColor="text1"/>
          <w:sz w:val="20"/>
          <w:szCs w:val="20"/>
          <w:lang w:eastAsia="en-US"/>
        </w:rPr>
        <w:t>By</w:t>
      </w:r>
      <w:r w:rsidRPr="004278ED">
        <w:rPr>
          <w:rFonts w:ascii="Courier New" w:eastAsiaTheme="minorHAnsi" w:hAnsi="Courier New" w:cs="Courier New"/>
          <w:color w:val="000000" w:themeColor="text1"/>
          <w:sz w:val="20"/>
          <w:szCs w:val="20"/>
          <w:lang w:eastAsia="en-US"/>
        </w:rPr>
        <w:t>.</w:t>
      </w:r>
      <w:r w:rsidRPr="004278ED">
        <w:rPr>
          <w:rFonts w:ascii="Courier New" w:eastAsiaTheme="minorHAnsi" w:hAnsi="Courier New" w:cs="Courier New"/>
          <w:i/>
          <w:iCs/>
          <w:color w:val="000000" w:themeColor="text1"/>
          <w:sz w:val="20"/>
          <w:szCs w:val="20"/>
          <w:lang w:eastAsia="en-US"/>
        </w:rPr>
        <w:t>className</w:t>
      </w:r>
      <w:r w:rsidRPr="004278ED">
        <w:rPr>
          <w:rFonts w:ascii="Courier New" w:eastAsiaTheme="minorHAnsi" w:hAnsi="Courier New" w:cs="Courier New"/>
          <w:color w:val="000000" w:themeColor="text1"/>
          <w:sz w:val="20"/>
          <w:szCs w:val="20"/>
          <w:lang w:eastAsia="en-US"/>
        </w:rPr>
        <w:t>("_698"));</w:t>
      </w:r>
    </w:p>
    <w:p w:rsidR="00D80F82" w:rsidRDefault="00906FB4" w:rsidP="00AE3B51">
      <w:pPr>
        <w:suppressAutoHyphens w:val="0"/>
        <w:autoSpaceDE w:val="0"/>
        <w:autoSpaceDN w:val="0"/>
        <w:adjustRightInd w:val="0"/>
        <w:ind w:firstLine="0"/>
        <w:rPr>
          <w:rFonts w:eastAsiaTheme="minorHAnsi"/>
          <w:color w:val="000000" w:themeColor="text1"/>
          <w:sz w:val="28"/>
          <w:szCs w:val="28"/>
          <w:lang w:eastAsia="en-US"/>
        </w:rPr>
      </w:pPr>
      <w:r>
        <w:rPr>
          <w:rFonts w:eastAsiaTheme="minorHAnsi"/>
          <w:color w:val="000000" w:themeColor="text1"/>
          <w:sz w:val="28"/>
          <w:szCs w:val="20"/>
          <w:lang w:eastAsia="en-US"/>
        </w:rPr>
        <w:tab/>
        <w:t>Отримав</w:t>
      </w:r>
      <w:r w:rsidR="00D80F82">
        <w:rPr>
          <w:rFonts w:eastAsiaTheme="minorHAnsi"/>
          <w:color w:val="000000" w:themeColor="text1"/>
          <w:sz w:val="28"/>
          <w:szCs w:val="20"/>
          <w:lang w:eastAsia="en-US"/>
        </w:rPr>
        <w:t xml:space="preserve">ши список об’єктів </w:t>
      </w:r>
      <w:r w:rsidR="00D80F82" w:rsidRPr="00D80F82">
        <w:rPr>
          <w:rFonts w:ascii="Courier New" w:eastAsiaTheme="minorHAnsi" w:hAnsi="Courier New" w:cs="Courier New"/>
          <w:color w:val="000000" w:themeColor="text1"/>
          <w:szCs w:val="20"/>
          <w:lang w:eastAsia="en-US"/>
        </w:rPr>
        <w:t>WebElement</w:t>
      </w:r>
      <w:r w:rsidR="00D80F82">
        <w:rPr>
          <w:rFonts w:ascii="Courier New" w:eastAsiaTheme="minorHAnsi" w:hAnsi="Courier New" w:cs="Courier New"/>
          <w:color w:val="000000" w:themeColor="text1"/>
          <w:sz w:val="20"/>
          <w:szCs w:val="20"/>
          <w:lang w:eastAsia="en-US"/>
        </w:rPr>
        <w:t xml:space="preserve"> </w:t>
      </w:r>
      <w:r w:rsidR="00D80F82">
        <w:rPr>
          <w:rFonts w:eastAsiaTheme="minorHAnsi"/>
          <w:color w:val="000000" w:themeColor="text1"/>
          <w:sz w:val="28"/>
          <w:szCs w:val="28"/>
          <w:lang w:eastAsia="en-US"/>
        </w:rPr>
        <w:t>можна витя</w:t>
      </w:r>
      <w:r>
        <w:rPr>
          <w:rFonts w:eastAsiaTheme="minorHAnsi"/>
          <w:color w:val="000000" w:themeColor="text1"/>
          <w:sz w:val="28"/>
          <w:szCs w:val="28"/>
          <w:lang w:eastAsia="en-US"/>
        </w:rPr>
        <w:t>г</w:t>
      </w:r>
      <w:r w:rsidR="00D80F82">
        <w:rPr>
          <w:rFonts w:eastAsiaTheme="minorHAnsi"/>
          <w:color w:val="000000" w:themeColor="text1"/>
          <w:sz w:val="28"/>
          <w:szCs w:val="28"/>
          <w:lang w:eastAsia="en-US"/>
        </w:rPr>
        <w:t xml:space="preserve">нути усі потрібні дані. З цього об’єкта витягується </w:t>
      </w:r>
      <w:r w:rsidR="00D80F82">
        <w:rPr>
          <w:rFonts w:eastAsiaTheme="minorHAnsi"/>
          <w:color w:val="000000" w:themeColor="text1"/>
          <w:sz w:val="28"/>
          <w:szCs w:val="28"/>
          <w:lang w:val="en-US" w:eastAsia="en-US"/>
        </w:rPr>
        <w:t>id</w:t>
      </w:r>
      <w:r w:rsidR="00D80F82" w:rsidRPr="00D80F82">
        <w:rPr>
          <w:rFonts w:eastAsiaTheme="minorHAnsi"/>
          <w:color w:val="000000" w:themeColor="text1"/>
          <w:sz w:val="28"/>
          <w:szCs w:val="28"/>
          <w:lang w:eastAsia="en-US"/>
        </w:rPr>
        <w:t xml:space="preserve"> </w:t>
      </w:r>
      <w:r w:rsidR="00D80F82">
        <w:rPr>
          <w:rFonts w:eastAsiaTheme="minorHAnsi"/>
          <w:color w:val="000000" w:themeColor="text1"/>
          <w:sz w:val="28"/>
          <w:szCs w:val="28"/>
          <w:lang w:eastAsia="en-US"/>
        </w:rPr>
        <w:t xml:space="preserve">користувача, ім’я, прізвище, та фотографія і створюється новий об’єкт </w:t>
      </w:r>
      <w:r w:rsidR="00D80F82">
        <w:rPr>
          <w:rFonts w:eastAsiaTheme="minorHAnsi"/>
          <w:color w:val="000000" w:themeColor="text1"/>
          <w:sz w:val="28"/>
          <w:szCs w:val="28"/>
          <w:lang w:val="en-US" w:eastAsia="en-US"/>
        </w:rPr>
        <w:t>UserFb</w:t>
      </w:r>
      <w:r w:rsidR="00D80F82">
        <w:rPr>
          <w:rFonts w:eastAsiaTheme="minorHAnsi"/>
          <w:color w:val="000000" w:themeColor="text1"/>
          <w:sz w:val="28"/>
          <w:szCs w:val="28"/>
          <w:lang w:eastAsia="en-US"/>
        </w:rPr>
        <w:t>, який зберігається в базу даних.</w:t>
      </w:r>
      <w:r w:rsidR="00F47008">
        <w:rPr>
          <w:rFonts w:eastAsiaTheme="minorHAnsi"/>
          <w:color w:val="000000" w:themeColor="text1"/>
          <w:sz w:val="28"/>
          <w:szCs w:val="28"/>
          <w:lang w:eastAsia="en-US"/>
        </w:rPr>
        <w:t xml:space="preserve"> Опрацювавши усі веб елементи формується список користувачів яких повертає метод.</w:t>
      </w:r>
    </w:p>
    <w:p w:rsidR="00F47008" w:rsidRPr="00B93ABF" w:rsidRDefault="00F47008" w:rsidP="00B93ABF">
      <w:pPr>
        <w:pStyle w:val="4"/>
        <w:jc w:val="center"/>
        <w:rPr>
          <w:rFonts w:ascii="Times New Roman" w:hAnsi="Times New Roman" w:cs="Times New Roman"/>
          <w:b/>
          <w:i w:val="0"/>
          <w:color w:val="000000" w:themeColor="text1"/>
          <w:sz w:val="28"/>
        </w:rPr>
      </w:pPr>
      <w:bookmarkStart w:id="51" w:name="_Toc404921818"/>
      <w:bookmarkStart w:id="52" w:name="_Toc404925696"/>
      <w:r w:rsidRPr="00B93ABF">
        <w:rPr>
          <w:rFonts w:ascii="Times New Roman" w:hAnsi="Times New Roman" w:cs="Times New Roman"/>
          <w:b/>
          <w:i w:val="0"/>
          <w:color w:val="000000" w:themeColor="text1"/>
          <w:sz w:val="28"/>
        </w:rPr>
        <w:t>3.</w:t>
      </w:r>
      <w:r w:rsidR="006C31DC" w:rsidRPr="00B93ABF">
        <w:rPr>
          <w:rFonts w:ascii="Times New Roman" w:hAnsi="Times New Roman" w:cs="Times New Roman"/>
          <w:b/>
          <w:i w:val="0"/>
          <w:color w:val="000000" w:themeColor="text1"/>
          <w:sz w:val="28"/>
        </w:rPr>
        <w:t>2.</w:t>
      </w:r>
      <w:r w:rsidRPr="00B93ABF">
        <w:rPr>
          <w:rFonts w:ascii="Times New Roman" w:hAnsi="Times New Roman" w:cs="Times New Roman"/>
          <w:b/>
          <w:i w:val="0"/>
          <w:color w:val="000000" w:themeColor="text1"/>
          <w:sz w:val="28"/>
        </w:rPr>
        <w:t>3.1. Формат даних</w:t>
      </w:r>
      <w:bookmarkEnd w:id="51"/>
      <w:bookmarkEnd w:id="52"/>
    </w:p>
    <w:p w:rsidR="00F47008" w:rsidRPr="00457827" w:rsidRDefault="00F47008" w:rsidP="00F47008">
      <w:pPr>
        <w:ind w:firstLine="708"/>
        <w:rPr>
          <w:sz w:val="28"/>
          <w:szCs w:val="28"/>
        </w:rPr>
      </w:pPr>
      <w:r>
        <w:rPr>
          <w:sz w:val="28"/>
          <w:szCs w:val="28"/>
        </w:rPr>
        <w:t xml:space="preserve">Зібрані дані </w:t>
      </w:r>
      <w:r w:rsidRPr="00457827">
        <w:rPr>
          <w:sz w:val="28"/>
          <w:szCs w:val="28"/>
        </w:rPr>
        <w:t>задаються в графі як список суміжності. Кож</w:t>
      </w:r>
      <w:r>
        <w:rPr>
          <w:sz w:val="28"/>
          <w:szCs w:val="28"/>
        </w:rPr>
        <w:t>на вершина графа відповідає сво</w:t>
      </w:r>
      <w:r w:rsidR="00906FB4">
        <w:rPr>
          <w:sz w:val="28"/>
          <w:szCs w:val="28"/>
        </w:rPr>
        <w:t>є</w:t>
      </w:r>
      <w:r>
        <w:rPr>
          <w:sz w:val="28"/>
          <w:szCs w:val="28"/>
        </w:rPr>
        <w:t>му</w:t>
      </w:r>
      <w:r w:rsidR="00906FB4">
        <w:rPr>
          <w:sz w:val="28"/>
          <w:szCs w:val="28"/>
        </w:rPr>
        <w:t xml:space="preserve"> списку</w:t>
      </w:r>
      <w:r w:rsidRPr="00457827">
        <w:rPr>
          <w:sz w:val="28"/>
          <w:szCs w:val="28"/>
        </w:rPr>
        <w:t>. У список, що відповідає вершині v послідовно записуються всі суміжні їй вершини.</w:t>
      </w:r>
    </w:p>
    <w:p w:rsidR="00F47008" w:rsidRPr="00457827" w:rsidRDefault="00F47008" w:rsidP="00F47008">
      <w:pPr>
        <w:rPr>
          <w:sz w:val="28"/>
          <w:szCs w:val="28"/>
        </w:rPr>
      </w:pPr>
      <w:r w:rsidRPr="00457827">
        <w:rPr>
          <w:sz w:val="28"/>
          <w:szCs w:val="28"/>
        </w:rPr>
        <w:t xml:space="preserve"> </w:t>
      </w:r>
    </w:p>
    <w:tbl>
      <w:tblPr>
        <w:tblW w:w="0" w:type="auto"/>
        <w:tblBorders>
          <w:left w:val="single" w:sz="4" w:space="0" w:color="auto"/>
        </w:tblBorders>
        <w:tblLook w:val="04A0" w:firstRow="1" w:lastRow="0" w:firstColumn="1" w:lastColumn="0" w:noHBand="0" w:noVBand="1"/>
      </w:tblPr>
      <w:tblGrid>
        <w:gridCol w:w="9629"/>
      </w:tblGrid>
      <w:tr w:rsidR="00F47008" w:rsidRPr="00457827" w:rsidTr="00A6043D">
        <w:tc>
          <w:tcPr>
            <w:tcW w:w="9629" w:type="dxa"/>
          </w:tcPr>
          <w:p w:rsidR="00F47008" w:rsidRPr="00457827" w:rsidRDefault="00F47008" w:rsidP="00F47008">
            <w:pPr>
              <w:ind w:firstLine="0"/>
              <w:rPr>
                <w:rFonts w:ascii="Consolas" w:hAnsi="Consolas" w:cs="Consolas"/>
                <w:sz w:val="20"/>
                <w:szCs w:val="28"/>
              </w:rPr>
            </w:pPr>
            <w:r>
              <w:rPr>
                <w:rFonts w:ascii="Consolas" w:hAnsi="Consolas" w:cs="Consolas"/>
                <w:sz w:val="20"/>
                <w:szCs w:val="28"/>
              </w:rPr>
              <w:t xml:space="preserve">100003795194298 </w:t>
            </w:r>
            <w:r w:rsidRPr="00F47008">
              <w:rPr>
                <w:rFonts w:ascii="Consolas" w:hAnsi="Consolas" w:cs="Consolas"/>
                <w:sz w:val="20"/>
                <w:szCs w:val="28"/>
              </w:rPr>
              <w:t>100004059080855</w:t>
            </w:r>
            <w:r>
              <w:rPr>
                <w:rFonts w:ascii="Consolas" w:hAnsi="Consolas" w:cs="Consolas"/>
                <w:sz w:val="20"/>
                <w:szCs w:val="28"/>
              </w:rPr>
              <w:t>,</w:t>
            </w:r>
            <w:r w:rsidRPr="00F47008">
              <w:rPr>
                <w:rFonts w:ascii="Consolas" w:hAnsi="Consolas" w:cs="Consolas"/>
                <w:sz w:val="20"/>
                <w:szCs w:val="28"/>
              </w:rPr>
              <w:t>petro.ryndych,</w:t>
            </w:r>
            <w:r>
              <w:rPr>
                <w:rFonts w:ascii="Consolas" w:hAnsi="Consolas" w:cs="Consolas"/>
                <w:sz w:val="20"/>
                <w:szCs w:val="28"/>
              </w:rPr>
              <w:t>valdikk,ulyana.chandruk</w:t>
            </w:r>
          </w:p>
        </w:tc>
      </w:tr>
    </w:tbl>
    <w:p w:rsidR="00F47008" w:rsidRPr="00457827" w:rsidRDefault="00F47008" w:rsidP="00F47008">
      <w:pPr>
        <w:rPr>
          <w:sz w:val="28"/>
          <w:szCs w:val="28"/>
        </w:rPr>
      </w:pPr>
    </w:p>
    <w:p w:rsidR="00F47008" w:rsidRPr="00457827" w:rsidRDefault="00F47008" w:rsidP="00F47008">
      <w:pPr>
        <w:rPr>
          <w:sz w:val="28"/>
          <w:szCs w:val="28"/>
        </w:rPr>
      </w:pPr>
      <w:r w:rsidRPr="00457827">
        <w:rPr>
          <w:sz w:val="28"/>
          <w:szCs w:val="28"/>
        </w:rPr>
        <w:t xml:space="preserve">де, </w:t>
      </w:r>
      <w:r w:rsidRPr="00F47008">
        <w:rPr>
          <w:sz w:val="22"/>
          <w:szCs w:val="28"/>
        </w:rPr>
        <w:t>100003795194298</w:t>
      </w:r>
      <w:r w:rsidRPr="00457827">
        <w:rPr>
          <w:sz w:val="28"/>
          <w:szCs w:val="28"/>
        </w:rPr>
        <w:t xml:space="preserve"> є вершина графа</w:t>
      </w:r>
      <w:r>
        <w:rPr>
          <w:sz w:val="28"/>
          <w:szCs w:val="28"/>
        </w:rPr>
        <w:t>,</w:t>
      </w:r>
      <w:r w:rsidRPr="00457827">
        <w:rPr>
          <w:sz w:val="28"/>
          <w:szCs w:val="28"/>
        </w:rPr>
        <w:t xml:space="preserve"> а </w:t>
      </w:r>
      <w:r w:rsidRPr="00F47008">
        <w:rPr>
          <w:sz w:val="28"/>
          <w:szCs w:val="28"/>
        </w:rPr>
        <w:t>100004059080855</w:t>
      </w:r>
      <w:r w:rsidRPr="00457827">
        <w:rPr>
          <w:sz w:val="28"/>
          <w:szCs w:val="28"/>
        </w:rPr>
        <w:t xml:space="preserve"> суміжн</w:t>
      </w:r>
      <w:r>
        <w:rPr>
          <w:sz w:val="28"/>
          <w:szCs w:val="28"/>
        </w:rPr>
        <w:t>а</w:t>
      </w:r>
      <w:r w:rsidRPr="00457827">
        <w:rPr>
          <w:sz w:val="28"/>
          <w:szCs w:val="28"/>
        </w:rPr>
        <w:t xml:space="preserve"> їй вершини. Цей формат використовується при завантаженні даних та зберіганні їх.</w:t>
      </w:r>
    </w:p>
    <w:p w:rsidR="00F47008" w:rsidRPr="00457827" w:rsidRDefault="00F47008" w:rsidP="00F47008">
      <w:pPr>
        <w:rPr>
          <w:sz w:val="28"/>
          <w:szCs w:val="28"/>
        </w:rPr>
      </w:pPr>
      <w:r w:rsidRPr="00457827">
        <w:rPr>
          <w:sz w:val="28"/>
          <w:szCs w:val="28"/>
        </w:rPr>
        <w:lastRenderedPageBreak/>
        <w:t>Для пошуку даних використовується інший формат</w:t>
      </w:r>
      <w:r>
        <w:rPr>
          <w:sz w:val="28"/>
          <w:szCs w:val="28"/>
        </w:rPr>
        <w:t>,</w:t>
      </w:r>
      <w:r w:rsidRPr="00457827">
        <w:rPr>
          <w:sz w:val="28"/>
          <w:szCs w:val="28"/>
        </w:rPr>
        <w:t xml:space="preserve"> який передбачає зберіганні відстані до головної вершини та до даної, а також </w:t>
      </w:r>
      <w:r>
        <w:rPr>
          <w:sz w:val="28"/>
          <w:szCs w:val="28"/>
        </w:rPr>
        <w:t>весь шлях до даної точки :</w:t>
      </w:r>
    </w:p>
    <w:tbl>
      <w:tblPr>
        <w:tblW w:w="0" w:type="auto"/>
        <w:tblLook w:val="04A0" w:firstRow="1" w:lastRow="0" w:firstColumn="1" w:lastColumn="0" w:noHBand="0" w:noVBand="1"/>
      </w:tblPr>
      <w:tblGrid>
        <w:gridCol w:w="9629"/>
      </w:tblGrid>
      <w:tr w:rsidR="00F47008" w:rsidRPr="00457827" w:rsidTr="00A6043D">
        <w:tc>
          <w:tcPr>
            <w:tcW w:w="9629" w:type="dxa"/>
            <w:tcBorders>
              <w:top w:val="nil"/>
              <w:left w:val="single" w:sz="4" w:space="0" w:color="auto"/>
              <w:bottom w:val="nil"/>
              <w:right w:val="nil"/>
            </w:tcBorders>
          </w:tcPr>
          <w:p w:rsidR="00F47008" w:rsidRPr="00457827" w:rsidRDefault="00CD5920" w:rsidP="00A6043D">
            <w:pPr>
              <w:rPr>
                <w:sz w:val="28"/>
                <w:szCs w:val="28"/>
              </w:rPr>
            </w:pPr>
            <w:r>
              <w:rPr>
                <w:rFonts w:ascii="Consolas" w:hAnsi="Consolas" w:cs="Consolas"/>
                <w:sz w:val="20"/>
                <w:szCs w:val="28"/>
              </w:rPr>
              <w:t>100003795194298</w:t>
            </w:r>
            <w:r w:rsidR="00F47008" w:rsidRPr="00457827">
              <w:rPr>
                <w:rFonts w:ascii="Consolas" w:hAnsi="Consolas" w:cs="Consolas"/>
                <w:sz w:val="20"/>
                <w:szCs w:val="28"/>
              </w:rPr>
              <w:tab/>
              <w:t xml:space="preserve">3: </w:t>
            </w:r>
            <w:r w:rsidRPr="00F47008">
              <w:rPr>
                <w:rFonts w:ascii="Consolas" w:hAnsi="Consolas" w:cs="Consolas"/>
                <w:sz w:val="20"/>
                <w:szCs w:val="28"/>
              </w:rPr>
              <w:t>100004059080855</w:t>
            </w:r>
            <w:r w:rsidR="00F47008" w:rsidRPr="00457827">
              <w:rPr>
                <w:rFonts w:ascii="Consolas" w:hAnsi="Consolas" w:cs="Consolas"/>
                <w:sz w:val="20"/>
                <w:szCs w:val="28"/>
              </w:rPr>
              <w:t xml:space="preserve">, </w:t>
            </w:r>
            <w:r>
              <w:rPr>
                <w:rFonts w:ascii="Consolas" w:hAnsi="Consolas" w:cs="Consolas"/>
                <w:sz w:val="20"/>
                <w:szCs w:val="28"/>
              </w:rPr>
              <w:t>100002332323215</w:t>
            </w:r>
            <w:r w:rsidR="00F47008" w:rsidRPr="00457827">
              <w:rPr>
                <w:rFonts w:ascii="Consolas" w:hAnsi="Consolas" w:cs="Consolas"/>
                <w:sz w:val="20"/>
                <w:szCs w:val="28"/>
              </w:rPr>
              <w:t xml:space="preserve">, </w:t>
            </w:r>
            <w:r>
              <w:rPr>
                <w:rFonts w:ascii="Consolas" w:hAnsi="Consolas" w:cs="Consolas"/>
                <w:sz w:val="20"/>
                <w:szCs w:val="28"/>
              </w:rPr>
              <w:t>1000040592389405</w:t>
            </w:r>
          </w:p>
        </w:tc>
      </w:tr>
    </w:tbl>
    <w:p w:rsidR="00F47008" w:rsidRDefault="00F47008" w:rsidP="00F47008">
      <w:pPr>
        <w:rPr>
          <w:sz w:val="28"/>
          <w:szCs w:val="28"/>
        </w:rPr>
      </w:pPr>
    </w:p>
    <w:p w:rsidR="00F47008" w:rsidRDefault="00F47008" w:rsidP="00CD5920">
      <w:pPr>
        <w:ind w:firstLine="708"/>
        <w:rPr>
          <w:rFonts w:ascii="Consolas" w:hAnsi="Consolas" w:cs="Consolas"/>
          <w:szCs w:val="28"/>
        </w:rPr>
      </w:pPr>
      <w:r>
        <w:rPr>
          <w:sz w:val="28"/>
          <w:szCs w:val="28"/>
          <w:lang w:val="ru-RU"/>
        </w:rPr>
        <w:t>В</w:t>
      </w:r>
      <w:r w:rsidRPr="00DE58D4">
        <w:rPr>
          <w:sz w:val="28"/>
          <w:szCs w:val="28"/>
          <w:lang w:val="ru-RU"/>
        </w:rPr>
        <w:t xml:space="preserve"> </w:t>
      </w:r>
      <w:r>
        <w:rPr>
          <w:sz w:val="28"/>
          <w:szCs w:val="28"/>
        </w:rPr>
        <w:t xml:space="preserve">даному прикладі пошук виконувався від вершини </w:t>
      </w:r>
      <w:r w:rsidR="00CD5920" w:rsidRPr="00CD5920">
        <w:rPr>
          <w:rFonts w:ascii="Consolas" w:hAnsi="Consolas" w:cs="Consolas"/>
          <w:szCs w:val="28"/>
        </w:rPr>
        <w:t>100003795194298</w:t>
      </w:r>
      <w:r>
        <w:rPr>
          <w:sz w:val="28"/>
          <w:szCs w:val="28"/>
        </w:rPr>
        <w:t xml:space="preserve">. Вершини </w:t>
      </w:r>
      <w:r w:rsidR="00CD5920" w:rsidRPr="00CD5920">
        <w:rPr>
          <w:rFonts w:ascii="Consolas" w:hAnsi="Consolas" w:cs="Consolas"/>
          <w:sz w:val="22"/>
          <w:szCs w:val="28"/>
        </w:rPr>
        <w:t>100004059080855</w:t>
      </w:r>
      <w:r>
        <w:rPr>
          <w:sz w:val="28"/>
          <w:szCs w:val="28"/>
        </w:rPr>
        <w:t xml:space="preserve"> та </w:t>
      </w:r>
      <w:r w:rsidR="00CD5920" w:rsidRPr="00CD5920">
        <w:rPr>
          <w:rFonts w:ascii="Consolas" w:hAnsi="Consolas" w:cs="Consolas"/>
          <w:szCs w:val="28"/>
        </w:rPr>
        <w:t>100002332323215</w:t>
      </w:r>
      <w:r>
        <w:rPr>
          <w:sz w:val="28"/>
          <w:szCs w:val="28"/>
        </w:rPr>
        <w:t xml:space="preserve"> є проміжними в процесі пошуку. Кількість ребер між вершинами рівна 3. Кінцевою вершиною у пошуку </w:t>
      </w:r>
      <w:r w:rsidR="00CD5920">
        <w:rPr>
          <w:sz w:val="28"/>
          <w:szCs w:val="28"/>
        </w:rPr>
        <w:t xml:space="preserve">буде </w:t>
      </w:r>
      <w:r w:rsidR="00CD5920" w:rsidRPr="00CD5920">
        <w:rPr>
          <w:rFonts w:ascii="Consolas" w:hAnsi="Consolas" w:cs="Consolas"/>
          <w:szCs w:val="28"/>
        </w:rPr>
        <w:t>1000040592389405</w:t>
      </w:r>
      <w:r w:rsidR="00CD5920">
        <w:rPr>
          <w:rFonts w:ascii="Consolas" w:hAnsi="Consolas" w:cs="Consolas"/>
          <w:szCs w:val="28"/>
        </w:rPr>
        <w:t>.</w:t>
      </w:r>
    </w:p>
    <w:p w:rsidR="00581691" w:rsidRDefault="00581691" w:rsidP="00CD5920">
      <w:pPr>
        <w:ind w:firstLine="708"/>
        <w:rPr>
          <w:rFonts w:eastAsiaTheme="minorHAnsi"/>
          <w:color w:val="000000" w:themeColor="text1"/>
          <w:sz w:val="36"/>
          <w:szCs w:val="28"/>
          <w:lang w:eastAsia="en-US"/>
        </w:rPr>
      </w:pPr>
    </w:p>
    <w:p w:rsidR="00A6043D" w:rsidRPr="00B93ABF" w:rsidRDefault="00A6043D" w:rsidP="00B93ABF">
      <w:pPr>
        <w:pStyle w:val="2"/>
        <w:jc w:val="center"/>
        <w:rPr>
          <w:rFonts w:ascii="Times New Roman" w:eastAsiaTheme="minorHAnsi" w:hAnsi="Times New Roman" w:cs="Times New Roman"/>
          <w:b/>
          <w:color w:val="000000" w:themeColor="text1"/>
          <w:sz w:val="28"/>
          <w:lang w:eastAsia="en-US"/>
        </w:rPr>
      </w:pPr>
      <w:bookmarkStart w:id="53" w:name="_Toc437177258"/>
      <w:r w:rsidRPr="00B93ABF">
        <w:rPr>
          <w:rFonts w:ascii="Times New Roman" w:eastAsiaTheme="minorHAnsi" w:hAnsi="Times New Roman" w:cs="Times New Roman"/>
          <w:b/>
          <w:color w:val="000000" w:themeColor="text1"/>
          <w:sz w:val="28"/>
          <w:lang w:eastAsia="en-US"/>
        </w:rPr>
        <w:t>3.</w:t>
      </w:r>
      <w:r w:rsidR="006167B4" w:rsidRPr="00B93ABF">
        <w:rPr>
          <w:rFonts w:ascii="Times New Roman" w:eastAsiaTheme="minorHAnsi" w:hAnsi="Times New Roman" w:cs="Times New Roman"/>
          <w:b/>
          <w:color w:val="000000" w:themeColor="text1"/>
          <w:sz w:val="28"/>
          <w:lang w:eastAsia="en-US"/>
        </w:rPr>
        <w:t>3</w:t>
      </w:r>
      <w:r w:rsidRPr="00B93ABF">
        <w:rPr>
          <w:rFonts w:ascii="Times New Roman" w:eastAsiaTheme="minorHAnsi" w:hAnsi="Times New Roman" w:cs="Times New Roman"/>
          <w:b/>
          <w:color w:val="000000" w:themeColor="text1"/>
          <w:sz w:val="28"/>
          <w:lang w:eastAsia="en-US"/>
        </w:rPr>
        <w:t xml:space="preserve"> Реалізація бази даних</w:t>
      </w:r>
      <w:bookmarkEnd w:id="53"/>
    </w:p>
    <w:p w:rsidR="00A6043D" w:rsidRDefault="00A6043D" w:rsidP="00A6043D">
      <w:pPr>
        <w:ind w:firstLine="708"/>
        <w:rPr>
          <w:rFonts w:eastAsiaTheme="minorHAnsi"/>
          <w:color w:val="000000" w:themeColor="text1"/>
          <w:sz w:val="28"/>
          <w:szCs w:val="28"/>
          <w:lang w:val="ru-RU" w:eastAsia="en-US"/>
        </w:rPr>
      </w:pPr>
      <w:r>
        <w:rPr>
          <w:rFonts w:eastAsiaTheme="minorHAnsi"/>
          <w:color w:val="000000" w:themeColor="text1"/>
          <w:sz w:val="28"/>
          <w:szCs w:val="28"/>
          <w:lang w:eastAsia="en-US"/>
        </w:rPr>
        <w:t>База даних реалізована та зберігається в</w:t>
      </w:r>
      <w:r w:rsidR="00896199">
        <w:rPr>
          <w:rFonts w:eastAsiaTheme="minorHAnsi"/>
          <w:color w:val="000000" w:themeColor="text1"/>
          <w:sz w:val="28"/>
          <w:szCs w:val="28"/>
          <w:lang w:eastAsia="en-US"/>
        </w:rPr>
        <w:t xml:space="preserve"> СУБД</w:t>
      </w:r>
      <w:r>
        <w:rPr>
          <w:rFonts w:eastAsiaTheme="minorHAnsi"/>
          <w:color w:val="000000" w:themeColor="text1"/>
          <w:sz w:val="28"/>
          <w:szCs w:val="28"/>
          <w:lang w:eastAsia="en-US"/>
        </w:rPr>
        <w:t xml:space="preserve"> </w:t>
      </w:r>
      <w:r>
        <w:rPr>
          <w:rFonts w:eastAsiaTheme="minorHAnsi"/>
          <w:color w:val="000000" w:themeColor="text1"/>
          <w:sz w:val="28"/>
          <w:szCs w:val="28"/>
          <w:lang w:val="en-US" w:eastAsia="en-US"/>
        </w:rPr>
        <w:t>PostgreSQL</w:t>
      </w:r>
      <w:r w:rsidR="00896199">
        <w:rPr>
          <w:rFonts w:eastAsiaTheme="minorHAnsi"/>
          <w:color w:val="000000" w:themeColor="text1"/>
          <w:sz w:val="28"/>
          <w:szCs w:val="28"/>
          <w:lang w:eastAsia="en-US"/>
        </w:rPr>
        <w:t>.</w:t>
      </w:r>
      <w:r w:rsidR="0063389F">
        <w:rPr>
          <w:rFonts w:eastAsiaTheme="minorHAnsi"/>
          <w:color w:val="000000" w:themeColor="text1"/>
          <w:sz w:val="28"/>
          <w:szCs w:val="28"/>
          <w:lang w:eastAsia="en-US"/>
        </w:rPr>
        <w:t xml:space="preserve"> Для взаємодії бази даних та програми використано платформу </w:t>
      </w:r>
      <w:r w:rsidR="0063389F">
        <w:rPr>
          <w:rFonts w:eastAsiaTheme="minorHAnsi"/>
          <w:color w:val="000000" w:themeColor="text1"/>
          <w:sz w:val="28"/>
          <w:szCs w:val="28"/>
          <w:lang w:val="en-US" w:eastAsia="en-US"/>
        </w:rPr>
        <w:t>ORM</w:t>
      </w:r>
      <w:r w:rsidR="0063389F">
        <w:rPr>
          <w:rFonts w:eastAsiaTheme="minorHAnsi"/>
          <w:color w:val="000000" w:themeColor="text1"/>
          <w:sz w:val="28"/>
          <w:szCs w:val="28"/>
          <w:lang w:eastAsia="en-US"/>
        </w:rPr>
        <w:t xml:space="preserve"> </w:t>
      </w:r>
      <w:r w:rsidR="0063389F">
        <w:rPr>
          <w:rFonts w:eastAsiaTheme="minorHAnsi"/>
          <w:color w:val="000000" w:themeColor="text1"/>
          <w:sz w:val="28"/>
          <w:szCs w:val="28"/>
          <w:lang w:val="en-US" w:eastAsia="en-US"/>
        </w:rPr>
        <w:t>Hibernate</w:t>
      </w:r>
      <w:r w:rsidR="0063389F">
        <w:rPr>
          <w:rFonts w:eastAsiaTheme="minorHAnsi"/>
          <w:color w:val="000000" w:themeColor="text1"/>
          <w:sz w:val="28"/>
          <w:szCs w:val="28"/>
          <w:lang w:val="ru-RU" w:eastAsia="en-US"/>
        </w:rPr>
        <w:t>. База даних складається з наступних таблиць</w:t>
      </w:r>
      <w:r w:rsidR="0063389F" w:rsidRPr="0063389F">
        <w:rPr>
          <w:rFonts w:eastAsiaTheme="minorHAnsi"/>
          <w:color w:val="000000" w:themeColor="text1"/>
          <w:sz w:val="28"/>
          <w:szCs w:val="28"/>
          <w:lang w:val="ru-RU" w:eastAsia="en-US"/>
        </w:rPr>
        <w:t xml:space="preserve">: </w:t>
      </w:r>
      <w:r w:rsidR="0063389F">
        <w:rPr>
          <w:rFonts w:eastAsiaTheme="minorHAnsi"/>
          <w:color w:val="000000" w:themeColor="text1"/>
          <w:sz w:val="28"/>
          <w:szCs w:val="28"/>
          <w:lang w:val="en-US" w:eastAsia="en-US"/>
        </w:rPr>
        <w:t>user</w:t>
      </w:r>
      <w:r w:rsidR="0063389F" w:rsidRPr="0063389F">
        <w:rPr>
          <w:rFonts w:eastAsiaTheme="minorHAnsi"/>
          <w:color w:val="000000" w:themeColor="text1"/>
          <w:sz w:val="28"/>
          <w:szCs w:val="28"/>
          <w:lang w:val="ru-RU" w:eastAsia="en-US"/>
        </w:rPr>
        <w:t xml:space="preserve">, </w:t>
      </w:r>
      <w:r w:rsidR="0063389F">
        <w:rPr>
          <w:rFonts w:eastAsiaTheme="minorHAnsi"/>
          <w:color w:val="000000" w:themeColor="text1"/>
          <w:sz w:val="28"/>
          <w:szCs w:val="28"/>
          <w:lang w:val="en-US" w:eastAsia="en-US"/>
        </w:rPr>
        <w:t>userb</w:t>
      </w:r>
      <w:r w:rsidR="00976015">
        <w:rPr>
          <w:rFonts w:eastAsiaTheme="minorHAnsi"/>
          <w:color w:val="000000" w:themeColor="text1"/>
          <w:sz w:val="28"/>
          <w:szCs w:val="28"/>
          <w:lang w:val="en-US" w:eastAsia="en-US"/>
        </w:rPr>
        <w:t>f</w:t>
      </w:r>
      <w:r w:rsidR="0063389F" w:rsidRPr="0063389F">
        <w:rPr>
          <w:rFonts w:eastAsiaTheme="minorHAnsi"/>
          <w:color w:val="000000" w:themeColor="text1"/>
          <w:sz w:val="28"/>
          <w:szCs w:val="28"/>
          <w:lang w:val="ru-RU" w:eastAsia="en-US"/>
        </w:rPr>
        <w:t xml:space="preserve">, </w:t>
      </w:r>
      <w:r w:rsidR="0063389F">
        <w:rPr>
          <w:rFonts w:eastAsiaTheme="minorHAnsi"/>
          <w:color w:val="000000" w:themeColor="text1"/>
          <w:sz w:val="28"/>
          <w:szCs w:val="28"/>
          <w:lang w:val="en-US" w:eastAsia="en-US"/>
        </w:rPr>
        <w:t>basket</w:t>
      </w:r>
      <w:r w:rsidR="0063389F" w:rsidRPr="0063389F">
        <w:rPr>
          <w:rFonts w:eastAsiaTheme="minorHAnsi"/>
          <w:color w:val="000000" w:themeColor="text1"/>
          <w:sz w:val="28"/>
          <w:szCs w:val="28"/>
          <w:lang w:val="ru-RU" w:eastAsia="en-US"/>
        </w:rPr>
        <w:t>,</w:t>
      </w:r>
      <w:r w:rsidR="0063389F">
        <w:rPr>
          <w:rFonts w:eastAsiaTheme="minorHAnsi"/>
          <w:color w:val="000000" w:themeColor="text1"/>
          <w:sz w:val="28"/>
          <w:szCs w:val="28"/>
          <w:lang w:val="ru-RU" w:eastAsia="en-US"/>
        </w:rPr>
        <w:t xml:space="preserve"> friends,</w:t>
      </w:r>
      <w:r w:rsidR="00374951">
        <w:rPr>
          <w:rFonts w:eastAsiaTheme="minorHAnsi"/>
          <w:color w:val="000000" w:themeColor="text1"/>
          <w:sz w:val="28"/>
          <w:szCs w:val="28"/>
          <w:lang w:eastAsia="en-US"/>
        </w:rPr>
        <w:t xml:space="preserve"> </w:t>
      </w:r>
      <w:r w:rsidR="00374951">
        <w:rPr>
          <w:rFonts w:eastAsiaTheme="minorHAnsi"/>
          <w:color w:val="000000" w:themeColor="text1"/>
          <w:sz w:val="28"/>
          <w:szCs w:val="28"/>
          <w:lang w:val="en-US" w:eastAsia="en-US"/>
        </w:rPr>
        <w:t>graphdata</w:t>
      </w:r>
      <w:r w:rsidR="00374951" w:rsidRPr="00374951">
        <w:rPr>
          <w:rFonts w:eastAsiaTheme="minorHAnsi"/>
          <w:color w:val="000000" w:themeColor="text1"/>
          <w:sz w:val="28"/>
          <w:szCs w:val="28"/>
          <w:lang w:val="ru-RU" w:eastAsia="en-US"/>
        </w:rPr>
        <w:t xml:space="preserve">, </w:t>
      </w:r>
      <w:r w:rsidR="00374951">
        <w:rPr>
          <w:rFonts w:eastAsiaTheme="minorHAnsi"/>
          <w:color w:val="000000" w:themeColor="text1"/>
          <w:sz w:val="28"/>
          <w:szCs w:val="28"/>
          <w:lang w:val="ru-RU" w:eastAsia="en-US"/>
        </w:rPr>
        <w:t>role.</w:t>
      </w:r>
    </w:p>
    <w:p w:rsidR="00374951" w:rsidRDefault="00976015" w:rsidP="00A6043D">
      <w:pPr>
        <w:ind w:firstLine="708"/>
        <w:rPr>
          <w:rFonts w:eastAsiaTheme="minorHAnsi"/>
          <w:color w:val="000000" w:themeColor="text1"/>
          <w:sz w:val="28"/>
          <w:szCs w:val="28"/>
          <w:lang w:val="ru-RU" w:eastAsia="en-US"/>
        </w:rPr>
      </w:pPr>
      <w:r>
        <w:rPr>
          <w:rFonts w:eastAsiaTheme="minorHAnsi"/>
          <w:color w:val="000000" w:themeColor="text1"/>
          <w:sz w:val="28"/>
          <w:szCs w:val="28"/>
          <w:lang w:eastAsia="en-US"/>
        </w:rPr>
        <w:t xml:space="preserve">Таблиця </w:t>
      </w:r>
      <w:r>
        <w:rPr>
          <w:rFonts w:eastAsiaTheme="minorHAnsi"/>
          <w:color w:val="000000" w:themeColor="text1"/>
          <w:sz w:val="28"/>
          <w:szCs w:val="28"/>
          <w:lang w:val="en-US" w:eastAsia="en-US"/>
        </w:rPr>
        <w:t>user</w:t>
      </w:r>
      <w:r>
        <w:rPr>
          <w:rFonts w:eastAsiaTheme="minorHAnsi"/>
          <w:color w:val="000000" w:themeColor="text1"/>
          <w:sz w:val="28"/>
          <w:szCs w:val="28"/>
          <w:lang w:eastAsia="en-US"/>
        </w:rPr>
        <w:t xml:space="preserve"> зберігає всі дані про користувача системи, та містить наступні поля</w:t>
      </w:r>
      <w:r>
        <w:rPr>
          <w:rFonts w:eastAsiaTheme="minorHAnsi"/>
          <w:color w:val="000000" w:themeColor="text1"/>
          <w:sz w:val="28"/>
          <w:szCs w:val="28"/>
          <w:lang w:val="ru-RU" w:eastAsia="en-US"/>
        </w:rPr>
        <w:t>.</w:t>
      </w:r>
    </w:p>
    <w:p w:rsidR="00976015" w:rsidRDefault="00976015" w:rsidP="00A6043D">
      <w:pPr>
        <w:ind w:firstLine="708"/>
        <w:rPr>
          <w:rFonts w:eastAsiaTheme="minorHAnsi"/>
          <w:color w:val="000000" w:themeColor="text1"/>
          <w:sz w:val="28"/>
          <w:szCs w:val="28"/>
          <w:lang w:val="en-US" w:eastAsia="en-US"/>
        </w:rPr>
      </w:pPr>
      <w:r>
        <w:rPr>
          <w:rFonts w:eastAsiaTheme="minorHAnsi"/>
          <w:color w:val="000000" w:themeColor="text1"/>
          <w:sz w:val="28"/>
          <w:szCs w:val="28"/>
          <w:lang w:eastAsia="en-US"/>
        </w:rPr>
        <w:t xml:space="preserve">Опис стовпців таблиці </w:t>
      </w:r>
      <w:r>
        <w:rPr>
          <w:rFonts w:eastAsiaTheme="minorHAnsi"/>
          <w:color w:val="000000" w:themeColor="text1"/>
          <w:sz w:val="28"/>
          <w:szCs w:val="28"/>
          <w:lang w:val="en-US" w:eastAsia="en-US"/>
        </w:rPr>
        <w:t>user:</w:t>
      </w:r>
    </w:p>
    <w:p w:rsidR="00976015" w:rsidRPr="00976015" w:rsidRDefault="00976015" w:rsidP="00996A88">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id integer NOT NULL,</w:t>
      </w:r>
      <w:r>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uk-UA" w:eastAsia="en-US"/>
        </w:rPr>
        <w:t xml:space="preserve">унікальний </w:t>
      </w:r>
      <w:r w:rsidR="00996A88" w:rsidRPr="00996A88">
        <w:rPr>
          <w:rFonts w:ascii="Times New Roman" w:eastAsiaTheme="minorHAnsi" w:hAnsi="Times New Roman" w:cs="Times New Roman"/>
          <w:color w:val="000000" w:themeColor="text1"/>
          <w:sz w:val="28"/>
          <w:szCs w:val="28"/>
          <w:lang w:val="uk-UA" w:eastAsia="en-US"/>
        </w:rPr>
        <w:t>ідентифікатор</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age integer,</w:t>
      </w:r>
      <w:r>
        <w:rPr>
          <w:rFonts w:ascii="Times New Roman" w:eastAsiaTheme="minorHAnsi" w:hAnsi="Times New Roman" w:cs="Times New Roman"/>
          <w:color w:val="000000" w:themeColor="text1"/>
          <w:sz w:val="28"/>
          <w:szCs w:val="28"/>
          <w:lang w:val="uk-UA" w:eastAsia="en-US"/>
        </w:rPr>
        <w:t xml:space="preserve"> -вік користувача</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birthday date,</w:t>
      </w:r>
      <w:r>
        <w:rPr>
          <w:rFonts w:ascii="Times New Roman" w:eastAsiaTheme="minorHAnsi" w:hAnsi="Times New Roman" w:cs="Times New Roman"/>
          <w:color w:val="000000" w:themeColor="text1"/>
          <w:sz w:val="28"/>
          <w:szCs w:val="28"/>
          <w:lang w:val="uk-UA" w:eastAsia="en-US"/>
        </w:rPr>
        <w:t xml:space="preserve"> -дата народження</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email character varying(255),</w:t>
      </w:r>
      <w:r>
        <w:rPr>
          <w:rFonts w:ascii="Times New Roman" w:eastAsiaTheme="minorHAnsi" w:hAnsi="Times New Roman" w:cs="Times New Roman"/>
          <w:color w:val="000000" w:themeColor="text1"/>
          <w:sz w:val="28"/>
          <w:szCs w:val="28"/>
          <w:lang w:val="uk-UA" w:eastAsia="en-US"/>
        </w:rPr>
        <w:t xml:space="preserve"> -емейл адреса</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firstname character varying(255),</w:t>
      </w:r>
      <w:r>
        <w:rPr>
          <w:rFonts w:ascii="Times New Roman" w:eastAsiaTheme="minorHAnsi" w:hAnsi="Times New Roman" w:cs="Times New Roman"/>
          <w:color w:val="000000" w:themeColor="text1"/>
          <w:sz w:val="28"/>
          <w:szCs w:val="28"/>
          <w:lang w:val="uk-UA" w:eastAsia="en-US"/>
        </w:rPr>
        <w:t xml:space="preserve"> -ім’я користувача</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lastname character varying(255),</w:t>
      </w:r>
      <w:r>
        <w:rPr>
          <w:rFonts w:ascii="Times New Roman" w:eastAsiaTheme="minorHAnsi" w:hAnsi="Times New Roman" w:cs="Times New Roman"/>
          <w:color w:val="000000" w:themeColor="text1"/>
          <w:sz w:val="28"/>
          <w:szCs w:val="28"/>
          <w:lang w:val="uk-UA" w:eastAsia="en-US"/>
        </w:rPr>
        <w:t xml:space="preserve"> - прізвище</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gender character varying(255),</w:t>
      </w:r>
      <w:r>
        <w:rPr>
          <w:rFonts w:ascii="Times New Roman" w:eastAsiaTheme="minorHAnsi" w:hAnsi="Times New Roman" w:cs="Times New Roman"/>
          <w:color w:val="000000" w:themeColor="text1"/>
          <w:sz w:val="28"/>
          <w:szCs w:val="28"/>
          <w:lang w:val="uk-UA" w:eastAsia="en-US"/>
        </w:rPr>
        <w:t xml:space="preserve"> -стать</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id</w:t>
      </w:r>
      <w:r>
        <w:rPr>
          <w:rFonts w:ascii="Times New Roman" w:eastAsiaTheme="minorHAnsi" w:hAnsi="Times New Roman" w:cs="Times New Roman"/>
          <w:color w:val="000000" w:themeColor="text1"/>
          <w:sz w:val="28"/>
          <w:szCs w:val="28"/>
          <w:lang w:val="en-US" w:eastAsia="en-US"/>
        </w:rPr>
        <w:t>facebook character varying(255)</w:t>
      </w:r>
      <w:r>
        <w:rPr>
          <w:rFonts w:ascii="Times New Roman" w:eastAsiaTheme="minorHAnsi" w:hAnsi="Times New Roman" w:cs="Times New Roman"/>
          <w:color w:val="000000" w:themeColor="text1"/>
          <w:sz w:val="28"/>
          <w:szCs w:val="28"/>
          <w:lang w:val="uk-UA" w:eastAsia="en-US"/>
        </w:rPr>
        <w:t>-і</w:t>
      </w:r>
      <w:r>
        <w:rPr>
          <w:rFonts w:ascii="Times New Roman" w:eastAsiaTheme="minorHAnsi" w:hAnsi="Times New Roman" w:cs="Times New Roman"/>
          <w:color w:val="000000" w:themeColor="text1"/>
          <w:sz w:val="28"/>
          <w:szCs w:val="28"/>
          <w:lang w:val="en-US" w:eastAsia="en-US"/>
        </w:rPr>
        <w:t xml:space="preserve">d </w:t>
      </w:r>
      <w:r>
        <w:rPr>
          <w:rFonts w:ascii="Times New Roman" w:eastAsiaTheme="minorHAnsi" w:hAnsi="Times New Roman" w:cs="Times New Roman"/>
          <w:color w:val="000000" w:themeColor="text1"/>
          <w:sz w:val="28"/>
          <w:szCs w:val="28"/>
          <w:lang w:val="uk-UA" w:eastAsia="en-US"/>
        </w:rPr>
        <w:t xml:space="preserve">адреса </w:t>
      </w:r>
      <w:r>
        <w:rPr>
          <w:rFonts w:ascii="Times New Roman" w:eastAsiaTheme="minorHAnsi" w:hAnsi="Times New Roman" w:cs="Times New Roman"/>
          <w:color w:val="000000" w:themeColor="text1"/>
          <w:sz w:val="28"/>
          <w:szCs w:val="28"/>
          <w:lang w:val="en-US" w:eastAsia="en-US"/>
        </w:rPr>
        <w:t xml:space="preserve">Facebook </w:t>
      </w:r>
      <w:r>
        <w:rPr>
          <w:rFonts w:ascii="Times New Roman" w:eastAsiaTheme="minorHAnsi" w:hAnsi="Times New Roman" w:cs="Times New Roman"/>
          <w:color w:val="000000" w:themeColor="text1"/>
          <w:sz w:val="28"/>
          <w:szCs w:val="28"/>
          <w:lang w:val="uk-UA" w:eastAsia="en-US"/>
        </w:rPr>
        <w:t>сторінки</w:t>
      </w:r>
    </w:p>
    <w:p w:rsidR="00976015" w:rsidRPr="00976015"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location character varying(255),</w:t>
      </w:r>
      <w:r>
        <w:rPr>
          <w:rFonts w:ascii="Times New Roman" w:eastAsiaTheme="minorHAnsi" w:hAnsi="Times New Roman" w:cs="Times New Roman"/>
          <w:color w:val="000000" w:themeColor="text1"/>
          <w:sz w:val="28"/>
          <w:szCs w:val="28"/>
          <w:lang w:val="uk-UA" w:eastAsia="en-US"/>
        </w:rPr>
        <w:t xml:space="preserve"> - місце проживання</w:t>
      </w:r>
    </w:p>
    <w:p w:rsidR="00976015" w:rsidRPr="001A787F" w:rsidRDefault="00976015" w:rsidP="00976015">
      <w:pPr>
        <w:pStyle w:val="a7"/>
        <w:numPr>
          <w:ilvl w:val="0"/>
          <w:numId w:val="33"/>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urlphoto character varying(255),</w:t>
      </w:r>
      <w:r>
        <w:rPr>
          <w:rFonts w:ascii="Times New Roman" w:eastAsiaTheme="minorHAnsi" w:hAnsi="Times New Roman" w:cs="Times New Roman"/>
          <w:color w:val="000000" w:themeColor="text1"/>
          <w:sz w:val="28"/>
          <w:szCs w:val="28"/>
          <w:lang w:val="uk-UA" w:eastAsia="en-US"/>
        </w:rPr>
        <w:t xml:space="preserve"> - посилання на фотографію</w:t>
      </w:r>
    </w:p>
    <w:p w:rsidR="001A787F" w:rsidRPr="00581691" w:rsidRDefault="001A787F" w:rsidP="001A787F">
      <w:pPr>
        <w:pStyle w:val="a7"/>
        <w:numPr>
          <w:ilvl w:val="0"/>
          <w:numId w:val="33"/>
        </w:numPr>
        <w:spacing w:line="360" w:lineRule="auto"/>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val="uk-UA" w:eastAsia="en-US"/>
        </w:rPr>
        <w:t xml:space="preserve">  </w:t>
      </w:r>
      <w:r>
        <w:rPr>
          <w:rFonts w:ascii="Times New Roman" w:eastAsiaTheme="minorHAnsi" w:hAnsi="Times New Roman" w:cs="Times New Roman"/>
          <w:color w:val="000000" w:themeColor="text1"/>
          <w:sz w:val="28"/>
          <w:szCs w:val="28"/>
          <w:lang w:val="en-US" w:eastAsia="en-US"/>
        </w:rPr>
        <w:t>role</w:t>
      </w:r>
      <w:r w:rsidRPr="001A787F">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themeColor="text1"/>
          <w:sz w:val="28"/>
          <w:szCs w:val="28"/>
          <w:lang w:val="en-US" w:eastAsia="en-US"/>
        </w:rPr>
        <w:t>integer</w:t>
      </w:r>
      <w:r w:rsidRPr="001A787F">
        <w:rPr>
          <w:rFonts w:ascii="Times New Roman" w:eastAsiaTheme="minorHAnsi" w:hAnsi="Times New Roman" w:cs="Times New Roman"/>
          <w:color w:val="000000" w:themeColor="text1"/>
          <w:sz w:val="28"/>
          <w:szCs w:val="28"/>
          <w:lang w:eastAsia="en-US"/>
        </w:rPr>
        <w:t xml:space="preserve">, - </w:t>
      </w:r>
      <w:r>
        <w:rPr>
          <w:rFonts w:ascii="Times New Roman" w:eastAsiaTheme="minorHAnsi" w:hAnsi="Times New Roman" w:cs="Times New Roman"/>
          <w:color w:val="000000" w:themeColor="text1"/>
          <w:sz w:val="28"/>
          <w:szCs w:val="28"/>
          <w:lang w:val="uk-UA" w:eastAsia="en-US"/>
        </w:rPr>
        <w:t>роль користувача в системі</w:t>
      </w:r>
    </w:p>
    <w:p w:rsidR="00976015" w:rsidRDefault="00976015" w:rsidP="00A6043D">
      <w:pPr>
        <w:ind w:firstLine="708"/>
        <w:rPr>
          <w:rFonts w:eastAsiaTheme="minorHAnsi"/>
          <w:color w:val="000000" w:themeColor="text1"/>
          <w:sz w:val="28"/>
          <w:szCs w:val="28"/>
          <w:lang w:eastAsia="en-US"/>
        </w:rPr>
      </w:pPr>
      <w:r>
        <w:rPr>
          <w:rFonts w:eastAsiaTheme="minorHAnsi"/>
          <w:color w:val="000000" w:themeColor="text1"/>
          <w:sz w:val="28"/>
          <w:szCs w:val="28"/>
          <w:lang w:eastAsia="en-US"/>
        </w:rPr>
        <w:lastRenderedPageBreak/>
        <w:t xml:space="preserve">Таблиця </w:t>
      </w:r>
      <w:r>
        <w:rPr>
          <w:rFonts w:eastAsiaTheme="minorHAnsi"/>
          <w:color w:val="000000" w:themeColor="text1"/>
          <w:sz w:val="28"/>
          <w:szCs w:val="28"/>
          <w:lang w:val="en-US" w:eastAsia="en-US"/>
        </w:rPr>
        <w:t>userfb</w:t>
      </w:r>
      <w:r w:rsidRPr="00581691">
        <w:rPr>
          <w:rFonts w:eastAsiaTheme="minorHAnsi"/>
          <w:color w:val="000000" w:themeColor="text1"/>
          <w:sz w:val="28"/>
          <w:szCs w:val="28"/>
          <w:lang w:eastAsia="en-US"/>
        </w:rPr>
        <w:t xml:space="preserve"> </w:t>
      </w:r>
      <w:r>
        <w:rPr>
          <w:rFonts w:eastAsiaTheme="minorHAnsi"/>
          <w:color w:val="000000" w:themeColor="text1"/>
          <w:sz w:val="28"/>
          <w:szCs w:val="28"/>
          <w:lang w:eastAsia="en-US"/>
        </w:rPr>
        <w:t>зберігає користувачів соціальної мережі, які буди виявлені під час збору даних.</w:t>
      </w:r>
    </w:p>
    <w:p w:rsidR="00976015" w:rsidRPr="00976015" w:rsidRDefault="00996A88" w:rsidP="00A6043D">
      <w:pPr>
        <w:ind w:firstLine="708"/>
        <w:rPr>
          <w:rFonts w:eastAsiaTheme="minorHAnsi"/>
          <w:color w:val="000000" w:themeColor="text1"/>
          <w:sz w:val="28"/>
          <w:szCs w:val="28"/>
          <w:lang w:eastAsia="en-US"/>
        </w:rPr>
      </w:pPr>
      <w:r>
        <w:rPr>
          <w:rFonts w:eastAsiaTheme="minorHAnsi"/>
          <w:color w:val="000000" w:themeColor="text1"/>
          <w:sz w:val="28"/>
          <w:szCs w:val="28"/>
          <w:lang w:eastAsia="en-US"/>
        </w:rPr>
        <w:t>Т</w:t>
      </w:r>
      <w:r w:rsidR="00976015">
        <w:rPr>
          <w:rFonts w:eastAsiaTheme="minorHAnsi"/>
          <w:color w:val="000000" w:themeColor="text1"/>
          <w:sz w:val="28"/>
          <w:szCs w:val="28"/>
          <w:lang w:eastAsia="en-US"/>
        </w:rPr>
        <w:t>аблиц</w:t>
      </w:r>
      <w:r>
        <w:rPr>
          <w:rFonts w:eastAsiaTheme="minorHAnsi"/>
          <w:color w:val="000000" w:themeColor="text1"/>
          <w:sz w:val="28"/>
          <w:szCs w:val="28"/>
          <w:lang w:eastAsia="en-US"/>
        </w:rPr>
        <w:t>і</w:t>
      </w:r>
      <w:r w:rsidR="00976015">
        <w:rPr>
          <w:rFonts w:eastAsiaTheme="minorHAnsi"/>
          <w:color w:val="000000" w:themeColor="text1"/>
          <w:sz w:val="28"/>
          <w:szCs w:val="28"/>
          <w:lang w:eastAsia="en-US"/>
        </w:rPr>
        <w:t xml:space="preserve"> </w:t>
      </w:r>
      <w:r w:rsidR="00976015">
        <w:rPr>
          <w:rFonts w:eastAsiaTheme="minorHAnsi"/>
          <w:color w:val="000000" w:themeColor="text1"/>
          <w:sz w:val="28"/>
          <w:szCs w:val="28"/>
          <w:lang w:val="en-US" w:eastAsia="en-US"/>
        </w:rPr>
        <w:t>userfb</w:t>
      </w:r>
      <w:r w:rsidR="00976015" w:rsidRPr="00976015">
        <w:rPr>
          <w:rFonts w:eastAsiaTheme="minorHAnsi"/>
          <w:color w:val="000000" w:themeColor="text1"/>
          <w:sz w:val="28"/>
          <w:szCs w:val="28"/>
          <w:lang w:val="ru-RU" w:eastAsia="en-US"/>
        </w:rPr>
        <w:t xml:space="preserve"> </w:t>
      </w:r>
      <w:r w:rsidR="00976015">
        <w:rPr>
          <w:rFonts w:eastAsiaTheme="minorHAnsi"/>
          <w:color w:val="000000" w:themeColor="text1"/>
          <w:sz w:val="28"/>
          <w:szCs w:val="28"/>
          <w:lang w:eastAsia="en-US"/>
        </w:rPr>
        <w:t>містить наступні поля</w:t>
      </w:r>
    </w:p>
    <w:p w:rsidR="00976015" w:rsidRPr="00976015" w:rsidRDefault="00976015" w:rsidP="00976015">
      <w:pPr>
        <w:pStyle w:val="a7"/>
        <w:numPr>
          <w:ilvl w:val="0"/>
          <w:numId w:val="34"/>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uk-UA" w:eastAsia="en-US"/>
        </w:rPr>
        <w:t xml:space="preserve">  </w:t>
      </w:r>
      <w:r w:rsidRPr="00976015">
        <w:rPr>
          <w:rFonts w:ascii="Times New Roman" w:eastAsiaTheme="minorHAnsi" w:hAnsi="Times New Roman" w:cs="Times New Roman"/>
          <w:color w:val="000000" w:themeColor="text1"/>
          <w:sz w:val="28"/>
          <w:szCs w:val="28"/>
          <w:lang w:val="en-US" w:eastAsia="en-US"/>
        </w:rPr>
        <w:t>id integer NOT NULL</w:t>
      </w:r>
      <w:r w:rsidR="00996A88" w:rsidRPr="00976015">
        <w:rPr>
          <w:rFonts w:ascii="Times New Roman" w:eastAsiaTheme="minorHAnsi" w:hAnsi="Times New Roman" w:cs="Times New Roman"/>
          <w:color w:val="000000" w:themeColor="text1"/>
          <w:sz w:val="28"/>
          <w:szCs w:val="28"/>
          <w:lang w:val="en-US" w:eastAsia="en-US"/>
        </w:rPr>
        <w:t>,</w:t>
      </w:r>
      <w:r w:rsidR="00996A88">
        <w:rPr>
          <w:rFonts w:ascii="Times New Roman" w:eastAsiaTheme="minorHAnsi" w:hAnsi="Times New Roman" w:cs="Times New Roman"/>
          <w:color w:val="000000" w:themeColor="text1"/>
          <w:sz w:val="28"/>
          <w:szCs w:val="28"/>
          <w:lang w:val="en-US" w:eastAsia="en-US"/>
        </w:rPr>
        <w:t xml:space="preserve">- </w:t>
      </w:r>
      <w:r w:rsidR="00996A88">
        <w:rPr>
          <w:rFonts w:ascii="Times New Roman" w:eastAsiaTheme="minorHAnsi" w:hAnsi="Times New Roman" w:cs="Times New Roman"/>
          <w:color w:val="000000" w:themeColor="text1"/>
          <w:sz w:val="28"/>
          <w:szCs w:val="28"/>
          <w:lang w:val="uk-UA" w:eastAsia="en-US"/>
        </w:rPr>
        <w:t xml:space="preserve">унікальний </w:t>
      </w:r>
      <w:r w:rsidR="00996A88" w:rsidRPr="00996A88">
        <w:rPr>
          <w:rFonts w:ascii="Times New Roman" w:eastAsiaTheme="minorHAnsi" w:hAnsi="Times New Roman" w:cs="Times New Roman"/>
          <w:color w:val="000000" w:themeColor="text1"/>
          <w:sz w:val="28"/>
          <w:szCs w:val="28"/>
          <w:lang w:val="uk-UA" w:eastAsia="en-US"/>
        </w:rPr>
        <w:t>ідентифікатор</w:t>
      </w:r>
    </w:p>
    <w:p w:rsidR="00976015" w:rsidRPr="00976015" w:rsidRDefault="00976015" w:rsidP="00976015">
      <w:pPr>
        <w:pStyle w:val="a7"/>
        <w:numPr>
          <w:ilvl w:val="0"/>
          <w:numId w:val="34"/>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idfb character varying(255),</w:t>
      </w:r>
      <w:r w:rsidR="00996A88">
        <w:rPr>
          <w:rFonts w:ascii="Times New Roman" w:eastAsiaTheme="minorHAnsi" w:hAnsi="Times New Roman" w:cs="Times New Roman"/>
          <w:color w:val="000000" w:themeColor="text1"/>
          <w:sz w:val="28"/>
          <w:szCs w:val="28"/>
          <w:lang w:val="uk-UA" w:eastAsia="en-US"/>
        </w:rPr>
        <w:t>-</w:t>
      </w:r>
      <w:r w:rsidR="00996A88">
        <w:rPr>
          <w:rFonts w:ascii="Times New Roman" w:eastAsiaTheme="minorHAnsi" w:hAnsi="Times New Roman" w:cs="Times New Roman"/>
          <w:color w:val="000000" w:themeColor="text1"/>
          <w:sz w:val="28"/>
          <w:szCs w:val="28"/>
          <w:lang w:val="en-US" w:eastAsia="en-US"/>
        </w:rPr>
        <w:t xml:space="preserve">id Facebook </w:t>
      </w:r>
      <w:r w:rsidR="00996A88">
        <w:rPr>
          <w:rFonts w:ascii="Times New Roman" w:eastAsiaTheme="minorHAnsi" w:hAnsi="Times New Roman" w:cs="Times New Roman"/>
          <w:color w:val="000000" w:themeColor="text1"/>
          <w:sz w:val="28"/>
          <w:szCs w:val="28"/>
          <w:lang w:val="uk-UA" w:eastAsia="en-US"/>
        </w:rPr>
        <w:t>сторінки</w:t>
      </w:r>
    </w:p>
    <w:p w:rsidR="00976015" w:rsidRPr="00976015" w:rsidRDefault="00976015" w:rsidP="00976015">
      <w:pPr>
        <w:pStyle w:val="a7"/>
        <w:numPr>
          <w:ilvl w:val="0"/>
          <w:numId w:val="34"/>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link character varying(255),</w:t>
      </w:r>
      <w:r w:rsidR="00996A88">
        <w:rPr>
          <w:rFonts w:ascii="Times New Roman" w:eastAsiaTheme="minorHAnsi" w:hAnsi="Times New Roman" w:cs="Times New Roman"/>
          <w:color w:val="000000" w:themeColor="text1"/>
          <w:sz w:val="28"/>
          <w:szCs w:val="28"/>
          <w:lang w:val="uk-UA" w:eastAsia="en-US"/>
        </w:rPr>
        <w:t xml:space="preserve">-посилання на сторінку </w:t>
      </w:r>
      <w:r w:rsidR="00996A88">
        <w:rPr>
          <w:rFonts w:ascii="Times New Roman" w:eastAsiaTheme="minorHAnsi" w:hAnsi="Times New Roman" w:cs="Times New Roman"/>
          <w:color w:val="000000" w:themeColor="text1"/>
          <w:sz w:val="28"/>
          <w:szCs w:val="28"/>
          <w:lang w:val="en-US" w:eastAsia="en-US"/>
        </w:rPr>
        <w:t>Facebook</w:t>
      </w:r>
    </w:p>
    <w:p w:rsidR="00976015" w:rsidRPr="00976015" w:rsidRDefault="00976015" w:rsidP="00976015">
      <w:pPr>
        <w:pStyle w:val="a7"/>
        <w:numPr>
          <w:ilvl w:val="0"/>
          <w:numId w:val="34"/>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name character varying(255),</w:t>
      </w:r>
      <w:r w:rsidR="00996A88">
        <w:rPr>
          <w:rFonts w:ascii="Times New Roman" w:eastAsiaTheme="minorHAnsi" w:hAnsi="Times New Roman" w:cs="Times New Roman"/>
          <w:color w:val="000000" w:themeColor="text1"/>
          <w:sz w:val="28"/>
          <w:szCs w:val="28"/>
          <w:lang w:val="en-US" w:eastAsia="en-US"/>
        </w:rPr>
        <w:t xml:space="preserve"> </w:t>
      </w:r>
      <w:r w:rsidR="00996A88">
        <w:rPr>
          <w:rFonts w:ascii="Times New Roman" w:eastAsiaTheme="minorHAnsi" w:hAnsi="Times New Roman" w:cs="Times New Roman"/>
          <w:color w:val="000000" w:themeColor="text1"/>
          <w:sz w:val="28"/>
          <w:szCs w:val="28"/>
          <w:lang w:val="uk-UA" w:eastAsia="en-US"/>
        </w:rPr>
        <w:t>- ім’я та прізвище</w:t>
      </w:r>
    </w:p>
    <w:p w:rsidR="00976015" w:rsidRPr="00996A88" w:rsidRDefault="00976015" w:rsidP="00976015">
      <w:pPr>
        <w:pStyle w:val="a7"/>
        <w:numPr>
          <w:ilvl w:val="0"/>
          <w:numId w:val="34"/>
        </w:numPr>
        <w:spacing w:line="360" w:lineRule="auto"/>
        <w:rPr>
          <w:rFonts w:ascii="Times New Roman" w:eastAsiaTheme="minorHAnsi" w:hAnsi="Times New Roman" w:cs="Times New Roman"/>
          <w:color w:val="000000" w:themeColor="text1"/>
          <w:sz w:val="28"/>
          <w:szCs w:val="28"/>
          <w:lang w:val="en-US" w:eastAsia="en-US"/>
        </w:rPr>
      </w:pPr>
      <w:r w:rsidRPr="00976015">
        <w:rPr>
          <w:rFonts w:ascii="Times New Roman" w:eastAsiaTheme="minorHAnsi" w:hAnsi="Times New Roman" w:cs="Times New Roman"/>
          <w:color w:val="000000" w:themeColor="text1"/>
          <w:sz w:val="28"/>
          <w:szCs w:val="28"/>
          <w:lang w:val="en-US" w:eastAsia="en-US"/>
        </w:rPr>
        <w:t xml:space="preserve">  photo character varying(255),</w:t>
      </w:r>
      <w:r w:rsidR="00996A88">
        <w:rPr>
          <w:rFonts w:ascii="Times New Roman" w:eastAsiaTheme="minorHAnsi" w:hAnsi="Times New Roman" w:cs="Times New Roman"/>
          <w:color w:val="000000" w:themeColor="text1"/>
          <w:sz w:val="28"/>
          <w:szCs w:val="28"/>
          <w:lang w:val="uk-UA" w:eastAsia="en-US"/>
        </w:rPr>
        <w:t xml:space="preserve"> - фотографія користувача</w:t>
      </w:r>
    </w:p>
    <w:p w:rsidR="00996A88" w:rsidRPr="00996A88" w:rsidRDefault="00996A88" w:rsidP="00976015">
      <w:pPr>
        <w:pStyle w:val="a7"/>
        <w:numPr>
          <w:ilvl w:val="0"/>
          <w:numId w:val="34"/>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uk-UA" w:eastAsia="en-US"/>
        </w:rPr>
        <w:t xml:space="preserve">  </w:t>
      </w:r>
      <w:r>
        <w:rPr>
          <w:rFonts w:ascii="Times New Roman" w:eastAsiaTheme="minorHAnsi" w:hAnsi="Times New Roman" w:cs="Times New Roman"/>
          <w:color w:val="000000" w:themeColor="text1"/>
          <w:sz w:val="28"/>
          <w:szCs w:val="28"/>
          <w:lang w:val="en-US" w:eastAsia="en-US"/>
        </w:rPr>
        <w:t xml:space="preserve">amountfriends </w:t>
      </w:r>
      <w:r w:rsidRPr="00976015">
        <w:rPr>
          <w:rFonts w:ascii="Times New Roman" w:eastAsiaTheme="minorHAnsi" w:hAnsi="Times New Roman" w:cs="Times New Roman"/>
          <w:color w:val="000000" w:themeColor="text1"/>
          <w:sz w:val="28"/>
          <w:szCs w:val="28"/>
          <w:lang w:val="en-US" w:eastAsia="en-US"/>
        </w:rPr>
        <w:t>integer</w:t>
      </w:r>
      <w:r>
        <w:rPr>
          <w:rFonts w:ascii="Times New Roman" w:eastAsiaTheme="minorHAnsi" w:hAnsi="Times New Roman" w:cs="Times New Roman"/>
          <w:color w:val="000000" w:themeColor="text1"/>
          <w:sz w:val="28"/>
          <w:szCs w:val="28"/>
          <w:lang w:val="en-US" w:eastAsia="en-US"/>
        </w:rPr>
        <w:t>, -</w:t>
      </w:r>
      <w:r>
        <w:rPr>
          <w:rFonts w:ascii="Times New Roman" w:eastAsiaTheme="minorHAnsi" w:hAnsi="Times New Roman" w:cs="Times New Roman"/>
          <w:color w:val="000000" w:themeColor="text1"/>
          <w:sz w:val="28"/>
          <w:szCs w:val="28"/>
          <w:lang w:val="uk-UA" w:eastAsia="en-US"/>
        </w:rPr>
        <w:t>кількість друзів в соціальній мережі</w:t>
      </w:r>
    </w:p>
    <w:p w:rsidR="00996A88" w:rsidRDefault="00996A88" w:rsidP="0063010E">
      <w:pPr>
        <w:ind w:firstLine="708"/>
        <w:rPr>
          <w:rFonts w:eastAsiaTheme="minorHAnsi"/>
          <w:color w:val="000000" w:themeColor="text1"/>
          <w:sz w:val="28"/>
          <w:szCs w:val="28"/>
          <w:lang w:eastAsia="en-US"/>
        </w:rPr>
      </w:pPr>
      <w:r>
        <w:rPr>
          <w:rFonts w:eastAsiaTheme="minorHAnsi"/>
          <w:color w:val="000000" w:themeColor="text1"/>
          <w:sz w:val="28"/>
          <w:szCs w:val="28"/>
          <w:lang w:eastAsia="en-US"/>
        </w:rPr>
        <w:t xml:space="preserve">Таблиця </w:t>
      </w:r>
      <w:r>
        <w:rPr>
          <w:rFonts w:eastAsiaTheme="minorHAnsi"/>
          <w:color w:val="000000" w:themeColor="text1"/>
          <w:sz w:val="28"/>
          <w:szCs w:val="28"/>
          <w:lang w:val="en-US" w:eastAsia="en-US"/>
        </w:rPr>
        <w:t xml:space="preserve">basket </w:t>
      </w:r>
      <w:r>
        <w:rPr>
          <w:rFonts w:eastAsiaTheme="minorHAnsi"/>
          <w:color w:val="000000" w:themeColor="text1"/>
          <w:sz w:val="28"/>
          <w:szCs w:val="28"/>
          <w:lang w:eastAsia="en-US"/>
        </w:rPr>
        <w:t>зберігає інформація про зібрані дані з соціальної мережі.</w:t>
      </w:r>
    </w:p>
    <w:p w:rsidR="00996A88" w:rsidRDefault="00996A88" w:rsidP="00996A88">
      <w:pPr>
        <w:ind w:left="708" w:firstLine="0"/>
        <w:rPr>
          <w:rFonts w:eastAsiaTheme="minorHAnsi"/>
          <w:color w:val="000000" w:themeColor="text1"/>
          <w:sz w:val="28"/>
          <w:szCs w:val="28"/>
          <w:lang w:val="en-US" w:eastAsia="en-US"/>
        </w:rPr>
      </w:pPr>
      <w:r>
        <w:rPr>
          <w:rFonts w:eastAsiaTheme="minorHAnsi"/>
          <w:color w:val="000000" w:themeColor="text1"/>
          <w:sz w:val="28"/>
          <w:szCs w:val="28"/>
          <w:lang w:eastAsia="en-US"/>
        </w:rPr>
        <w:t xml:space="preserve">Опис стовпців таблиці </w:t>
      </w:r>
      <w:r>
        <w:rPr>
          <w:rFonts w:eastAsiaTheme="minorHAnsi"/>
          <w:color w:val="000000" w:themeColor="text1"/>
          <w:sz w:val="28"/>
          <w:szCs w:val="28"/>
          <w:lang w:val="en-US" w:eastAsia="en-US"/>
        </w:rPr>
        <w:t>basket:</w:t>
      </w:r>
    </w:p>
    <w:p w:rsidR="00996A88" w:rsidRPr="00996A88" w:rsidRDefault="00996A88" w:rsidP="00996A88">
      <w:pPr>
        <w:pStyle w:val="a7"/>
        <w:numPr>
          <w:ilvl w:val="0"/>
          <w:numId w:val="35"/>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en-US" w:eastAsia="en-US"/>
        </w:rPr>
        <w:t xml:space="preserve">  </w:t>
      </w:r>
      <w:r w:rsidRPr="00996A88">
        <w:rPr>
          <w:rFonts w:ascii="Times New Roman" w:eastAsiaTheme="minorHAnsi" w:hAnsi="Times New Roman" w:cs="Times New Roman"/>
          <w:color w:val="000000" w:themeColor="text1"/>
          <w:sz w:val="28"/>
          <w:szCs w:val="28"/>
          <w:lang w:val="en-US" w:eastAsia="en-US"/>
        </w:rPr>
        <w:t>id integer NOT NULL,</w:t>
      </w:r>
      <w:r w:rsidR="00250C0D" w:rsidRPr="00250C0D">
        <w:rPr>
          <w:rFonts w:ascii="Times New Roman" w:eastAsiaTheme="minorHAnsi" w:hAnsi="Times New Roman" w:cs="Times New Roman"/>
          <w:color w:val="000000" w:themeColor="text1"/>
          <w:sz w:val="28"/>
          <w:szCs w:val="28"/>
          <w:lang w:val="en-US" w:eastAsia="en-US"/>
        </w:rPr>
        <w:t xml:space="preserve"> </w:t>
      </w:r>
      <w:r w:rsidR="00250C0D">
        <w:rPr>
          <w:rFonts w:ascii="Times New Roman" w:eastAsiaTheme="minorHAnsi" w:hAnsi="Times New Roman" w:cs="Times New Roman"/>
          <w:color w:val="000000" w:themeColor="text1"/>
          <w:sz w:val="28"/>
          <w:szCs w:val="28"/>
          <w:lang w:val="en-US" w:eastAsia="en-US"/>
        </w:rPr>
        <w:t xml:space="preserve">- </w:t>
      </w:r>
      <w:r w:rsidR="00250C0D">
        <w:rPr>
          <w:rFonts w:ascii="Times New Roman" w:eastAsiaTheme="minorHAnsi" w:hAnsi="Times New Roman" w:cs="Times New Roman"/>
          <w:color w:val="000000" w:themeColor="text1"/>
          <w:sz w:val="28"/>
          <w:szCs w:val="28"/>
          <w:lang w:val="uk-UA" w:eastAsia="en-US"/>
        </w:rPr>
        <w:t xml:space="preserve">унікальний </w:t>
      </w:r>
      <w:r w:rsidR="00250C0D" w:rsidRPr="00996A88">
        <w:rPr>
          <w:rFonts w:ascii="Times New Roman" w:eastAsiaTheme="minorHAnsi" w:hAnsi="Times New Roman" w:cs="Times New Roman"/>
          <w:color w:val="000000" w:themeColor="text1"/>
          <w:sz w:val="28"/>
          <w:szCs w:val="28"/>
          <w:lang w:val="uk-UA" w:eastAsia="en-US"/>
        </w:rPr>
        <w:t>ідентифікатор</w:t>
      </w:r>
    </w:p>
    <w:p w:rsidR="00996A88" w:rsidRPr="00996A88" w:rsidRDefault="00996A88" w:rsidP="00996A88">
      <w:pPr>
        <w:pStyle w:val="a7"/>
        <w:numPr>
          <w:ilvl w:val="0"/>
          <w:numId w:val="35"/>
        </w:numPr>
        <w:spacing w:line="360" w:lineRule="auto"/>
        <w:rPr>
          <w:rFonts w:ascii="Times New Roman" w:eastAsiaTheme="minorHAnsi" w:hAnsi="Times New Roman" w:cs="Times New Roman"/>
          <w:color w:val="000000" w:themeColor="text1"/>
          <w:sz w:val="28"/>
          <w:szCs w:val="28"/>
          <w:lang w:val="en-US" w:eastAsia="en-US"/>
        </w:rPr>
      </w:pPr>
      <w:r w:rsidRPr="00996A88">
        <w:rPr>
          <w:rFonts w:ascii="Times New Roman" w:eastAsiaTheme="minorHAnsi" w:hAnsi="Times New Roman" w:cs="Times New Roman"/>
          <w:color w:val="000000" w:themeColor="text1"/>
          <w:sz w:val="28"/>
          <w:szCs w:val="28"/>
          <w:lang w:val="en-US" w:eastAsia="en-US"/>
        </w:rPr>
        <w:t xml:space="preserve">  circle integer,</w:t>
      </w:r>
      <w:r w:rsidR="00250C0D">
        <w:rPr>
          <w:rFonts w:ascii="Times New Roman" w:eastAsiaTheme="minorHAnsi" w:hAnsi="Times New Roman" w:cs="Times New Roman"/>
          <w:color w:val="000000" w:themeColor="text1"/>
          <w:sz w:val="28"/>
          <w:szCs w:val="28"/>
          <w:lang w:val="en-US" w:eastAsia="en-US"/>
        </w:rPr>
        <w:t xml:space="preserve"> - </w:t>
      </w:r>
      <w:r w:rsidR="00250C0D">
        <w:rPr>
          <w:rFonts w:ascii="Times New Roman" w:eastAsiaTheme="minorHAnsi" w:hAnsi="Times New Roman" w:cs="Times New Roman"/>
          <w:color w:val="000000" w:themeColor="text1"/>
          <w:sz w:val="28"/>
          <w:szCs w:val="28"/>
          <w:lang w:val="uk-UA" w:eastAsia="en-US"/>
        </w:rPr>
        <w:t>кількість кіл спілкування</w:t>
      </w:r>
    </w:p>
    <w:p w:rsidR="00996A88" w:rsidRPr="00996A88" w:rsidRDefault="00996A88" w:rsidP="00996A88">
      <w:pPr>
        <w:pStyle w:val="a7"/>
        <w:numPr>
          <w:ilvl w:val="0"/>
          <w:numId w:val="35"/>
        </w:numPr>
        <w:spacing w:line="360" w:lineRule="auto"/>
        <w:rPr>
          <w:rFonts w:ascii="Times New Roman" w:eastAsiaTheme="minorHAnsi" w:hAnsi="Times New Roman" w:cs="Times New Roman"/>
          <w:color w:val="000000" w:themeColor="text1"/>
          <w:sz w:val="28"/>
          <w:szCs w:val="28"/>
          <w:lang w:val="en-US" w:eastAsia="en-US"/>
        </w:rPr>
      </w:pPr>
      <w:r w:rsidRPr="00996A88">
        <w:rPr>
          <w:rFonts w:ascii="Times New Roman" w:eastAsiaTheme="minorHAnsi" w:hAnsi="Times New Roman" w:cs="Times New Roman"/>
          <w:color w:val="000000" w:themeColor="text1"/>
          <w:sz w:val="28"/>
          <w:szCs w:val="28"/>
          <w:lang w:val="en-US" w:eastAsia="en-US"/>
        </w:rPr>
        <w:t xml:space="preserve">  date timestamp without time zone,</w:t>
      </w:r>
      <w:r w:rsidR="00250C0D">
        <w:rPr>
          <w:rFonts w:ascii="Times New Roman" w:eastAsiaTheme="minorHAnsi" w:hAnsi="Times New Roman" w:cs="Times New Roman"/>
          <w:color w:val="000000" w:themeColor="text1"/>
          <w:sz w:val="28"/>
          <w:szCs w:val="28"/>
          <w:lang w:val="uk-UA" w:eastAsia="en-US"/>
        </w:rPr>
        <w:t xml:space="preserve"> - час збору</w:t>
      </w:r>
    </w:p>
    <w:p w:rsidR="00996A88" w:rsidRPr="00996A88" w:rsidRDefault="00996A88" w:rsidP="00996A88">
      <w:pPr>
        <w:pStyle w:val="a7"/>
        <w:numPr>
          <w:ilvl w:val="0"/>
          <w:numId w:val="35"/>
        </w:numPr>
        <w:spacing w:line="360" w:lineRule="auto"/>
        <w:rPr>
          <w:rFonts w:ascii="Times New Roman" w:eastAsiaTheme="minorHAnsi" w:hAnsi="Times New Roman" w:cs="Times New Roman"/>
          <w:color w:val="000000" w:themeColor="text1"/>
          <w:sz w:val="28"/>
          <w:szCs w:val="28"/>
          <w:lang w:val="en-US" w:eastAsia="en-US"/>
        </w:rPr>
      </w:pPr>
      <w:r w:rsidRPr="00996A88">
        <w:rPr>
          <w:rFonts w:ascii="Times New Roman" w:eastAsiaTheme="minorHAnsi" w:hAnsi="Times New Roman" w:cs="Times New Roman"/>
          <w:color w:val="000000" w:themeColor="text1"/>
          <w:sz w:val="28"/>
          <w:szCs w:val="28"/>
          <w:lang w:val="en-US" w:eastAsia="en-US"/>
        </w:rPr>
        <w:t xml:space="preserve">  path character varying(255),</w:t>
      </w:r>
      <w:r w:rsidR="00250C0D">
        <w:rPr>
          <w:rFonts w:ascii="Times New Roman" w:eastAsiaTheme="minorHAnsi" w:hAnsi="Times New Roman" w:cs="Times New Roman"/>
          <w:color w:val="000000" w:themeColor="text1"/>
          <w:sz w:val="28"/>
          <w:szCs w:val="28"/>
          <w:lang w:val="uk-UA" w:eastAsia="en-US"/>
        </w:rPr>
        <w:t xml:space="preserve"> -шлях до файлу з інформацією</w:t>
      </w:r>
    </w:p>
    <w:p w:rsidR="00996A88" w:rsidRPr="00996A88" w:rsidRDefault="00996A88" w:rsidP="00996A88">
      <w:pPr>
        <w:pStyle w:val="a7"/>
        <w:numPr>
          <w:ilvl w:val="0"/>
          <w:numId w:val="35"/>
        </w:numPr>
        <w:spacing w:line="360" w:lineRule="auto"/>
        <w:rPr>
          <w:rFonts w:ascii="Times New Roman" w:eastAsiaTheme="minorHAnsi" w:hAnsi="Times New Roman" w:cs="Times New Roman"/>
          <w:color w:val="000000" w:themeColor="text1"/>
          <w:sz w:val="28"/>
          <w:szCs w:val="28"/>
          <w:lang w:val="en-US" w:eastAsia="en-US"/>
        </w:rPr>
      </w:pPr>
      <w:r w:rsidRPr="00996A88">
        <w:rPr>
          <w:rFonts w:ascii="Times New Roman" w:eastAsiaTheme="minorHAnsi" w:hAnsi="Times New Roman" w:cs="Times New Roman"/>
          <w:color w:val="000000" w:themeColor="text1"/>
          <w:sz w:val="28"/>
          <w:szCs w:val="28"/>
          <w:lang w:val="en-US" w:eastAsia="en-US"/>
        </w:rPr>
        <w:t xml:space="preserve">  totalcount integer,</w:t>
      </w:r>
      <w:r w:rsidR="00250C0D">
        <w:rPr>
          <w:rFonts w:ascii="Times New Roman" w:eastAsiaTheme="minorHAnsi" w:hAnsi="Times New Roman" w:cs="Times New Roman"/>
          <w:color w:val="000000" w:themeColor="text1"/>
          <w:sz w:val="28"/>
          <w:szCs w:val="28"/>
          <w:lang w:val="uk-UA" w:eastAsia="en-US"/>
        </w:rPr>
        <w:t xml:space="preserve"> -загальна кількість зібраних користувачів</w:t>
      </w:r>
    </w:p>
    <w:p w:rsidR="00996A88" w:rsidRPr="001A787F" w:rsidRDefault="00996A88" w:rsidP="00996A88">
      <w:pPr>
        <w:pStyle w:val="a7"/>
        <w:numPr>
          <w:ilvl w:val="0"/>
          <w:numId w:val="35"/>
        </w:numPr>
        <w:spacing w:line="360" w:lineRule="auto"/>
        <w:rPr>
          <w:rFonts w:ascii="Times New Roman" w:eastAsiaTheme="minorHAnsi" w:hAnsi="Times New Roman" w:cs="Times New Roman"/>
          <w:color w:val="000000" w:themeColor="text1"/>
          <w:sz w:val="28"/>
          <w:szCs w:val="28"/>
          <w:lang w:val="en-US" w:eastAsia="en-US"/>
        </w:rPr>
      </w:pPr>
      <w:r w:rsidRPr="00996A88">
        <w:rPr>
          <w:rFonts w:ascii="Times New Roman" w:eastAsiaTheme="minorHAnsi" w:hAnsi="Times New Roman" w:cs="Times New Roman"/>
          <w:color w:val="000000" w:themeColor="text1"/>
          <w:sz w:val="28"/>
          <w:szCs w:val="28"/>
          <w:lang w:val="en-US" w:eastAsia="en-US"/>
        </w:rPr>
        <w:t xml:space="preserve">  user_id integer,</w:t>
      </w:r>
      <w:r w:rsidR="00250C0D">
        <w:rPr>
          <w:rFonts w:ascii="Times New Roman" w:eastAsiaTheme="minorHAnsi" w:hAnsi="Times New Roman" w:cs="Times New Roman"/>
          <w:color w:val="000000" w:themeColor="text1"/>
          <w:sz w:val="28"/>
          <w:szCs w:val="28"/>
          <w:lang w:val="uk-UA" w:eastAsia="en-US"/>
        </w:rPr>
        <w:t xml:space="preserve"> - користувач який збирав інформацію</w:t>
      </w:r>
    </w:p>
    <w:p w:rsidR="001A787F" w:rsidRDefault="001A787F" w:rsidP="001A787F">
      <w:pPr>
        <w:rPr>
          <w:rFonts w:eastAsiaTheme="minorHAnsi"/>
          <w:color w:val="000000" w:themeColor="text1"/>
          <w:sz w:val="28"/>
          <w:szCs w:val="28"/>
          <w:lang w:eastAsia="en-US"/>
        </w:rPr>
      </w:pPr>
      <w:r>
        <w:rPr>
          <w:rFonts w:eastAsiaTheme="minorHAnsi"/>
          <w:color w:val="000000" w:themeColor="text1"/>
          <w:sz w:val="28"/>
          <w:szCs w:val="28"/>
          <w:lang w:eastAsia="en-US"/>
        </w:rPr>
        <w:t xml:space="preserve">Таблиця </w:t>
      </w:r>
      <w:r>
        <w:rPr>
          <w:rFonts w:eastAsiaTheme="minorHAnsi"/>
          <w:color w:val="000000" w:themeColor="text1"/>
          <w:sz w:val="28"/>
          <w:szCs w:val="28"/>
          <w:lang w:val="en-US" w:eastAsia="en-US"/>
        </w:rPr>
        <w:t xml:space="preserve">friends </w:t>
      </w:r>
      <w:r>
        <w:rPr>
          <w:rFonts w:eastAsiaTheme="minorHAnsi"/>
          <w:color w:val="000000" w:themeColor="text1"/>
          <w:sz w:val="28"/>
          <w:szCs w:val="28"/>
          <w:lang w:eastAsia="en-US"/>
        </w:rPr>
        <w:t>містить інформацію про взаємовідносини користувачів в соціальній мережі.</w:t>
      </w:r>
    </w:p>
    <w:p w:rsidR="001A787F" w:rsidRDefault="001A787F" w:rsidP="001A787F">
      <w:pPr>
        <w:rPr>
          <w:rFonts w:eastAsiaTheme="minorHAnsi"/>
          <w:color w:val="000000" w:themeColor="text1"/>
          <w:sz w:val="28"/>
          <w:szCs w:val="28"/>
          <w:lang w:val="en-US" w:eastAsia="en-US"/>
        </w:rPr>
      </w:pPr>
      <w:r>
        <w:rPr>
          <w:rFonts w:eastAsiaTheme="minorHAnsi"/>
          <w:color w:val="000000" w:themeColor="text1"/>
          <w:sz w:val="28"/>
          <w:szCs w:val="28"/>
          <w:lang w:eastAsia="en-US"/>
        </w:rPr>
        <w:t>Опис стовпців</w:t>
      </w:r>
      <w:r>
        <w:rPr>
          <w:rFonts w:eastAsiaTheme="minorHAnsi"/>
          <w:color w:val="000000" w:themeColor="text1"/>
          <w:sz w:val="28"/>
          <w:szCs w:val="28"/>
          <w:lang w:val="en-US" w:eastAsia="en-US"/>
        </w:rPr>
        <w:t xml:space="preserve"> </w:t>
      </w:r>
      <w:r>
        <w:rPr>
          <w:rFonts w:eastAsiaTheme="minorHAnsi"/>
          <w:color w:val="000000" w:themeColor="text1"/>
          <w:sz w:val="28"/>
          <w:szCs w:val="28"/>
          <w:lang w:eastAsia="en-US"/>
        </w:rPr>
        <w:t xml:space="preserve">таблиці </w:t>
      </w:r>
      <w:r>
        <w:rPr>
          <w:rFonts w:eastAsiaTheme="minorHAnsi"/>
          <w:color w:val="000000" w:themeColor="text1"/>
          <w:sz w:val="28"/>
          <w:szCs w:val="28"/>
          <w:lang w:val="en-US" w:eastAsia="en-US"/>
        </w:rPr>
        <w:t>friends</w:t>
      </w:r>
      <w:r w:rsidR="00422DA7">
        <w:rPr>
          <w:rFonts w:eastAsiaTheme="minorHAnsi"/>
          <w:color w:val="000000" w:themeColor="text1"/>
          <w:sz w:val="28"/>
          <w:szCs w:val="28"/>
          <w:lang w:val="en-US" w:eastAsia="en-US"/>
        </w:rPr>
        <w:t>:</w:t>
      </w:r>
    </w:p>
    <w:p w:rsidR="00422DA7" w:rsidRPr="00422DA7" w:rsidRDefault="00422DA7" w:rsidP="00422DA7">
      <w:pPr>
        <w:pStyle w:val="a7"/>
        <w:numPr>
          <w:ilvl w:val="0"/>
          <w:numId w:val="36"/>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en-US" w:eastAsia="en-US"/>
        </w:rPr>
        <w:t xml:space="preserve">  </w:t>
      </w:r>
      <w:r w:rsidRPr="00422DA7">
        <w:rPr>
          <w:rFonts w:ascii="Times New Roman" w:eastAsiaTheme="minorHAnsi" w:hAnsi="Times New Roman" w:cs="Times New Roman"/>
          <w:color w:val="000000" w:themeColor="text1"/>
          <w:sz w:val="28"/>
          <w:szCs w:val="28"/>
          <w:lang w:val="en-US" w:eastAsia="en-US"/>
        </w:rPr>
        <w:t>id integer NOT NULL,</w:t>
      </w:r>
      <w:r>
        <w:rPr>
          <w:rFonts w:ascii="Times New Roman" w:eastAsiaTheme="minorHAnsi" w:hAnsi="Times New Roman" w:cs="Times New Roman"/>
          <w:color w:val="000000" w:themeColor="text1"/>
          <w:sz w:val="28"/>
          <w:szCs w:val="28"/>
          <w:lang w:val="en-US" w:eastAsia="en-US"/>
        </w:rPr>
        <w:t xml:space="preserve"> - </w:t>
      </w:r>
      <w:r>
        <w:rPr>
          <w:rFonts w:ascii="Times New Roman" w:eastAsiaTheme="minorHAnsi" w:hAnsi="Times New Roman" w:cs="Times New Roman"/>
          <w:color w:val="000000" w:themeColor="text1"/>
          <w:sz w:val="28"/>
          <w:szCs w:val="28"/>
          <w:lang w:val="uk-UA" w:eastAsia="en-US"/>
        </w:rPr>
        <w:t xml:space="preserve">унікальний </w:t>
      </w:r>
      <w:r w:rsidRPr="00996A88">
        <w:rPr>
          <w:rFonts w:ascii="Times New Roman" w:eastAsiaTheme="minorHAnsi" w:hAnsi="Times New Roman" w:cs="Times New Roman"/>
          <w:color w:val="000000" w:themeColor="text1"/>
          <w:sz w:val="28"/>
          <w:szCs w:val="28"/>
          <w:lang w:val="uk-UA" w:eastAsia="en-US"/>
        </w:rPr>
        <w:t>ідентифікатор</w:t>
      </w:r>
    </w:p>
    <w:p w:rsidR="00422DA7" w:rsidRPr="00422DA7" w:rsidRDefault="00422DA7" w:rsidP="00422DA7">
      <w:pPr>
        <w:pStyle w:val="a7"/>
        <w:numPr>
          <w:ilvl w:val="0"/>
          <w:numId w:val="36"/>
        </w:numPr>
        <w:spacing w:line="360" w:lineRule="auto"/>
        <w:rPr>
          <w:rFonts w:ascii="Times New Roman" w:eastAsiaTheme="minorHAnsi" w:hAnsi="Times New Roman" w:cs="Times New Roman"/>
          <w:color w:val="000000" w:themeColor="text1"/>
          <w:sz w:val="28"/>
          <w:szCs w:val="28"/>
          <w:lang w:val="en-US" w:eastAsia="en-US"/>
        </w:rPr>
      </w:pPr>
      <w:r w:rsidRPr="00422DA7">
        <w:rPr>
          <w:rFonts w:ascii="Times New Roman" w:eastAsiaTheme="minorHAnsi" w:hAnsi="Times New Roman" w:cs="Times New Roman"/>
          <w:color w:val="000000" w:themeColor="text1"/>
          <w:sz w:val="28"/>
          <w:szCs w:val="28"/>
          <w:lang w:val="en-US" w:eastAsia="en-US"/>
        </w:rPr>
        <w:t xml:space="preserve">  friend integer,</w:t>
      </w:r>
      <w:r>
        <w:rPr>
          <w:rFonts w:ascii="Times New Roman" w:eastAsiaTheme="minorHAnsi" w:hAnsi="Times New Roman" w:cs="Times New Roman"/>
          <w:color w:val="000000" w:themeColor="text1"/>
          <w:sz w:val="28"/>
          <w:szCs w:val="28"/>
          <w:lang w:val="en-US" w:eastAsia="en-US"/>
        </w:rPr>
        <w:t xml:space="preserve"> - id </w:t>
      </w:r>
      <w:r>
        <w:rPr>
          <w:rFonts w:ascii="Times New Roman" w:eastAsiaTheme="minorHAnsi" w:hAnsi="Times New Roman" w:cs="Times New Roman"/>
          <w:color w:val="000000" w:themeColor="text1"/>
          <w:sz w:val="28"/>
          <w:szCs w:val="28"/>
          <w:lang w:val="uk-UA" w:eastAsia="en-US"/>
        </w:rPr>
        <w:t xml:space="preserve">ідентифікатор рядка таблиці </w:t>
      </w:r>
      <w:r>
        <w:rPr>
          <w:rFonts w:ascii="Times New Roman" w:eastAsiaTheme="minorHAnsi" w:hAnsi="Times New Roman" w:cs="Times New Roman"/>
          <w:color w:val="000000" w:themeColor="text1"/>
          <w:sz w:val="28"/>
          <w:szCs w:val="28"/>
          <w:lang w:val="en-US" w:eastAsia="en-US"/>
        </w:rPr>
        <w:t xml:space="preserve">userfb </w:t>
      </w:r>
    </w:p>
    <w:p w:rsidR="00422DA7" w:rsidRDefault="00422DA7" w:rsidP="00422DA7">
      <w:pPr>
        <w:pStyle w:val="a7"/>
        <w:numPr>
          <w:ilvl w:val="0"/>
          <w:numId w:val="36"/>
        </w:numPr>
        <w:spacing w:line="360" w:lineRule="auto"/>
        <w:rPr>
          <w:rFonts w:ascii="Times New Roman" w:eastAsiaTheme="minorHAnsi" w:hAnsi="Times New Roman" w:cs="Times New Roman"/>
          <w:color w:val="000000" w:themeColor="text1"/>
          <w:sz w:val="28"/>
          <w:szCs w:val="28"/>
          <w:lang w:val="en-US" w:eastAsia="en-US"/>
        </w:rPr>
      </w:pPr>
      <w:r w:rsidRPr="00422DA7">
        <w:rPr>
          <w:rFonts w:ascii="Times New Roman" w:eastAsiaTheme="minorHAnsi" w:hAnsi="Times New Roman" w:cs="Times New Roman"/>
          <w:color w:val="000000" w:themeColor="text1"/>
          <w:sz w:val="28"/>
          <w:szCs w:val="28"/>
          <w:lang w:val="en-US" w:eastAsia="en-US"/>
        </w:rPr>
        <w:t xml:space="preserve">  ufb integer,</w:t>
      </w:r>
      <w:r>
        <w:rPr>
          <w:rFonts w:ascii="Times New Roman" w:eastAsiaTheme="minorHAnsi" w:hAnsi="Times New Roman" w:cs="Times New Roman"/>
          <w:color w:val="000000" w:themeColor="text1"/>
          <w:sz w:val="28"/>
          <w:szCs w:val="28"/>
          <w:lang w:val="uk-UA" w:eastAsia="en-US"/>
        </w:rPr>
        <w:t xml:space="preserve"> -</w:t>
      </w:r>
      <w:r w:rsidRPr="00422DA7">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 xml:space="preserve">id </w:t>
      </w:r>
      <w:r>
        <w:rPr>
          <w:rFonts w:ascii="Times New Roman" w:eastAsiaTheme="minorHAnsi" w:hAnsi="Times New Roman" w:cs="Times New Roman"/>
          <w:color w:val="000000" w:themeColor="text1"/>
          <w:sz w:val="28"/>
          <w:szCs w:val="28"/>
          <w:lang w:val="uk-UA" w:eastAsia="en-US"/>
        </w:rPr>
        <w:t xml:space="preserve">ідентифікатор рядка таблиці </w:t>
      </w:r>
      <w:r>
        <w:rPr>
          <w:rFonts w:ascii="Times New Roman" w:eastAsiaTheme="minorHAnsi" w:hAnsi="Times New Roman" w:cs="Times New Roman"/>
          <w:color w:val="000000" w:themeColor="text1"/>
          <w:sz w:val="28"/>
          <w:szCs w:val="28"/>
          <w:lang w:val="en-US" w:eastAsia="en-US"/>
        </w:rPr>
        <w:t>userfb</w:t>
      </w:r>
    </w:p>
    <w:p w:rsidR="00F1358C" w:rsidRDefault="00F1358C" w:rsidP="00F1358C">
      <w:pPr>
        <w:rPr>
          <w:rFonts w:eastAsiaTheme="minorHAnsi"/>
          <w:color w:val="000000" w:themeColor="text1"/>
          <w:sz w:val="28"/>
          <w:szCs w:val="28"/>
          <w:lang w:eastAsia="en-US"/>
        </w:rPr>
      </w:pPr>
      <w:r>
        <w:rPr>
          <w:rFonts w:eastAsiaTheme="minorHAnsi"/>
          <w:color w:val="000000" w:themeColor="text1"/>
          <w:sz w:val="28"/>
          <w:szCs w:val="28"/>
          <w:lang w:eastAsia="en-US"/>
        </w:rPr>
        <w:t xml:space="preserve">Таблиця </w:t>
      </w:r>
      <w:r>
        <w:rPr>
          <w:rFonts w:eastAsiaTheme="minorHAnsi"/>
          <w:color w:val="000000" w:themeColor="text1"/>
          <w:sz w:val="28"/>
          <w:szCs w:val="28"/>
          <w:lang w:val="en-US" w:eastAsia="en-US"/>
        </w:rPr>
        <w:t>graphdata</w:t>
      </w:r>
      <w:r>
        <w:rPr>
          <w:rFonts w:eastAsiaTheme="minorHAnsi"/>
          <w:color w:val="000000" w:themeColor="text1"/>
          <w:sz w:val="28"/>
          <w:szCs w:val="28"/>
          <w:lang w:eastAsia="en-US"/>
        </w:rPr>
        <w:t xml:space="preserve"> містить опрацьовані дані для візуалізації. Ця таблиця використовується для оптимізації роботи системи, не потрібно кожний раз опрацьовувати дані для візуалізації.</w:t>
      </w:r>
    </w:p>
    <w:p w:rsidR="00F1358C" w:rsidRDefault="00F1358C" w:rsidP="00F1358C">
      <w:pPr>
        <w:rPr>
          <w:rFonts w:eastAsiaTheme="minorHAnsi"/>
          <w:color w:val="000000" w:themeColor="text1"/>
          <w:sz w:val="28"/>
          <w:szCs w:val="28"/>
          <w:lang w:val="en-US" w:eastAsia="en-US"/>
        </w:rPr>
      </w:pPr>
      <w:r>
        <w:rPr>
          <w:rFonts w:eastAsiaTheme="minorHAnsi"/>
          <w:color w:val="000000" w:themeColor="text1"/>
          <w:sz w:val="28"/>
          <w:szCs w:val="28"/>
          <w:lang w:eastAsia="en-US"/>
        </w:rPr>
        <w:t xml:space="preserve">Опис стовпців таблиці </w:t>
      </w:r>
      <w:r>
        <w:rPr>
          <w:rFonts w:eastAsiaTheme="minorHAnsi"/>
          <w:color w:val="000000" w:themeColor="text1"/>
          <w:sz w:val="28"/>
          <w:szCs w:val="28"/>
          <w:lang w:val="en-US" w:eastAsia="en-US"/>
        </w:rPr>
        <w:t>graphdata:</w:t>
      </w:r>
    </w:p>
    <w:p w:rsidR="00F1358C" w:rsidRPr="00F1358C" w:rsidRDefault="00F1358C" w:rsidP="00F1358C">
      <w:pPr>
        <w:pStyle w:val="a7"/>
        <w:numPr>
          <w:ilvl w:val="0"/>
          <w:numId w:val="36"/>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en-US" w:eastAsia="en-US"/>
        </w:rPr>
        <w:t xml:space="preserve">  </w:t>
      </w:r>
      <w:r w:rsidRPr="00422DA7">
        <w:rPr>
          <w:rFonts w:ascii="Times New Roman" w:eastAsiaTheme="minorHAnsi" w:hAnsi="Times New Roman" w:cs="Times New Roman"/>
          <w:color w:val="000000" w:themeColor="text1"/>
          <w:sz w:val="28"/>
          <w:szCs w:val="28"/>
          <w:lang w:val="en-US" w:eastAsia="en-US"/>
        </w:rPr>
        <w:t>id integer NOT NULL,</w:t>
      </w:r>
      <w:r>
        <w:rPr>
          <w:rFonts w:ascii="Times New Roman" w:eastAsiaTheme="minorHAnsi" w:hAnsi="Times New Roman" w:cs="Times New Roman"/>
          <w:color w:val="000000" w:themeColor="text1"/>
          <w:sz w:val="28"/>
          <w:szCs w:val="28"/>
          <w:lang w:val="en-US" w:eastAsia="en-US"/>
        </w:rPr>
        <w:t xml:space="preserve"> - </w:t>
      </w:r>
      <w:r>
        <w:rPr>
          <w:rFonts w:ascii="Times New Roman" w:eastAsiaTheme="minorHAnsi" w:hAnsi="Times New Roman" w:cs="Times New Roman"/>
          <w:color w:val="000000" w:themeColor="text1"/>
          <w:sz w:val="28"/>
          <w:szCs w:val="28"/>
          <w:lang w:val="uk-UA" w:eastAsia="en-US"/>
        </w:rPr>
        <w:t xml:space="preserve">унікальний </w:t>
      </w:r>
      <w:r w:rsidRPr="00996A88">
        <w:rPr>
          <w:rFonts w:ascii="Times New Roman" w:eastAsiaTheme="minorHAnsi" w:hAnsi="Times New Roman" w:cs="Times New Roman"/>
          <w:color w:val="000000" w:themeColor="text1"/>
          <w:sz w:val="28"/>
          <w:szCs w:val="28"/>
          <w:lang w:val="uk-UA" w:eastAsia="en-US"/>
        </w:rPr>
        <w:t>ідентифікатор</w:t>
      </w:r>
    </w:p>
    <w:p w:rsidR="00F1358C" w:rsidRPr="001766A0" w:rsidRDefault="00F1358C" w:rsidP="00F1358C">
      <w:pPr>
        <w:pStyle w:val="a7"/>
        <w:numPr>
          <w:ilvl w:val="0"/>
          <w:numId w:val="36"/>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en-US" w:eastAsia="en-US"/>
        </w:rPr>
        <w:lastRenderedPageBreak/>
        <w:t xml:space="preserve">  graph json, -</w:t>
      </w:r>
      <w:r w:rsidR="001766A0">
        <w:rPr>
          <w:rFonts w:ascii="Times New Roman" w:eastAsiaTheme="minorHAnsi" w:hAnsi="Times New Roman" w:cs="Times New Roman"/>
          <w:color w:val="000000" w:themeColor="text1"/>
          <w:sz w:val="28"/>
          <w:szCs w:val="28"/>
          <w:lang w:val="en-US" w:eastAsia="en-US"/>
        </w:rPr>
        <w:t xml:space="preserve"> </w:t>
      </w:r>
      <w:r w:rsidR="001766A0">
        <w:rPr>
          <w:rFonts w:ascii="Times New Roman" w:eastAsiaTheme="minorHAnsi" w:hAnsi="Times New Roman" w:cs="Times New Roman"/>
          <w:color w:val="000000" w:themeColor="text1"/>
          <w:sz w:val="28"/>
          <w:szCs w:val="28"/>
          <w:lang w:val="uk-UA" w:eastAsia="en-US"/>
        </w:rPr>
        <w:t>опрацьовані дані</w:t>
      </w:r>
    </w:p>
    <w:p w:rsidR="001766A0" w:rsidRPr="00422DA7" w:rsidRDefault="001766A0" w:rsidP="001766A0">
      <w:pPr>
        <w:pStyle w:val="a7"/>
        <w:numPr>
          <w:ilvl w:val="0"/>
          <w:numId w:val="36"/>
        </w:numPr>
        <w:spacing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val="uk-UA" w:eastAsia="en-US"/>
        </w:rPr>
        <w:t xml:space="preserve">  </w:t>
      </w:r>
      <w:r>
        <w:rPr>
          <w:rFonts w:ascii="Times New Roman" w:eastAsiaTheme="minorHAnsi" w:hAnsi="Times New Roman" w:cs="Times New Roman"/>
          <w:color w:val="000000" w:themeColor="text1"/>
          <w:sz w:val="28"/>
          <w:szCs w:val="28"/>
          <w:lang w:val="en-US" w:eastAsia="en-US"/>
        </w:rPr>
        <w:t>basketid integer, -</w:t>
      </w:r>
      <w:r>
        <w:rPr>
          <w:rFonts w:ascii="Times New Roman" w:eastAsiaTheme="minorHAnsi" w:hAnsi="Times New Roman" w:cs="Times New Roman"/>
          <w:color w:val="000000" w:themeColor="text1"/>
          <w:sz w:val="28"/>
          <w:szCs w:val="28"/>
          <w:lang w:val="uk-UA" w:eastAsia="en-US"/>
        </w:rPr>
        <w:t xml:space="preserve"> ключ зібраних даних</w:t>
      </w:r>
    </w:p>
    <w:p w:rsidR="00F1358C" w:rsidRDefault="00837834" w:rsidP="00F1358C">
      <w:pPr>
        <w:rPr>
          <w:rFonts w:eastAsiaTheme="minorHAnsi"/>
          <w:color w:val="000000" w:themeColor="text1"/>
          <w:sz w:val="28"/>
          <w:szCs w:val="28"/>
          <w:lang w:eastAsia="en-US"/>
        </w:rPr>
      </w:pPr>
      <w:r w:rsidRPr="00837834">
        <w:rPr>
          <w:rFonts w:eastAsiaTheme="minorHAnsi"/>
          <w:noProof/>
          <w:color w:val="000000" w:themeColor="text1"/>
          <w:sz w:val="28"/>
          <w:szCs w:val="28"/>
          <w:lang w:eastAsia="uk-UA"/>
        </w:rPr>
        <w:drawing>
          <wp:anchor distT="0" distB="0" distL="114300" distR="114300" simplePos="0" relativeHeight="251659264" behindDoc="0" locked="0" layoutInCell="1" allowOverlap="1" wp14:anchorId="11E39FE6" wp14:editId="6479E6C3">
            <wp:simplePos x="0" y="0"/>
            <wp:positionH relativeFrom="column">
              <wp:posOffset>147955</wp:posOffset>
            </wp:positionH>
            <wp:positionV relativeFrom="paragraph">
              <wp:posOffset>356235</wp:posOffset>
            </wp:positionV>
            <wp:extent cx="6096000" cy="4067175"/>
            <wp:effectExtent l="0" t="0" r="0" b="9525"/>
            <wp:wrapTopAndBottom/>
            <wp:docPr id="6" name="Рисунок 6" descr="C:\Users\Maks\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Downloads\Screenshot_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anchor>
        </w:drawing>
      </w:r>
      <w:r w:rsidR="001766A0">
        <w:rPr>
          <w:rFonts w:eastAsiaTheme="minorHAnsi"/>
          <w:color w:val="000000" w:themeColor="text1"/>
          <w:sz w:val="28"/>
          <w:szCs w:val="28"/>
          <w:lang w:eastAsia="en-US"/>
        </w:rPr>
        <w:t xml:space="preserve">Таблиця </w:t>
      </w:r>
      <w:r w:rsidR="001766A0">
        <w:rPr>
          <w:rFonts w:eastAsiaTheme="minorHAnsi"/>
          <w:color w:val="000000" w:themeColor="text1"/>
          <w:sz w:val="28"/>
          <w:szCs w:val="28"/>
          <w:lang w:val="en-US" w:eastAsia="en-US"/>
        </w:rPr>
        <w:t>role</w:t>
      </w:r>
      <w:r w:rsidR="001766A0">
        <w:rPr>
          <w:rFonts w:eastAsiaTheme="minorHAnsi"/>
          <w:color w:val="000000" w:themeColor="text1"/>
          <w:sz w:val="28"/>
          <w:szCs w:val="28"/>
          <w:lang w:val="ru-RU" w:eastAsia="en-US"/>
        </w:rPr>
        <w:t xml:space="preserve">, </w:t>
      </w:r>
      <w:r w:rsidR="001766A0">
        <w:rPr>
          <w:rFonts w:eastAsiaTheme="minorHAnsi"/>
          <w:color w:val="000000" w:themeColor="text1"/>
          <w:sz w:val="28"/>
          <w:szCs w:val="28"/>
          <w:lang w:eastAsia="en-US"/>
        </w:rPr>
        <w:t xml:space="preserve">призначена для зберігання ролей користувачів системи. </w:t>
      </w:r>
    </w:p>
    <w:p w:rsidR="00581691" w:rsidRPr="00837834" w:rsidRDefault="00837834" w:rsidP="00837834">
      <w:pPr>
        <w:jc w:val="center"/>
        <w:rPr>
          <w:rFonts w:eastAsiaTheme="minorHAnsi"/>
          <w:color w:val="000000" w:themeColor="text1"/>
          <w:sz w:val="28"/>
          <w:szCs w:val="28"/>
          <w:lang w:val="ru-RU" w:eastAsia="en-US"/>
        </w:rPr>
      </w:pPr>
      <w:r>
        <w:rPr>
          <w:rFonts w:eastAsiaTheme="minorHAnsi"/>
          <w:color w:val="000000" w:themeColor="text1"/>
          <w:sz w:val="28"/>
          <w:szCs w:val="28"/>
          <w:lang w:eastAsia="en-US"/>
        </w:rPr>
        <w:t>Рис. 3.</w:t>
      </w:r>
      <w:r w:rsidR="00FB13DB">
        <w:rPr>
          <w:rFonts w:eastAsiaTheme="minorHAnsi"/>
          <w:color w:val="000000" w:themeColor="text1"/>
          <w:sz w:val="28"/>
          <w:szCs w:val="28"/>
          <w:lang w:eastAsia="en-US"/>
        </w:rPr>
        <w:t>6</w:t>
      </w:r>
      <w:r>
        <w:rPr>
          <w:rFonts w:eastAsiaTheme="minorHAnsi"/>
          <w:color w:val="000000" w:themeColor="text1"/>
          <w:sz w:val="28"/>
          <w:szCs w:val="28"/>
          <w:lang w:eastAsia="en-US"/>
        </w:rPr>
        <w:t xml:space="preserve">. Структурна схема бази даних </w:t>
      </w:r>
      <w:r w:rsidRPr="00837834">
        <w:rPr>
          <w:rFonts w:eastAsiaTheme="minorHAnsi"/>
          <w:color w:val="000000" w:themeColor="text1"/>
          <w:sz w:val="28"/>
          <w:szCs w:val="28"/>
          <w:lang w:val="ru-RU" w:eastAsia="en-US"/>
        </w:rPr>
        <w:t xml:space="preserve"> “</w:t>
      </w:r>
      <w:r>
        <w:rPr>
          <w:rFonts w:eastAsiaTheme="minorHAnsi"/>
          <w:color w:val="000000" w:themeColor="text1"/>
          <w:sz w:val="28"/>
          <w:szCs w:val="28"/>
          <w:lang w:val="en-US" w:eastAsia="en-US"/>
        </w:rPr>
        <w:t>SNAS</w:t>
      </w:r>
      <w:r w:rsidRPr="00837834">
        <w:rPr>
          <w:rFonts w:eastAsiaTheme="minorHAnsi"/>
          <w:color w:val="000000" w:themeColor="text1"/>
          <w:sz w:val="28"/>
          <w:szCs w:val="28"/>
          <w:lang w:val="ru-RU" w:eastAsia="en-US"/>
        </w:rPr>
        <w:t>”</w:t>
      </w:r>
      <w:r w:rsidR="00556FE3">
        <w:rPr>
          <w:rFonts w:eastAsiaTheme="minorHAnsi"/>
          <w:color w:val="000000" w:themeColor="text1"/>
          <w:sz w:val="28"/>
          <w:szCs w:val="28"/>
          <w:lang w:val="ru-RU" w:eastAsia="en-US"/>
        </w:rPr>
        <w:t>.</w:t>
      </w:r>
    </w:p>
    <w:p w:rsidR="00581691" w:rsidRDefault="00581691" w:rsidP="00581691">
      <w:pPr>
        <w:rPr>
          <w:rFonts w:eastAsiaTheme="minorHAnsi"/>
          <w:color w:val="000000" w:themeColor="text1"/>
          <w:sz w:val="28"/>
          <w:szCs w:val="28"/>
          <w:lang w:val="ru-RU" w:eastAsia="en-US"/>
        </w:rPr>
      </w:pPr>
      <w:r>
        <w:rPr>
          <w:rFonts w:eastAsiaTheme="minorHAnsi"/>
          <w:color w:val="000000" w:themeColor="text1"/>
          <w:sz w:val="28"/>
          <w:szCs w:val="28"/>
          <w:lang w:eastAsia="en-US"/>
        </w:rPr>
        <w:t xml:space="preserve">В програмі для кожної таблиці розроблений клас модель який проанотований анотаціями </w:t>
      </w:r>
      <w:r>
        <w:rPr>
          <w:rFonts w:eastAsiaTheme="minorHAnsi"/>
          <w:color w:val="000000" w:themeColor="text1"/>
          <w:sz w:val="28"/>
          <w:szCs w:val="28"/>
          <w:lang w:val="en-US" w:eastAsia="en-US"/>
        </w:rPr>
        <w:t>JPA</w:t>
      </w:r>
      <w:r w:rsidR="008F7800" w:rsidRPr="008F7800">
        <w:rPr>
          <w:rFonts w:eastAsiaTheme="minorHAnsi"/>
          <w:color w:val="000000" w:themeColor="text1"/>
          <w:sz w:val="28"/>
          <w:szCs w:val="28"/>
          <w:lang w:eastAsia="en-US"/>
        </w:rPr>
        <w:t xml:space="preserve"> і який відображає в собі структуру рядка таблиці.</w:t>
      </w:r>
      <w:r w:rsidR="008F7800">
        <w:rPr>
          <w:rFonts w:eastAsiaTheme="minorHAnsi"/>
          <w:color w:val="000000" w:themeColor="text1"/>
          <w:sz w:val="28"/>
          <w:szCs w:val="28"/>
          <w:lang w:eastAsia="en-US"/>
        </w:rPr>
        <w:t xml:space="preserve"> </w:t>
      </w:r>
      <w:r w:rsidR="00FD355D">
        <w:rPr>
          <w:rFonts w:eastAsiaTheme="minorHAnsi"/>
          <w:color w:val="000000" w:themeColor="text1"/>
          <w:sz w:val="28"/>
          <w:szCs w:val="28"/>
          <w:lang w:eastAsia="en-US"/>
        </w:rPr>
        <w:t xml:space="preserve">Робота з базою даних здійснюється за допомогою патерна </w:t>
      </w:r>
      <w:r w:rsidR="00FD355D">
        <w:rPr>
          <w:rFonts w:eastAsiaTheme="minorHAnsi"/>
          <w:color w:val="000000" w:themeColor="text1"/>
          <w:sz w:val="28"/>
          <w:szCs w:val="28"/>
          <w:lang w:val="en-US" w:eastAsia="en-US"/>
        </w:rPr>
        <w:t>DAO</w:t>
      </w:r>
      <w:r w:rsidR="00FD355D">
        <w:rPr>
          <w:rFonts w:eastAsiaTheme="minorHAnsi"/>
          <w:color w:val="000000" w:themeColor="text1"/>
          <w:sz w:val="28"/>
          <w:szCs w:val="28"/>
          <w:lang w:eastAsia="en-US"/>
        </w:rPr>
        <w:t>,</w:t>
      </w:r>
      <w:r w:rsidR="008F7800">
        <w:rPr>
          <w:rFonts w:eastAsiaTheme="minorHAnsi"/>
          <w:color w:val="000000" w:themeColor="text1"/>
          <w:sz w:val="28"/>
          <w:szCs w:val="28"/>
          <w:lang w:eastAsia="en-US"/>
        </w:rPr>
        <w:t xml:space="preserve"> </w:t>
      </w:r>
      <w:r>
        <w:rPr>
          <w:rFonts w:eastAsiaTheme="minorHAnsi"/>
          <w:color w:val="000000" w:themeColor="text1"/>
          <w:sz w:val="28"/>
          <w:szCs w:val="28"/>
          <w:lang w:eastAsia="en-US"/>
        </w:rPr>
        <w:t xml:space="preserve"> </w:t>
      </w:r>
      <w:r w:rsidR="00FD355D">
        <w:rPr>
          <w:rFonts w:eastAsiaTheme="minorHAnsi"/>
          <w:color w:val="000000" w:themeColor="text1"/>
          <w:sz w:val="28"/>
          <w:szCs w:val="28"/>
          <w:lang w:eastAsia="en-US"/>
        </w:rPr>
        <w:t>доступ до бази даних відбувається</w:t>
      </w:r>
      <w:r>
        <w:rPr>
          <w:rFonts w:eastAsiaTheme="minorHAnsi"/>
          <w:color w:val="000000" w:themeColor="text1"/>
          <w:sz w:val="28"/>
          <w:szCs w:val="28"/>
          <w:lang w:eastAsia="en-US"/>
        </w:rPr>
        <w:t xml:space="preserve"> за допо</w:t>
      </w:r>
      <w:r w:rsidR="00906FB4">
        <w:rPr>
          <w:rFonts w:eastAsiaTheme="minorHAnsi"/>
          <w:color w:val="000000" w:themeColor="text1"/>
          <w:sz w:val="28"/>
          <w:szCs w:val="28"/>
          <w:lang w:eastAsia="en-US"/>
        </w:rPr>
        <w:t>мо</w:t>
      </w:r>
      <w:r>
        <w:rPr>
          <w:rFonts w:eastAsiaTheme="minorHAnsi"/>
          <w:color w:val="000000" w:themeColor="text1"/>
          <w:sz w:val="28"/>
          <w:szCs w:val="28"/>
          <w:lang w:eastAsia="en-US"/>
        </w:rPr>
        <w:t xml:space="preserve">гою класів сервісів які викликають потрібні методи в </w:t>
      </w:r>
      <w:r>
        <w:rPr>
          <w:rFonts w:eastAsiaTheme="minorHAnsi"/>
          <w:color w:val="000000" w:themeColor="text1"/>
          <w:sz w:val="28"/>
          <w:szCs w:val="28"/>
          <w:lang w:val="en-US" w:eastAsia="en-US"/>
        </w:rPr>
        <w:t>DAO</w:t>
      </w:r>
      <w:r w:rsidR="00FD355D">
        <w:rPr>
          <w:rFonts w:eastAsiaTheme="minorHAnsi"/>
          <w:color w:val="000000" w:themeColor="text1"/>
          <w:sz w:val="28"/>
          <w:szCs w:val="28"/>
          <w:lang w:val="ru-RU" w:eastAsia="en-US"/>
        </w:rPr>
        <w:t>.</w:t>
      </w:r>
    </w:p>
    <w:p w:rsidR="006167B4" w:rsidRPr="008F7800" w:rsidRDefault="006167B4" w:rsidP="00581691">
      <w:pPr>
        <w:rPr>
          <w:rFonts w:eastAsiaTheme="minorHAnsi"/>
          <w:color w:val="000000" w:themeColor="text1"/>
          <w:sz w:val="28"/>
          <w:szCs w:val="28"/>
          <w:lang w:eastAsia="en-US"/>
        </w:rPr>
      </w:pPr>
    </w:p>
    <w:p w:rsidR="001766A0" w:rsidRPr="00B93ABF" w:rsidRDefault="006167B4" w:rsidP="00B93ABF">
      <w:pPr>
        <w:pStyle w:val="2"/>
        <w:jc w:val="center"/>
        <w:rPr>
          <w:rFonts w:ascii="Times New Roman" w:hAnsi="Times New Roman" w:cs="Times New Roman"/>
          <w:b/>
          <w:color w:val="000000" w:themeColor="text1"/>
          <w:sz w:val="28"/>
          <w:shd w:val="clear" w:color="auto" w:fill="FFFFFF"/>
        </w:rPr>
      </w:pPr>
      <w:bookmarkStart w:id="54" w:name="_Toc437177259"/>
      <w:r w:rsidRPr="00B93ABF">
        <w:rPr>
          <w:rFonts w:ascii="Times New Roman" w:hAnsi="Times New Roman" w:cs="Times New Roman"/>
          <w:b/>
          <w:bCs/>
          <w:noProof/>
          <w:color w:val="000000" w:themeColor="text1"/>
          <w:sz w:val="28"/>
        </w:rPr>
        <w:t xml:space="preserve">3.4. Реалізація клієнтської частини </w:t>
      </w:r>
      <w:r w:rsidR="00DC4377" w:rsidRPr="00B93ABF">
        <w:rPr>
          <w:rFonts w:ascii="Times New Roman" w:hAnsi="Times New Roman" w:cs="Times New Roman"/>
          <w:b/>
          <w:color w:val="000000" w:themeColor="text1"/>
          <w:sz w:val="28"/>
          <w:shd w:val="clear" w:color="auto" w:fill="FFFFFF"/>
        </w:rPr>
        <w:t>спеціалізованої програми аналізу груп індивідуумів в соціальній мережі</w:t>
      </w:r>
      <w:bookmarkEnd w:id="54"/>
    </w:p>
    <w:p w:rsidR="00494026" w:rsidRDefault="00F067CC" w:rsidP="00494026">
      <w:pPr>
        <w:rPr>
          <w:color w:val="000000" w:themeColor="text1"/>
          <w:sz w:val="28"/>
          <w:szCs w:val="28"/>
          <w:shd w:val="clear" w:color="auto" w:fill="FFFFFF"/>
        </w:rPr>
      </w:pPr>
      <w:r w:rsidRPr="00F067CC">
        <w:rPr>
          <w:color w:val="000000" w:themeColor="text1"/>
          <w:sz w:val="28"/>
          <w:szCs w:val="28"/>
          <w:shd w:val="clear" w:color="auto" w:fill="FFFFFF"/>
        </w:rPr>
        <w:t xml:space="preserve">Клієнтська частина програми реалізована за допомогою мови javaScript та html5 з css. Для надання сучасного дизайну та зручного інтерфейсу </w:t>
      </w:r>
      <w:r>
        <w:rPr>
          <w:color w:val="000000" w:themeColor="text1"/>
          <w:sz w:val="28"/>
          <w:szCs w:val="28"/>
          <w:shd w:val="clear" w:color="auto" w:fill="FFFFFF"/>
        </w:rPr>
        <w:t xml:space="preserve">використано фреймворк </w:t>
      </w:r>
      <w:r>
        <w:rPr>
          <w:color w:val="000000" w:themeColor="text1"/>
          <w:sz w:val="28"/>
          <w:szCs w:val="28"/>
          <w:shd w:val="clear" w:color="auto" w:fill="FFFFFF"/>
          <w:lang w:val="en-US"/>
        </w:rPr>
        <w:t>Boststrap</w:t>
      </w:r>
      <w:r w:rsidRPr="00F067CC">
        <w:rPr>
          <w:color w:val="000000" w:themeColor="text1"/>
          <w:sz w:val="28"/>
          <w:szCs w:val="28"/>
          <w:shd w:val="clear" w:color="auto" w:fill="FFFFFF"/>
        </w:rPr>
        <w:t>, що є найбільш популярним веб фреймворком</w:t>
      </w:r>
      <w:r>
        <w:rPr>
          <w:color w:val="000000" w:themeColor="text1"/>
          <w:sz w:val="28"/>
          <w:szCs w:val="28"/>
          <w:shd w:val="clear" w:color="auto" w:fill="FFFFFF"/>
        </w:rPr>
        <w:t>, який дуже зручний та простий у використанні.</w:t>
      </w:r>
    </w:p>
    <w:p w:rsidR="00494026" w:rsidRPr="002A66CB" w:rsidRDefault="004941DF" w:rsidP="00494026">
      <w:pPr>
        <w:rPr>
          <w:color w:val="000000" w:themeColor="text1"/>
          <w:sz w:val="28"/>
          <w:szCs w:val="28"/>
          <w:shd w:val="clear" w:color="auto" w:fill="FFFFFF"/>
          <w:lang w:val="ru-RU"/>
        </w:rPr>
      </w:pPr>
      <w:r w:rsidRPr="00556FE3">
        <w:rPr>
          <w:noProof/>
          <w:lang w:eastAsia="uk-UA"/>
        </w:rPr>
        <w:lastRenderedPageBreak/>
        <w:drawing>
          <wp:anchor distT="0" distB="0" distL="114300" distR="114300" simplePos="0" relativeHeight="251651072" behindDoc="0" locked="0" layoutInCell="1" allowOverlap="1" wp14:anchorId="3396A720" wp14:editId="359639C3">
            <wp:simplePos x="0" y="0"/>
            <wp:positionH relativeFrom="column">
              <wp:posOffset>24130</wp:posOffset>
            </wp:positionH>
            <wp:positionV relativeFrom="paragraph">
              <wp:posOffset>1000125</wp:posOffset>
            </wp:positionV>
            <wp:extent cx="6121400" cy="282257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121400" cy="2822575"/>
                    </a:xfrm>
                    <a:prstGeom prst="rect">
                      <a:avLst/>
                    </a:prstGeom>
                  </pic:spPr>
                </pic:pic>
              </a:graphicData>
            </a:graphic>
          </wp:anchor>
        </w:drawing>
      </w:r>
      <w:r w:rsidR="00494026">
        <w:rPr>
          <w:color w:val="000000" w:themeColor="text1"/>
          <w:sz w:val="28"/>
          <w:szCs w:val="28"/>
          <w:shd w:val="clear" w:color="auto" w:fill="FFFFFF"/>
        </w:rPr>
        <w:t>Коли користувач відвідує сайт, то він буде направлений на головну сторінку, яка містить загальну інформацію про систему та її можливості. Головна сторінка зображена на рис.</w:t>
      </w:r>
      <w:r w:rsidR="00494026" w:rsidRPr="002A66CB">
        <w:rPr>
          <w:color w:val="000000" w:themeColor="text1"/>
          <w:sz w:val="28"/>
          <w:szCs w:val="28"/>
          <w:shd w:val="clear" w:color="auto" w:fill="FFFFFF"/>
          <w:lang w:val="ru-RU"/>
        </w:rPr>
        <w:t xml:space="preserve"> 3.</w:t>
      </w:r>
      <w:r w:rsidR="00FB13DB">
        <w:rPr>
          <w:color w:val="000000" w:themeColor="text1"/>
          <w:sz w:val="28"/>
          <w:szCs w:val="28"/>
          <w:shd w:val="clear" w:color="auto" w:fill="FFFFFF"/>
          <w:lang w:val="ru-RU"/>
        </w:rPr>
        <w:t>7</w:t>
      </w:r>
      <w:r w:rsidR="00494026" w:rsidRPr="002A66CB">
        <w:rPr>
          <w:color w:val="000000" w:themeColor="text1"/>
          <w:sz w:val="28"/>
          <w:szCs w:val="28"/>
          <w:shd w:val="clear" w:color="auto" w:fill="FFFFFF"/>
          <w:lang w:val="ru-RU"/>
        </w:rPr>
        <w:t>.</w:t>
      </w:r>
    </w:p>
    <w:p w:rsidR="00494026" w:rsidRPr="00A842C7" w:rsidRDefault="00494026" w:rsidP="00A842C7">
      <w:pPr>
        <w:jc w:val="center"/>
        <w:rPr>
          <w:sz w:val="28"/>
        </w:rPr>
      </w:pPr>
      <w:bookmarkStart w:id="55" w:name="_Toc436588054"/>
      <w:r w:rsidRPr="00A842C7">
        <w:rPr>
          <w:sz w:val="28"/>
        </w:rPr>
        <w:t>Рис. 3.</w:t>
      </w:r>
      <w:r w:rsidR="00FB13DB" w:rsidRPr="00A842C7">
        <w:rPr>
          <w:sz w:val="28"/>
        </w:rPr>
        <w:t>7</w:t>
      </w:r>
      <w:r w:rsidRPr="00A842C7">
        <w:rPr>
          <w:sz w:val="28"/>
        </w:rPr>
        <w:t xml:space="preserve">. </w:t>
      </w:r>
      <w:r w:rsidR="00556FE3" w:rsidRPr="00A842C7">
        <w:rPr>
          <w:sz w:val="28"/>
        </w:rPr>
        <w:t>Головна сторінка системи.</w:t>
      </w:r>
      <w:bookmarkEnd w:id="55"/>
    </w:p>
    <w:p w:rsidR="00494026" w:rsidRPr="00A842C7" w:rsidRDefault="00556FE3" w:rsidP="00A842C7">
      <w:pPr>
        <w:rPr>
          <w:sz w:val="28"/>
        </w:rPr>
      </w:pPr>
      <w:bookmarkStart w:id="56" w:name="_Toc436588055"/>
      <w:r w:rsidRPr="00A842C7">
        <w:rPr>
          <w:sz w:val="28"/>
        </w:rPr>
        <w:t>Головна сторінка системи виконана у стилі “single page” застос</w:t>
      </w:r>
      <w:r w:rsidR="00906FB4" w:rsidRPr="00A842C7">
        <w:rPr>
          <w:sz w:val="28"/>
        </w:rPr>
        <w:t>у</w:t>
      </w:r>
      <w:r w:rsidRPr="00A842C7">
        <w:rPr>
          <w:sz w:val="28"/>
        </w:rPr>
        <w:t>нку. На ній знаходиться форма для зворотного зв’язку яка показана на рис. 3.</w:t>
      </w:r>
      <w:r w:rsidR="00FB13DB" w:rsidRPr="00A842C7">
        <w:rPr>
          <w:sz w:val="28"/>
        </w:rPr>
        <w:t>8</w:t>
      </w:r>
      <w:r w:rsidRPr="00A842C7">
        <w:rPr>
          <w:sz w:val="28"/>
        </w:rPr>
        <w:t>.</w:t>
      </w:r>
      <w:bookmarkEnd w:id="56"/>
    </w:p>
    <w:p w:rsidR="00494026" w:rsidRDefault="00494026" w:rsidP="00C06789">
      <w:pPr>
        <w:pStyle w:val="1"/>
        <w:spacing w:before="0"/>
        <w:ind w:right="1"/>
        <w:jc w:val="center"/>
        <w:rPr>
          <w:rFonts w:ascii="Times New Roman" w:hAnsi="Times New Roman" w:cs="Times New Roman"/>
          <w:b/>
          <w:color w:val="000000" w:themeColor="text1"/>
          <w:sz w:val="28"/>
          <w:szCs w:val="28"/>
        </w:rPr>
      </w:pPr>
    </w:p>
    <w:bookmarkEnd w:id="37"/>
    <w:p w:rsidR="00306E97" w:rsidRDefault="00494026" w:rsidP="00D27477">
      <w:pPr>
        <w:ind w:right="1" w:firstLine="0"/>
        <w:contextualSpacing/>
        <w:rPr>
          <w:color w:val="000000" w:themeColor="text1"/>
          <w:sz w:val="28"/>
          <w:szCs w:val="28"/>
        </w:rPr>
      </w:pPr>
      <w:r>
        <w:rPr>
          <w:noProof/>
          <w:lang w:eastAsia="uk-UA"/>
        </w:rPr>
        <w:drawing>
          <wp:inline distT="0" distB="0" distL="0" distR="0" wp14:anchorId="5F32BE16" wp14:editId="38B34070">
            <wp:extent cx="6121400" cy="285242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1400" cy="2852420"/>
                    </a:xfrm>
                    <a:prstGeom prst="rect">
                      <a:avLst/>
                    </a:prstGeom>
                  </pic:spPr>
                </pic:pic>
              </a:graphicData>
            </a:graphic>
          </wp:inline>
        </w:drawing>
      </w:r>
    </w:p>
    <w:p w:rsidR="00556FE3" w:rsidRPr="005F0A99" w:rsidRDefault="00556FE3" w:rsidP="00556FE3">
      <w:pPr>
        <w:ind w:right="1" w:firstLine="0"/>
        <w:contextualSpacing/>
        <w:jc w:val="center"/>
        <w:rPr>
          <w:color w:val="000000" w:themeColor="text1"/>
          <w:sz w:val="28"/>
          <w:szCs w:val="28"/>
        </w:rPr>
      </w:pPr>
      <w:r>
        <w:rPr>
          <w:color w:val="000000" w:themeColor="text1"/>
          <w:sz w:val="28"/>
          <w:szCs w:val="28"/>
        </w:rPr>
        <w:t>Рис. 3.</w:t>
      </w:r>
      <w:r w:rsidR="00FB13DB">
        <w:rPr>
          <w:color w:val="000000" w:themeColor="text1"/>
          <w:sz w:val="28"/>
          <w:szCs w:val="28"/>
        </w:rPr>
        <w:t>8</w:t>
      </w:r>
      <w:r>
        <w:rPr>
          <w:color w:val="000000" w:themeColor="text1"/>
          <w:sz w:val="28"/>
          <w:szCs w:val="28"/>
        </w:rPr>
        <w:t>. Форма зворотного зв’язку</w:t>
      </w:r>
      <w:r w:rsidR="004941DF">
        <w:rPr>
          <w:color w:val="000000" w:themeColor="text1"/>
          <w:sz w:val="28"/>
          <w:szCs w:val="28"/>
        </w:rPr>
        <w:t>.</w:t>
      </w:r>
    </w:p>
    <w:p w:rsidR="005F7430" w:rsidRDefault="005F7430" w:rsidP="005F7430">
      <w:pPr>
        <w:ind w:right="1"/>
        <w:contextualSpacing/>
        <w:rPr>
          <w:color w:val="000000" w:themeColor="text1"/>
          <w:sz w:val="28"/>
          <w:szCs w:val="28"/>
        </w:rPr>
      </w:pPr>
      <w:r>
        <w:rPr>
          <w:noProof/>
          <w:lang w:eastAsia="uk-UA"/>
        </w:rPr>
        <w:lastRenderedPageBreak/>
        <w:drawing>
          <wp:anchor distT="0" distB="0" distL="114300" distR="114300" simplePos="0" relativeHeight="251667456" behindDoc="0" locked="0" layoutInCell="1" allowOverlap="1" wp14:anchorId="4FBBD87C" wp14:editId="746CF80B">
            <wp:simplePos x="0" y="0"/>
            <wp:positionH relativeFrom="column">
              <wp:posOffset>-4445</wp:posOffset>
            </wp:positionH>
            <wp:positionV relativeFrom="paragraph">
              <wp:posOffset>1908810</wp:posOffset>
            </wp:positionV>
            <wp:extent cx="6121400" cy="2854960"/>
            <wp:effectExtent l="0" t="0" r="0" b="254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21400" cy="2854960"/>
                    </a:xfrm>
                    <a:prstGeom prst="rect">
                      <a:avLst/>
                    </a:prstGeom>
                  </pic:spPr>
                </pic:pic>
              </a:graphicData>
            </a:graphic>
          </wp:anchor>
        </w:drawing>
      </w:r>
      <w:r w:rsidR="00556FE3">
        <w:rPr>
          <w:color w:val="000000" w:themeColor="text1"/>
          <w:sz w:val="28"/>
          <w:szCs w:val="28"/>
        </w:rPr>
        <w:t xml:space="preserve">У правому кутку головної сторінки знаходиться посилання для </w:t>
      </w:r>
      <w:r w:rsidR="00556FE3" w:rsidRPr="00556FE3">
        <w:rPr>
          <w:color w:val="000000" w:themeColor="text1"/>
          <w:sz w:val="28"/>
          <w:szCs w:val="28"/>
        </w:rPr>
        <w:t>входження в систему за допомогою соціальної мережі Facebook. Якщо користувач на зареєстрований в цій соціальній мережі нажаль йому не вдасться скористатись веб сервісом для аналізу соціальної мережі.</w:t>
      </w:r>
      <w:r w:rsidR="00556FE3">
        <w:rPr>
          <w:color w:val="000000" w:themeColor="text1"/>
          <w:sz w:val="28"/>
          <w:szCs w:val="28"/>
        </w:rPr>
        <w:t xml:space="preserve"> Авторизувавшись за допомогою соціальної мережі користувача пер</w:t>
      </w:r>
      <w:r w:rsidR="00906FB4">
        <w:rPr>
          <w:color w:val="000000" w:themeColor="text1"/>
          <w:sz w:val="28"/>
          <w:szCs w:val="28"/>
        </w:rPr>
        <w:t>е</w:t>
      </w:r>
      <w:r w:rsidR="00556FE3">
        <w:rPr>
          <w:color w:val="000000" w:themeColor="text1"/>
          <w:sz w:val="28"/>
          <w:szCs w:val="28"/>
        </w:rPr>
        <w:t>направить в</w:t>
      </w:r>
      <w:r w:rsidR="003041D4">
        <w:rPr>
          <w:color w:val="000000" w:themeColor="text1"/>
          <w:sz w:val="28"/>
          <w:szCs w:val="28"/>
        </w:rPr>
        <w:t xml:space="preserve"> особистий кабінет який зображений на рис. 3.</w:t>
      </w:r>
      <w:r w:rsidR="00FB13DB">
        <w:rPr>
          <w:color w:val="000000" w:themeColor="text1"/>
          <w:sz w:val="28"/>
          <w:szCs w:val="28"/>
        </w:rPr>
        <w:t>9</w:t>
      </w:r>
      <w:r w:rsidR="003041D4">
        <w:rPr>
          <w:color w:val="000000" w:themeColor="text1"/>
          <w:sz w:val="28"/>
          <w:szCs w:val="28"/>
        </w:rPr>
        <w:t>.</w:t>
      </w:r>
    </w:p>
    <w:p w:rsidR="003041D4" w:rsidRDefault="005F7430" w:rsidP="005F7430">
      <w:pPr>
        <w:ind w:right="1"/>
        <w:contextualSpacing/>
        <w:jc w:val="center"/>
        <w:rPr>
          <w:color w:val="000000" w:themeColor="text1"/>
          <w:sz w:val="28"/>
          <w:szCs w:val="28"/>
          <w:lang w:val="ru-RU"/>
        </w:rPr>
      </w:pPr>
      <w:r>
        <w:rPr>
          <w:color w:val="000000" w:themeColor="text1"/>
          <w:sz w:val="28"/>
          <w:szCs w:val="28"/>
          <w:lang w:val="ru-RU"/>
        </w:rPr>
        <w:t>Рис. 3.</w:t>
      </w:r>
      <w:r w:rsidR="00FB13DB">
        <w:rPr>
          <w:color w:val="000000" w:themeColor="text1"/>
          <w:sz w:val="28"/>
          <w:szCs w:val="28"/>
          <w:lang w:val="ru-RU"/>
        </w:rPr>
        <w:t>9</w:t>
      </w:r>
      <w:r>
        <w:rPr>
          <w:color w:val="000000" w:themeColor="text1"/>
          <w:sz w:val="28"/>
          <w:szCs w:val="28"/>
          <w:lang w:val="ru-RU"/>
        </w:rPr>
        <w:t>. Сторінка користувача</w:t>
      </w:r>
      <w:r w:rsidR="004941DF">
        <w:rPr>
          <w:color w:val="000000" w:themeColor="text1"/>
          <w:sz w:val="28"/>
          <w:szCs w:val="28"/>
          <w:lang w:val="ru-RU"/>
        </w:rPr>
        <w:t>.</w:t>
      </w:r>
    </w:p>
    <w:p w:rsidR="005F7430" w:rsidRDefault="009750E9" w:rsidP="005F7430">
      <w:pPr>
        <w:ind w:right="1"/>
        <w:contextualSpacing/>
        <w:rPr>
          <w:color w:val="000000" w:themeColor="text1"/>
          <w:sz w:val="28"/>
          <w:szCs w:val="28"/>
        </w:rPr>
      </w:pPr>
      <w:r>
        <w:rPr>
          <w:noProof/>
          <w:lang w:eastAsia="uk-UA"/>
        </w:rPr>
        <w:drawing>
          <wp:anchor distT="0" distB="0" distL="114300" distR="114300" simplePos="0" relativeHeight="251669504" behindDoc="0" locked="0" layoutInCell="1" allowOverlap="1" wp14:anchorId="1374A686" wp14:editId="7D252523">
            <wp:simplePos x="0" y="0"/>
            <wp:positionH relativeFrom="column">
              <wp:posOffset>-4445</wp:posOffset>
            </wp:positionH>
            <wp:positionV relativeFrom="paragraph">
              <wp:posOffset>931545</wp:posOffset>
            </wp:positionV>
            <wp:extent cx="6121400" cy="28384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121400" cy="2838450"/>
                    </a:xfrm>
                    <a:prstGeom prst="rect">
                      <a:avLst/>
                    </a:prstGeom>
                  </pic:spPr>
                </pic:pic>
              </a:graphicData>
            </a:graphic>
          </wp:anchor>
        </w:drawing>
      </w:r>
      <w:r w:rsidR="005F7430" w:rsidRPr="005F7430">
        <w:rPr>
          <w:color w:val="000000" w:themeColor="text1"/>
          <w:sz w:val="28"/>
          <w:szCs w:val="28"/>
        </w:rPr>
        <w:t xml:space="preserve">На сторінці користувача знаходиться </w:t>
      </w:r>
      <w:r w:rsidR="005F7430">
        <w:rPr>
          <w:color w:val="000000" w:themeColor="text1"/>
          <w:sz w:val="28"/>
          <w:szCs w:val="28"/>
        </w:rPr>
        <w:t xml:space="preserve">особиста інформація про користувача також у лівому кутку з’явилось динамічне меню, </w:t>
      </w:r>
      <w:r w:rsidR="00905C7E">
        <w:rPr>
          <w:color w:val="000000" w:themeColor="text1"/>
          <w:sz w:val="28"/>
          <w:szCs w:val="28"/>
        </w:rPr>
        <w:t>через яке користувач матиме можливість доступатись до усіх сторінок сервісу.</w:t>
      </w:r>
    </w:p>
    <w:p w:rsidR="009750E9" w:rsidRDefault="009750E9" w:rsidP="009750E9">
      <w:pPr>
        <w:ind w:right="1"/>
        <w:contextualSpacing/>
        <w:jc w:val="center"/>
        <w:rPr>
          <w:color w:val="000000" w:themeColor="text1"/>
          <w:sz w:val="28"/>
          <w:szCs w:val="28"/>
        </w:rPr>
      </w:pPr>
      <w:r>
        <w:rPr>
          <w:color w:val="000000" w:themeColor="text1"/>
          <w:sz w:val="28"/>
          <w:szCs w:val="28"/>
        </w:rPr>
        <w:t>Рис. 3.</w:t>
      </w:r>
      <w:r w:rsidR="00FB13DB">
        <w:rPr>
          <w:color w:val="000000" w:themeColor="text1"/>
          <w:sz w:val="28"/>
          <w:szCs w:val="28"/>
        </w:rPr>
        <w:t>10</w:t>
      </w:r>
      <w:r>
        <w:rPr>
          <w:color w:val="000000" w:themeColor="text1"/>
          <w:sz w:val="28"/>
          <w:szCs w:val="28"/>
        </w:rPr>
        <w:t>. Сторінка збору даних</w:t>
      </w:r>
      <w:r w:rsidR="004941DF">
        <w:rPr>
          <w:color w:val="000000" w:themeColor="text1"/>
          <w:sz w:val="28"/>
          <w:szCs w:val="28"/>
        </w:rPr>
        <w:t>.</w:t>
      </w:r>
    </w:p>
    <w:p w:rsidR="009750E9" w:rsidRPr="005F7430" w:rsidRDefault="009750E9" w:rsidP="005F7430">
      <w:pPr>
        <w:ind w:right="1"/>
        <w:contextualSpacing/>
        <w:rPr>
          <w:color w:val="000000" w:themeColor="text1"/>
          <w:sz w:val="28"/>
          <w:szCs w:val="28"/>
        </w:rPr>
      </w:pPr>
      <w:r>
        <w:rPr>
          <w:color w:val="000000" w:themeColor="text1"/>
          <w:sz w:val="28"/>
          <w:szCs w:val="28"/>
        </w:rPr>
        <w:lastRenderedPageBreak/>
        <w:t>На рис. 3.</w:t>
      </w:r>
      <w:r w:rsidR="00FB13DB">
        <w:rPr>
          <w:color w:val="000000" w:themeColor="text1"/>
          <w:sz w:val="28"/>
          <w:szCs w:val="28"/>
        </w:rPr>
        <w:t>10</w:t>
      </w:r>
      <w:r>
        <w:rPr>
          <w:color w:val="000000" w:themeColor="text1"/>
          <w:sz w:val="28"/>
          <w:szCs w:val="28"/>
        </w:rPr>
        <w:t>. зображено сторінку для збору даних, користувач обирає яке коло спілкування йому потрібно зібрати і виконується збір даних з соціальної мережі, збір даних досить тривала операція тому після закінчення збору даних користувачу буде надіслано лист на електронну пошту з інформацію про готовність даних та можливість їх використання. Праворуч розміщена історія попереднього збору інформації.</w:t>
      </w:r>
    </w:p>
    <w:p w:rsidR="00306E97" w:rsidRPr="005F0A99" w:rsidRDefault="002A66CB" w:rsidP="004F6C4C">
      <w:pPr>
        <w:ind w:right="1"/>
        <w:contextualSpacing/>
        <w:rPr>
          <w:color w:val="000000" w:themeColor="text1"/>
          <w:sz w:val="28"/>
          <w:szCs w:val="28"/>
        </w:rPr>
      </w:pPr>
      <w:r>
        <w:rPr>
          <w:noProof/>
          <w:lang w:eastAsia="uk-UA"/>
        </w:rPr>
        <w:drawing>
          <wp:anchor distT="0" distB="0" distL="114300" distR="114300" simplePos="0" relativeHeight="251657216" behindDoc="0" locked="0" layoutInCell="1" allowOverlap="1" wp14:anchorId="150EB457" wp14:editId="7029348F">
            <wp:simplePos x="0" y="0"/>
            <wp:positionH relativeFrom="column">
              <wp:posOffset>-4445</wp:posOffset>
            </wp:positionH>
            <wp:positionV relativeFrom="paragraph">
              <wp:posOffset>335280</wp:posOffset>
            </wp:positionV>
            <wp:extent cx="6121400" cy="284289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121400" cy="2842895"/>
                    </a:xfrm>
                    <a:prstGeom prst="rect">
                      <a:avLst/>
                    </a:prstGeom>
                  </pic:spPr>
                </pic:pic>
              </a:graphicData>
            </a:graphic>
          </wp:anchor>
        </w:drawing>
      </w:r>
      <w:r w:rsidR="004F6C4C">
        <w:rPr>
          <w:color w:val="000000" w:themeColor="text1"/>
          <w:sz w:val="28"/>
          <w:szCs w:val="28"/>
        </w:rPr>
        <w:t xml:space="preserve"> </w:t>
      </w:r>
    </w:p>
    <w:p w:rsidR="00306E97" w:rsidRPr="005F0A99" w:rsidRDefault="00FB13DB" w:rsidP="002A66CB">
      <w:pPr>
        <w:ind w:right="1"/>
        <w:contextualSpacing/>
        <w:jc w:val="center"/>
        <w:rPr>
          <w:color w:val="000000" w:themeColor="text1"/>
          <w:sz w:val="28"/>
          <w:szCs w:val="28"/>
        </w:rPr>
      </w:pPr>
      <w:r>
        <w:rPr>
          <w:color w:val="000000" w:themeColor="text1"/>
          <w:sz w:val="28"/>
          <w:szCs w:val="28"/>
        </w:rPr>
        <w:t>Рис. 3.11</w:t>
      </w:r>
      <w:r w:rsidR="002A66CB">
        <w:rPr>
          <w:color w:val="000000" w:themeColor="text1"/>
          <w:sz w:val="28"/>
          <w:szCs w:val="28"/>
        </w:rPr>
        <w:t>. Візуалізація соціального графа</w:t>
      </w:r>
      <w:r w:rsidR="004941DF">
        <w:rPr>
          <w:color w:val="000000" w:themeColor="text1"/>
          <w:sz w:val="28"/>
          <w:szCs w:val="28"/>
        </w:rPr>
        <w:t>.</w:t>
      </w:r>
    </w:p>
    <w:p w:rsidR="00306E97" w:rsidRPr="004F6C4C" w:rsidRDefault="004F6C4C" w:rsidP="00306E97">
      <w:pPr>
        <w:ind w:right="1"/>
        <w:contextualSpacing/>
        <w:rPr>
          <w:color w:val="000000" w:themeColor="text1"/>
          <w:sz w:val="28"/>
          <w:szCs w:val="28"/>
        </w:rPr>
      </w:pPr>
      <w:r>
        <w:rPr>
          <w:color w:val="000000" w:themeColor="text1"/>
          <w:sz w:val="28"/>
          <w:szCs w:val="28"/>
        </w:rPr>
        <w:t>Перейшовши на сторінку візуаліз</w:t>
      </w:r>
      <w:r w:rsidR="00FB13DB">
        <w:rPr>
          <w:color w:val="000000" w:themeColor="text1"/>
          <w:sz w:val="28"/>
          <w:szCs w:val="28"/>
        </w:rPr>
        <w:t>ації соціального графа рис. 3.11.</w:t>
      </w:r>
      <w:r>
        <w:rPr>
          <w:color w:val="000000" w:themeColor="text1"/>
          <w:sz w:val="28"/>
          <w:szCs w:val="28"/>
        </w:rPr>
        <w:t xml:space="preserve"> користувач обирає йому потрібні дані, які були зібрані раніше з соціальної мережі та візуалізує їх. Візуалізація відбувається за допомогою </w:t>
      </w:r>
      <w:r>
        <w:rPr>
          <w:color w:val="000000" w:themeColor="text1"/>
          <w:sz w:val="28"/>
          <w:szCs w:val="28"/>
          <w:lang w:val="en-US"/>
        </w:rPr>
        <w:t>javaScript</w:t>
      </w:r>
      <w:r w:rsidRPr="004F6C4C">
        <w:rPr>
          <w:color w:val="000000" w:themeColor="text1"/>
          <w:sz w:val="28"/>
          <w:szCs w:val="28"/>
        </w:rPr>
        <w:t xml:space="preserve"> </w:t>
      </w:r>
      <w:r>
        <w:rPr>
          <w:color w:val="000000" w:themeColor="text1"/>
          <w:sz w:val="28"/>
          <w:szCs w:val="28"/>
        </w:rPr>
        <w:t xml:space="preserve">бібліотеки </w:t>
      </w:r>
      <w:r>
        <w:rPr>
          <w:color w:val="000000" w:themeColor="text1"/>
          <w:sz w:val="28"/>
          <w:szCs w:val="28"/>
          <w:lang w:val="en-US"/>
        </w:rPr>
        <w:t>zoomcharts</w:t>
      </w:r>
      <w:r w:rsidRPr="004F6C4C">
        <w:rPr>
          <w:color w:val="000000" w:themeColor="text1"/>
          <w:sz w:val="28"/>
          <w:szCs w:val="28"/>
        </w:rPr>
        <w:t xml:space="preserve">, </w:t>
      </w:r>
      <w:r>
        <w:rPr>
          <w:color w:val="000000" w:themeColor="text1"/>
          <w:sz w:val="28"/>
          <w:szCs w:val="28"/>
        </w:rPr>
        <w:t xml:space="preserve">ця бібліотека містить в собі великий набір можливостей для відображення даних. Вибравши потрібну ітерацію даних, відбувається запит до сервера, на якому відбувається звертання до бази даних, якщо вже раніше ці дані були туди збережені, </w:t>
      </w:r>
      <w:r w:rsidR="00954947">
        <w:rPr>
          <w:color w:val="000000" w:themeColor="text1"/>
          <w:sz w:val="28"/>
          <w:szCs w:val="28"/>
        </w:rPr>
        <w:t>якщо їх там немає</w:t>
      </w:r>
      <w:r>
        <w:rPr>
          <w:color w:val="000000" w:themeColor="text1"/>
          <w:sz w:val="28"/>
          <w:szCs w:val="28"/>
        </w:rPr>
        <w:t xml:space="preserve"> відбуваються обчислення со</w:t>
      </w:r>
      <w:r w:rsidR="00954947">
        <w:rPr>
          <w:color w:val="000000" w:themeColor="text1"/>
          <w:sz w:val="28"/>
          <w:szCs w:val="28"/>
        </w:rPr>
        <w:t>ціального графа і структуровані дані відправляються</w:t>
      </w:r>
      <w:r>
        <w:rPr>
          <w:color w:val="000000" w:themeColor="text1"/>
          <w:sz w:val="28"/>
          <w:szCs w:val="28"/>
        </w:rPr>
        <w:t xml:space="preserve"> користувачу за допомогою </w:t>
      </w:r>
      <w:r>
        <w:rPr>
          <w:color w:val="000000" w:themeColor="text1"/>
          <w:sz w:val="28"/>
          <w:szCs w:val="28"/>
          <w:lang w:val="en-US"/>
        </w:rPr>
        <w:t>JSON</w:t>
      </w:r>
      <w:r w:rsidRPr="004F6C4C">
        <w:rPr>
          <w:color w:val="000000" w:themeColor="text1"/>
          <w:sz w:val="28"/>
          <w:szCs w:val="28"/>
        </w:rPr>
        <w:t xml:space="preserve"> та </w:t>
      </w:r>
      <w:r>
        <w:rPr>
          <w:color w:val="000000" w:themeColor="text1"/>
          <w:sz w:val="28"/>
          <w:szCs w:val="28"/>
          <w:lang w:val="en-US"/>
        </w:rPr>
        <w:t>AJAX</w:t>
      </w:r>
      <w:r>
        <w:rPr>
          <w:color w:val="000000" w:themeColor="text1"/>
          <w:sz w:val="28"/>
          <w:szCs w:val="28"/>
        </w:rPr>
        <w:t xml:space="preserve"> технології. Отримавши дані користувач має змогу маніпулювати ними</w:t>
      </w:r>
      <w:r w:rsidR="00954947">
        <w:rPr>
          <w:color w:val="000000" w:themeColor="text1"/>
          <w:sz w:val="28"/>
          <w:szCs w:val="28"/>
        </w:rPr>
        <w:t>. Є можливість видаляти пе</w:t>
      </w:r>
      <w:r w:rsidR="004941DF">
        <w:rPr>
          <w:color w:val="000000" w:themeColor="text1"/>
          <w:sz w:val="28"/>
          <w:szCs w:val="28"/>
        </w:rPr>
        <w:t>в</w:t>
      </w:r>
      <w:r w:rsidR="00954947">
        <w:rPr>
          <w:color w:val="000000" w:themeColor="text1"/>
          <w:sz w:val="28"/>
          <w:szCs w:val="28"/>
        </w:rPr>
        <w:t xml:space="preserve">ні ноди з соціального графа, переміщувати їх на потрібне місце, фокусуватись на певній ноді, закріпити листок графа на певній позиції. Присутня можливість маштабування графа. </w:t>
      </w:r>
      <w:r w:rsidR="00954947">
        <w:rPr>
          <w:color w:val="000000" w:themeColor="text1"/>
          <w:sz w:val="28"/>
          <w:szCs w:val="28"/>
        </w:rPr>
        <w:lastRenderedPageBreak/>
        <w:t>Зробивши подвій клік по конкретному листку графа відбудеться перенаправлення на сторінку користувача в соціальний мережі.</w:t>
      </w:r>
    </w:p>
    <w:p w:rsidR="00306E97" w:rsidRPr="005F0A99" w:rsidRDefault="004941DF" w:rsidP="00306E97">
      <w:pPr>
        <w:ind w:right="1"/>
        <w:contextualSpacing/>
        <w:rPr>
          <w:color w:val="000000" w:themeColor="text1"/>
          <w:sz w:val="28"/>
          <w:szCs w:val="28"/>
        </w:rPr>
      </w:pPr>
      <w:r>
        <w:rPr>
          <w:noProof/>
          <w:lang w:eastAsia="uk-UA"/>
        </w:rPr>
        <w:drawing>
          <wp:anchor distT="0" distB="0" distL="114300" distR="114300" simplePos="0" relativeHeight="251665408" behindDoc="0" locked="0" layoutInCell="1" allowOverlap="1" wp14:anchorId="77D252AC" wp14:editId="5ABA9315">
            <wp:simplePos x="0" y="0"/>
            <wp:positionH relativeFrom="column">
              <wp:posOffset>-4445</wp:posOffset>
            </wp:positionH>
            <wp:positionV relativeFrom="paragraph">
              <wp:posOffset>352425</wp:posOffset>
            </wp:positionV>
            <wp:extent cx="6121400" cy="237045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21400" cy="2370455"/>
                    </a:xfrm>
                    <a:prstGeom prst="rect">
                      <a:avLst/>
                    </a:prstGeom>
                  </pic:spPr>
                </pic:pic>
              </a:graphicData>
            </a:graphic>
          </wp:anchor>
        </w:drawing>
      </w:r>
    </w:p>
    <w:p w:rsidR="00306E97" w:rsidRPr="005F0A99" w:rsidRDefault="004941DF" w:rsidP="004941DF">
      <w:pPr>
        <w:ind w:right="1"/>
        <w:contextualSpacing/>
        <w:jc w:val="center"/>
        <w:rPr>
          <w:color w:val="000000" w:themeColor="text1"/>
          <w:sz w:val="28"/>
          <w:szCs w:val="28"/>
        </w:rPr>
      </w:pPr>
      <w:r>
        <w:rPr>
          <w:color w:val="000000" w:themeColor="text1"/>
          <w:sz w:val="28"/>
          <w:szCs w:val="28"/>
        </w:rPr>
        <w:t>Рис. 3.1</w:t>
      </w:r>
      <w:r w:rsidR="00FB13DB">
        <w:rPr>
          <w:color w:val="000000" w:themeColor="text1"/>
          <w:sz w:val="28"/>
          <w:szCs w:val="28"/>
        </w:rPr>
        <w:t>2</w:t>
      </w:r>
      <w:r>
        <w:rPr>
          <w:color w:val="000000" w:themeColor="text1"/>
          <w:sz w:val="28"/>
          <w:szCs w:val="28"/>
        </w:rPr>
        <w:t>. Візуалізація другого кола спілкування.</w:t>
      </w:r>
    </w:p>
    <w:p w:rsidR="004941DF" w:rsidRPr="005F0A99" w:rsidRDefault="00B450C6" w:rsidP="00306E97">
      <w:pPr>
        <w:ind w:right="1"/>
        <w:contextualSpacing/>
        <w:rPr>
          <w:color w:val="000000" w:themeColor="text1"/>
          <w:sz w:val="28"/>
          <w:szCs w:val="28"/>
        </w:rPr>
      </w:pPr>
      <w:r>
        <w:rPr>
          <w:color w:val="000000" w:themeColor="text1"/>
          <w:sz w:val="28"/>
          <w:szCs w:val="28"/>
        </w:rPr>
        <w:t>На рис. 3.12</w:t>
      </w:r>
      <w:r w:rsidR="004941DF">
        <w:rPr>
          <w:color w:val="000000" w:themeColor="text1"/>
          <w:sz w:val="28"/>
          <w:szCs w:val="28"/>
        </w:rPr>
        <w:t>. зображен</w:t>
      </w:r>
      <w:r w:rsidR="00903C7A">
        <w:rPr>
          <w:color w:val="000000" w:themeColor="text1"/>
          <w:sz w:val="28"/>
          <w:szCs w:val="28"/>
        </w:rPr>
        <w:t>о</w:t>
      </w:r>
      <w:r w:rsidR="004941DF">
        <w:rPr>
          <w:color w:val="000000" w:themeColor="text1"/>
          <w:sz w:val="28"/>
          <w:szCs w:val="28"/>
        </w:rPr>
        <w:t xml:space="preserve"> візуалізаці</w:t>
      </w:r>
      <w:r w:rsidR="00903C7A">
        <w:rPr>
          <w:color w:val="000000" w:themeColor="text1"/>
          <w:sz w:val="28"/>
          <w:szCs w:val="28"/>
        </w:rPr>
        <w:t>ю другого кола</w:t>
      </w:r>
      <w:r w:rsidR="004941DF">
        <w:rPr>
          <w:color w:val="000000" w:themeColor="text1"/>
          <w:sz w:val="28"/>
          <w:szCs w:val="28"/>
        </w:rPr>
        <w:t xml:space="preserve"> спілкування користувача соціальної мережі, яке містить 5585 листків</w:t>
      </w:r>
      <w:r w:rsidR="00903C7A">
        <w:rPr>
          <w:color w:val="000000" w:themeColor="text1"/>
          <w:sz w:val="28"/>
          <w:szCs w:val="28"/>
        </w:rPr>
        <w:t xml:space="preserve"> які зв’язані між собою. </w:t>
      </w:r>
    </w:p>
    <w:p w:rsidR="00306E97" w:rsidRDefault="00306E97"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Default="007865E5" w:rsidP="00306E97">
      <w:pPr>
        <w:ind w:right="1"/>
        <w:contextualSpacing/>
        <w:rPr>
          <w:color w:val="000000" w:themeColor="text1"/>
          <w:sz w:val="28"/>
          <w:szCs w:val="28"/>
        </w:rPr>
      </w:pPr>
    </w:p>
    <w:p w:rsidR="007865E5" w:rsidRPr="005F0A99" w:rsidRDefault="007865E5" w:rsidP="00306E97">
      <w:pPr>
        <w:ind w:right="1"/>
        <w:contextualSpacing/>
        <w:rPr>
          <w:color w:val="000000" w:themeColor="text1"/>
          <w:sz w:val="28"/>
          <w:szCs w:val="28"/>
        </w:rPr>
      </w:pPr>
    </w:p>
    <w:p w:rsidR="007865E5" w:rsidRPr="003F0379" w:rsidRDefault="007865E5" w:rsidP="007865E5">
      <w:pPr>
        <w:pStyle w:val="1"/>
        <w:spacing w:before="0" w:after="240"/>
        <w:jc w:val="center"/>
        <w:rPr>
          <w:rFonts w:ascii="Times New Roman" w:hAnsi="Times New Roman" w:cs="Times New Roman"/>
          <w:b/>
          <w:color w:val="auto"/>
          <w:szCs w:val="28"/>
        </w:rPr>
      </w:pPr>
      <w:bookmarkStart w:id="57" w:name="_Toc404925705"/>
      <w:bookmarkStart w:id="58" w:name="_Toc437177260"/>
      <w:r w:rsidRPr="007865E5">
        <w:rPr>
          <w:rFonts w:ascii="Times New Roman" w:hAnsi="Times New Roman" w:cs="Times New Roman"/>
          <w:b/>
          <w:color w:val="auto"/>
          <w:szCs w:val="28"/>
          <w:lang w:val="ru-RU"/>
        </w:rPr>
        <w:lastRenderedPageBreak/>
        <w:t>4</w:t>
      </w:r>
      <w:r w:rsidRPr="003F0379">
        <w:rPr>
          <w:rFonts w:ascii="Times New Roman" w:hAnsi="Times New Roman" w:cs="Times New Roman"/>
          <w:b/>
          <w:color w:val="auto"/>
          <w:szCs w:val="28"/>
        </w:rPr>
        <w:t>. Опис проведених досліджень</w:t>
      </w:r>
      <w:bookmarkEnd w:id="57"/>
      <w:bookmarkEnd w:id="58"/>
    </w:p>
    <w:p w:rsidR="00E73F32" w:rsidRPr="00B93ABF" w:rsidRDefault="00E73F32" w:rsidP="00B93ABF">
      <w:pPr>
        <w:pStyle w:val="2"/>
        <w:jc w:val="center"/>
        <w:rPr>
          <w:rFonts w:ascii="Times New Roman" w:hAnsi="Times New Roman" w:cs="Times New Roman"/>
          <w:b/>
          <w:color w:val="000000" w:themeColor="text1"/>
          <w:sz w:val="28"/>
        </w:rPr>
      </w:pPr>
      <w:bookmarkStart w:id="59" w:name="_Toc404923490"/>
      <w:bookmarkStart w:id="60" w:name="_Toc404925703"/>
      <w:bookmarkStart w:id="61" w:name="_Toc437177261"/>
      <w:r w:rsidRPr="00B93ABF">
        <w:rPr>
          <w:rFonts w:ascii="Times New Roman" w:hAnsi="Times New Roman" w:cs="Times New Roman"/>
          <w:b/>
          <w:color w:val="000000" w:themeColor="text1"/>
          <w:sz w:val="28"/>
          <w:lang w:val="ru-RU"/>
        </w:rPr>
        <w:t>4.1</w:t>
      </w:r>
      <w:r w:rsidRPr="00B93ABF">
        <w:rPr>
          <w:rFonts w:ascii="Times New Roman" w:hAnsi="Times New Roman" w:cs="Times New Roman"/>
          <w:b/>
          <w:color w:val="000000" w:themeColor="text1"/>
          <w:sz w:val="28"/>
        </w:rPr>
        <w:t>. Розробка MapReduce програми</w:t>
      </w:r>
      <w:bookmarkEnd w:id="59"/>
      <w:bookmarkEnd w:id="60"/>
      <w:bookmarkEnd w:id="61"/>
    </w:p>
    <w:p w:rsidR="00E73F32" w:rsidRPr="00775220" w:rsidRDefault="00E73F32" w:rsidP="00E73F32">
      <w:pPr>
        <w:ind w:firstLine="708"/>
        <w:rPr>
          <w:sz w:val="28"/>
        </w:rPr>
      </w:pPr>
      <w:r w:rsidRPr="00775220">
        <w:rPr>
          <w:sz w:val="28"/>
        </w:rPr>
        <w:t xml:space="preserve">Весь процес опрацювання даних побудований на парадигмі MapReduce. Суть її в тому, що ми поділяємо всю роботу на два етапи: Map і Reduce. Вхідними даними буде слугувати </w:t>
      </w:r>
      <w:r>
        <w:rPr>
          <w:sz w:val="28"/>
        </w:rPr>
        <w:t>тека</w:t>
      </w:r>
      <w:r w:rsidRPr="00775220">
        <w:rPr>
          <w:sz w:val="28"/>
        </w:rPr>
        <w:t xml:space="preserve"> з файлами.</w:t>
      </w:r>
    </w:p>
    <w:p w:rsidR="00CC1DB5" w:rsidRPr="00775220" w:rsidRDefault="00E73F32" w:rsidP="00CC1DB5">
      <w:pPr>
        <w:ind w:firstLine="708"/>
        <w:rPr>
          <w:sz w:val="28"/>
        </w:rPr>
      </w:pPr>
      <w:r w:rsidRPr="00775220">
        <w:rPr>
          <w:sz w:val="28"/>
        </w:rPr>
        <w:t xml:space="preserve">На Map кроці ми як аргумент отримуємо ключ і значення. Далі ці дані проходять обробку подаючи на вихід список ключів і список значень. </w:t>
      </w:r>
    </w:p>
    <w:p w:rsidR="00CC1DB5" w:rsidRDefault="00CC1DB5" w:rsidP="00E73F32">
      <w:pPr>
        <w:ind w:firstLine="708"/>
        <w:rPr>
          <w:sz w:val="28"/>
        </w:rPr>
      </w:pPr>
      <w:r>
        <w:rPr>
          <w:noProof/>
          <w:lang w:eastAsia="uk-UA"/>
        </w:rPr>
        <w:drawing>
          <wp:inline distT="0" distB="0" distL="0" distR="0" wp14:anchorId="42A97D8C" wp14:editId="7B42336E">
            <wp:extent cx="5067300" cy="2057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67300" cy="2057400"/>
                    </a:xfrm>
                    <a:prstGeom prst="rect">
                      <a:avLst/>
                    </a:prstGeom>
                  </pic:spPr>
                </pic:pic>
              </a:graphicData>
            </a:graphic>
          </wp:inline>
        </w:drawing>
      </w:r>
    </w:p>
    <w:p w:rsidR="00CC1DB5" w:rsidRDefault="00CC1DB5" w:rsidP="00E73F32">
      <w:pPr>
        <w:ind w:firstLine="708"/>
        <w:rPr>
          <w:sz w:val="28"/>
        </w:rPr>
      </w:pPr>
    </w:p>
    <w:p w:rsidR="00E73F32" w:rsidRPr="00775220" w:rsidRDefault="00E73F32" w:rsidP="00E73F32">
      <w:pPr>
        <w:ind w:firstLine="708"/>
        <w:rPr>
          <w:sz w:val="28"/>
        </w:rPr>
      </w:pPr>
      <w:r w:rsidRPr="00775220">
        <w:rPr>
          <w:sz w:val="28"/>
        </w:rPr>
        <w:t>На етапі Reduce ми отримуємо в якості аргументу один ключ і всі від</w:t>
      </w:r>
      <w:r w:rsidRPr="00775220">
        <w:rPr>
          <w:sz w:val="28"/>
        </w:rPr>
        <w:softHyphen/>
        <w:t>повідні йому значення отримані на виході Map методу для їх подальшої обробки. У нашому випадку ми отримали шлях до файлу, де знайдений текст відповідний заданим шаблоном (ключ) і набір рядків, де були знайдені збіги (список значень).</w:t>
      </w:r>
    </w:p>
    <w:p w:rsidR="00CC1DB5" w:rsidRDefault="00CC1DB5" w:rsidP="00E73F32">
      <w:pPr>
        <w:rPr>
          <w:sz w:val="28"/>
        </w:rPr>
      </w:pPr>
      <w:r>
        <w:rPr>
          <w:noProof/>
          <w:lang w:eastAsia="uk-UA"/>
        </w:rPr>
        <w:drawing>
          <wp:inline distT="0" distB="0" distL="0" distR="0" wp14:anchorId="35BBFF6B" wp14:editId="08427A79">
            <wp:extent cx="5648325" cy="22288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48325" cy="2228850"/>
                    </a:xfrm>
                    <a:prstGeom prst="rect">
                      <a:avLst/>
                    </a:prstGeom>
                  </pic:spPr>
                </pic:pic>
              </a:graphicData>
            </a:graphic>
          </wp:inline>
        </w:drawing>
      </w:r>
    </w:p>
    <w:p w:rsidR="00E73F32" w:rsidRPr="00775220" w:rsidRDefault="00E73F32" w:rsidP="00E73F32">
      <w:pPr>
        <w:rPr>
          <w:sz w:val="28"/>
        </w:rPr>
      </w:pPr>
      <w:r w:rsidRPr="00775220">
        <w:rPr>
          <w:sz w:val="28"/>
        </w:rPr>
        <w:t>У класі-драйвері відбувається настройка завдання (установка Map і Reduce, типу вхідних і вихідних даних і т. д.).</w:t>
      </w:r>
    </w:p>
    <w:p w:rsidR="00E73F32" w:rsidRPr="00775220" w:rsidRDefault="006F6287" w:rsidP="00E73F32">
      <w:pPr>
        <w:rPr>
          <w:sz w:val="28"/>
        </w:rPr>
      </w:pPr>
      <w:r>
        <w:rPr>
          <w:noProof/>
          <w:lang w:eastAsia="uk-UA"/>
        </w:rPr>
        <w:lastRenderedPageBreak/>
        <w:drawing>
          <wp:inline distT="0" distB="0" distL="0" distR="0" wp14:anchorId="79613C2F" wp14:editId="224EDB2D">
            <wp:extent cx="4991100" cy="2533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91100" cy="2533650"/>
                    </a:xfrm>
                    <a:prstGeom prst="rect">
                      <a:avLst/>
                    </a:prstGeom>
                  </pic:spPr>
                </pic:pic>
              </a:graphicData>
            </a:graphic>
          </wp:inline>
        </w:drawing>
      </w:r>
    </w:p>
    <w:p w:rsidR="00E73F32" w:rsidRPr="00775220" w:rsidRDefault="00E73F32" w:rsidP="00E73F32">
      <w:pPr>
        <w:ind w:firstLine="708"/>
        <w:rPr>
          <w:sz w:val="28"/>
        </w:rPr>
      </w:pPr>
      <w:r w:rsidRPr="00775220">
        <w:rPr>
          <w:sz w:val="28"/>
        </w:rPr>
        <w:t>Оскільки я все упакував у виконуваний jar-файл, то запустити програму можна так:</w:t>
      </w:r>
    </w:p>
    <w:tbl>
      <w:tblPr>
        <w:tblW w:w="0" w:type="auto"/>
        <w:tblBorders>
          <w:left w:val="single" w:sz="4" w:space="0" w:color="auto"/>
        </w:tblBorders>
        <w:tblLook w:val="04A0" w:firstRow="1" w:lastRow="0" w:firstColumn="1" w:lastColumn="0" w:noHBand="0" w:noVBand="1"/>
      </w:tblPr>
      <w:tblGrid>
        <w:gridCol w:w="9629"/>
      </w:tblGrid>
      <w:tr w:rsidR="00E73F32" w:rsidRPr="00775220" w:rsidTr="00FD374F">
        <w:tc>
          <w:tcPr>
            <w:tcW w:w="9629" w:type="dxa"/>
          </w:tcPr>
          <w:p w:rsidR="00E73F32" w:rsidRPr="00775220" w:rsidRDefault="00E73F32" w:rsidP="00FD374F">
            <w:pPr>
              <w:rPr>
                <w:rFonts w:ascii="Consolas" w:hAnsi="Consolas" w:cs="Consolas"/>
              </w:rPr>
            </w:pPr>
            <w:r w:rsidRPr="00775220">
              <w:rPr>
                <w:rFonts w:ascii="Consolas" w:hAnsi="Consolas" w:cs="Consolas"/>
              </w:rPr>
              <w:t>&lt;шлях до hadoop&gt; /bin/hadoop</w:t>
            </w:r>
            <w:r w:rsidR="0063010E">
              <w:rPr>
                <w:rFonts w:ascii="Consolas" w:hAnsi="Consolas" w:cs="Consolas"/>
              </w:rPr>
              <w:t xml:space="preserve"> jar</w:t>
            </w:r>
            <w:r w:rsidRPr="00775220">
              <w:rPr>
                <w:rFonts w:ascii="Consolas" w:hAnsi="Consolas" w:cs="Consolas"/>
              </w:rPr>
              <w:t>/home/hduser/WordCount.jar &lt;шлях з файлами для аналізу&gt; &lt;шлях для збереження результатів&gt;</w:t>
            </w:r>
          </w:p>
        </w:tc>
      </w:tr>
    </w:tbl>
    <w:p w:rsidR="00E73F32" w:rsidRPr="00775220" w:rsidRDefault="00E73F32" w:rsidP="00E73F32">
      <w:pPr>
        <w:rPr>
          <w:sz w:val="28"/>
        </w:rPr>
      </w:pPr>
    </w:p>
    <w:p w:rsidR="00E73F32" w:rsidRPr="00775220" w:rsidRDefault="00E73F32" w:rsidP="00E73F32">
      <w:pPr>
        <w:ind w:firstLine="708"/>
        <w:rPr>
          <w:sz w:val="28"/>
        </w:rPr>
      </w:pPr>
      <w:r w:rsidRPr="00775220">
        <w:rPr>
          <w:sz w:val="28"/>
        </w:rPr>
        <w:t>Шляхом для збереження результатів повинна бути неіснуюча директорія. Якщо налаштува</w:t>
      </w:r>
      <w:r>
        <w:rPr>
          <w:sz w:val="28"/>
        </w:rPr>
        <w:t>т</w:t>
      </w:r>
      <w:r w:rsidRPr="00775220">
        <w:rPr>
          <w:sz w:val="28"/>
        </w:rPr>
        <w:t>и Hadoop в pseudo-distributed mode, то дані зберігаються у файловій системі HDFS і їх звідти ще потрібно буде витягти.</w:t>
      </w:r>
    </w:p>
    <w:p w:rsidR="00306E97" w:rsidRPr="005F0A99" w:rsidRDefault="00306E97" w:rsidP="00306E97">
      <w:pPr>
        <w:ind w:right="1"/>
        <w:contextualSpacing/>
        <w:rPr>
          <w:color w:val="000000" w:themeColor="text1"/>
          <w:sz w:val="28"/>
          <w:szCs w:val="28"/>
        </w:rPr>
      </w:pPr>
    </w:p>
    <w:p w:rsidR="00FD374F" w:rsidRPr="003F0379" w:rsidRDefault="00FD374F" w:rsidP="00FD374F">
      <w:pPr>
        <w:pStyle w:val="2"/>
        <w:spacing w:after="240"/>
        <w:jc w:val="center"/>
        <w:rPr>
          <w:rFonts w:ascii="Times New Roman" w:hAnsi="Times New Roman" w:cs="Times New Roman"/>
          <w:b/>
          <w:color w:val="auto"/>
          <w:sz w:val="28"/>
          <w:szCs w:val="28"/>
        </w:rPr>
      </w:pPr>
      <w:bookmarkStart w:id="62" w:name="_Toc404925706"/>
      <w:bookmarkStart w:id="63" w:name="_Toc437177262"/>
      <w:r w:rsidRPr="00B90BA9">
        <w:rPr>
          <w:rFonts w:ascii="Times New Roman" w:hAnsi="Times New Roman" w:cs="Times New Roman"/>
          <w:b/>
          <w:color w:val="auto"/>
          <w:sz w:val="28"/>
          <w:szCs w:val="28"/>
          <w:lang w:val="ru-RU"/>
        </w:rPr>
        <w:t>4</w:t>
      </w:r>
      <w:r w:rsidRPr="003F0379">
        <w:rPr>
          <w:rFonts w:ascii="Times New Roman" w:hAnsi="Times New Roman" w:cs="Times New Roman"/>
          <w:b/>
          <w:color w:val="auto"/>
          <w:sz w:val="28"/>
          <w:szCs w:val="28"/>
        </w:rPr>
        <w:t>.</w:t>
      </w:r>
      <w:r>
        <w:rPr>
          <w:rFonts w:ascii="Times New Roman" w:hAnsi="Times New Roman" w:cs="Times New Roman"/>
          <w:b/>
          <w:color w:val="auto"/>
          <w:sz w:val="28"/>
          <w:szCs w:val="28"/>
        </w:rPr>
        <w:t>2</w:t>
      </w:r>
      <w:r w:rsidRPr="003F0379">
        <w:rPr>
          <w:rFonts w:ascii="Times New Roman" w:hAnsi="Times New Roman" w:cs="Times New Roman"/>
          <w:b/>
          <w:color w:val="auto"/>
          <w:sz w:val="28"/>
          <w:szCs w:val="28"/>
        </w:rPr>
        <w:t>. Підготовка даних</w:t>
      </w:r>
      <w:bookmarkEnd w:id="62"/>
      <w:bookmarkEnd w:id="63"/>
    </w:p>
    <w:p w:rsidR="00FD374F" w:rsidRPr="00170722" w:rsidRDefault="00FD374F" w:rsidP="00FD374F">
      <w:pPr>
        <w:ind w:firstLine="708"/>
        <w:rPr>
          <w:sz w:val="28"/>
          <w:szCs w:val="28"/>
        </w:rPr>
      </w:pPr>
      <w:r w:rsidRPr="00170722">
        <w:rPr>
          <w:sz w:val="28"/>
          <w:szCs w:val="28"/>
        </w:rPr>
        <w:t xml:space="preserve">Для експерименту була вибрана соціальна мережа </w:t>
      </w:r>
      <w:r>
        <w:rPr>
          <w:sz w:val="28"/>
          <w:szCs w:val="28"/>
          <w:lang w:val="en-US"/>
        </w:rPr>
        <w:t>Facebook</w:t>
      </w:r>
      <w:r w:rsidRPr="00FD374F">
        <w:rPr>
          <w:sz w:val="28"/>
          <w:szCs w:val="28"/>
          <w:lang w:val="ru-RU"/>
        </w:rPr>
        <w:t xml:space="preserve"> </w:t>
      </w:r>
      <w:r w:rsidRPr="00170722">
        <w:rPr>
          <w:sz w:val="28"/>
          <w:szCs w:val="28"/>
        </w:rPr>
        <w:t xml:space="preserve"> та мову програмування Java.</w:t>
      </w:r>
      <w:r w:rsidRPr="00FD374F">
        <w:rPr>
          <w:sz w:val="28"/>
          <w:szCs w:val="28"/>
          <w:lang w:val="ru-RU"/>
        </w:rPr>
        <w:t xml:space="preserve"> </w:t>
      </w:r>
      <w:r>
        <w:rPr>
          <w:sz w:val="28"/>
          <w:szCs w:val="28"/>
          <w:lang w:val="ru-RU"/>
        </w:rPr>
        <w:t xml:space="preserve">В якості початкової вершини графа використовувався мій </w:t>
      </w:r>
      <w:r w:rsidR="000F0AB4">
        <w:rPr>
          <w:sz w:val="28"/>
          <w:szCs w:val="28"/>
          <w:lang w:val="en-US"/>
        </w:rPr>
        <w:t>F</w:t>
      </w:r>
      <w:r>
        <w:rPr>
          <w:sz w:val="28"/>
          <w:szCs w:val="28"/>
          <w:lang w:val="en-US"/>
        </w:rPr>
        <w:t>acebook</w:t>
      </w:r>
      <w:r w:rsidRPr="00FD374F">
        <w:rPr>
          <w:sz w:val="28"/>
          <w:szCs w:val="28"/>
          <w:lang w:val="ru-RU"/>
        </w:rPr>
        <w:t xml:space="preserve"> </w:t>
      </w:r>
      <w:r>
        <w:rPr>
          <w:sz w:val="28"/>
          <w:szCs w:val="28"/>
          <w:lang w:val="ru-RU"/>
        </w:rPr>
        <w:t>акаунт.</w:t>
      </w:r>
      <w:r>
        <w:rPr>
          <w:sz w:val="28"/>
          <w:szCs w:val="28"/>
        </w:rPr>
        <w:t xml:space="preserve"> Було зібрано та опрацьовано 5 кіл спілкування</w:t>
      </w:r>
      <w:r w:rsidRPr="00170722">
        <w:rPr>
          <w:sz w:val="28"/>
          <w:szCs w:val="28"/>
        </w:rPr>
        <w:t xml:space="preserve">. Знайомими вважалися люди, які знаходилися в списку друзів, які були підтвердженні з обох сторін. </w:t>
      </w:r>
    </w:p>
    <w:p w:rsidR="001026BA" w:rsidRPr="000F0AB4" w:rsidRDefault="00FD374F" w:rsidP="000F0AB4">
      <w:pPr>
        <w:ind w:firstLine="708"/>
        <w:rPr>
          <w:sz w:val="28"/>
          <w:szCs w:val="28"/>
        </w:rPr>
      </w:pPr>
      <w:r w:rsidRPr="00170722">
        <w:rPr>
          <w:sz w:val="28"/>
          <w:szCs w:val="28"/>
        </w:rPr>
        <w:t xml:space="preserve">Для збору персональної інформації скористався </w:t>
      </w:r>
      <w:r>
        <w:rPr>
          <w:sz w:val="28"/>
          <w:szCs w:val="28"/>
        </w:rPr>
        <w:t xml:space="preserve">фреймворком </w:t>
      </w:r>
      <w:r>
        <w:rPr>
          <w:sz w:val="28"/>
          <w:szCs w:val="28"/>
          <w:lang w:val="en-US"/>
        </w:rPr>
        <w:t>Selenium</w:t>
      </w:r>
      <w:r w:rsidRPr="00170722">
        <w:rPr>
          <w:sz w:val="28"/>
          <w:szCs w:val="28"/>
        </w:rPr>
        <w:t xml:space="preserve">. </w:t>
      </w:r>
      <w:r>
        <w:rPr>
          <w:sz w:val="28"/>
          <w:szCs w:val="28"/>
        </w:rPr>
        <w:t>Збір даних тривала за часом операція, яка здійснювалась</w:t>
      </w:r>
      <w:r w:rsidR="006F6287">
        <w:rPr>
          <w:sz w:val="28"/>
          <w:szCs w:val="28"/>
        </w:rPr>
        <w:t xml:space="preserve"> декілька </w:t>
      </w:r>
      <w:r w:rsidR="000F0AB4">
        <w:rPr>
          <w:sz w:val="28"/>
          <w:szCs w:val="28"/>
        </w:rPr>
        <w:t>годин</w:t>
      </w:r>
      <w:r w:rsidR="006F6287">
        <w:rPr>
          <w:sz w:val="28"/>
          <w:szCs w:val="28"/>
        </w:rPr>
        <w:t xml:space="preserve">. </w:t>
      </w:r>
      <w:r>
        <w:rPr>
          <w:sz w:val="28"/>
          <w:szCs w:val="28"/>
        </w:rPr>
        <w:t xml:space="preserve"> </w:t>
      </w:r>
      <w:r w:rsidRPr="00170722">
        <w:rPr>
          <w:sz w:val="28"/>
          <w:szCs w:val="28"/>
        </w:rPr>
        <w:t>Аналіз даних проводився в псевдо паралельному режимі Hadoop 2.2.0 з конфігурацією системи: Процесор Intel Core i5-</w:t>
      </w:r>
      <w:r w:rsidR="006F6287">
        <w:rPr>
          <w:sz w:val="28"/>
          <w:szCs w:val="28"/>
        </w:rPr>
        <w:t>3210</w:t>
      </w:r>
      <w:r w:rsidRPr="00170722">
        <w:rPr>
          <w:sz w:val="28"/>
          <w:szCs w:val="28"/>
        </w:rPr>
        <w:t xml:space="preserve">M, 2.5 ГГц, </w:t>
      </w:r>
      <w:r w:rsidR="006F6287">
        <w:rPr>
          <w:sz w:val="28"/>
          <w:szCs w:val="28"/>
        </w:rPr>
        <w:t>4</w:t>
      </w:r>
      <w:r w:rsidRPr="00170722">
        <w:rPr>
          <w:sz w:val="28"/>
          <w:szCs w:val="28"/>
        </w:rPr>
        <w:t xml:space="preserve">Мб кеш-пам'ять, 2 ядра; 4Гб 1600МГц DDR3L SDRAM; HDD 600 Гб SATA (5400 об/хв); Windows </w:t>
      </w:r>
      <w:r w:rsidR="006F6287">
        <w:rPr>
          <w:sz w:val="28"/>
          <w:szCs w:val="28"/>
        </w:rPr>
        <w:t>10</w:t>
      </w:r>
      <w:r w:rsidRPr="00170722">
        <w:rPr>
          <w:sz w:val="28"/>
          <w:szCs w:val="28"/>
        </w:rPr>
        <w:t>.</w:t>
      </w:r>
      <w:bookmarkStart w:id="64" w:name="_Toc404925707"/>
    </w:p>
    <w:p w:rsidR="001026BA" w:rsidRPr="003F0379" w:rsidRDefault="001026BA" w:rsidP="001026BA">
      <w:pPr>
        <w:pStyle w:val="2"/>
        <w:spacing w:after="240"/>
        <w:jc w:val="center"/>
        <w:rPr>
          <w:rFonts w:ascii="Times New Roman" w:hAnsi="Times New Roman" w:cs="Times New Roman"/>
          <w:b/>
          <w:color w:val="auto"/>
          <w:sz w:val="28"/>
          <w:szCs w:val="28"/>
        </w:rPr>
      </w:pPr>
      <w:bookmarkStart w:id="65" w:name="_Toc437177263"/>
      <w:r w:rsidRPr="00B90BA9">
        <w:rPr>
          <w:rFonts w:ascii="Times New Roman" w:hAnsi="Times New Roman" w:cs="Times New Roman"/>
          <w:b/>
          <w:color w:val="auto"/>
          <w:sz w:val="28"/>
          <w:szCs w:val="28"/>
          <w:lang w:val="ru-RU"/>
        </w:rPr>
        <w:lastRenderedPageBreak/>
        <w:t>4</w:t>
      </w:r>
      <w:r w:rsidRPr="003F0379">
        <w:rPr>
          <w:rFonts w:ascii="Times New Roman" w:hAnsi="Times New Roman" w:cs="Times New Roman"/>
          <w:b/>
          <w:color w:val="auto"/>
          <w:sz w:val="28"/>
          <w:szCs w:val="28"/>
        </w:rPr>
        <w:t>.</w:t>
      </w:r>
      <w:r w:rsidR="00B93ABF">
        <w:rPr>
          <w:rFonts w:ascii="Times New Roman" w:hAnsi="Times New Roman" w:cs="Times New Roman"/>
          <w:b/>
          <w:color w:val="auto"/>
          <w:sz w:val="28"/>
          <w:szCs w:val="28"/>
        </w:rPr>
        <w:t>3</w:t>
      </w:r>
      <w:r w:rsidRPr="003F0379">
        <w:rPr>
          <w:rFonts w:ascii="Times New Roman" w:hAnsi="Times New Roman" w:cs="Times New Roman"/>
          <w:b/>
          <w:color w:val="auto"/>
          <w:sz w:val="28"/>
          <w:szCs w:val="28"/>
        </w:rPr>
        <w:t>. Теорія шести рукопотискань</w:t>
      </w:r>
      <w:bookmarkEnd w:id="64"/>
      <w:bookmarkEnd w:id="65"/>
    </w:p>
    <w:p w:rsidR="001026BA" w:rsidRPr="00170722" w:rsidRDefault="001026BA" w:rsidP="001026BA">
      <w:pPr>
        <w:rPr>
          <w:sz w:val="28"/>
          <w:szCs w:val="28"/>
        </w:rPr>
      </w:pPr>
      <w:r w:rsidRPr="00170722">
        <w:rPr>
          <w:sz w:val="28"/>
          <w:szCs w:val="28"/>
        </w:rPr>
        <w:t>Для пошуку найкоротшого шляху було використано алгоритм Дейкстри для MapReduce моделі програмування.</w:t>
      </w:r>
      <w:r>
        <w:rPr>
          <w:sz w:val="28"/>
          <w:szCs w:val="28"/>
        </w:rPr>
        <w:t xml:space="preserve"> </w:t>
      </w:r>
      <w:r w:rsidRPr="00170722">
        <w:rPr>
          <w:sz w:val="28"/>
          <w:szCs w:val="28"/>
        </w:rPr>
        <w:t xml:space="preserve">Робота всіх </w:t>
      </w:r>
      <w:r>
        <w:rPr>
          <w:sz w:val="28"/>
          <w:szCs w:val="28"/>
        </w:rPr>
        <w:t xml:space="preserve">ітерацій зайняла 4,5 год (Рис. </w:t>
      </w:r>
      <w:r w:rsidRPr="004E0FEB">
        <w:rPr>
          <w:sz w:val="28"/>
          <w:szCs w:val="28"/>
          <w:lang w:val="ru-RU"/>
        </w:rPr>
        <w:t>4</w:t>
      </w:r>
      <w:r>
        <w:rPr>
          <w:sz w:val="28"/>
          <w:szCs w:val="28"/>
        </w:rPr>
        <w:t>.1</w:t>
      </w:r>
      <w:r w:rsidRPr="00170722">
        <w:rPr>
          <w:sz w:val="28"/>
          <w:szCs w:val="28"/>
        </w:rPr>
        <w:t xml:space="preserve">). </w:t>
      </w:r>
    </w:p>
    <w:p w:rsidR="001026BA" w:rsidRDefault="001026BA" w:rsidP="001026BA">
      <w:pPr>
        <w:ind w:firstLine="708"/>
        <w:rPr>
          <w:sz w:val="28"/>
          <w:szCs w:val="28"/>
        </w:rPr>
      </w:pPr>
      <w:r w:rsidRPr="00170722">
        <w:rPr>
          <w:sz w:val="28"/>
          <w:szCs w:val="28"/>
        </w:rPr>
        <w:t>Ефективність обчислень сильно залежать від пропускної можливості мережі між кластерами, через те, що структура графа передається по мережі після кожної ітерації. Оптимізувати цей алгоритм мені вдалося за рахунок використання оперативної пам’яті, в яку загружав відстані до відомих нам вершин. В такому випадку  структура графа буде незмінна, а по мережі будуть передаватися тільки відстані між вершинами.</w:t>
      </w:r>
    </w:p>
    <w:p w:rsidR="001026BA" w:rsidRDefault="001026BA" w:rsidP="001026BA">
      <w:pPr>
        <w:ind w:firstLine="708"/>
        <w:rPr>
          <w:sz w:val="28"/>
          <w:szCs w:val="28"/>
        </w:rPr>
      </w:pPr>
      <w:r w:rsidRPr="00170722">
        <w:rPr>
          <w:sz w:val="28"/>
          <w:szCs w:val="28"/>
        </w:rPr>
        <w:t>Враховуючи кількість зав’язків які індивід може підтримувати в соціальній мережі (Число Данбара), у кожного з нас, приблизно 150 знайомих. У кожного з них теж приблизно по 150, що дає коло спілкування 22,5 тис. чоловік. На третьому кроці це коло буде рівне 3,4 млн. чоловік, а на четвертому 5 млрд. Досить оптимістичні результати, але проблема в тому, що коло спілкування A досить суттєво перетинається з колом спілкування B. Тобто частина знайомих кожного з ваших друзів часткова входить в ваше коло знайомств.</w:t>
      </w:r>
    </w:p>
    <w:p w:rsidR="001026BA" w:rsidRPr="00170722" w:rsidRDefault="001026BA" w:rsidP="001026BA">
      <w:pPr>
        <w:ind w:firstLine="708"/>
        <w:rPr>
          <w:sz w:val="28"/>
          <w:szCs w:val="28"/>
        </w:rPr>
      </w:pPr>
      <w:r w:rsidRPr="00170722">
        <w:rPr>
          <w:sz w:val="28"/>
          <w:szCs w:val="28"/>
        </w:rPr>
        <w:t>Також важливу роль відіграє кастовість населення, тобто люди схильні спілкуватися з собі подібними. І наявність в одному колі друзів представників двох різ-них</w:t>
      </w:r>
      <w:r>
        <w:rPr>
          <w:sz w:val="28"/>
          <w:szCs w:val="28"/>
        </w:rPr>
        <w:t xml:space="preserve"> соціальних груп є дуже малою. </w:t>
      </w:r>
    </w:p>
    <w:p w:rsidR="001026BA" w:rsidRPr="00170722" w:rsidRDefault="001026BA" w:rsidP="001026BA">
      <w:pPr>
        <w:ind w:firstLine="708"/>
        <w:rPr>
          <w:sz w:val="28"/>
          <w:szCs w:val="28"/>
        </w:rPr>
      </w:pPr>
    </w:p>
    <w:p w:rsidR="001026BA" w:rsidRPr="00170722" w:rsidRDefault="001026BA" w:rsidP="001026BA">
      <w:pPr>
        <w:ind w:firstLine="708"/>
        <w:jc w:val="center"/>
        <w:rPr>
          <w:sz w:val="28"/>
          <w:szCs w:val="28"/>
        </w:rPr>
      </w:pPr>
      <w:r w:rsidRPr="00170722">
        <w:rPr>
          <w:noProof/>
          <w:lang w:eastAsia="uk-UA"/>
        </w:rPr>
        <w:lastRenderedPageBreak/>
        <w:drawing>
          <wp:inline distT="0" distB="0" distL="0" distR="0" wp14:anchorId="463B09D1" wp14:editId="61F460CE">
            <wp:extent cx="4572000" cy="2743200"/>
            <wp:effectExtent l="0" t="0" r="0" b="0"/>
            <wp:docPr id="168" name="Диаграмма 168"/>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026BA" w:rsidRPr="00170722" w:rsidRDefault="001026BA" w:rsidP="001026BA">
      <w:pPr>
        <w:ind w:firstLine="708"/>
        <w:jc w:val="center"/>
        <w:rPr>
          <w:sz w:val="28"/>
          <w:szCs w:val="28"/>
        </w:rPr>
      </w:pPr>
      <w:r w:rsidRPr="00170722">
        <w:rPr>
          <w:sz w:val="28"/>
          <w:szCs w:val="28"/>
        </w:rPr>
        <w:t xml:space="preserve">Рис. </w:t>
      </w:r>
      <w:r w:rsidRPr="004E0FEB">
        <w:rPr>
          <w:sz w:val="28"/>
          <w:szCs w:val="28"/>
          <w:lang w:val="ru-RU"/>
        </w:rPr>
        <w:t>4</w:t>
      </w:r>
      <w:r w:rsidRPr="00170722">
        <w:rPr>
          <w:sz w:val="28"/>
          <w:szCs w:val="28"/>
        </w:rPr>
        <w:t>.1. Залежність часу обчислення від розміру вхідних даних</w:t>
      </w:r>
    </w:p>
    <w:p w:rsidR="001026BA" w:rsidRPr="00170722" w:rsidRDefault="001026BA" w:rsidP="001026BA">
      <w:pPr>
        <w:ind w:firstLine="708"/>
        <w:rPr>
          <w:sz w:val="28"/>
          <w:szCs w:val="28"/>
        </w:rPr>
      </w:pPr>
      <w:r w:rsidRPr="00170722">
        <w:rPr>
          <w:sz w:val="28"/>
          <w:szCs w:val="28"/>
        </w:rPr>
        <w:t xml:space="preserve">Проаналізувавши дані отримані з соціальної мережі, визначив кількість вершин та ребер на кожному кроці ітерації від початкової вершини (Табл. </w:t>
      </w:r>
      <w:r w:rsidRPr="001026BA">
        <w:rPr>
          <w:sz w:val="28"/>
          <w:szCs w:val="28"/>
        </w:rPr>
        <w:t>4</w:t>
      </w:r>
      <w:r w:rsidRPr="00170722">
        <w:rPr>
          <w:sz w:val="28"/>
          <w:szCs w:val="28"/>
        </w:rPr>
        <w:t>.1).  Кількість ребер відповідає кількості знайомих без об’єднання спільних, а вершини це реальна кількість знайомих.</w:t>
      </w:r>
    </w:p>
    <w:p w:rsidR="001026BA" w:rsidRPr="00170722" w:rsidRDefault="001026BA" w:rsidP="001026BA">
      <w:pPr>
        <w:ind w:firstLine="708"/>
        <w:jc w:val="right"/>
        <w:rPr>
          <w:i/>
          <w:sz w:val="28"/>
          <w:szCs w:val="28"/>
        </w:rPr>
      </w:pPr>
      <w:r w:rsidRPr="00170722">
        <w:rPr>
          <w:i/>
          <w:sz w:val="28"/>
          <w:szCs w:val="28"/>
        </w:rPr>
        <w:t xml:space="preserve">Таблиця </w:t>
      </w:r>
      <w:r>
        <w:rPr>
          <w:i/>
          <w:sz w:val="28"/>
          <w:szCs w:val="28"/>
          <w:lang w:val="en-US"/>
        </w:rPr>
        <w:t>4</w:t>
      </w:r>
      <w:r w:rsidRPr="00170722">
        <w:rPr>
          <w:i/>
          <w:sz w:val="28"/>
          <w:szCs w:val="28"/>
        </w:rPr>
        <w:t>.1</w:t>
      </w:r>
    </w:p>
    <w:p w:rsidR="001026BA" w:rsidRPr="00170722" w:rsidRDefault="001026BA" w:rsidP="001026BA">
      <w:pPr>
        <w:jc w:val="center"/>
        <w:rPr>
          <w:sz w:val="28"/>
          <w:szCs w:val="28"/>
        </w:rPr>
      </w:pPr>
      <w:r w:rsidRPr="00170722">
        <w:rPr>
          <w:sz w:val="28"/>
          <w:szCs w:val="28"/>
        </w:rPr>
        <w:t>Кількість друзів</w:t>
      </w:r>
    </w:p>
    <w:tbl>
      <w:tblPr>
        <w:tblW w:w="0" w:type="auto"/>
        <w:tblLook w:val="04A0" w:firstRow="1" w:lastRow="0" w:firstColumn="1" w:lastColumn="0" w:noHBand="0" w:noVBand="1"/>
      </w:tblPr>
      <w:tblGrid>
        <w:gridCol w:w="3209"/>
        <w:gridCol w:w="3210"/>
        <w:gridCol w:w="3210"/>
      </w:tblGrid>
      <w:tr w:rsidR="001026BA" w:rsidRPr="00170722" w:rsidTr="00934B50">
        <w:tc>
          <w:tcPr>
            <w:tcW w:w="3209" w:type="dxa"/>
          </w:tcPr>
          <w:p w:rsidR="001026BA" w:rsidRPr="00170722" w:rsidRDefault="001026BA" w:rsidP="00934B50">
            <w:pPr>
              <w:rPr>
                <w:sz w:val="28"/>
                <w:szCs w:val="28"/>
              </w:rPr>
            </w:pPr>
            <w:r w:rsidRPr="00170722">
              <w:rPr>
                <w:sz w:val="28"/>
                <w:szCs w:val="28"/>
              </w:rPr>
              <w:t>Коло спілкування</w:t>
            </w:r>
          </w:p>
        </w:tc>
        <w:tc>
          <w:tcPr>
            <w:tcW w:w="3210" w:type="dxa"/>
          </w:tcPr>
          <w:p w:rsidR="001026BA" w:rsidRPr="00170722" w:rsidRDefault="001026BA" w:rsidP="00934B50">
            <w:pPr>
              <w:rPr>
                <w:sz w:val="28"/>
                <w:szCs w:val="28"/>
              </w:rPr>
            </w:pPr>
            <w:r w:rsidRPr="00170722">
              <w:rPr>
                <w:sz w:val="28"/>
                <w:szCs w:val="28"/>
              </w:rPr>
              <w:t>Ребра</w:t>
            </w:r>
          </w:p>
        </w:tc>
        <w:tc>
          <w:tcPr>
            <w:tcW w:w="3210" w:type="dxa"/>
          </w:tcPr>
          <w:p w:rsidR="001026BA" w:rsidRPr="00170722" w:rsidRDefault="001026BA" w:rsidP="00934B50">
            <w:pPr>
              <w:rPr>
                <w:sz w:val="28"/>
                <w:szCs w:val="28"/>
              </w:rPr>
            </w:pPr>
            <w:r w:rsidRPr="00170722">
              <w:rPr>
                <w:sz w:val="28"/>
                <w:szCs w:val="28"/>
              </w:rPr>
              <w:t>Вершини</w:t>
            </w:r>
          </w:p>
        </w:tc>
      </w:tr>
      <w:tr w:rsidR="001026BA" w:rsidRPr="00170722" w:rsidTr="00934B50">
        <w:tc>
          <w:tcPr>
            <w:tcW w:w="3209" w:type="dxa"/>
          </w:tcPr>
          <w:p w:rsidR="001026BA" w:rsidRPr="00170722" w:rsidRDefault="001026BA" w:rsidP="00934B50">
            <w:pPr>
              <w:pStyle w:val="af0"/>
              <w:autoSpaceDE w:val="0"/>
              <w:autoSpaceDN w:val="0"/>
              <w:spacing w:after="0"/>
              <w:rPr>
                <w:color w:val="000000"/>
                <w:sz w:val="28"/>
                <w:szCs w:val="28"/>
                <w:lang w:val="uk-UA"/>
              </w:rPr>
            </w:pPr>
            <w:r w:rsidRPr="00170722">
              <w:rPr>
                <w:color w:val="000000"/>
                <w:sz w:val="28"/>
                <w:szCs w:val="28"/>
                <w:lang w:val="uk-UA"/>
              </w:rPr>
              <w:t>1</w:t>
            </w:r>
          </w:p>
        </w:tc>
        <w:tc>
          <w:tcPr>
            <w:tcW w:w="3210" w:type="dxa"/>
          </w:tcPr>
          <w:p w:rsidR="001026BA" w:rsidRPr="001026BA" w:rsidRDefault="001026BA" w:rsidP="00934B50">
            <w:pPr>
              <w:autoSpaceDE w:val="0"/>
              <w:autoSpaceDN w:val="0"/>
              <w:rPr>
                <w:sz w:val="28"/>
                <w:szCs w:val="28"/>
                <w:lang w:val="en-US"/>
              </w:rPr>
            </w:pPr>
            <w:r>
              <w:rPr>
                <w:sz w:val="28"/>
                <w:szCs w:val="28"/>
                <w:lang w:val="en-US"/>
              </w:rPr>
              <w:t>39</w:t>
            </w:r>
          </w:p>
        </w:tc>
        <w:tc>
          <w:tcPr>
            <w:tcW w:w="3210" w:type="dxa"/>
          </w:tcPr>
          <w:p w:rsidR="001026BA" w:rsidRPr="001026BA" w:rsidRDefault="001026BA" w:rsidP="00934B50">
            <w:pPr>
              <w:autoSpaceDE w:val="0"/>
              <w:autoSpaceDN w:val="0"/>
              <w:rPr>
                <w:sz w:val="28"/>
                <w:szCs w:val="28"/>
                <w:lang w:val="en-US"/>
              </w:rPr>
            </w:pPr>
            <w:r>
              <w:rPr>
                <w:sz w:val="28"/>
                <w:szCs w:val="28"/>
                <w:lang w:val="en-US"/>
              </w:rPr>
              <w:t>39</w:t>
            </w:r>
          </w:p>
        </w:tc>
      </w:tr>
      <w:tr w:rsidR="001026BA" w:rsidRPr="00170722" w:rsidTr="00934B50">
        <w:tc>
          <w:tcPr>
            <w:tcW w:w="3209" w:type="dxa"/>
          </w:tcPr>
          <w:p w:rsidR="001026BA" w:rsidRPr="00170722" w:rsidRDefault="001026BA" w:rsidP="00934B50">
            <w:pPr>
              <w:pStyle w:val="af0"/>
              <w:autoSpaceDE w:val="0"/>
              <w:autoSpaceDN w:val="0"/>
              <w:spacing w:after="0"/>
              <w:rPr>
                <w:color w:val="000000"/>
                <w:sz w:val="28"/>
                <w:szCs w:val="28"/>
                <w:lang w:val="uk-UA"/>
              </w:rPr>
            </w:pPr>
            <w:r w:rsidRPr="00170722">
              <w:rPr>
                <w:color w:val="000000"/>
                <w:sz w:val="28"/>
                <w:szCs w:val="28"/>
                <w:lang w:val="uk-UA"/>
              </w:rPr>
              <w:t>2</w:t>
            </w:r>
          </w:p>
        </w:tc>
        <w:tc>
          <w:tcPr>
            <w:tcW w:w="3210" w:type="dxa"/>
          </w:tcPr>
          <w:p w:rsidR="001026BA" w:rsidRPr="001026BA" w:rsidRDefault="001026BA" w:rsidP="00934B50">
            <w:pPr>
              <w:autoSpaceDE w:val="0"/>
              <w:autoSpaceDN w:val="0"/>
              <w:rPr>
                <w:sz w:val="28"/>
                <w:szCs w:val="28"/>
                <w:lang w:val="en-US"/>
              </w:rPr>
            </w:pPr>
            <w:r>
              <w:rPr>
                <w:sz w:val="28"/>
                <w:szCs w:val="28"/>
                <w:lang w:val="en-US"/>
              </w:rPr>
              <w:t>10873</w:t>
            </w:r>
          </w:p>
        </w:tc>
        <w:tc>
          <w:tcPr>
            <w:tcW w:w="3210" w:type="dxa"/>
          </w:tcPr>
          <w:p w:rsidR="001026BA" w:rsidRPr="001026BA" w:rsidRDefault="001026BA" w:rsidP="00934B50">
            <w:pPr>
              <w:autoSpaceDE w:val="0"/>
              <w:autoSpaceDN w:val="0"/>
              <w:rPr>
                <w:sz w:val="28"/>
                <w:szCs w:val="28"/>
                <w:lang w:val="en-US"/>
              </w:rPr>
            </w:pPr>
            <w:r>
              <w:rPr>
                <w:sz w:val="28"/>
                <w:szCs w:val="28"/>
                <w:lang w:val="en-US"/>
              </w:rPr>
              <w:t>5582</w:t>
            </w:r>
          </w:p>
        </w:tc>
      </w:tr>
      <w:tr w:rsidR="001026BA" w:rsidRPr="00170722" w:rsidTr="00934B50">
        <w:tc>
          <w:tcPr>
            <w:tcW w:w="3209" w:type="dxa"/>
          </w:tcPr>
          <w:p w:rsidR="001026BA" w:rsidRPr="00170722" w:rsidRDefault="001026BA" w:rsidP="00934B50">
            <w:pPr>
              <w:pStyle w:val="af0"/>
              <w:autoSpaceDE w:val="0"/>
              <w:autoSpaceDN w:val="0"/>
              <w:spacing w:after="0"/>
              <w:rPr>
                <w:color w:val="000000"/>
                <w:sz w:val="28"/>
                <w:szCs w:val="28"/>
                <w:lang w:val="uk-UA"/>
              </w:rPr>
            </w:pPr>
            <w:r w:rsidRPr="00170722">
              <w:rPr>
                <w:color w:val="000000"/>
                <w:sz w:val="28"/>
                <w:szCs w:val="28"/>
                <w:lang w:val="uk-UA"/>
              </w:rPr>
              <w:t>3</w:t>
            </w:r>
          </w:p>
        </w:tc>
        <w:tc>
          <w:tcPr>
            <w:tcW w:w="3210" w:type="dxa"/>
          </w:tcPr>
          <w:p w:rsidR="001026BA" w:rsidRPr="00170722" w:rsidRDefault="001026BA" w:rsidP="00934B50">
            <w:pPr>
              <w:autoSpaceDE w:val="0"/>
              <w:autoSpaceDN w:val="0"/>
              <w:rPr>
                <w:sz w:val="28"/>
                <w:szCs w:val="28"/>
              </w:rPr>
            </w:pPr>
            <w:r w:rsidRPr="00170722">
              <w:rPr>
                <w:sz w:val="28"/>
                <w:szCs w:val="28"/>
              </w:rPr>
              <w:t>25046986</w:t>
            </w:r>
          </w:p>
        </w:tc>
        <w:tc>
          <w:tcPr>
            <w:tcW w:w="3210" w:type="dxa"/>
          </w:tcPr>
          <w:p w:rsidR="001026BA" w:rsidRPr="00170722" w:rsidRDefault="001026BA" w:rsidP="00934B50">
            <w:pPr>
              <w:autoSpaceDE w:val="0"/>
              <w:autoSpaceDN w:val="0"/>
              <w:rPr>
                <w:sz w:val="28"/>
                <w:szCs w:val="28"/>
              </w:rPr>
            </w:pPr>
            <w:r w:rsidRPr="00170722">
              <w:rPr>
                <w:sz w:val="28"/>
                <w:szCs w:val="28"/>
              </w:rPr>
              <w:t>4953068</w:t>
            </w:r>
          </w:p>
        </w:tc>
      </w:tr>
      <w:tr w:rsidR="001026BA" w:rsidRPr="00170722" w:rsidTr="00934B50">
        <w:tc>
          <w:tcPr>
            <w:tcW w:w="3209" w:type="dxa"/>
          </w:tcPr>
          <w:p w:rsidR="001026BA" w:rsidRPr="00170722" w:rsidRDefault="001026BA" w:rsidP="00934B50">
            <w:pPr>
              <w:pStyle w:val="af0"/>
              <w:autoSpaceDE w:val="0"/>
              <w:autoSpaceDN w:val="0"/>
              <w:spacing w:after="0"/>
              <w:rPr>
                <w:color w:val="000000"/>
                <w:sz w:val="28"/>
                <w:szCs w:val="28"/>
                <w:lang w:val="uk-UA"/>
              </w:rPr>
            </w:pPr>
            <w:r w:rsidRPr="00170722">
              <w:rPr>
                <w:color w:val="000000"/>
                <w:sz w:val="28"/>
                <w:szCs w:val="28"/>
                <w:lang w:val="uk-UA"/>
              </w:rPr>
              <w:t>4</w:t>
            </w:r>
          </w:p>
        </w:tc>
        <w:tc>
          <w:tcPr>
            <w:tcW w:w="3210" w:type="dxa"/>
          </w:tcPr>
          <w:p w:rsidR="001026BA" w:rsidRPr="00170722" w:rsidRDefault="001026BA" w:rsidP="00934B50">
            <w:pPr>
              <w:autoSpaceDE w:val="0"/>
              <w:autoSpaceDN w:val="0"/>
              <w:rPr>
                <w:sz w:val="28"/>
                <w:szCs w:val="28"/>
              </w:rPr>
            </w:pPr>
            <w:r w:rsidRPr="00170722">
              <w:rPr>
                <w:sz w:val="28"/>
                <w:szCs w:val="28"/>
              </w:rPr>
              <w:t>2318488285</w:t>
            </w:r>
          </w:p>
        </w:tc>
        <w:tc>
          <w:tcPr>
            <w:tcW w:w="3210" w:type="dxa"/>
          </w:tcPr>
          <w:p w:rsidR="001026BA" w:rsidRPr="00170722" w:rsidRDefault="001026BA" w:rsidP="00934B50">
            <w:pPr>
              <w:autoSpaceDE w:val="0"/>
              <w:autoSpaceDN w:val="0"/>
              <w:rPr>
                <w:sz w:val="28"/>
                <w:szCs w:val="28"/>
              </w:rPr>
            </w:pPr>
            <w:r w:rsidRPr="00170722">
              <w:rPr>
                <w:sz w:val="28"/>
                <w:szCs w:val="28"/>
              </w:rPr>
              <w:t>85509543</w:t>
            </w:r>
          </w:p>
        </w:tc>
      </w:tr>
    </w:tbl>
    <w:p w:rsidR="001026BA" w:rsidRPr="00170722" w:rsidRDefault="001026BA" w:rsidP="001026BA">
      <w:pPr>
        <w:rPr>
          <w:sz w:val="28"/>
          <w:szCs w:val="28"/>
        </w:rPr>
      </w:pPr>
    </w:p>
    <w:p w:rsidR="001026BA" w:rsidRPr="00170722" w:rsidRDefault="001026BA" w:rsidP="001026BA">
      <w:pPr>
        <w:jc w:val="center"/>
        <w:rPr>
          <w:sz w:val="28"/>
          <w:szCs w:val="28"/>
        </w:rPr>
      </w:pPr>
      <w:r w:rsidRPr="00170722">
        <w:rPr>
          <w:noProof/>
          <w:sz w:val="28"/>
          <w:szCs w:val="28"/>
          <w:lang w:eastAsia="uk-UA"/>
        </w:rPr>
        <mc:AlternateContent>
          <mc:Choice Requires="wpc">
            <w:drawing>
              <wp:inline distT="0" distB="0" distL="0" distR="0" wp14:anchorId="77329C6B" wp14:editId="6BA7B00D">
                <wp:extent cx="6104865" cy="1710814"/>
                <wp:effectExtent l="0" t="0" r="0" b="0"/>
                <wp:docPr id="166" name="Полотно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Овал 25"/>
                        <wps:cNvSpPr/>
                        <wps:spPr>
                          <a:xfrm>
                            <a:off x="1031991" y="657874"/>
                            <a:ext cx="327547" cy="327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Default="00B34E86" w:rsidP="001026B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Овал 26"/>
                        <wps:cNvSpPr/>
                        <wps:spPr>
                          <a:xfrm>
                            <a:off x="1869197" y="657874"/>
                            <a:ext cx="327547" cy="327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Default="00B34E86" w:rsidP="001026B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Овал 27"/>
                        <wps:cNvSpPr/>
                        <wps:spPr>
                          <a:xfrm>
                            <a:off x="2782617" y="657889"/>
                            <a:ext cx="327547" cy="327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Default="00B34E86" w:rsidP="001026B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Овал 28"/>
                        <wps:cNvSpPr/>
                        <wps:spPr>
                          <a:xfrm>
                            <a:off x="3668412" y="657889"/>
                            <a:ext cx="327547" cy="327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Default="00B34E86" w:rsidP="001026B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Овал 70"/>
                        <wps:cNvSpPr/>
                        <wps:spPr>
                          <a:xfrm>
                            <a:off x="4523963" y="657874"/>
                            <a:ext cx="327547" cy="327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E86" w:rsidRDefault="00B34E86" w:rsidP="001026B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Прямая со стрелкой 101"/>
                        <wps:cNvCnPr/>
                        <wps:spPr>
                          <a:xfrm>
                            <a:off x="1359538" y="821648"/>
                            <a:ext cx="50965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2" name="Прямая со стрелкой 102"/>
                        <wps:cNvCnPr/>
                        <wps:spPr>
                          <a:xfrm>
                            <a:off x="2196744" y="821648"/>
                            <a:ext cx="585873" cy="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4" name="Прямая со стрелкой 104"/>
                        <wps:cNvCnPr/>
                        <wps:spPr>
                          <a:xfrm>
                            <a:off x="3110164" y="821663"/>
                            <a:ext cx="55824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 name="Прямая со стрелкой 106"/>
                        <wps:cNvCnPr/>
                        <wps:spPr>
                          <a:xfrm flipV="1">
                            <a:off x="3995959" y="821648"/>
                            <a:ext cx="528004" cy="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5" name="Правая фигурная скобка 155"/>
                        <wps:cNvSpPr/>
                        <wps:spPr>
                          <a:xfrm rot="16200000">
                            <a:off x="2811296" y="-1323421"/>
                            <a:ext cx="240409" cy="35478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Надпись 157"/>
                        <wps:cNvSpPr txBox="1"/>
                        <wps:spPr>
                          <a:xfrm>
                            <a:off x="1515815" y="35805"/>
                            <a:ext cx="33813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Pr="003128B8" w:rsidRDefault="00B34E86" w:rsidP="001026BA">
                              <w:pPr>
                                <w:rPr>
                                  <w:sz w:val="28"/>
                                  <w:szCs w:val="28"/>
                                </w:rPr>
                              </w:pPr>
                              <w:r>
                                <w:rPr>
                                  <w:sz w:val="28"/>
                                  <w:szCs w:val="28"/>
                                </w:rPr>
                                <w:t>Круги спілкування для дослідження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9" name="Надпись 159"/>
                        <wps:cNvSpPr txBox="1"/>
                        <wps:spPr>
                          <a:xfrm>
                            <a:off x="623124" y="1092033"/>
                            <a:ext cx="7162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0" name="Надпись 160"/>
                        <wps:cNvSpPr txBox="1"/>
                        <wps:spPr>
                          <a:xfrm>
                            <a:off x="1441298" y="1096028"/>
                            <a:ext cx="71628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1" name="Надпись 161"/>
                        <wps:cNvSpPr txBox="1"/>
                        <wps:spPr>
                          <a:xfrm>
                            <a:off x="243" y="1095311"/>
                            <a:ext cx="70866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Надпись 162"/>
                        <wps:cNvSpPr txBox="1"/>
                        <wps:spPr>
                          <a:xfrm>
                            <a:off x="2409178" y="1096065"/>
                            <a:ext cx="7162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3" name="Надпись 163"/>
                        <wps:cNvSpPr txBox="1"/>
                        <wps:spPr>
                          <a:xfrm>
                            <a:off x="3491693" y="1069590"/>
                            <a:ext cx="716280" cy="243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 name="Надпись 164"/>
                        <wps:cNvSpPr txBox="1"/>
                        <wps:spPr>
                          <a:xfrm>
                            <a:off x="4148097" y="1060909"/>
                            <a:ext cx="7162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 name="Надпись 165"/>
                        <wps:cNvSpPr txBox="1"/>
                        <wps:spPr>
                          <a:xfrm>
                            <a:off x="4986368" y="570733"/>
                            <a:ext cx="70866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86" w:rsidRDefault="00B34E86" w:rsidP="001026B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329C6B" id="Полотно 166" o:spid="_x0000_s1152" editas="canvas" style="width:480.7pt;height:134.7pt;mso-position-horizontal-relative:char;mso-position-vertical-relative:line" coordsize="61042,1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">
                <v:shape id="_x0000_s1153" type="#_x0000_t75" style="position:absolute;width:61042;height:17106;visibility:visible;mso-wrap-style:square">
                  <v:fill o:detectmouseclick="t"/>
                  <v:path o:connecttype="none"/>
                </v:shape>
                <v:oval id="Овал 25" o:spid="_x0000_s1154" style="position:absolute;left:10319;top:6578;width:3276;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JMscA&#10;AADbAAAADwAAAGRycy9kb3ducmV2LnhtbESPT2vCQBTE74LfYXkFL1I3Cg2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yTLHAAAA2wAAAA8AAAAAAAAAAAAAAAAAmAIAAGRy&#10;cy9kb3ducmV2LnhtbFBLBQYAAAAABAAEAPUAAACMAwAAAAA=&#10;" fillcolor="#4f81bd [3204]" strokecolor="#243f60 [1604]" strokeweight="2pt">
                  <v:textbox>
                    <w:txbxContent>
                      <w:p w:rsidR="00B34E86" w:rsidRDefault="00B34E86" w:rsidP="001026BA">
                        <w:pPr>
                          <w:jc w:val="center"/>
                        </w:pPr>
                        <w:r>
                          <w:t>2</w:t>
                        </w:r>
                      </w:p>
                    </w:txbxContent>
                  </v:textbox>
                </v:oval>
                <v:oval id="Овал 26" o:spid="_x0000_s1155" style="position:absolute;left:18691;top:6578;width:3276;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XRcUA&#10;AADbAAAADwAAAGRycy9kb3ducmV2LnhtbESPT2vCQBTE7wW/w/IEL0U3eggluooKitAerH9Qb4/s&#10;Mwlm38bsVlM/fVcoeBxm5jfMaNKYUtyodoVlBf1eBII4tbrgTMFuu+h+gHAeWWNpmRT8koPJuPU2&#10;wkTbO3/TbeMzESDsElSQe18lUro0J4OuZyvi4J1tbdAHWWdS13gPcFPKQRTF0mDBYSHHiuY5pZfN&#10;j1Fwihczjtef7/xVuXS2X+LjeLgq1Wk30yEIT41/hf/bK61gEMPzS/gB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ldFxQAAANsAAAAPAAAAAAAAAAAAAAAAAJgCAABkcnMv&#10;ZG93bnJldi54bWxQSwUGAAAAAAQABAD1AAAAigMAAAAA&#10;" fillcolor="#4f81bd [3204]" strokecolor="#243f60 [1604]" strokeweight="2pt">
                  <v:textbox>
                    <w:txbxContent>
                      <w:p w:rsidR="00B34E86" w:rsidRDefault="00B34E86" w:rsidP="001026BA">
                        <w:pPr>
                          <w:jc w:val="center"/>
                        </w:pPr>
                        <w:r>
                          <w:t>3</w:t>
                        </w:r>
                      </w:p>
                    </w:txbxContent>
                  </v:textbox>
                </v:oval>
                <v:oval id="Овал 27" o:spid="_x0000_s1156" style="position:absolute;left:27826;top:6578;width:3275;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y3sYA&#10;AADbAAAADwAAAGRycy9kb3ducmV2LnhtbESPT2vCQBTE7wW/w/KEXopu6iGV6CpaUAp6aP2Dentk&#10;n0kw+zZmV41+erdQ6HGYmd8ww3FjSnGl2hWWFbx3IxDEqdUFZwo261mnD8J5ZI2lZVJwJwfjUetl&#10;iIm2N/6h68pnIkDYJagg975KpHRpTgZd11bEwTva2qAPss6krvEW4KaUvSiKpcGCw0KOFX3mlJ5W&#10;F6PgEM+mHH8v3nhZuXS6neNjvzsr9dpuJgMQnhr/H/5rf2kFvQ/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Ly3sYAAADbAAAADwAAAAAAAAAAAAAAAACYAgAAZHJz&#10;L2Rvd25yZXYueG1sUEsFBgAAAAAEAAQA9QAAAIsDAAAAAA==&#10;" fillcolor="#4f81bd [3204]" strokecolor="#243f60 [1604]" strokeweight="2pt">
                  <v:textbox>
                    <w:txbxContent>
                      <w:p w:rsidR="00B34E86" w:rsidRDefault="00B34E86" w:rsidP="001026BA">
                        <w:pPr>
                          <w:jc w:val="center"/>
                        </w:pPr>
                        <w:r>
                          <w:t>4</w:t>
                        </w:r>
                      </w:p>
                    </w:txbxContent>
                  </v:textbox>
                </v:oval>
                <v:oval id="Овал 28" o:spid="_x0000_s1157" style="position:absolute;left:36684;top:6578;width:3275;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1mrMMA&#10;AADbAAAADwAAAGRycy9kb3ducmV2LnhtbERPTWvCQBC9F/oflil4Kc1GD6GkWUULlkJ7sNFSvQ3Z&#10;MQnNzsbsaqK/3j0IHh/vO5sNphEn6lxtWcE4ikEQF1bXXCrYrJcvryCcR9bYWCYFZ3Iwmz4+ZJhq&#10;2/MPnXJfihDCLkUFlfdtKqUrKjLoItsSB25vO4M+wK6UusM+hJtGTuI4kQZrDg0VtvReUfGfH42C&#10;XbJccLL6eubv1hWL3w+8bP8OSo2ehvkbCE+Dv4tv7k+tYBLGhi/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1mrMMAAADbAAAADwAAAAAAAAAAAAAAAACYAgAAZHJzL2Rv&#10;d25yZXYueG1sUEsFBgAAAAAEAAQA9QAAAIgDAAAAAA==&#10;" fillcolor="#4f81bd [3204]" strokecolor="#243f60 [1604]" strokeweight="2pt">
                  <v:textbox>
                    <w:txbxContent>
                      <w:p w:rsidR="00B34E86" w:rsidRDefault="00B34E86" w:rsidP="001026BA">
                        <w:pPr>
                          <w:jc w:val="center"/>
                        </w:pPr>
                        <w:r>
                          <w:t>5</w:t>
                        </w:r>
                      </w:p>
                    </w:txbxContent>
                  </v:textbox>
                </v:oval>
                <v:oval id="Овал 70" o:spid="_x0000_s1158" style="position:absolute;left:45239;top:6578;width:3276;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hFt8MA&#10;AADbAAAADwAAAGRycy9kb3ducmV2LnhtbERPTWvCQBC9C/0PywhepG7qIS3RNZiCIuhBbUvtbchO&#10;k9DsbMyuGv317qHg8fG+p2lnanGm1lWWFbyMIhDEudUVFwo+PxbPbyCcR9ZYWyYFV3KQzp56U0y0&#10;vfCOzntfiBDCLkEFpfdNIqXLSzLoRrYhDtyvbQ36ANtC6hYvIdzUchxFsTRYcWgosaH3kvK//cko&#10;+IkXGcfb9ZA3jcuzryXeDt9HpQb9bj4B4anzD/G/e6UVvIb1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hFt8MAAADbAAAADwAAAAAAAAAAAAAAAACYAgAAZHJzL2Rv&#10;d25yZXYueG1sUEsFBgAAAAAEAAQA9QAAAIgDAAAAAA==&#10;" fillcolor="#4f81bd [3204]" strokecolor="#243f60 [1604]" strokeweight="2pt">
                  <v:textbox>
                    <w:txbxContent>
                      <w:p w:rsidR="00B34E86" w:rsidRDefault="00B34E86" w:rsidP="001026BA">
                        <w:pPr>
                          <w:jc w:val="center"/>
                        </w:pPr>
                        <w:r>
                          <w:t>6</w:t>
                        </w:r>
                      </w:p>
                    </w:txbxContent>
                  </v:textbox>
                </v:oval>
                <v:shape id="Прямая со стрелкой 101" o:spid="_x0000_s1159" type="#_x0000_t32" style="position:absolute;left:13595;top:8216;width:5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OCb8IAAADcAAAADwAAAGRycy9kb3ducmV2LnhtbERP30vDMBB+H/g/hBP2tiV1MGZdNkQo&#10;cy+Cm6CPR3M2xeZSkri2//0iCHu7j+/nbfej68SFQmw9ayiWCgRx7U3LjYaPc7XYgIgJ2WDnmTRM&#10;FGG/u5ttsTR+4He6nFIjcgjHEjXYlPpSylhbchiXvifO3LcPDlOGoZEm4JDDXScflFpLhy3nBos9&#10;vViqf06/TkM4DMXqza4P6nN6jF/HqmonKrSe34/PTyASjekm/ne/mjxfFfD3TL5A7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OCb8IAAADcAAAADwAAAAAAAAAAAAAA&#10;AAChAgAAZHJzL2Rvd25yZXYueG1sUEsFBgAAAAAEAAQA+QAAAJADAAAAAA==&#10;" strokecolor="#4579b8 [3044]">
                  <v:stroke startarrow="block" endarrow="block"/>
                </v:shape>
                <v:shape id="Прямая со стрелкой 102" o:spid="_x0000_s1160" type="#_x0000_t32" style="position:absolute;left:21967;top:8216;width:58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EcGMIAAADcAAAADwAAAGRycy9kb3ducmV2LnhtbERP30vDMBB+H/g/hBN825JOGNotGyKU&#10;zRfBKbjHo7k1Zc2lJNna/vdGEHy7j+/nbXaj68SNQmw9aygWCgRx7U3LjYavz2r+BCImZIOdZ9Iw&#10;UYTd9m62wdL4gT/odkyNyCEcS9RgU+pLKWNtyWFc+J44c2cfHKYMQyNNwCGHu04ulVpJhy3nBos9&#10;vVqqL8er0xD2Q/H4bld79T09x9NbVbUTFVo/3I8vaxCJxvQv/nMfTJ6vlvD7TL5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EcGMIAAADcAAAADwAAAAAAAAAAAAAA&#10;AAChAgAAZHJzL2Rvd25yZXYueG1sUEsFBgAAAAAEAAQA+QAAAJADAAAAAA==&#10;" strokecolor="#4579b8 [3044]">
                  <v:stroke startarrow="block" endarrow="block"/>
                </v:shape>
                <v:shape id="Прямая со стрелкой 104" o:spid="_x0000_s1161" type="#_x0000_t32" style="position:absolute;left:31101;top:8216;width:55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h98IAAADcAAAADwAAAGRycy9kb3ducmV2LnhtbERP30vDMBB+H/g/hBN825LqGLMuGyKU&#10;6cvATdDHozmbYnMpSVzb/94MBr7dx/fzNrvRdeJMIbaeNRQLBYK49qblRsPHqZqvQcSEbLDzTBom&#10;irDb3sw2WBo/8Dudj6kROYRjiRpsSn0pZawtOYwL3xNn7tsHhynD0EgTcMjhrpP3Sq2kw5Zzg8We&#10;XizVP8dfpyHsh+LhYFd79Tk9xq+3qmonKrS+ux2fn0AkGtO/+Op+NXm+WsLlmXy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Qh98IAAADcAAAADwAAAAAAAAAAAAAA&#10;AAChAgAAZHJzL2Rvd25yZXYueG1sUEsFBgAAAAAEAAQA+QAAAJADAAAAAA==&#10;" strokecolor="#4579b8 [3044]">
                  <v:stroke startarrow="block" endarrow="block"/>
                </v:shape>
                <v:shape id="Прямая со стрелкой 106" o:spid="_x0000_s1162" type="#_x0000_t32" style="position:absolute;left:39959;top:8216;width:528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4ep8IAAADcAAAADwAAAGRycy9kb3ducmV2LnhtbERPS2sCMRC+C/6HMEIvUrNtYdGtUcRW&#10;qEcfYHsbNuPu4maSJlG3/74RBG/z8T1nOu9MKy7kQ2NZwcsoA0FcWt1wpWC/Wz2PQYSIrLG1TAr+&#10;KMB81u9NsdD2yhu6bGMlUgiHAhXUMbpCylDWZDCMrCNO3NF6gzFBX0nt8ZrCTStfsyyXBhtODTU6&#10;WtZUnrZnoyCaz8X6o/n9zk8H8+bl5MdNhk6pp0G3eAcRqYsP8d39pdP8LIfbM+kCO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4ep8IAAADcAAAADwAAAAAAAAAAAAAA&#10;AAChAgAAZHJzL2Rvd25yZXYueG1sUEsFBgAAAAAEAAQA+QAAAJADAAAAAA==&#10;" strokecolor="#4579b8 [3044]">
                  <v:stroke startarrow="block"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55" o:spid="_x0000_s1163" type="#_x0000_t88" style="position:absolute;left:28113;top:-13236;width:2404;height:3547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58EA&#10;AADcAAAADwAAAGRycy9kb3ducmV2LnhtbERPTWvCQBC9F/oflhG81Y1Sa41uQhHFXnpwLZ6H7JgE&#10;s7MhuzXJv3cLhd7m8T5nmw+2EXfqfO1YwXyWgCAunKm5VPB9Pry8g/AB2WDjmBSM5CHPnp+2mBrX&#10;84nuOpQihrBPUUEVQptK6YuKLPqZa4kjd3WdxRBhV0rTYR/DbSMXSfImLdYcGypsaVdRcdM/VkEY&#10;cbXev2r91SDddHK84HV/UWo6GT42IAIN4V/85/40cf5yCb/PxAtk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x7efBAAAA3AAAAA8AAAAAAAAAAAAAAAAAmAIAAGRycy9kb3du&#10;cmV2LnhtbFBLBQYAAAAABAAEAPUAAACGAwAAAAA=&#10;" adj="122" strokecolor="#4579b8 [3044]"/>
                <v:shape id="Надпись 157" o:spid="_x0000_s1164" type="#_x0000_t202" style="position:absolute;left:15158;top:358;width:33813;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fg8MA&#10;AADcAAAADwAAAGRycy9kb3ducmV2LnhtbERPTWvCQBC9F/wPywje6kalNUZXKYKQQz00VbwO2TEJ&#10;Zmfj7lbjv3cLhd7m8T5ntelNK27kfGNZwWScgCAurW64UnD43r2mIHxA1thaJgUP8rBZD15WmGl7&#10;5y+6FaESMYR9hgrqELpMSl/WZNCPbUccubN1BkOErpLa4T2Gm1ZOk+RdGmw4NtTY0bam8lL8GAX7&#10;7aJI8+nDnRazfFek14n9TI9KjYb9xxJEoD78i//cuY7z3+b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ifg8MAAADcAAAADwAAAAAAAAAAAAAAAACYAgAAZHJzL2Rv&#10;d25yZXYueG1sUEsFBgAAAAAEAAQA9QAAAIgDAAAAAA==&#10;" fillcolor="white [3201]" stroked="f" strokeweight=".5pt">
                  <v:textbox>
                    <w:txbxContent>
                      <w:p w:rsidR="00B34E86" w:rsidRPr="003128B8" w:rsidRDefault="00B34E86" w:rsidP="001026BA">
                        <w:pPr>
                          <w:rPr>
                            <w:sz w:val="28"/>
                            <w:szCs w:val="28"/>
                          </w:rPr>
                        </w:pPr>
                        <w:r>
                          <w:rPr>
                            <w:sz w:val="28"/>
                            <w:szCs w:val="28"/>
                          </w:rPr>
                          <w:t>Круги спілкування для дослідження</w:t>
                        </w:r>
                      </w:p>
                    </w:txbxContent>
                  </v:textbox>
                </v:shape>
                <v:shape id="Надпись 159" o:spid="_x0000_s1165" type="#_x0000_t202" style="position:absolute;left:6231;top:10920;width:7163;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uuasMA&#10;AADcAAAADwAAAGRycy9kb3ducmV2LnhtbERPTWvCQBC9F/wPywje6kalJUldRQQhBz00Kr0O2WkS&#10;mp2Nu6vGf+8WCr3N433Ocj2YTtzI+daygtk0AUFcWd1yreB03L2mIHxA1thZJgUP8rBejV6WmGt7&#10;50+6laEWMYR9jgqaEPpcSl81ZNBPbU8cuW/rDIYIXS21w3sMN52cJ8m7NNhybGiwp21D1U95NQoO&#10;26xMi/nDfWWLYleml5ndp2elJuNh8wEi0BD+xX/uQsf5b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uuasMAAADcAAAADwAAAAAAAAAAAAAAAACYAgAAZHJzL2Rv&#10;d25yZXYueG1sUEsFBgAAAAAEAAQA9QAAAIgDAAAAAA==&#10;" fillcolor="white [3201]" stroked="f" strokeweight=".5pt">
                  <v:textbox>
                    <w:txbxContent>
                      <w:p w:rsidR="00B34E86" w:rsidRDefault="00B34E86" w:rsidP="001026BA">
                        <w:r>
                          <w:t>1</w:t>
                        </w:r>
                      </w:p>
                    </w:txbxContent>
                  </v:textbox>
                </v:shape>
                <v:shape id="Надпись 160" o:spid="_x0000_s1166" type="#_x0000_t202" style="position:absolute;left:14412;top:10960;width:7163;height:23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NSsUA&#10;AADcAAAADwAAAGRycy9kb3ducmV2LnhtbESPQWvCQBCF70L/wzKF3nSjBYmpqxRByMEejC29Dtlp&#10;EpqdTXdXjf++cxC8zfDevPfNeju6Xl0oxM6zgfksA0Vce9txY+DztJ/moGJCtth7JgM3irDdPE3W&#10;WFh/5SNdqtQoCeFYoIE2paHQOtYtOYwzPxCL9uODwyRraLQNeJVw1+tFli21w46locWBdi3Vv9XZ&#10;GfjYraq8XNzC9+q13Ff539wf8i9jXp7H9zdQicb0MN+vSyv4S8GXZ2QC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c1KxQAAANwAAAAPAAAAAAAAAAAAAAAAAJgCAABkcnMv&#10;ZG93bnJldi54bWxQSwUGAAAAAAQABAD1AAAAigMAAAAA&#10;" fillcolor="white [3201]" stroked="f" strokeweight=".5pt">
                  <v:textbox>
                    <w:txbxContent>
                      <w:p w:rsidR="00B34E86" w:rsidRDefault="00B34E86" w:rsidP="001026BA">
                        <w:r>
                          <w:t>2</w:t>
                        </w:r>
                      </w:p>
                    </w:txbxContent>
                  </v:textbox>
                </v:shape>
                <v:shape id="Надпись 161" o:spid="_x0000_s1167" type="#_x0000_t202" style="position:absolute;left:2;top:10953;width:7087;height:23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Fo0cIA&#10;AADcAAAADwAAAGRycy9kb3ducmV2LnhtbERPTWvCQBC9C/0PyxR6000sSBJdRQQhh/bQVPE6ZMck&#10;mJ2Nu6vGf98tFHqbx/uc1WY0vbiT851lBeksAUFcW91xo+DwvZ9mIHxA1thbJgVP8rBZv0xWWGj7&#10;4C+6V6ERMYR9gQraEIZCSl+3ZNDP7EAcubN1BkOErpHa4SOGm17Ok2QhDXYcG1ocaNdSfaluRsHn&#10;Lq+ycv50p/y93FfZNbUf2VGpt9dxuwQRaAz/4j93qeP8RQq/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MWjRwgAAANwAAAAPAAAAAAAAAAAAAAAAAJgCAABkcnMvZG93&#10;bnJldi54bWxQSwUGAAAAAAQABAD1AAAAhwMAAAAA&#10;" fillcolor="white [3201]" stroked="f" strokeweight=".5pt">
                  <v:textbox>
                    <w:txbxContent>
                      <w:p w:rsidR="00B34E86" w:rsidRDefault="00B34E86" w:rsidP="001026BA"/>
                    </w:txbxContent>
                  </v:textbox>
                </v:shape>
                <v:shape id="Надпись 162" o:spid="_x0000_s1168" type="#_x0000_t202" style="position:absolute;left:24091;top:10960;width:7163;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psIA&#10;AADcAAAADwAAAGRycy9kb3ducmV2LnhtbERPTWvCQBC9C/6HZYTedGMKkkRXEUHIoT00tfQ6ZMck&#10;mJ2Nu6vGf98tFHqbx/uczW40vbiT851lBctFAoK4trrjRsHp8zjPQPiArLG3TAqe5GG3nU42WGj7&#10;4A+6V6ERMYR9gQraEIZCSl+3ZNAv7EAcubN1BkOErpHa4SOGm16mSbKSBjuODS0OdGipvlQ3o+D9&#10;kFdZmT7dd/5aHqvsurRv2ZdSL7NxvwYRaAz/4j93qeP8VQq/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4/amwgAAANwAAAAPAAAAAAAAAAAAAAAAAJgCAABkcnMvZG93&#10;bnJldi54bWxQSwUGAAAAAAQABAD1AAAAhwMAAAAA&#10;" fillcolor="white [3201]" stroked="f" strokeweight=".5pt">
                  <v:textbox>
                    <w:txbxContent>
                      <w:p w:rsidR="00B34E86" w:rsidRDefault="00B34E86" w:rsidP="001026BA">
                        <w:r>
                          <w:t>3</w:t>
                        </w:r>
                      </w:p>
                    </w:txbxContent>
                  </v:textbox>
                </v:shape>
                <v:shape id="Надпись 163" o:spid="_x0000_s1169" type="#_x0000_t202" style="position:absolute;left:34916;top:10695;width:7163;height:24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B34E86" w:rsidRDefault="00B34E86" w:rsidP="001026BA">
                        <w:r>
                          <w:t>4</w:t>
                        </w:r>
                      </w:p>
                    </w:txbxContent>
                  </v:textbox>
                </v:shape>
                <v:shape id="Надпись 164" o:spid="_x0000_s1170" type="#_x0000_t202" style="position:absolute;left:41480;top:10609;width:7163;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B34E86" w:rsidRDefault="00B34E86" w:rsidP="001026BA">
                        <w:r>
                          <w:t>5</w:t>
                        </w:r>
                      </w:p>
                    </w:txbxContent>
                  </v:textbox>
                </v:shape>
                <v:shape id="Надпись 165" o:spid="_x0000_s1171" type="#_x0000_t202" style="position:absolute;left:49863;top:5707;width:7087;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u0sIA&#10;AADcAAAADwAAAGRycy9kb3ducmV2LnhtbERPTYvCMBC9L/gfwgje1lRlpV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Cm7SwgAAANwAAAAPAAAAAAAAAAAAAAAAAJgCAABkcnMvZG93&#10;bnJldi54bWxQSwUGAAAAAAQABAD1AAAAhwMAAAAA&#10;" fillcolor="white [3201]" stroked="f" strokeweight=".5pt">
                  <v:textbox>
                    <w:txbxContent>
                      <w:p w:rsidR="00B34E86" w:rsidRDefault="00B34E86" w:rsidP="001026BA"/>
                    </w:txbxContent>
                  </v:textbox>
                </v:shape>
                <w10:anchorlock/>
              </v:group>
            </w:pict>
          </mc:Fallback>
        </mc:AlternateContent>
      </w:r>
    </w:p>
    <w:p w:rsidR="001026BA" w:rsidRPr="00170722" w:rsidRDefault="001026BA" w:rsidP="001026BA">
      <w:pPr>
        <w:jc w:val="center"/>
        <w:rPr>
          <w:sz w:val="28"/>
          <w:szCs w:val="28"/>
        </w:rPr>
      </w:pPr>
      <w:r w:rsidRPr="00170722">
        <w:rPr>
          <w:sz w:val="28"/>
          <w:szCs w:val="28"/>
        </w:rPr>
        <w:t>Рис. 5.2. Кола друзів</w:t>
      </w:r>
    </w:p>
    <w:p w:rsidR="001026BA" w:rsidRDefault="001026BA" w:rsidP="001026BA">
      <w:pPr>
        <w:ind w:firstLine="708"/>
        <w:rPr>
          <w:sz w:val="28"/>
          <w:szCs w:val="28"/>
        </w:rPr>
      </w:pPr>
      <w:r w:rsidRPr="00170722">
        <w:rPr>
          <w:sz w:val="28"/>
          <w:szCs w:val="28"/>
        </w:rPr>
        <w:lastRenderedPageBreak/>
        <w:t xml:space="preserve">Для підтвердження теорії шести </w:t>
      </w:r>
      <w:r>
        <w:rPr>
          <w:sz w:val="28"/>
          <w:szCs w:val="28"/>
        </w:rPr>
        <w:t xml:space="preserve">було проведено дослідження. </w:t>
      </w:r>
      <w:r w:rsidRPr="00170722">
        <w:rPr>
          <w:sz w:val="28"/>
          <w:szCs w:val="28"/>
        </w:rPr>
        <w:t>Результати дослідження показали, що переважаюча більшість людей знайомі через чотири рукопоти</w:t>
      </w:r>
      <w:r>
        <w:rPr>
          <w:sz w:val="28"/>
          <w:szCs w:val="28"/>
        </w:rPr>
        <w:t xml:space="preserve">скання (Рис. </w:t>
      </w:r>
      <w:r w:rsidR="00284F23">
        <w:rPr>
          <w:sz w:val="28"/>
          <w:szCs w:val="28"/>
        </w:rPr>
        <w:t>4</w:t>
      </w:r>
      <w:r>
        <w:rPr>
          <w:sz w:val="28"/>
          <w:szCs w:val="28"/>
        </w:rPr>
        <w:t>.3</w:t>
      </w:r>
      <w:r w:rsidRPr="00170722">
        <w:rPr>
          <w:sz w:val="28"/>
          <w:szCs w:val="28"/>
        </w:rPr>
        <w:t xml:space="preserve">). Таким чином число рукостискань, між двома  будь-якими користувачами соціальної мережі </w:t>
      </w:r>
      <w:r>
        <w:rPr>
          <w:sz w:val="28"/>
          <w:szCs w:val="28"/>
          <w:lang w:val="en-US"/>
        </w:rPr>
        <w:t>Facebook</w:t>
      </w:r>
      <w:r w:rsidRPr="00170722">
        <w:rPr>
          <w:sz w:val="28"/>
          <w:szCs w:val="28"/>
        </w:rPr>
        <w:t>, в середньому становить 4,</w:t>
      </w:r>
      <w:r w:rsidR="00F61D95" w:rsidRPr="00F61D95">
        <w:rPr>
          <w:sz w:val="28"/>
          <w:szCs w:val="28"/>
          <w:lang w:val="ru-RU"/>
        </w:rPr>
        <w:t>118</w:t>
      </w:r>
      <w:r w:rsidRPr="00170722">
        <w:rPr>
          <w:sz w:val="28"/>
          <w:szCs w:val="28"/>
        </w:rPr>
        <w:t>.  Ця цифра підтверджує теорію шести рукопотискань. Тож це дослідження можна вважати її  підтвердженням.</w:t>
      </w:r>
    </w:p>
    <w:p w:rsidR="000F0AB4" w:rsidRPr="00170722" w:rsidRDefault="000F0AB4" w:rsidP="001026BA">
      <w:pPr>
        <w:ind w:firstLine="708"/>
        <w:rPr>
          <w:sz w:val="28"/>
          <w:szCs w:val="28"/>
        </w:rPr>
      </w:pPr>
    </w:p>
    <w:p w:rsidR="001026BA" w:rsidRPr="00170722" w:rsidRDefault="001026BA" w:rsidP="001026BA">
      <w:pPr>
        <w:jc w:val="center"/>
        <w:rPr>
          <w:sz w:val="28"/>
          <w:szCs w:val="28"/>
        </w:rPr>
      </w:pPr>
      <w:r w:rsidRPr="00170722">
        <w:rPr>
          <w:noProof/>
          <w:sz w:val="28"/>
          <w:szCs w:val="28"/>
          <w:lang w:eastAsia="uk-UA"/>
        </w:rPr>
        <w:drawing>
          <wp:inline distT="0" distB="0" distL="0" distR="0" wp14:anchorId="1B19D43E" wp14:editId="48F00931">
            <wp:extent cx="4572000" cy="2743200"/>
            <wp:effectExtent l="0" t="0" r="0" b="0"/>
            <wp:docPr id="170" name="Диаграмма 17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1026BA" w:rsidRPr="00170722" w:rsidRDefault="001026BA" w:rsidP="001026BA">
      <w:pPr>
        <w:jc w:val="center"/>
        <w:rPr>
          <w:sz w:val="28"/>
          <w:szCs w:val="28"/>
        </w:rPr>
      </w:pPr>
      <w:r w:rsidRPr="00170722">
        <w:rPr>
          <w:sz w:val="28"/>
          <w:szCs w:val="28"/>
        </w:rPr>
        <w:t>Рис</w:t>
      </w:r>
      <w:r w:rsidRPr="00E85816">
        <w:rPr>
          <w:sz w:val="28"/>
          <w:szCs w:val="28"/>
          <w:lang w:val="ru-RU"/>
        </w:rPr>
        <w:t xml:space="preserve">. </w:t>
      </w:r>
      <w:r w:rsidR="00284F23">
        <w:rPr>
          <w:sz w:val="28"/>
          <w:szCs w:val="28"/>
          <w:lang w:val="ru-RU"/>
        </w:rPr>
        <w:t>4</w:t>
      </w:r>
      <w:r w:rsidRPr="00E85816">
        <w:rPr>
          <w:sz w:val="28"/>
          <w:szCs w:val="28"/>
          <w:lang w:val="ru-RU"/>
        </w:rPr>
        <w:t>.</w:t>
      </w:r>
      <w:r w:rsidRPr="00170722">
        <w:rPr>
          <w:sz w:val="28"/>
          <w:szCs w:val="28"/>
        </w:rPr>
        <w:t>3. Статистика результату дослідження</w:t>
      </w:r>
    </w:p>
    <w:p w:rsidR="001026BA" w:rsidRDefault="001026BA" w:rsidP="001026BA">
      <w:pPr>
        <w:rPr>
          <w:sz w:val="28"/>
          <w:szCs w:val="28"/>
        </w:rPr>
      </w:pPr>
      <w:r w:rsidRPr="00170722">
        <w:rPr>
          <w:sz w:val="28"/>
          <w:szCs w:val="28"/>
        </w:rPr>
        <w:t>Як приклад, побудовано граф з найкоротших шляхів від мене до засновника</w:t>
      </w:r>
      <w:r w:rsidR="002738D0" w:rsidRPr="002738D0">
        <w:rPr>
          <w:sz w:val="28"/>
          <w:szCs w:val="28"/>
          <w:lang w:val="ru-RU"/>
        </w:rPr>
        <w:t xml:space="preserve"> </w:t>
      </w:r>
      <w:r w:rsidR="002738D0">
        <w:rPr>
          <w:sz w:val="28"/>
          <w:szCs w:val="28"/>
          <w:lang w:val="en-US"/>
        </w:rPr>
        <w:t>SpaceX</w:t>
      </w:r>
      <w:r w:rsidRPr="00170722">
        <w:rPr>
          <w:sz w:val="28"/>
          <w:szCs w:val="28"/>
        </w:rPr>
        <w:t xml:space="preserve"> </w:t>
      </w:r>
      <w:r w:rsidR="002738D0" w:rsidRPr="002738D0">
        <w:rPr>
          <w:bCs/>
          <w:color w:val="141823"/>
          <w:sz w:val="28"/>
          <w:szCs w:val="36"/>
          <w:shd w:val="clear" w:color="auto" w:fill="FFFFFF"/>
        </w:rPr>
        <w:t>Elon Musk</w:t>
      </w:r>
      <w:r w:rsidRPr="00170722">
        <w:rPr>
          <w:sz w:val="28"/>
          <w:szCs w:val="28"/>
        </w:rPr>
        <w:t xml:space="preserve">. В результаті граф містив </w:t>
      </w:r>
      <w:r w:rsidR="002738D0" w:rsidRPr="002738D0">
        <w:rPr>
          <w:sz w:val="28"/>
          <w:szCs w:val="28"/>
          <w:lang w:val="ru-RU"/>
        </w:rPr>
        <w:t>332</w:t>
      </w:r>
      <w:r w:rsidRPr="00170722">
        <w:rPr>
          <w:sz w:val="28"/>
          <w:szCs w:val="28"/>
        </w:rPr>
        <w:t xml:space="preserve"> вершину та </w:t>
      </w:r>
      <w:r w:rsidR="002738D0" w:rsidRPr="002738D0">
        <w:rPr>
          <w:sz w:val="28"/>
          <w:szCs w:val="28"/>
          <w:lang w:val="ru-RU"/>
        </w:rPr>
        <w:t>4</w:t>
      </w:r>
      <w:r w:rsidRPr="00170722">
        <w:rPr>
          <w:sz w:val="28"/>
          <w:szCs w:val="28"/>
        </w:rPr>
        <w:t>17 різних рукопот</w:t>
      </w:r>
      <w:r>
        <w:rPr>
          <w:sz w:val="28"/>
          <w:szCs w:val="28"/>
        </w:rPr>
        <w:t>искань довжиною ланцюжка 4 руко</w:t>
      </w:r>
      <w:r w:rsidRPr="00170722">
        <w:rPr>
          <w:sz w:val="28"/>
          <w:szCs w:val="28"/>
        </w:rPr>
        <w:t>потискання. Для нагля</w:t>
      </w:r>
      <w:r>
        <w:rPr>
          <w:sz w:val="28"/>
          <w:szCs w:val="28"/>
        </w:rPr>
        <w:t>дного відображення кількість ве</w:t>
      </w:r>
      <w:r w:rsidRPr="00170722">
        <w:rPr>
          <w:sz w:val="28"/>
          <w:szCs w:val="28"/>
        </w:rPr>
        <w:t>ршин відфільтрувалис</w:t>
      </w:r>
      <w:r>
        <w:rPr>
          <w:sz w:val="28"/>
          <w:szCs w:val="28"/>
        </w:rPr>
        <w:t>я з умовою кількість друзів мен</w:t>
      </w:r>
      <w:r w:rsidRPr="00170722">
        <w:rPr>
          <w:sz w:val="28"/>
          <w:szCs w:val="28"/>
        </w:rPr>
        <w:t xml:space="preserve">ша тисячі. В результаті фільтрації граф зменшився до </w:t>
      </w:r>
      <w:r w:rsidR="002738D0" w:rsidRPr="002738D0">
        <w:rPr>
          <w:sz w:val="28"/>
          <w:szCs w:val="28"/>
          <w:lang w:val="ru-RU"/>
        </w:rPr>
        <w:t>2</w:t>
      </w:r>
      <w:r>
        <w:rPr>
          <w:sz w:val="28"/>
          <w:szCs w:val="28"/>
        </w:rPr>
        <w:t>8</w:t>
      </w:r>
      <w:r w:rsidRPr="00170722">
        <w:rPr>
          <w:sz w:val="28"/>
          <w:szCs w:val="28"/>
        </w:rPr>
        <w:t xml:space="preserve"> вершин та </w:t>
      </w:r>
      <w:r w:rsidR="002738D0" w:rsidRPr="002738D0">
        <w:rPr>
          <w:sz w:val="28"/>
          <w:szCs w:val="28"/>
          <w:lang w:val="ru-RU"/>
        </w:rPr>
        <w:t>5</w:t>
      </w:r>
      <w:r>
        <w:rPr>
          <w:sz w:val="28"/>
          <w:szCs w:val="28"/>
        </w:rPr>
        <w:t>4</w:t>
      </w:r>
      <w:r w:rsidRPr="00170722">
        <w:rPr>
          <w:sz w:val="28"/>
          <w:szCs w:val="28"/>
        </w:rPr>
        <w:t xml:space="preserve"> різних рукопотискань (Рис. </w:t>
      </w:r>
      <w:r w:rsidR="002738D0" w:rsidRPr="002738D0">
        <w:rPr>
          <w:sz w:val="28"/>
          <w:szCs w:val="28"/>
          <w:lang w:val="ru-RU"/>
        </w:rPr>
        <w:t>4</w:t>
      </w:r>
      <w:r w:rsidRPr="00651418">
        <w:rPr>
          <w:sz w:val="28"/>
          <w:szCs w:val="28"/>
          <w:lang w:val="ru-RU"/>
        </w:rPr>
        <w:t>.4</w:t>
      </w:r>
      <w:r>
        <w:rPr>
          <w:sz w:val="28"/>
          <w:szCs w:val="28"/>
        </w:rPr>
        <w:t xml:space="preserve">). </w:t>
      </w:r>
    </w:p>
    <w:p w:rsidR="00976671" w:rsidRDefault="00976671" w:rsidP="001026BA">
      <w:pPr>
        <w:rPr>
          <w:sz w:val="28"/>
          <w:szCs w:val="28"/>
        </w:rPr>
      </w:pPr>
      <w:r>
        <w:rPr>
          <w:noProof/>
          <w:lang w:eastAsia="uk-UA"/>
        </w:rPr>
        <w:lastRenderedPageBreak/>
        <w:drawing>
          <wp:inline distT="0" distB="0" distL="0" distR="0" wp14:anchorId="3B9D7F42" wp14:editId="2427D461">
            <wp:extent cx="6121400" cy="36766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1400" cy="3676650"/>
                    </a:xfrm>
                    <a:prstGeom prst="rect">
                      <a:avLst/>
                    </a:prstGeom>
                  </pic:spPr>
                </pic:pic>
              </a:graphicData>
            </a:graphic>
          </wp:inline>
        </w:drawing>
      </w:r>
    </w:p>
    <w:p w:rsidR="00306E97" w:rsidRDefault="00976671" w:rsidP="00976671">
      <w:pPr>
        <w:ind w:right="1"/>
        <w:contextualSpacing/>
        <w:jc w:val="center"/>
        <w:rPr>
          <w:color w:val="000000" w:themeColor="text1"/>
          <w:sz w:val="28"/>
          <w:szCs w:val="28"/>
        </w:rPr>
      </w:pPr>
      <w:r>
        <w:rPr>
          <w:color w:val="000000" w:themeColor="text1"/>
          <w:sz w:val="28"/>
          <w:szCs w:val="28"/>
        </w:rPr>
        <w:t>Рис. 4.4. Граф найкоротших шляхів до певної вершини</w:t>
      </w:r>
    </w:p>
    <w:p w:rsidR="000F0AB4" w:rsidRPr="00976671" w:rsidRDefault="000F0AB4" w:rsidP="00976671">
      <w:pPr>
        <w:ind w:right="1"/>
        <w:contextualSpacing/>
        <w:jc w:val="center"/>
        <w:rPr>
          <w:color w:val="000000" w:themeColor="text1"/>
          <w:sz w:val="28"/>
          <w:szCs w:val="28"/>
        </w:rPr>
      </w:pPr>
    </w:p>
    <w:p w:rsidR="004E0FEB" w:rsidRPr="003F0379" w:rsidRDefault="004E0FEB" w:rsidP="004E0FEB">
      <w:pPr>
        <w:pStyle w:val="2"/>
        <w:spacing w:after="240"/>
        <w:jc w:val="center"/>
        <w:rPr>
          <w:rFonts w:ascii="Times New Roman" w:hAnsi="Times New Roman" w:cs="Times New Roman"/>
          <w:b/>
          <w:color w:val="auto"/>
          <w:sz w:val="28"/>
          <w:szCs w:val="28"/>
        </w:rPr>
      </w:pPr>
      <w:bookmarkStart w:id="66" w:name="_Toc404925708"/>
      <w:bookmarkStart w:id="67" w:name="_Toc437177264"/>
      <w:r w:rsidRPr="00B90BA9">
        <w:rPr>
          <w:rFonts w:ascii="Times New Roman" w:hAnsi="Times New Roman" w:cs="Times New Roman"/>
          <w:b/>
          <w:color w:val="auto"/>
          <w:sz w:val="28"/>
          <w:szCs w:val="28"/>
        </w:rPr>
        <w:t>4</w:t>
      </w:r>
      <w:r w:rsidRPr="003F0379">
        <w:rPr>
          <w:rFonts w:ascii="Times New Roman" w:hAnsi="Times New Roman" w:cs="Times New Roman"/>
          <w:b/>
          <w:color w:val="auto"/>
          <w:sz w:val="28"/>
          <w:szCs w:val="28"/>
        </w:rPr>
        <w:t>.</w:t>
      </w:r>
      <w:r w:rsidR="00B93ABF">
        <w:rPr>
          <w:rFonts w:ascii="Times New Roman" w:hAnsi="Times New Roman" w:cs="Times New Roman"/>
          <w:b/>
          <w:color w:val="auto"/>
          <w:sz w:val="28"/>
          <w:szCs w:val="28"/>
        </w:rPr>
        <w:t>4</w:t>
      </w:r>
      <w:r w:rsidRPr="003F0379">
        <w:rPr>
          <w:rFonts w:ascii="Times New Roman" w:hAnsi="Times New Roman" w:cs="Times New Roman"/>
          <w:b/>
          <w:color w:val="auto"/>
          <w:sz w:val="28"/>
          <w:szCs w:val="28"/>
        </w:rPr>
        <w:t>. Число Данбара</w:t>
      </w:r>
      <w:bookmarkEnd w:id="66"/>
      <w:bookmarkEnd w:id="67"/>
    </w:p>
    <w:p w:rsidR="004E0FEB" w:rsidRPr="00A43B30" w:rsidRDefault="004E0FEB" w:rsidP="004E0FEB">
      <w:pPr>
        <w:ind w:firstLine="708"/>
        <w:rPr>
          <w:sz w:val="28"/>
          <w:szCs w:val="28"/>
        </w:rPr>
      </w:pPr>
      <w:r w:rsidRPr="00A43B30">
        <w:rPr>
          <w:sz w:val="28"/>
          <w:szCs w:val="28"/>
        </w:rPr>
        <w:t>Маючи перед собою досить велику базу даних користувачів, вирі</w:t>
      </w:r>
      <w:r>
        <w:rPr>
          <w:sz w:val="28"/>
          <w:szCs w:val="28"/>
        </w:rPr>
        <w:t>шив перевірити Чило Данбара. Су</w:t>
      </w:r>
      <w:r w:rsidRPr="00A43B30">
        <w:rPr>
          <w:sz w:val="28"/>
          <w:szCs w:val="28"/>
        </w:rPr>
        <w:t>ть якого полягає в максимальна кількість людей, з якими людина може підтр</w:t>
      </w:r>
      <w:r>
        <w:rPr>
          <w:sz w:val="28"/>
          <w:szCs w:val="28"/>
        </w:rPr>
        <w:t>имувати стабільні соціальні від</w:t>
      </w:r>
      <w:r w:rsidRPr="00A43B30">
        <w:rPr>
          <w:sz w:val="28"/>
          <w:szCs w:val="28"/>
        </w:rPr>
        <w:t>носини. На основі отриманих даних Данбар вивів математичну залежність де кількість ос</w:t>
      </w:r>
      <w:r>
        <w:rPr>
          <w:sz w:val="28"/>
          <w:szCs w:val="28"/>
        </w:rPr>
        <w:t>іб в групі ле</w:t>
      </w:r>
      <w:r w:rsidRPr="00A43B30">
        <w:rPr>
          <w:sz w:val="28"/>
          <w:szCs w:val="28"/>
        </w:rPr>
        <w:t>жить від 100 до 230, частіше всього вважають рівним 150.</w:t>
      </w:r>
    </w:p>
    <w:p w:rsidR="004E0FEB" w:rsidRDefault="004E0FEB" w:rsidP="004E0FEB">
      <w:pPr>
        <w:ind w:firstLine="708"/>
        <w:rPr>
          <w:sz w:val="28"/>
          <w:szCs w:val="28"/>
        </w:rPr>
      </w:pPr>
      <w:r w:rsidRPr="00A43B30">
        <w:rPr>
          <w:sz w:val="28"/>
          <w:szCs w:val="28"/>
        </w:rPr>
        <w:t xml:space="preserve">З отриманих результатів побудував гістограму (Рис. </w:t>
      </w:r>
      <w:r>
        <w:rPr>
          <w:sz w:val="28"/>
          <w:szCs w:val="28"/>
        </w:rPr>
        <w:t>4.5</w:t>
      </w:r>
      <w:r w:rsidRPr="00A43B30">
        <w:rPr>
          <w:sz w:val="28"/>
          <w:szCs w:val="28"/>
        </w:rPr>
        <w:t>). Для наглядно</w:t>
      </w:r>
      <w:r>
        <w:rPr>
          <w:sz w:val="28"/>
          <w:szCs w:val="28"/>
        </w:rPr>
        <w:t>сті обрізав «хвіст» графіку вик</w:t>
      </w:r>
      <w:r w:rsidRPr="00A43B30">
        <w:rPr>
          <w:sz w:val="28"/>
          <w:szCs w:val="28"/>
        </w:rPr>
        <w:t>лючивши користувачів кількість друзів, яких, більша тисячі. Це в основному відомі люди</w:t>
      </w:r>
      <w:r>
        <w:rPr>
          <w:sz w:val="28"/>
          <w:szCs w:val="28"/>
        </w:rPr>
        <w:t xml:space="preserve"> (музиканти, веду</w:t>
      </w:r>
      <w:r w:rsidRPr="00A43B30">
        <w:rPr>
          <w:sz w:val="28"/>
          <w:szCs w:val="28"/>
        </w:rPr>
        <w:t>чі, шоумени, фотографи та інші) і навряд вони знають всіх своїх друзів.</w:t>
      </w:r>
    </w:p>
    <w:p w:rsidR="00306E97" w:rsidRPr="005F0A99" w:rsidRDefault="00306E97" w:rsidP="00306E97">
      <w:pPr>
        <w:ind w:right="1"/>
        <w:contextualSpacing/>
        <w:rPr>
          <w:color w:val="000000" w:themeColor="text1"/>
          <w:sz w:val="28"/>
          <w:szCs w:val="28"/>
        </w:rPr>
      </w:pPr>
    </w:p>
    <w:p w:rsidR="004E0FEB" w:rsidRDefault="004E0FEB" w:rsidP="004E0FEB">
      <w:pPr>
        <w:jc w:val="center"/>
        <w:rPr>
          <w:sz w:val="28"/>
          <w:szCs w:val="28"/>
        </w:rPr>
      </w:pPr>
      <w:r>
        <w:rPr>
          <w:noProof/>
          <w:lang w:eastAsia="uk-UA"/>
        </w:rPr>
        <w:lastRenderedPageBreak/>
        <w:drawing>
          <wp:inline distT="0" distB="0" distL="0" distR="0" wp14:anchorId="270B5911" wp14:editId="7964B41E">
            <wp:extent cx="4560277" cy="2743200"/>
            <wp:effectExtent l="0" t="0" r="12065" b="0"/>
            <wp:docPr id="172" name="Диаграмма 17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4E0FEB" w:rsidRDefault="004E0FEB" w:rsidP="004E0FEB">
      <w:pPr>
        <w:jc w:val="center"/>
        <w:rPr>
          <w:sz w:val="28"/>
          <w:szCs w:val="28"/>
        </w:rPr>
      </w:pPr>
      <w:r w:rsidRPr="00C3693B">
        <w:rPr>
          <w:sz w:val="28"/>
          <w:szCs w:val="28"/>
        </w:rPr>
        <w:t>Рис.</w:t>
      </w:r>
      <w:r>
        <w:rPr>
          <w:sz w:val="28"/>
          <w:szCs w:val="28"/>
        </w:rPr>
        <w:t>4.5</w:t>
      </w:r>
      <w:r w:rsidRPr="00C3693B">
        <w:rPr>
          <w:sz w:val="28"/>
          <w:szCs w:val="28"/>
        </w:rPr>
        <w:t>. Кількість друзів користувачів.</w:t>
      </w:r>
    </w:p>
    <w:p w:rsidR="004E0FEB" w:rsidRDefault="004E0FEB" w:rsidP="004E0FEB">
      <w:pPr>
        <w:rPr>
          <w:sz w:val="28"/>
          <w:szCs w:val="28"/>
        </w:rPr>
      </w:pPr>
      <w:r>
        <w:rPr>
          <w:sz w:val="28"/>
          <w:szCs w:val="28"/>
        </w:rPr>
        <w:t xml:space="preserve">З отриманих результатів можна зробити висновок що найбільше користувачів мають по 100 друзів. Пік припадає від 50 до 200. </w:t>
      </w:r>
    </w:p>
    <w:p w:rsidR="000F0AB4" w:rsidRDefault="000F0AB4" w:rsidP="00AC6576">
      <w:pPr>
        <w:rPr>
          <w:sz w:val="28"/>
          <w:szCs w:val="28"/>
        </w:rPr>
      </w:pPr>
      <w:r w:rsidRPr="00AF7B1D">
        <w:rPr>
          <w:sz w:val="28"/>
          <w:szCs w:val="28"/>
        </w:rPr>
        <w:t>Візуалізація соціальних мереж, як один із способів її аналізу, має важливе значення. Вона дає можливість виявити неформальні товариства, знайти слабкі місця, визначити лідерів і т.д. (Рис.</w:t>
      </w:r>
      <w:r>
        <w:rPr>
          <w:sz w:val="28"/>
          <w:szCs w:val="28"/>
        </w:rPr>
        <w:t>4.</w:t>
      </w:r>
      <w:r w:rsidRPr="00AF7B1D">
        <w:rPr>
          <w:sz w:val="28"/>
          <w:szCs w:val="28"/>
        </w:rPr>
        <w:t>6).</w:t>
      </w:r>
      <w:r>
        <w:rPr>
          <w:noProof/>
          <w:lang w:eastAsia="uk-UA"/>
        </w:rPr>
        <w:drawing>
          <wp:anchor distT="0" distB="0" distL="114300" distR="114300" simplePos="0" relativeHeight="251653120" behindDoc="0" locked="0" layoutInCell="1" allowOverlap="1" wp14:anchorId="275EE606" wp14:editId="7EAB4938">
            <wp:simplePos x="0" y="0"/>
            <wp:positionH relativeFrom="column">
              <wp:posOffset>-4445</wp:posOffset>
            </wp:positionH>
            <wp:positionV relativeFrom="paragraph">
              <wp:posOffset>928370</wp:posOffset>
            </wp:positionV>
            <wp:extent cx="6121400" cy="3228975"/>
            <wp:effectExtent l="0" t="0" r="0" b="9525"/>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21400" cy="3228975"/>
                    </a:xfrm>
                    <a:prstGeom prst="rect">
                      <a:avLst/>
                    </a:prstGeom>
                  </pic:spPr>
                </pic:pic>
              </a:graphicData>
            </a:graphic>
            <wp14:sizeRelV relativeFrom="margin">
              <wp14:pctHeight>0</wp14:pctHeight>
            </wp14:sizeRelV>
          </wp:anchor>
        </w:drawing>
      </w:r>
    </w:p>
    <w:p w:rsidR="00306E97" w:rsidRPr="000F0AB4" w:rsidRDefault="000F0AB4" w:rsidP="00AC6576">
      <w:pPr>
        <w:ind w:right="1"/>
        <w:contextualSpacing/>
        <w:jc w:val="center"/>
        <w:rPr>
          <w:color w:val="000000" w:themeColor="text1"/>
          <w:sz w:val="28"/>
          <w:szCs w:val="28"/>
        </w:rPr>
      </w:pPr>
      <w:r>
        <w:rPr>
          <w:color w:val="000000" w:themeColor="text1"/>
          <w:sz w:val="28"/>
          <w:szCs w:val="28"/>
        </w:rPr>
        <w:t>Рис.</w:t>
      </w:r>
      <w:r w:rsidR="00AC6576">
        <w:rPr>
          <w:color w:val="000000" w:themeColor="text1"/>
          <w:sz w:val="28"/>
          <w:szCs w:val="28"/>
        </w:rPr>
        <w:t xml:space="preserve"> 4.6. Граф другого кола спілкування, об’єкта дослідження</w:t>
      </w:r>
    </w:p>
    <w:p w:rsidR="00C15D8D" w:rsidRDefault="00AC6576" w:rsidP="005D05FB">
      <w:pPr>
        <w:ind w:right="1"/>
        <w:contextualSpacing/>
        <w:rPr>
          <w:sz w:val="28"/>
          <w:szCs w:val="28"/>
        </w:rPr>
      </w:pPr>
      <w:r>
        <w:rPr>
          <w:sz w:val="28"/>
          <w:szCs w:val="28"/>
        </w:rPr>
        <w:t>Проаналізувавши візуально соціальний граф можна прийти висновку що тут є три спільноти в які входить користувач. Це може бути друзі по місцю проживання, школа, університет з роботи та інш.</w:t>
      </w:r>
    </w:p>
    <w:p w:rsidR="00C15D8D" w:rsidRPr="00C15D8D" w:rsidRDefault="00C15D8D" w:rsidP="00C15D8D">
      <w:pPr>
        <w:pStyle w:val="1"/>
        <w:spacing w:before="0"/>
        <w:contextualSpacing/>
        <w:jc w:val="center"/>
        <w:rPr>
          <w:rFonts w:ascii="Times New Roman" w:hAnsi="Times New Roman" w:cs="Times New Roman"/>
          <w:b/>
          <w:color w:val="0D0D0D" w:themeColor="text1" w:themeTint="F2"/>
          <w:lang w:val="ru-RU"/>
        </w:rPr>
      </w:pPr>
      <w:bookmarkStart w:id="68" w:name="_Toc437177265"/>
      <w:r w:rsidRPr="00C15D8D">
        <w:rPr>
          <w:rFonts w:ascii="Times New Roman" w:hAnsi="Times New Roman" w:cs="Times New Roman"/>
          <w:b/>
          <w:color w:val="0D0D0D" w:themeColor="text1" w:themeTint="F2"/>
          <w:lang w:val="ru-RU"/>
        </w:rPr>
        <w:lastRenderedPageBreak/>
        <w:t xml:space="preserve">РОЗДІЛ </w:t>
      </w:r>
      <w:r w:rsidRPr="00C15D8D">
        <w:rPr>
          <w:rFonts w:ascii="Times New Roman" w:hAnsi="Times New Roman" w:cs="Times New Roman"/>
          <w:b/>
          <w:color w:val="0D0D0D" w:themeColor="text1" w:themeTint="F2"/>
        </w:rPr>
        <w:t>5</w:t>
      </w:r>
      <w:r w:rsidRPr="00C15D8D">
        <w:rPr>
          <w:rFonts w:ascii="Times New Roman" w:hAnsi="Times New Roman" w:cs="Times New Roman"/>
          <w:b/>
          <w:color w:val="0D0D0D" w:themeColor="text1" w:themeTint="F2"/>
          <w:lang w:val="ru-RU"/>
        </w:rPr>
        <w:t>. ЕКОНОМІЧНА ОЦІНКА ПРОЕКТНОГО РІШЕННЯ</w:t>
      </w:r>
      <w:bookmarkEnd w:id="68"/>
    </w:p>
    <w:p w:rsidR="00C15D8D" w:rsidRPr="00FD703F" w:rsidRDefault="00C15D8D" w:rsidP="00C15D8D">
      <w:pPr>
        <w:pStyle w:val="2"/>
        <w:spacing w:before="0"/>
        <w:contextualSpacing/>
        <w:jc w:val="center"/>
        <w:rPr>
          <w:rFonts w:ascii="Times New Roman" w:hAnsi="Times New Roman" w:cs="Times New Roman"/>
          <w:b/>
          <w:color w:val="0D0D0D" w:themeColor="text1" w:themeTint="F2"/>
          <w:sz w:val="32"/>
          <w:lang w:val="ru-RU"/>
        </w:rPr>
      </w:pPr>
      <w:bookmarkStart w:id="69" w:name="_Toc343237486"/>
      <w:bookmarkStart w:id="70" w:name="_Toc404030955"/>
      <w:bookmarkStart w:id="71" w:name="_Toc437177266"/>
      <w:r w:rsidRPr="00FD703F">
        <w:rPr>
          <w:rFonts w:ascii="Times New Roman" w:hAnsi="Times New Roman" w:cs="Times New Roman"/>
          <w:b/>
          <w:color w:val="0D0D0D" w:themeColor="text1" w:themeTint="F2"/>
          <w:sz w:val="32"/>
          <w:lang w:val="ru-RU"/>
        </w:rPr>
        <w:t xml:space="preserve">5.1. </w:t>
      </w:r>
      <w:r w:rsidRPr="00E043FE">
        <w:rPr>
          <w:rFonts w:ascii="Times New Roman" w:hAnsi="Times New Roman" w:cs="Times New Roman"/>
          <w:b/>
          <w:color w:val="0D0D0D" w:themeColor="text1" w:themeTint="F2"/>
          <w:sz w:val="28"/>
          <w:lang w:val="ru-RU"/>
        </w:rPr>
        <w:t>Економічна характеристика проектного рішення</w:t>
      </w:r>
      <w:bookmarkEnd w:id="69"/>
      <w:bookmarkEnd w:id="70"/>
      <w:bookmarkEnd w:id="71"/>
    </w:p>
    <w:p w:rsidR="00C15D8D" w:rsidRPr="00FD703F" w:rsidRDefault="00C15D8D" w:rsidP="00C15D8D">
      <w:pPr>
        <w:pStyle w:val="ab"/>
        <w:spacing w:line="360" w:lineRule="auto"/>
        <w:ind w:firstLine="708"/>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Метою магістерської роботи є аналіз соціальної мережі та розробка математичних моделей для дослідження даних, за допомогою яких можна аналізувати, оцінювати, вести порівнювальну характеристику між об’єктами соціальних мереж.</w:t>
      </w:r>
    </w:p>
    <w:p w:rsidR="00C15D8D" w:rsidRPr="00FD703F" w:rsidRDefault="00C15D8D" w:rsidP="00C15D8D">
      <w:pPr>
        <w:pStyle w:val="ab"/>
        <w:spacing w:line="360" w:lineRule="auto"/>
        <w:ind w:firstLine="708"/>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Дослідження соціальних мереж - це новий погляд на активну аудиторію, яка хоче впливати на подальший розвиток бренду, компанії. У соціальних мережах можна не тільки «зібрати» відгуки та коментарі клієнтів, але й почерпнути нові ідеї, які надалі можна використовувати для розвитку бізнесу та створення нових продуктів.</w:t>
      </w:r>
    </w:p>
    <w:p w:rsidR="00C15D8D" w:rsidRPr="00FD703F" w:rsidRDefault="00C15D8D" w:rsidP="00C15D8D">
      <w:pPr>
        <w:pStyle w:val="ab"/>
        <w:spacing w:line="360" w:lineRule="auto"/>
        <w:ind w:firstLine="708"/>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Деякі поширені додатки мережевого аналізу включають в себе збір і накопичення даних, моделювання розповсюдження мережі, моделювання мережі і вибірок, аналіз характерних ознак і поведінки користувача, ресурсна підтримка, що забезпечується співтовариством, аналіз взаємодії на основі місця розташування, соціальний обмін і відбір, розвиток систем рекомендацій, а також прогнозування зв'язків і аналіз об'єктів. У приватному секторі фірми використовують аналіз соціальних мереж для підтримки такої діяльності, як взаємодія та аналіз клієнтів, маркетинг і бізнес-аналітика. Використання аналізу соціальних мереж державним сектором включає в себе розвиток стратегій участі керівництва, аналіз індивідуальної і групової участі, використання засобів масової інформації заснованої на спільнотах.</w:t>
      </w:r>
    </w:p>
    <w:p w:rsidR="00C15D8D" w:rsidRPr="00FD703F" w:rsidRDefault="00C15D8D" w:rsidP="00C15D8D">
      <w:pPr>
        <w:pStyle w:val="ab"/>
        <w:spacing w:line="360" w:lineRule="auto"/>
        <w:ind w:firstLine="708"/>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Так само використовується в розвідувальних, контррозвідувальних та правоохоронних заходах. Розроблені методи дозволяють аналітикам відобразити на карті нелегальну або приховану організацію, таку як шпигунське коло, організовану злочинну громаду або вуличну банду.</w:t>
      </w:r>
    </w:p>
    <w:p w:rsidR="00C15D8D" w:rsidRPr="00FD703F" w:rsidRDefault="00C15D8D" w:rsidP="00C15D8D">
      <w:pPr>
        <w:pStyle w:val="ab"/>
        <w:spacing w:line="360" w:lineRule="auto"/>
        <w:ind w:firstLine="708"/>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 xml:space="preserve">Варто підкреслити, що аналіз і дослідження соціальних мереж дозволить отримати всі дані за цікавими темами, зібрати авторів та інформацію про них. </w:t>
      </w:r>
      <w:r w:rsidRPr="00FD703F">
        <w:rPr>
          <w:rFonts w:ascii="Times New Roman" w:hAnsi="Times New Roman" w:cs="Times New Roman"/>
          <w:sz w:val="28"/>
          <w:szCs w:val="28"/>
          <w:lang w:val="ru-RU"/>
        </w:rPr>
        <w:lastRenderedPageBreak/>
        <w:t>Зробити різні зрізи мереж по поширенню інформації, знайти популярні теми, визначити лідера в соціальних зв’язках.</w:t>
      </w:r>
    </w:p>
    <w:p w:rsidR="00C15D8D" w:rsidRPr="00FD703F" w:rsidRDefault="00C15D8D" w:rsidP="00C15D8D">
      <w:pPr>
        <w:pStyle w:val="ab"/>
        <w:spacing w:line="360" w:lineRule="auto"/>
        <w:ind w:firstLine="708"/>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Така розробка є надзвичайно актуальною на сьогоднішній день, оскільки в зв’язку із швидким розвитком об’ємів даних, виникає необхідність у їх опрацюванні. Вона буде актуальною для спеціалістів, які працюють в сферах :</w:t>
      </w:r>
    </w:p>
    <w:p w:rsidR="00C15D8D" w:rsidRPr="00FD703F" w:rsidRDefault="00C15D8D" w:rsidP="00C15D8D">
      <w:pPr>
        <w:pStyle w:val="ab"/>
        <w:numPr>
          <w:ilvl w:val="0"/>
          <w:numId w:val="44"/>
        </w:numPr>
        <w:spacing w:line="360" w:lineRule="auto"/>
        <w:jc w:val="both"/>
        <w:rPr>
          <w:rFonts w:ascii="Times New Roman" w:hAnsi="Times New Roman" w:cs="Times New Roman"/>
          <w:sz w:val="28"/>
          <w:szCs w:val="28"/>
          <w:lang w:val="ru-RU"/>
        </w:rPr>
      </w:pPr>
      <w:r w:rsidRPr="00FD703F">
        <w:rPr>
          <w:rFonts w:ascii="Times New Roman" w:hAnsi="Times New Roman" w:cs="Times New Roman"/>
          <w:sz w:val="28"/>
          <w:szCs w:val="28"/>
          <w:lang w:val="ru-RU"/>
        </w:rPr>
        <w:t>аналізу і дослідження соціальних мереж;</w:t>
      </w:r>
    </w:p>
    <w:p w:rsidR="00C15D8D" w:rsidRPr="003B589A" w:rsidRDefault="00C15D8D" w:rsidP="00C15D8D">
      <w:pPr>
        <w:pStyle w:val="ab"/>
        <w:numPr>
          <w:ilvl w:val="0"/>
          <w:numId w:val="44"/>
        </w:numPr>
        <w:spacing w:line="360" w:lineRule="auto"/>
        <w:jc w:val="both"/>
        <w:rPr>
          <w:rFonts w:ascii="Times New Roman" w:hAnsi="Times New Roman" w:cs="Times New Roman"/>
          <w:sz w:val="28"/>
          <w:szCs w:val="28"/>
        </w:rPr>
      </w:pPr>
      <w:r w:rsidRPr="003B589A">
        <w:rPr>
          <w:rFonts w:ascii="Times New Roman" w:hAnsi="Times New Roman" w:cs="Times New Roman"/>
          <w:sz w:val="28"/>
          <w:szCs w:val="28"/>
        </w:rPr>
        <w:t>опрацювання великих об’ємів графів.</w:t>
      </w:r>
    </w:p>
    <w:p w:rsidR="00C15D8D" w:rsidRPr="00E76961" w:rsidRDefault="00C15D8D" w:rsidP="00C15D8D">
      <w:pPr>
        <w:ind w:firstLine="567"/>
        <w:rPr>
          <w:noProof/>
          <w:sz w:val="28"/>
          <w:szCs w:val="28"/>
          <w:lang w:val="ru-RU"/>
        </w:rPr>
      </w:pPr>
    </w:p>
    <w:p w:rsidR="00C15D8D" w:rsidRPr="00C15D8D" w:rsidRDefault="00C15D8D" w:rsidP="00C15D8D">
      <w:pPr>
        <w:pStyle w:val="2"/>
        <w:rPr>
          <w:rFonts w:ascii="Times New Roman" w:hAnsi="Times New Roman" w:cs="Times New Roman"/>
          <w:b/>
          <w:color w:val="000000" w:themeColor="text1"/>
          <w:sz w:val="28"/>
          <w:lang w:val="ru-RU"/>
        </w:rPr>
      </w:pPr>
      <w:bookmarkStart w:id="72" w:name="_Toc437177267"/>
      <w:r w:rsidRPr="00C15D8D">
        <w:rPr>
          <w:rFonts w:ascii="Times New Roman" w:hAnsi="Times New Roman" w:cs="Times New Roman"/>
          <w:b/>
          <w:color w:val="000000" w:themeColor="text1"/>
          <w:sz w:val="28"/>
          <w:lang w:val="ru-RU"/>
        </w:rPr>
        <w:t>5.2. Розрахунок витрат на розробку програмного забезпечення</w:t>
      </w:r>
      <w:bookmarkEnd w:id="72"/>
    </w:p>
    <w:p w:rsidR="00C15D8D" w:rsidRPr="00E76961" w:rsidRDefault="00C15D8D" w:rsidP="00C15D8D">
      <w:pPr>
        <w:ind w:firstLine="567"/>
        <w:rPr>
          <w:sz w:val="28"/>
          <w:szCs w:val="28"/>
          <w:lang w:val="ru-RU"/>
        </w:rPr>
      </w:pPr>
      <w:r w:rsidRPr="00E76961">
        <w:rPr>
          <w:spacing w:val="12"/>
          <w:sz w:val="28"/>
          <w:szCs w:val="28"/>
          <w:lang w:val="ru-RU"/>
        </w:rPr>
        <w:t xml:space="preserve">Витрати на розробку і впровадження програмних засобів (К) </w:t>
      </w:r>
      <w:r w:rsidRPr="00E76961">
        <w:rPr>
          <w:spacing w:val="-4"/>
          <w:sz w:val="28"/>
          <w:szCs w:val="28"/>
          <w:lang w:val="ru-RU"/>
        </w:rPr>
        <w:t>включають:</w:t>
      </w:r>
    </w:p>
    <w:p w:rsidR="00C15D8D" w:rsidRPr="00E76961" w:rsidRDefault="00C15D8D" w:rsidP="00C15D8D">
      <w:pPr>
        <w:ind w:firstLine="567"/>
        <w:jc w:val="center"/>
        <w:rPr>
          <w:sz w:val="28"/>
          <w:szCs w:val="28"/>
          <w:lang w:val="ru-RU"/>
        </w:rPr>
      </w:pPr>
      <w:r w:rsidRPr="00E76961">
        <w:rPr>
          <w:spacing w:val="17"/>
          <w:sz w:val="28"/>
          <w:szCs w:val="28"/>
          <w:lang w:val="ru-RU"/>
        </w:rPr>
        <w:t>К = К</w:t>
      </w:r>
      <w:r w:rsidRPr="00E76961">
        <w:rPr>
          <w:spacing w:val="17"/>
          <w:sz w:val="28"/>
          <w:szCs w:val="28"/>
          <w:vertAlign w:val="subscript"/>
          <w:lang w:val="ru-RU"/>
        </w:rPr>
        <w:t>1</w:t>
      </w:r>
      <w:r w:rsidRPr="00E76961">
        <w:rPr>
          <w:spacing w:val="17"/>
          <w:sz w:val="28"/>
          <w:szCs w:val="28"/>
          <w:lang w:val="ru-RU"/>
        </w:rPr>
        <w:t>+К</w:t>
      </w:r>
      <w:r w:rsidRPr="00E76961">
        <w:rPr>
          <w:spacing w:val="17"/>
          <w:sz w:val="28"/>
          <w:szCs w:val="28"/>
          <w:vertAlign w:val="subscript"/>
          <w:lang w:val="ru-RU"/>
        </w:rPr>
        <w:t>2</w:t>
      </w:r>
      <w:r w:rsidRPr="00E76961">
        <w:rPr>
          <w:sz w:val="28"/>
          <w:szCs w:val="28"/>
          <w:vertAlign w:val="subscript"/>
          <w:lang w:val="ru-RU"/>
        </w:rPr>
        <w:tab/>
        <w:t xml:space="preserve">                                                                            </w:t>
      </w:r>
      <w:r>
        <w:rPr>
          <w:spacing w:val="-4"/>
          <w:sz w:val="28"/>
          <w:szCs w:val="28"/>
          <w:lang w:val="ru-RU"/>
        </w:rPr>
        <w:t>(</w:t>
      </w:r>
      <w:r w:rsidRPr="00896E62">
        <w:rPr>
          <w:spacing w:val="-4"/>
          <w:sz w:val="28"/>
          <w:szCs w:val="28"/>
          <w:lang w:val="ru-RU"/>
        </w:rPr>
        <w:t>5</w:t>
      </w:r>
      <w:r>
        <w:rPr>
          <w:spacing w:val="-4"/>
          <w:sz w:val="28"/>
          <w:szCs w:val="28"/>
          <w:lang w:val="ru-RU"/>
        </w:rPr>
        <w:t>.</w:t>
      </w:r>
      <w:r w:rsidRPr="00E76961">
        <w:rPr>
          <w:spacing w:val="-4"/>
          <w:sz w:val="28"/>
          <w:szCs w:val="28"/>
          <w:lang w:val="ru-RU"/>
        </w:rPr>
        <w:t>1)</w:t>
      </w:r>
    </w:p>
    <w:p w:rsidR="00C15D8D" w:rsidRPr="00E76961" w:rsidRDefault="00C15D8D" w:rsidP="00C15D8D">
      <w:pPr>
        <w:ind w:firstLine="567"/>
        <w:rPr>
          <w:spacing w:val="3"/>
          <w:sz w:val="28"/>
          <w:szCs w:val="28"/>
          <w:lang w:val="ru-RU"/>
        </w:rPr>
      </w:pPr>
      <w:r w:rsidRPr="00E76961">
        <w:rPr>
          <w:spacing w:val="3"/>
          <w:sz w:val="28"/>
          <w:szCs w:val="28"/>
          <w:lang w:val="ru-RU"/>
        </w:rPr>
        <w:t xml:space="preserve">де </w:t>
      </w:r>
      <w:r w:rsidRPr="00FA4241">
        <w:rPr>
          <w:spacing w:val="3"/>
          <w:sz w:val="28"/>
          <w:szCs w:val="28"/>
        </w:rPr>
        <w:t>K</w:t>
      </w:r>
      <w:r w:rsidRPr="00E76961">
        <w:rPr>
          <w:spacing w:val="3"/>
          <w:sz w:val="28"/>
          <w:szCs w:val="28"/>
          <w:vertAlign w:val="subscript"/>
          <w:lang w:val="ru-RU"/>
        </w:rPr>
        <w:t>1</w:t>
      </w:r>
      <w:r w:rsidRPr="00FA4241">
        <w:rPr>
          <w:spacing w:val="3"/>
          <w:sz w:val="28"/>
          <w:szCs w:val="28"/>
          <w:lang w:val="ru-RU"/>
        </w:rPr>
        <w:t xml:space="preserve"> </w:t>
      </w:r>
      <w:r w:rsidRPr="00E76961">
        <w:rPr>
          <w:spacing w:val="3"/>
          <w:sz w:val="28"/>
          <w:szCs w:val="28"/>
          <w:lang w:val="ru-RU"/>
        </w:rPr>
        <w:t xml:space="preserve">- витрати на розробку програмних засобів, грн. </w:t>
      </w:r>
    </w:p>
    <w:p w:rsidR="00C15D8D" w:rsidRPr="00E76961" w:rsidRDefault="00C15D8D" w:rsidP="00C15D8D">
      <w:pPr>
        <w:ind w:firstLine="567"/>
        <w:rPr>
          <w:sz w:val="28"/>
          <w:szCs w:val="28"/>
          <w:lang w:val="ru-RU"/>
        </w:rPr>
      </w:pPr>
      <w:r w:rsidRPr="00E76961">
        <w:rPr>
          <w:spacing w:val="3"/>
          <w:sz w:val="28"/>
          <w:szCs w:val="28"/>
          <w:lang w:val="ru-RU"/>
        </w:rPr>
        <w:t xml:space="preserve">     </w:t>
      </w:r>
      <w:r w:rsidRPr="00E76961">
        <w:rPr>
          <w:spacing w:val="11"/>
          <w:sz w:val="28"/>
          <w:szCs w:val="28"/>
          <w:lang w:val="ru-RU"/>
        </w:rPr>
        <w:t>К</w:t>
      </w:r>
      <w:r w:rsidRPr="00E76961">
        <w:rPr>
          <w:spacing w:val="11"/>
          <w:sz w:val="28"/>
          <w:szCs w:val="28"/>
          <w:vertAlign w:val="subscript"/>
          <w:lang w:val="ru-RU"/>
        </w:rPr>
        <w:t>2</w:t>
      </w:r>
      <w:r>
        <w:rPr>
          <w:spacing w:val="11"/>
          <w:sz w:val="28"/>
          <w:szCs w:val="28"/>
          <w:lang w:val="ru-RU"/>
        </w:rPr>
        <w:t xml:space="preserve"> </w:t>
      </w:r>
      <w:r w:rsidRPr="00E76961">
        <w:rPr>
          <w:spacing w:val="11"/>
          <w:sz w:val="28"/>
          <w:szCs w:val="28"/>
          <w:lang w:val="ru-RU"/>
        </w:rPr>
        <w:t xml:space="preserve">- витрати на відлагодження і дослідну експлуатацію програми </w:t>
      </w:r>
      <w:r w:rsidRPr="00E76961">
        <w:rPr>
          <w:sz w:val="28"/>
          <w:szCs w:val="28"/>
          <w:lang w:val="ru-RU"/>
        </w:rPr>
        <w:t>рішення задачі на ЕОМ, грн.</w:t>
      </w:r>
    </w:p>
    <w:p w:rsidR="00C15D8D" w:rsidRPr="00E76961" w:rsidRDefault="00C15D8D" w:rsidP="00C15D8D">
      <w:pPr>
        <w:ind w:firstLine="567"/>
        <w:rPr>
          <w:sz w:val="28"/>
          <w:szCs w:val="28"/>
          <w:lang w:val="ru-RU"/>
        </w:rPr>
      </w:pPr>
      <w:r w:rsidRPr="00E76961">
        <w:rPr>
          <w:sz w:val="28"/>
          <w:szCs w:val="28"/>
          <w:lang w:val="ru-RU"/>
        </w:rPr>
        <w:t>Витрати на розробку програмних засобів включають:</w:t>
      </w:r>
    </w:p>
    <w:p w:rsidR="00C15D8D" w:rsidRPr="00E76961" w:rsidRDefault="00C15D8D" w:rsidP="00C15D8D">
      <w:pPr>
        <w:ind w:firstLine="567"/>
        <w:rPr>
          <w:sz w:val="28"/>
          <w:szCs w:val="28"/>
          <w:lang w:val="ru-RU"/>
        </w:rPr>
      </w:pPr>
      <w:r w:rsidRPr="00FA4241">
        <w:rPr>
          <w:sz w:val="28"/>
          <w:szCs w:val="28"/>
          <w:lang w:val="ru-RU"/>
        </w:rPr>
        <w:t xml:space="preserve">- </w:t>
      </w:r>
      <w:r w:rsidRPr="00E76961">
        <w:rPr>
          <w:sz w:val="28"/>
          <w:szCs w:val="28"/>
          <w:lang w:val="ru-RU"/>
        </w:rPr>
        <w:t>витрати на оплату праці розробників;</w:t>
      </w:r>
    </w:p>
    <w:p w:rsidR="00C15D8D" w:rsidRPr="00E76961" w:rsidRDefault="00C15D8D" w:rsidP="00C15D8D">
      <w:pPr>
        <w:ind w:firstLine="567"/>
        <w:rPr>
          <w:sz w:val="28"/>
          <w:szCs w:val="28"/>
          <w:lang w:val="ru-RU"/>
        </w:rPr>
      </w:pPr>
      <w:r w:rsidRPr="00FA4241">
        <w:rPr>
          <w:spacing w:val="1"/>
          <w:sz w:val="28"/>
          <w:szCs w:val="28"/>
          <w:lang w:val="ru-RU"/>
        </w:rPr>
        <w:t xml:space="preserve">- </w:t>
      </w:r>
      <w:r w:rsidRPr="00E76961">
        <w:rPr>
          <w:spacing w:val="1"/>
          <w:sz w:val="28"/>
          <w:szCs w:val="28"/>
          <w:lang w:val="ru-RU"/>
        </w:rPr>
        <w:t>витрати на відрахування у спеціальні державні фонди (Вф,);</w:t>
      </w:r>
    </w:p>
    <w:p w:rsidR="00C15D8D" w:rsidRPr="00E76961" w:rsidRDefault="00C15D8D" w:rsidP="00C15D8D">
      <w:pPr>
        <w:ind w:firstLine="567"/>
        <w:rPr>
          <w:sz w:val="28"/>
          <w:szCs w:val="28"/>
          <w:lang w:val="ru-RU"/>
        </w:rPr>
      </w:pPr>
      <w:r w:rsidRPr="00FA4241">
        <w:rPr>
          <w:sz w:val="28"/>
          <w:szCs w:val="28"/>
          <w:lang w:val="ru-RU"/>
        </w:rPr>
        <w:t xml:space="preserve">- </w:t>
      </w:r>
      <w:r w:rsidRPr="00E76961">
        <w:rPr>
          <w:sz w:val="28"/>
          <w:szCs w:val="28"/>
          <w:lang w:val="ru-RU"/>
        </w:rPr>
        <w:t>витрати на куповані вироби (Кв);</w:t>
      </w:r>
    </w:p>
    <w:p w:rsidR="00C15D8D" w:rsidRPr="00E76961" w:rsidRDefault="00C15D8D" w:rsidP="00C15D8D">
      <w:pPr>
        <w:ind w:firstLine="567"/>
        <w:rPr>
          <w:sz w:val="28"/>
          <w:szCs w:val="28"/>
          <w:lang w:val="ru-RU"/>
        </w:rPr>
      </w:pPr>
      <w:r w:rsidRPr="00FA4241">
        <w:rPr>
          <w:spacing w:val="5"/>
          <w:sz w:val="28"/>
          <w:szCs w:val="28"/>
          <w:lang w:val="ru-RU"/>
        </w:rPr>
        <w:t xml:space="preserve">- </w:t>
      </w:r>
      <w:r w:rsidRPr="00E76961">
        <w:rPr>
          <w:spacing w:val="5"/>
          <w:sz w:val="28"/>
          <w:szCs w:val="28"/>
          <w:lang w:val="ru-RU"/>
        </w:rPr>
        <w:t>витрати на придбання спецобладнання для експериментальних</w:t>
      </w:r>
      <w:r w:rsidRPr="00E76961">
        <w:rPr>
          <w:spacing w:val="5"/>
          <w:sz w:val="28"/>
          <w:szCs w:val="28"/>
          <w:lang w:val="ru-RU"/>
        </w:rPr>
        <w:br/>
      </w:r>
      <w:r w:rsidRPr="00E76961">
        <w:rPr>
          <w:sz w:val="28"/>
          <w:szCs w:val="28"/>
          <w:lang w:val="ru-RU"/>
        </w:rPr>
        <w:t>робіт (Об);</w:t>
      </w:r>
    </w:p>
    <w:p w:rsidR="00C15D8D" w:rsidRPr="00E76961" w:rsidRDefault="00C15D8D" w:rsidP="00C15D8D">
      <w:pPr>
        <w:ind w:firstLine="567"/>
        <w:rPr>
          <w:sz w:val="28"/>
          <w:szCs w:val="28"/>
          <w:lang w:val="ru-RU"/>
        </w:rPr>
      </w:pPr>
      <w:r w:rsidRPr="00FA4241">
        <w:rPr>
          <w:sz w:val="28"/>
          <w:szCs w:val="28"/>
          <w:lang w:val="ru-RU"/>
        </w:rPr>
        <w:t xml:space="preserve">- </w:t>
      </w:r>
      <w:r w:rsidRPr="00E76961">
        <w:rPr>
          <w:sz w:val="28"/>
          <w:szCs w:val="28"/>
          <w:lang w:val="ru-RU"/>
        </w:rPr>
        <w:t>накладні витрати (Н);</w:t>
      </w:r>
    </w:p>
    <w:p w:rsidR="00C15D8D" w:rsidRPr="00E76961" w:rsidRDefault="00C15D8D" w:rsidP="00C15D8D">
      <w:pPr>
        <w:ind w:firstLine="567"/>
        <w:rPr>
          <w:sz w:val="28"/>
          <w:szCs w:val="28"/>
          <w:lang w:val="ru-RU"/>
        </w:rPr>
      </w:pPr>
      <w:r w:rsidRPr="00E76961">
        <w:rPr>
          <w:sz w:val="28"/>
          <w:szCs w:val="28"/>
          <w:lang w:val="ru-RU"/>
        </w:rPr>
        <w:t xml:space="preserve">- </w:t>
      </w:r>
      <w:r w:rsidRPr="00E76961">
        <w:rPr>
          <w:spacing w:val="2"/>
          <w:sz w:val="28"/>
          <w:szCs w:val="28"/>
          <w:lang w:val="ru-RU"/>
        </w:rPr>
        <w:t>інші витрати (Ів).</w:t>
      </w:r>
    </w:p>
    <w:p w:rsidR="00C15D8D" w:rsidRPr="00E76961" w:rsidRDefault="00C15D8D" w:rsidP="00C15D8D">
      <w:pPr>
        <w:ind w:firstLine="567"/>
        <w:rPr>
          <w:sz w:val="28"/>
          <w:szCs w:val="28"/>
          <w:lang w:val="ru-RU"/>
        </w:rPr>
      </w:pPr>
      <w:r w:rsidRPr="00E76961">
        <w:rPr>
          <w:spacing w:val="1"/>
          <w:sz w:val="28"/>
          <w:szCs w:val="28"/>
          <w:lang w:val="ru-RU"/>
        </w:rPr>
        <w:t xml:space="preserve">Витрати   на   оплату   праці   розробників   проекту   визначаються   за </w:t>
      </w:r>
      <w:r w:rsidRPr="00E76961">
        <w:rPr>
          <w:spacing w:val="-5"/>
          <w:sz w:val="28"/>
          <w:szCs w:val="28"/>
          <w:lang w:val="ru-RU"/>
        </w:rPr>
        <w:t>формулою:</w:t>
      </w:r>
    </w:p>
    <w:p w:rsidR="00C15D8D" w:rsidRPr="00E76961" w:rsidRDefault="00C15D8D" w:rsidP="00C15D8D">
      <w:pPr>
        <w:ind w:firstLine="567"/>
        <w:rPr>
          <w:sz w:val="28"/>
          <w:szCs w:val="28"/>
          <w:lang w:val="ru-RU"/>
        </w:rPr>
      </w:pPr>
      <w:r w:rsidRPr="00FA4241">
        <w:rPr>
          <w:position w:val="-30"/>
          <w:sz w:val="28"/>
          <w:szCs w:val="28"/>
        </w:rPr>
        <w:object w:dxaOrig="1840" w:dyaOrig="700">
          <v:shape id="_x0000_i1031" type="#_x0000_t75" style="width:91.5pt;height:34.5pt" o:ole="">
            <v:imagedata r:id="rId94" o:title=""/>
          </v:shape>
          <o:OLEObject Type="Embed" ProgID="Equation.3" ShapeID="_x0000_i1031" DrawAspect="Content" ObjectID="_1511291384" r:id="rId95"/>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 xml:space="preserve">2) </w:t>
      </w:r>
    </w:p>
    <w:p w:rsidR="00C15D8D" w:rsidRPr="00E76961" w:rsidRDefault="00C15D8D" w:rsidP="00C15D8D">
      <w:pPr>
        <w:ind w:firstLine="567"/>
        <w:rPr>
          <w:sz w:val="28"/>
          <w:szCs w:val="28"/>
          <w:lang w:val="ru-RU"/>
        </w:rPr>
      </w:pPr>
      <w:r w:rsidRPr="00E76961">
        <w:rPr>
          <w:spacing w:val="10"/>
          <w:sz w:val="28"/>
          <w:szCs w:val="28"/>
          <w:lang w:val="ru-RU"/>
        </w:rPr>
        <w:t xml:space="preserve">де </w:t>
      </w:r>
      <w:r w:rsidRPr="00FA4241">
        <w:rPr>
          <w:spacing w:val="10"/>
          <w:sz w:val="28"/>
          <w:szCs w:val="28"/>
        </w:rPr>
        <w:t>n</w:t>
      </w:r>
      <w:r w:rsidRPr="00742366">
        <w:rPr>
          <w:spacing w:val="10"/>
          <w:sz w:val="28"/>
          <w:szCs w:val="28"/>
          <w:vertAlign w:val="subscript"/>
        </w:rPr>
        <w:t>ij</w:t>
      </w:r>
      <w:r w:rsidRPr="00E76961">
        <w:rPr>
          <w:spacing w:val="10"/>
          <w:sz w:val="28"/>
          <w:szCs w:val="28"/>
          <w:lang w:val="ru-RU"/>
        </w:rPr>
        <w:t xml:space="preserve">   - чисельність розробників і-ої спеціальності </w:t>
      </w:r>
      <w:r w:rsidRPr="00FA4241">
        <w:rPr>
          <w:spacing w:val="10"/>
          <w:sz w:val="28"/>
          <w:szCs w:val="28"/>
        </w:rPr>
        <w:t>j</w:t>
      </w:r>
      <w:r w:rsidRPr="00E76961">
        <w:rPr>
          <w:spacing w:val="10"/>
          <w:sz w:val="28"/>
          <w:szCs w:val="28"/>
          <w:lang w:val="ru-RU"/>
        </w:rPr>
        <w:t>-</w:t>
      </w:r>
      <w:r w:rsidRPr="00FA4241">
        <w:rPr>
          <w:spacing w:val="10"/>
          <w:sz w:val="28"/>
          <w:szCs w:val="28"/>
        </w:rPr>
        <w:t>ro</w:t>
      </w:r>
      <w:r w:rsidRPr="00E76961">
        <w:rPr>
          <w:spacing w:val="10"/>
          <w:sz w:val="28"/>
          <w:szCs w:val="28"/>
          <w:lang w:val="ru-RU"/>
        </w:rPr>
        <w:t xml:space="preserve"> тарифного</w:t>
      </w:r>
    </w:p>
    <w:p w:rsidR="00C15D8D" w:rsidRPr="00E76961" w:rsidRDefault="00C15D8D" w:rsidP="00C15D8D">
      <w:pPr>
        <w:ind w:firstLine="567"/>
        <w:rPr>
          <w:sz w:val="28"/>
          <w:szCs w:val="28"/>
          <w:lang w:val="ru-RU"/>
        </w:rPr>
      </w:pPr>
      <w:r w:rsidRPr="00E76961">
        <w:rPr>
          <w:sz w:val="28"/>
          <w:szCs w:val="28"/>
          <w:lang w:val="ru-RU"/>
        </w:rPr>
        <w:t>розряду, які прийм</w:t>
      </w:r>
      <w:r>
        <w:rPr>
          <w:sz w:val="28"/>
          <w:szCs w:val="28"/>
          <w:lang w:val="ru-RU"/>
        </w:rPr>
        <w:t>ають участь в проектуванні, чол</w:t>
      </w:r>
      <w:r w:rsidRPr="00E76961">
        <w:rPr>
          <w:sz w:val="28"/>
          <w:szCs w:val="28"/>
          <w:lang w:val="ru-RU"/>
        </w:rPr>
        <w:t>;</w:t>
      </w:r>
    </w:p>
    <w:p w:rsidR="00C15D8D" w:rsidRPr="00E76961" w:rsidRDefault="00C15D8D" w:rsidP="00C15D8D">
      <w:pPr>
        <w:ind w:firstLine="567"/>
        <w:rPr>
          <w:sz w:val="28"/>
          <w:szCs w:val="28"/>
          <w:lang w:val="ru-RU"/>
        </w:rPr>
      </w:pPr>
      <w:r w:rsidRPr="00FA4241">
        <w:rPr>
          <w:spacing w:val="11"/>
          <w:sz w:val="28"/>
          <w:szCs w:val="28"/>
        </w:rPr>
        <w:t>t</w:t>
      </w:r>
      <w:r w:rsidRPr="00FA4241">
        <w:rPr>
          <w:spacing w:val="11"/>
          <w:sz w:val="28"/>
          <w:szCs w:val="28"/>
          <w:vertAlign w:val="subscript"/>
        </w:rPr>
        <w:t>ij</w:t>
      </w:r>
      <w:r w:rsidRPr="00FA4241">
        <w:rPr>
          <w:spacing w:val="11"/>
          <w:sz w:val="28"/>
          <w:szCs w:val="28"/>
          <w:lang w:val="ru-RU"/>
        </w:rPr>
        <w:t xml:space="preserve">   </w:t>
      </w:r>
      <w:r w:rsidRPr="00E76961">
        <w:rPr>
          <w:spacing w:val="11"/>
          <w:sz w:val="28"/>
          <w:szCs w:val="28"/>
          <w:lang w:val="ru-RU"/>
        </w:rPr>
        <w:t>- час, який затрачений на розробку проекту співробітника і-ої</w:t>
      </w:r>
    </w:p>
    <w:p w:rsidR="00C15D8D" w:rsidRPr="00E76961" w:rsidRDefault="00C15D8D" w:rsidP="00C15D8D">
      <w:pPr>
        <w:ind w:firstLine="567"/>
        <w:rPr>
          <w:sz w:val="28"/>
          <w:szCs w:val="28"/>
          <w:lang w:val="ru-RU"/>
        </w:rPr>
      </w:pPr>
      <w:r w:rsidRPr="00E76961">
        <w:rPr>
          <w:sz w:val="28"/>
          <w:szCs w:val="28"/>
          <w:lang w:val="ru-RU"/>
        </w:rPr>
        <w:lastRenderedPageBreak/>
        <w:t xml:space="preserve">спеціальності </w:t>
      </w:r>
      <w:r w:rsidRPr="00FA4241">
        <w:rPr>
          <w:sz w:val="28"/>
          <w:szCs w:val="28"/>
        </w:rPr>
        <w:t>j</w:t>
      </w:r>
      <w:r w:rsidRPr="00FA4241">
        <w:rPr>
          <w:sz w:val="28"/>
          <w:szCs w:val="28"/>
          <w:lang w:val="ru-RU"/>
        </w:rPr>
        <w:t>-</w:t>
      </w:r>
      <w:r w:rsidRPr="00FA4241">
        <w:rPr>
          <w:sz w:val="28"/>
          <w:szCs w:val="28"/>
        </w:rPr>
        <w:t>ro</w:t>
      </w:r>
      <w:r w:rsidRPr="00FA4241">
        <w:rPr>
          <w:sz w:val="28"/>
          <w:szCs w:val="28"/>
          <w:lang w:val="ru-RU"/>
        </w:rPr>
        <w:t xml:space="preserve"> </w:t>
      </w:r>
      <w:r w:rsidRPr="00E76961">
        <w:rPr>
          <w:sz w:val="28"/>
          <w:szCs w:val="28"/>
          <w:lang w:val="ru-RU"/>
        </w:rPr>
        <w:t>тарифного розряду, днів;</w:t>
      </w:r>
    </w:p>
    <w:p w:rsidR="00C15D8D" w:rsidRPr="00E76961" w:rsidRDefault="00C15D8D" w:rsidP="00C15D8D">
      <w:pPr>
        <w:ind w:firstLine="567"/>
        <w:rPr>
          <w:sz w:val="28"/>
          <w:szCs w:val="28"/>
          <w:lang w:val="ru-RU"/>
        </w:rPr>
      </w:pPr>
      <w:r w:rsidRPr="00FA4241">
        <w:rPr>
          <w:spacing w:val="4"/>
          <w:sz w:val="28"/>
          <w:szCs w:val="28"/>
        </w:rPr>
        <w:t>C</w:t>
      </w:r>
      <w:r w:rsidRPr="00FA4241">
        <w:rPr>
          <w:spacing w:val="4"/>
          <w:sz w:val="28"/>
          <w:szCs w:val="28"/>
          <w:vertAlign w:val="subscript"/>
        </w:rPr>
        <w:t>ij</w:t>
      </w:r>
      <w:r w:rsidRPr="00E76961">
        <w:rPr>
          <w:spacing w:val="4"/>
          <w:sz w:val="28"/>
          <w:szCs w:val="28"/>
          <w:lang w:val="ru-RU"/>
        </w:rPr>
        <w:t xml:space="preserve"> - денна заробітна плата і-ої спеціальності </w:t>
      </w:r>
      <w:r w:rsidRPr="00FA4241">
        <w:rPr>
          <w:spacing w:val="4"/>
          <w:sz w:val="28"/>
          <w:szCs w:val="28"/>
        </w:rPr>
        <w:t>j</w:t>
      </w:r>
      <w:r w:rsidRPr="00E76961">
        <w:rPr>
          <w:spacing w:val="4"/>
          <w:sz w:val="28"/>
          <w:szCs w:val="28"/>
          <w:lang w:val="ru-RU"/>
        </w:rPr>
        <w:t>-</w:t>
      </w:r>
      <w:r w:rsidRPr="00FA4241">
        <w:rPr>
          <w:spacing w:val="4"/>
          <w:sz w:val="28"/>
          <w:szCs w:val="28"/>
        </w:rPr>
        <w:t>ro</w:t>
      </w:r>
      <w:r w:rsidRPr="00E76961">
        <w:rPr>
          <w:spacing w:val="4"/>
          <w:sz w:val="28"/>
          <w:szCs w:val="28"/>
          <w:lang w:val="ru-RU"/>
        </w:rPr>
        <w:t xml:space="preserve"> тарифного розряду, </w:t>
      </w:r>
      <w:r>
        <w:rPr>
          <w:spacing w:val="-9"/>
          <w:sz w:val="28"/>
          <w:szCs w:val="28"/>
          <w:lang w:val="ru-RU"/>
        </w:rPr>
        <w:t>грн</w:t>
      </w:r>
      <w:r w:rsidRPr="00E76961">
        <w:rPr>
          <w:spacing w:val="-9"/>
          <w:sz w:val="28"/>
          <w:szCs w:val="28"/>
          <w:lang w:val="ru-RU"/>
        </w:rPr>
        <w:t>;</w:t>
      </w:r>
    </w:p>
    <w:p w:rsidR="00C15D8D" w:rsidRPr="00E76961" w:rsidRDefault="00C15D8D" w:rsidP="00C15D8D">
      <w:pPr>
        <w:ind w:firstLine="567"/>
        <w:jc w:val="center"/>
        <w:rPr>
          <w:sz w:val="28"/>
          <w:szCs w:val="28"/>
          <w:lang w:val="ru-RU"/>
        </w:rPr>
      </w:pPr>
      <w:r w:rsidRPr="00FA4241">
        <w:rPr>
          <w:position w:val="-28"/>
          <w:sz w:val="28"/>
          <w:szCs w:val="28"/>
        </w:rPr>
        <w:object w:dxaOrig="1540" w:dyaOrig="740">
          <v:shape id="_x0000_i1032" type="#_x0000_t75" style="width:76.5pt;height:37.5pt" o:ole="">
            <v:imagedata r:id="rId96" o:title=""/>
          </v:shape>
          <o:OLEObject Type="Embed" ProgID="Equation.3" ShapeID="_x0000_i1032" DrawAspect="Content" ObjectID="_1511291385" r:id="rId97"/>
        </w:object>
      </w:r>
      <w:r w:rsidRPr="00FA4241">
        <w:rPr>
          <w:sz w:val="28"/>
          <w:szCs w:val="28"/>
          <w:lang w:val="ru-RU"/>
        </w:rPr>
        <w:t xml:space="preserve">       </w:t>
      </w:r>
      <w:r w:rsidRPr="00E76961">
        <w:rPr>
          <w:sz w:val="28"/>
          <w:szCs w:val="28"/>
          <w:lang w:val="ru-RU"/>
        </w:rPr>
        <w:t xml:space="preserve">     </w:t>
      </w:r>
      <w:r w:rsidRPr="00FA4241">
        <w:rPr>
          <w:sz w:val="28"/>
          <w:szCs w:val="28"/>
          <w:lang w:val="ru-RU"/>
        </w:rPr>
        <w:t xml:space="preserve">                                  </w:t>
      </w:r>
      <w:r>
        <w:rPr>
          <w:spacing w:val="-5"/>
          <w:sz w:val="28"/>
          <w:szCs w:val="28"/>
          <w:lang w:val="ru-RU"/>
        </w:rPr>
        <w:t>(</w:t>
      </w:r>
      <w:r w:rsidRPr="00896E62">
        <w:rPr>
          <w:spacing w:val="-5"/>
          <w:sz w:val="28"/>
          <w:szCs w:val="28"/>
          <w:lang w:val="ru-RU"/>
        </w:rPr>
        <w:t>5</w:t>
      </w:r>
      <w:r>
        <w:rPr>
          <w:spacing w:val="-5"/>
          <w:sz w:val="28"/>
          <w:szCs w:val="28"/>
          <w:lang w:val="ru-RU"/>
        </w:rPr>
        <w:t>.</w:t>
      </w:r>
      <w:r w:rsidRPr="00E76961">
        <w:rPr>
          <w:spacing w:val="-5"/>
          <w:sz w:val="28"/>
          <w:szCs w:val="28"/>
          <w:lang w:val="ru-RU"/>
        </w:rPr>
        <w:t>3)</w:t>
      </w:r>
    </w:p>
    <w:p w:rsidR="00C15D8D" w:rsidRPr="00E76961" w:rsidRDefault="00C15D8D" w:rsidP="00C15D8D">
      <w:pPr>
        <w:ind w:firstLine="567"/>
        <w:rPr>
          <w:sz w:val="28"/>
          <w:szCs w:val="28"/>
          <w:lang w:val="ru-RU"/>
        </w:rPr>
      </w:pPr>
      <w:r w:rsidRPr="00E76961">
        <w:rPr>
          <w:spacing w:val="3"/>
          <w:sz w:val="28"/>
          <w:szCs w:val="28"/>
          <w:lang w:val="ru-RU"/>
        </w:rPr>
        <w:t>де С</w:t>
      </w:r>
      <w:r w:rsidRPr="00FA4241">
        <w:rPr>
          <w:spacing w:val="3"/>
          <w:sz w:val="28"/>
          <w:szCs w:val="28"/>
          <w:vertAlign w:val="subscript"/>
        </w:rPr>
        <w:t>ij</w:t>
      </w:r>
      <w:r w:rsidRPr="00E76961">
        <w:rPr>
          <w:spacing w:val="3"/>
          <w:sz w:val="28"/>
          <w:szCs w:val="28"/>
          <w:vertAlign w:val="subscript"/>
          <w:lang w:val="ru-RU"/>
        </w:rPr>
        <w:t xml:space="preserve"> </w:t>
      </w:r>
      <w:r w:rsidRPr="00E76961">
        <w:rPr>
          <w:spacing w:val="3"/>
          <w:sz w:val="28"/>
          <w:szCs w:val="28"/>
          <w:lang w:val="ru-RU"/>
        </w:rPr>
        <w:t>- основна місячна заробітна плата розробника і-ої спеціальності</w:t>
      </w:r>
    </w:p>
    <w:p w:rsidR="00C15D8D" w:rsidRPr="00E76961" w:rsidRDefault="00C15D8D" w:rsidP="00C15D8D">
      <w:pPr>
        <w:ind w:firstLine="567"/>
        <w:rPr>
          <w:sz w:val="28"/>
          <w:szCs w:val="28"/>
          <w:lang w:val="ru-RU"/>
        </w:rPr>
      </w:pPr>
      <w:r w:rsidRPr="00FA4241">
        <w:rPr>
          <w:spacing w:val="1"/>
          <w:sz w:val="28"/>
          <w:szCs w:val="28"/>
          <w:lang w:val="ru-RU"/>
        </w:rPr>
        <w:t xml:space="preserve"> </w:t>
      </w:r>
      <w:r w:rsidRPr="00FA4241">
        <w:rPr>
          <w:spacing w:val="1"/>
          <w:sz w:val="28"/>
          <w:szCs w:val="28"/>
        </w:rPr>
        <w:t>j</w:t>
      </w:r>
      <w:r w:rsidRPr="00FA4241">
        <w:rPr>
          <w:spacing w:val="1"/>
          <w:sz w:val="28"/>
          <w:szCs w:val="28"/>
          <w:lang w:val="ru-RU"/>
        </w:rPr>
        <w:t>-</w:t>
      </w:r>
      <w:r w:rsidRPr="00E76961">
        <w:rPr>
          <w:spacing w:val="1"/>
          <w:sz w:val="28"/>
          <w:szCs w:val="28"/>
          <w:lang w:val="ru-RU"/>
        </w:rPr>
        <w:t>г</w:t>
      </w:r>
      <w:r w:rsidRPr="00FA4241">
        <w:rPr>
          <w:spacing w:val="1"/>
          <w:sz w:val="28"/>
          <w:szCs w:val="28"/>
        </w:rPr>
        <w:t>o</w:t>
      </w:r>
      <w:r w:rsidRPr="00FA4241">
        <w:rPr>
          <w:spacing w:val="1"/>
          <w:sz w:val="28"/>
          <w:szCs w:val="28"/>
          <w:lang w:val="ru-RU"/>
        </w:rPr>
        <w:t xml:space="preserve"> </w:t>
      </w:r>
      <w:r w:rsidRPr="00E76961">
        <w:rPr>
          <w:spacing w:val="1"/>
          <w:sz w:val="28"/>
          <w:szCs w:val="28"/>
          <w:lang w:val="ru-RU"/>
        </w:rPr>
        <w:t>тарифного розряду, грн.;</w:t>
      </w:r>
    </w:p>
    <w:p w:rsidR="00C15D8D" w:rsidRPr="00E76961" w:rsidRDefault="00C15D8D" w:rsidP="00C15D8D">
      <w:pPr>
        <w:ind w:firstLine="567"/>
        <w:rPr>
          <w:spacing w:val="1"/>
          <w:sz w:val="28"/>
          <w:szCs w:val="28"/>
          <w:lang w:val="ru-RU"/>
        </w:rPr>
      </w:pPr>
      <w:r w:rsidRPr="00FA4241">
        <w:rPr>
          <w:spacing w:val="1"/>
          <w:sz w:val="28"/>
          <w:szCs w:val="28"/>
        </w:rPr>
        <w:t>h</w:t>
      </w:r>
      <w:r w:rsidRPr="00E76961">
        <w:rPr>
          <w:spacing w:val="1"/>
          <w:sz w:val="28"/>
          <w:szCs w:val="28"/>
          <w:lang w:val="ru-RU"/>
        </w:rPr>
        <w:t xml:space="preserve"> - коефіцієнт, що визначає розмір додаткової заробітної плати; </w:t>
      </w:r>
    </w:p>
    <w:p w:rsidR="00C15D8D" w:rsidRPr="00E76961" w:rsidRDefault="00C15D8D" w:rsidP="00C15D8D">
      <w:pPr>
        <w:ind w:firstLine="567"/>
        <w:rPr>
          <w:spacing w:val="1"/>
          <w:sz w:val="28"/>
          <w:szCs w:val="28"/>
          <w:lang w:val="ru-RU"/>
        </w:rPr>
      </w:pPr>
      <w:r w:rsidRPr="00E76961">
        <w:rPr>
          <w:spacing w:val="1"/>
          <w:sz w:val="28"/>
          <w:szCs w:val="28"/>
          <w:lang w:val="ru-RU"/>
        </w:rPr>
        <w:t>р - середня кількість робочих днів у місяці.</w:t>
      </w:r>
    </w:p>
    <w:p w:rsidR="00C15D8D" w:rsidRPr="00E76961" w:rsidRDefault="00C15D8D" w:rsidP="00C15D8D">
      <w:pPr>
        <w:ind w:firstLine="567"/>
        <w:jc w:val="right"/>
        <w:rPr>
          <w:spacing w:val="-5"/>
          <w:sz w:val="28"/>
          <w:szCs w:val="28"/>
          <w:lang w:val="ru-RU"/>
        </w:rPr>
      </w:pPr>
      <w:r>
        <w:rPr>
          <w:spacing w:val="-5"/>
          <w:sz w:val="28"/>
          <w:szCs w:val="28"/>
          <w:lang w:val="ru-RU"/>
        </w:rPr>
        <w:t xml:space="preserve">Таблиця </w:t>
      </w:r>
      <w:r w:rsidRPr="00896E62">
        <w:rPr>
          <w:spacing w:val="-5"/>
          <w:sz w:val="28"/>
          <w:szCs w:val="28"/>
          <w:lang w:val="ru-RU"/>
        </w:rPr>
        <w:t>5</w:t>
      </w:r>
      <w:r>
        <w:rPr>
          <w:spacing w:val="-5"/>
          <w:sz w:val="28"/>
          <w:szCs w:val="28"/>
          <w:lang w:val="ru-RU"/>
        </w:rPr>
        <w:t>.</w:t>
      </w:r>
      <w:r w:rsidRPr="00E76961">
        <w:rPr>
          <w:spacing w:val="-5"/>
          <w:sz w:val="28"/>
          <w:szCs w:val="28"/>
          <w:lang w:val="ru-RU"/>
        </w:rPr>
        <w:t xml:space="preserve">1 </w:t>
      </w:r>
    </w:p>
    <w:p w:rsidR="00C15D8D" w:rsidRPr="00E76961" w:rsidRDefault="00C15D8D" w:rsidP="00C15D8D">
      <w:pPr>
        <w:ind w:firstLine="567"/>
        <w:jc w:val="center"/>
        <w:rPr>
          <w:b/>
          <w:bCs/>
          <w:sz w:val="28"/>
          <w:szCs w:val="28"/>
          <w:lang w:val="ru-RU"/>
        </w:rPr>
      </w:pPr>
      <w:r w:rsidRPr="00E76961">
        <w:rPr>
          <w:b/>
          <w:bCs/>
          <w:spacing w:val="1"/>
          <w:sz w:val="28"/>
          <w:szCs w:val="28"/>
          <w:lang w:val="ru-RU"/>
        </w:rPr>
        <w:t>Вихідні дані для розрахунку витрат на оплату праці</w:t>
      </w:r>
    </w:p>
    <w:tbl>
      <w:tblPr>
        <w:tblW w:w="8222" w:type="dxa"/>
        <w:jc w:val="center"/>
        <w:tblLayout w:type="fixed"/>
        <w:tblCellMar>
          <w:left w:w="40" w:type="dxa"/>
          <w:right w:w="40" w:type="dxa"/>
        </w:tblCellMar>
        <w:tblLook w:val="0000" w:firstRow="0" w:lastRow="0" w:firstColumn="0" w:lastColumn="0" w:noHBand="0" w:noVBand="0"/>
      </w:tblPr>
      <w:tblGrid>
        <w:gridCol w:w="868"/>
        <w:gridCol w:w="2019"/>
        <w:gridCol w:w="2452"/>
        <w:gridCol w:w="2883"/>
      </w:tblGrid>
      <w:tr w:rsidR="00C15D8D" w:rsidRPr="00995E53" w:rsidTr="00C15D8D">
        <w:trPr>
          <w:trHeight w:hRule="exact" w:val="856"/>
          <w:jc w:val="center"/>
        </w:trPr>
        <w:tc>
          <w:tcPr>
            <w:tcW w:w="89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t>№</w:t>
            </w:r>
          </w:p>
        </w:tc>
        <w:tc>
          <w:tcPr>
            <w:tcW w:w="208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rPr>
                <w:spacing w:val="1"/>
              </w:rPr>
              <w:t xml:space="preserve">Посада </w:t>
            </w:r>
            <w:r w:rsidRPr="00995E53">
              <w:rPr>
                <w:spacing w:val="-2"/>
              </w:rPr>
              <w:t>виконавців</w:t>
            </w:r>
          </w:p>
        </w:tc>
        <w:tc>
          <w:tcPr>
            <w:tcW w:w="2537"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rPr>
                <w:spacing w:val="-3"/>
              </w:rPr>
              <w:t xml:space="preserve">Місячний оклад, </w:t>
            </w:r>
            <w:r w:rsidRPr="00995E53">
              <w:rPr>
                <w:spacing w:val="-6"/>
              </w:rPr>
              <w:t>грн.</w:t>
            </w:r>
          </w:p>
        </w:tc>
        <w:tc>
          <w:tcPr>
            <w:tcW w:w="298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rPr>
                <w:spacing w:val="-6"/>
              </w:rPr>
              <w:t xml:space="preserve">Середньоденна ставка, </w:t>
            </w:r>
            <w:r w:rsidRPr="00995E53">
              <w:t>грн./дні</w:t>
            </w:r>
          </w:p>
        </w:tc>
      </w:tr>
      <w:tr w:rsidR="00C15D8D" w:rsidRPr="00995E53" w:rsidTr="00C15D8D">
        <w:trPr>
          <w:trHeight w:hRule="exact" w:val="538"/>
          <w:jc w:val="center"/>
        </w:trPr>
        <w:tc>
          <w:tcPr>
            <w:tcW w:w="89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t>1</w:t>
            </w:r>
          </w:p>
        </w:tc>
        <w:tc>
          <w:tcPr>
            <w:tcW w:w="208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r w:rsidRPr="00995E53">
              <w:rPr>
                <w:spacing w:val="-11"/>
              </w:rPr>
              <w:t>Доцент</w:t>
            </w:r>
          </w:p>
        </w:tc>
        <w:tc>
          <w:tcPr>
            <w:tcW w:w="2537"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pPr>
              <w:jc w:val="center"/>
            </w:pPr>
            <w:r w:rsidRPr="00995E53">
              <w:t>3461</w:t>
            </w:r>
          </w:p>
        </w:tc>
        <w:tc>
          <w:tcPr>
            <w:tcW w:w="298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pPr>
              <w:jc w:val="center"/>
            </w:pPr>
            <w:r w:rsidRPr="00995E53">
              <w:rPr>
                <w:spacing w:val="-5"/>
              </w:rPr>
              <w:t>164,81</w:t>
            </w:r>
          </w:p>
        </w:tc>
      </w:tr>
      <w:tr w:rsidR="00C15D8D" w:rsidRPr="00995E53" w:rsidTr="00C15D8D">
        <w:trPr>
          <w:trHeight w:hRule="exact" w:val="737"/>
          <w:jc w:val="center"/>
        </w:trPr>
        <w:tc>
          <w:tcPr>
            <w:tcW w:w="89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t>2</w:t>
            </w:r>
          </w:p>
        </w:tc>
        <w:tc>
          <w:tcPr>
            <w:tcW w:w="208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rPr>
                <w:spacing w:val="-1"/>
              </w:rPr>
              <w:t xml:space="preserve">Консультант </w:t>
            </w:r>
            <w:r w:rsidRPr="00995E53">
              <w:t>з економіки</w:t>
            </w:r>
          </w:p>
        </w:tc>
        <w:tc>
          <w:tcPr>
            <w:tcW w:w="2537"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pPr>
              <w:jc w:val="center"/>
            </w:pPr>
            <w:r w:rsidRPr="00995E53">
              <w:t>3036</w:t>
            </w:r>
          </w:p>
        </w:tc>
        <w:tc>
          <w:tcPr>
            <w:tcW w:w="298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pPr>
              <w:jc w:val="center"/>
            </w:pPr>
            <w:r w:rsidRPr="00995E53">
              <w:rPr>
                <w:spacing w:val="-3"/>
              </w:rPr>
              <w:t>144,57</w:t>
            </w:r>
          </w:p>
        </w:tc>
      </w:tr>
      <w:tr w:rsidR="00C15D8D" w:rsidRPr="00995E53" w:rsidTr="00C15D8D">
        <w:trPr>
          <w:trHeight w:hRule="exact" w:val="417"/>
          <w:jc w:val="center"/>
        </w:trPr>
        <w:tc>
          <w:tcPr>
            <w:tcW w:w="89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F5558A">
            <w:pPr>
              <w:ind w:firstLine="0"/>
            </w:pPr>
            <w:r w:rsidRPr="00995E53">
              <w:t>3</w:t>
            </w:r>
          </w:p>
        </w:tc>
        <w:tc>
          <w:tcPr>
            <w:tcW w:w="208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r w:rsidRPr="00995E53">
              <w:rPr>
                <w:spacing w:val="-19"/>
              </w:rPr>
              <w:t>Студент</w:t>
            </w:r>
          </w:p>
        </w:tc>
        <w:tc>
          <w:tcPr>
            <w:tcW w:w="2537"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pPr>
              <w:jc w:val="center"/>
            </w:pPr>
            <w:r w:rsidRPr="00995E53">
              <w:t>720</w:t>
            </w:r>
          </w:p>
        </w:tc>
        <w:tc>
          <w:tcPr>
            <w:tcW w:w="298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95E53" w:rsidRDefault="00C15D8D" w:rsidP="00C15D8D">
            <w:pPr>
              <w:jc w:val="center"/>
            </w:pPr>
            <w:r w:rsidRPr="00995E53">
              <w:t>34,30</w:t>
            </w:r>
          </w:p>
        </w:tc>
      </w:tr>
    </w:tbl>
    <w:p w:rsidR="00C15D8D" w:rsidRDefault="00C15D8D" w:rsidP="00C15D8D">
      <w:pPr>
        <w:ind w:firstLine="567"/>
        <w:jc w:val="right"/>
        <w:rPr>
          <w:spacing w:val="-4"/>
          <w:sz w:val="28"/>
          <w:szCs w:val="28"/>
        </w:rPr>
      </w:pPr>
    </w:p>
    <w:p w:rsidR="00C15D8D" w:rsidRPr="00C15D8D" w:rsidRDefault="00C15D8D" w:rsidP="00C15D8D">
      <w:pPr>
        <w:ind w:firstLine="0"/>
        <w:jc w:val="right"/>
        <w:rPr>
          <w:spacing w:val="-4"/>
          <w:sz w:val="28"/>
          <w:szCs w:val="28"/>
        </w:rPr>
      </w:pPr>
      <w:r>
        <w:rPr>
          <w:spacing w:val="-4"/>
          <w:sz w:val="28"/>
          <w:szCs w:val="28"/>
        </w:rPr>
        <w:t>Таблиця 5.</w:t>
      </w:r>
      <w:r w:rsidRPr="00DF60EC">
        <w:rPr>
          <w:spacing w:val="-4"/>
          <w:sz w:val="28"/>
          <w:szCs w:val="28"/>
        </w:rPr>
        <w:t>2</w:t>
      </w:r>
    </w:p>
    <w:p w:rsidR="00C15D8D" w:rsidRPr="00FA4241" w:rsidRDefault="00C15D8D" w:rsidP="00C15D8D">
      <w:pPr>
        <w:ind w:firstLine="567"/>
        <w:jc w:val="center"/>
        <w:rPr>
          <w:b/>
          <w:bCs/>
          <w:sz w:val="28"/>
          <w:szCs w:val="28"/>
        </w:rPr>
      </w:pPr>
      <w:r w:rsidRPr="00FA4241">
        <w:rPr>
          <w:b/>
          <w:bCs/>
          <w:spacing w:val="-2"/>
          <w:sz w:val="28"/>
          <w:szCs w:val="28"/>
        </w:rPr>
        <w:t>Розрахунок витрат на оплату праці</w:t>
      </w:r>
    </w:p>
    <w:tbl>
      <w:tblPr>
        <w:tblW w:w="8222" w:type="dxa"/>
        <w:jc w:val="center"/>
        <w:tblLayout w:type="fixed"/>
        <w:tblCellMar>
          <w:left w:w="40" w:type="dxa"/>
          <w:right w:w="40" w:type="dxa"/>
        </w:tblCellMar>
        <w:tblLook w:val="0000" w:firstRow="0" w:lastRow="0" w:firstColumn="0" w:lastColumn="0" w:noHBand="0" w:noVBand="0"/>
      </w:tblPr>
      <w:tblGrid>
        <w:gridCol w:w="761"/>
        <w:gridCol w:w="2315"/>
        <w:gridCol w:w="1492"/>
        <w:gridCol w:w="2120"/>
        <w:gridCol w:w="1534"/>
      </w:tblGrid>
      <w:tr w:rsidR="00C15D8D" w:rsidRPr="00112555" w:rsidTr="00C15D8D">
        <w:trPr>
          <w:trHeight w:hRule="exact" w:val="1054"/>
          <w:jc w:val="center"/>
        </w:trPr>
        <w:tc>
          <w:tcPr>
            <w:tcW w:w="709"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w:t>
            </w:r>
          </w:p>
        </w:tc>
        <w:tc>
          <w:tcPr>
            <w:tcW w:w="215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Спеціальність розробника</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3"/>
              </w:rPr>
              <w:t>Час розробки,</w:t>
            </w:r>
            <w:r w:rsidRPr="00112555">
              <w:t xml:space="preserve"> </w:t>
            </w:r>
            <w:r w:rsidRPr="00112555">
              <w:rPr>
                <w:spacing w:val="1"/>
              </w:rPr>
              <w:t>ДНІ</w:t>
            </w:r>
          </w:p>
        </w:tc>
        <w:tc>
          <w:tcPr>
            <w:tcW w:w="1974"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 xml:space="preserve">Денна заробітна </w:t>
            </w:r>
            <w:r w:rsidRPr="00112555">
              <w:rPr>
                <w:spacing w:val="-1"/>
              </w:rPr>
              <w:t>плата, грн.</w:t>
            </w:r>
          </w:p>
        </w:tc>
        <w:tc>
          <w:tcPr>
            <w:tcW w:w="1428"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1"/>
              </w:rPr>
              <w:t xml:space="preserve">Витрати на </w:t>
            </w:r>
            <w:r w:rsidRPr="00112555">
              <w:rPr>
                <w:spacing w:val="-3"/>
              </w:rPr>
              <w:t>розробку, грн.</w:t>
            </w:r>
          </w:p>
        </w:tc>
      </w:tr>
      <w:tr w:rsidR="00C15D8D" w:rsidRPr="00112555" w:rsidTr="00C15D8D">
        <w:trPr>
          <w:trHeight w:hRule="exact" w:val="423"/>
          <w:jc w:val="center"/>
        </w:trPr>
        <w:tc>
          <w:tcPr>
            <w:tcW w:w="70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1</w:t>
            </w:r>
          </w:p>
        </w:tc>
        <w:tc>
          <w:tcPr>
            <w:tcW w:w="215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13"/>
              </w:rPr>
              <w:t>Доцент</w:t>
            </w:r>
          </w:p>
        </w:tc>
        <w:tc>
          <w:tcPr>
            <w:tcW w:w="13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30</w:t>
            </w:r>
          </w:p>
        </w:tc>
        <w:tc>
          <w:tcPr>
            <w:tcW w:w="197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rPr>
                <w:spacing w:val="-5"/>
              </w:rPr>
              <w:t>164,81</w:t>
            </w:r>
          </w:p>
        </w:tc>
        <w:tc>
          <w:tcPr>
            <w:tcW w:w="142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rPr>
                <w:spacing w:val="-7"/>
              </w:rPr>
              <w:t>4944,30</w:t>
            </w:r>
          </w:p>
        </w:tc>
      </w:tr>
      <w:tr w:rsidR="00C15D8D" w:rsidRPr="00112555" w:rsidTr="00C15D8D">
        <w:trPr>
          <w:trHeight w:hRule="exact" w:val="713"/>
          <w:jc w:val="center"/>
        </w:trPr>
        <w:tc>
          <w:tcPr>
            <w:tcW w:w="70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2</w:t>
            </w:r>
          </w:p>
        </w:tc>
        <w:tc>
          <w:tcPr>
            <w:tcW w:w="215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Консультант з економіки</w:t>
            </w:r>
          </w:p>
        </w:tc>
        <w:tc>
          <w:tcPr>
            <w:tcW w:w="13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2</w:t>
            </w:r>
          </w:p>
        </w:tc>
        <w:tc>
          <w:tcPr>
            <w:tcW w:w="197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rPr>
                <w:spacing w:val="-5"/>
              </w:rPr>
              <w:t>144,57</w:t>
            </w:r>
          </w:p>
        </w:tc>
        <w:tc>
          <w:tcPr>
            <w:tcW w:w="142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rPr>
                <w:spacing w:val="-7"/>
              </w:rPr>
              <w:t>289,14</w:t>
            </w:r>
          </w:p>
        </w:tc>
      </w:tr>
      <w:tr w:rsidR="00C15D8D" w:rsidRPr="00112555" w:rsidTr="00C15D8D">
        <w:trPr>
          <w:trHeight w:hRule="exact" w:val="422"/>
          <w:jc w:val="center"/>
        </w:trPr>
        <w:tc>
          <w:tcPr>
            <w:tcW w:w="70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3</w:t>
            </w:r>
          </w:p>
        </w:tc>
        <w:tc>
          <w:tcPr>
            <w:tcW w:w="215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Студент</w:t>
            </w:r>
          </w:p>
        </w:tc>
        <w:tc>
          <w:tcPr>
            <w:tcW w:w="13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60</w:t>
            </w:r>
          </w:p>
        </w:tc>
        <w:tc>
          <w:tcPr>
            <w:tcW w:w="197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t>34,30</w:t>
            </w:r>
          </w:p>
        </w:tc>
        <w:tc>
          <w:tcPr>
            <w:tcW w:w="142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r w:rsidRPr="00112555">
              <w:rPr>
                <w:spacing w:val="-13"/>
              </w:rPr>
              <w:t>2</w:t>
            </w:r>
            <w:r w:rsidRPr="00112555">
              <w:rPr>
                <w:spacing w:val="-13"/>
                <w:lang w:val="ru-RU"/>
              </w:rPr>
              <w:t>058</w:t>
            </w:r>
          </w:p>
        </w:tc>
      </w:tr>
      <w:tr w:rsidR="00C15D8D" w:rsidRPr="00112555" w:rsidTr="00C15D8D">
        <w:trPr>
          <w:trHeight w:hRule="exact" w:val="451"/>
          <w:jc w:val="center"/>
        </w:trPr>
        <w:tc>
          <w:tcPr>
            <w:tcW w:w="709"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jc w:val="center"/>
            </w:pPr>
          </w:p>
        </w:tc>
        <w:tc>
          <w:tcPr>
            <w:tcW w:w="215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3"/>
              </w:rPr>
              <w:t>Разом</w:t>
            </w:r>
          </w:p>
        </w:tc>
        <w:tc>
          <w:tcPr>
            <w:tcW w:w="13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p>
        </w:tc>
        <w:tc>
          <w:tcPr>
            <w:tcW w:w="197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jc w:val="center"/>
            </w:pPr>
          </w:p>
        </w:tc>
        <w:tc>
          <w:tcPr>
            <w:tcW w:w="142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F5558A" w:rsidP="00F5558A">
            <w:pPr>
              <w:spacing w:line="240" w:lineRule="auto"/>
              <w:ind w:firstLine="0"/>
            </w:pPr>
            <w:r>
              <w:t xml:space="preserve">          </w:t>
            </w:r>
            <w:r w:rsidR="00C15D8D" w:rsidRPr="00112555">
              <w:t>7291,</w:t>
            </w:r>
            <w:r w:rsidR="00C15D8D" w:rsidRPr="00112555">
              <w:rPr>
                <w:lang w:val="ru-RU"/>
              </w:rPr>
              <w:t>44</w:t>
            </w:r>
          </w:p>
        </w:tc>
      </w:tr>
    </w:tbl>
    <w:p w:rsidR="00C15D8D" w:rsidRPr="00A316E9" w:rsidRDefault="00C15D8D" w:rsidP="00C15D8D">
      <w:pPr>
        <w:spacing w:before="240"/>
        <w:ind w:firstLine="567"/>
        <w:rPr>
          <w:sz w:val="28"/>
          <w:szCs w:val="28"/>
        </w:rPr>
      </w:pPr>
      <w:r w:rsidRPr="00E76961">
        <w:rPr>
          <w:spacing w:val="1"/>
          <w:sz w:val="28"/>
          <w:szCs w:val="28"/>
          <w:lang w:val="ru-RU"/>
        </w:rPr>
        <w:t xml:space="preserve">Величину відрахувань у спеціальні державні фонди визначають у </w:t>
      </w:r>
      <w:r w:rsidRPr="00E76961">
        <w:rPr>
          <w:spacing w:val="5"/>
          <w:sz w:val="28"/>
          <w:szCs w:val="28"/>
          <w:lang w:val="ru-RU"/>
        </w:rPr>
        <w:t xml:space="preserve">процентному співвідношенні від суми основної та додаткової заробітної </w:t>
      </w:r>
      <w:r w:rsidRPr="00E76961">
        <w:rPr>
          <w:spacing w:val="4"/>
          <w:sz w:val="28"/>
          <w:szCs w:val="28"/>
          <w:lang w:val="ru-RU"/>
        </w:rPr>
        <w:t xml:space="preserve">плати. Згідно діючого нормативного законодавства сума відрахувань у </w:t>
      </w:r>
      <w:r w:rsidRPr="00E76961">
        <w:rPr>
          <w:spacing w:val="-5"/>
          <w:sz w:val="28"/>
          <w:szCs w:val="28"/>
          <w:lang w:val="ru-RU"/>
        </w:rPr>
        <w:t xml:space="preserve">спеціальні державні фонди </w:t>
      </w:r>
      <w:r w:rsidRPr="00E76961">
        <w:rPr>
          <w:sz w:val="28"/>
          <w:szCs w:val="28"/>
          <w:lang w:val="ru-RU"/>
        </w:rPr>
        <w:t>складає 36,2%</w:t>
      </w:r>
      <w:r w:rsidRPr="00E76961">
        <w:rPr>
          <w:i/>
          <w:iCs/>
          <w:spacing w:val="-5"/>
          <w:sz w:val="28"/>
          <w:szCs w:val="28"/>
          <w:lang w:val="ru-RU"/>
        </w:rPr>
        <w:t xml:space="preserve"> </w:t>
      </w:r>
      <w:r w:rsidRPr="00E76961">
        <w:rPr>
          <w:spacing w:val="-5"/>
          <w:sz w:val="28"/>
          <w:szCs w:val="28"/>
          <w:lang w:val="ru-RU"/>
        </w:rPr>
        <w:t>від суми заробітної плати:</w:t>
      </w:r>
    </w:p>
    <w:p w:rsidR="00C15D8D" w:rsidRPr="00E76961" w:rsidRDefault="00C15D8D" w:rsidP="00C15D8D">
      <w:pPr>
        <w:ind w:firstLine="567"/>
        <w:rPr>
          <w:spacing w:val="-2"/>
          <w:sz w:val="28"/>
          <w:szCs w:val="28"/>
          <w:lang w:val="ru-RU"/>
        </w:rPr>
      </w:pPr>
      <w:r>
        <w:rPr>
          <w:sz w:val="28"/>
          <w:szCs w:val="28"/>
          <w:lang w:val="ru-RU"/>
        </w:rPr>
        <w:t>Вф=36,2:</w:t>
      </w:r>
      <w:r w:rsidRPr="00E76961">
        <w:rPr>
          <w:sz w:val="28"/>
          <w:szCs w:val="28"/>
          <w:lang w:val="ru-RU"/>
        </w:rPr>
        <w:t xml:space="preserve">100*З                                               </w:t>
      </w:r>
      <w:r>
        <w:rPr>
          <w:spacing w:val="-2"/>
          <w:sz w:val="28"/>
          <w:szCs w:val="28"/>
          <w:lang w:val="ru-RU"/>
        </w:rPr>
        <w:t>(</w:t>
      </w:r>
      <w:r w:rsidRPr="00896E62">
        <w:rPr>
          <w:spacing w:val="-2"/>
          <w:sz w:val="28"/>
          <w:szCs w:val="28"/>
          <w:lang w:val="ru-RU"/>
        </w:rPr>
        <w:t>5</w:t>
      </w:r>
      <w:r>
        <w:rPr>
          <w:spacing w:val="-2"/>
          <w:sz w:val="28"/>
          <w:szCs w:val="28"/>
          <w:lang w:val="ru-RU"/>
        </w:rPr>
        <w:t>.</w:t>
      </w:r>
      <w:r w:rsidRPr="00E76961">
        <w:rPr>
          <w:spacing w:val="-2"/>
          <w:sz w:val="28"/>
          <w:szCs w:val="28"/>
          <w:lang w:val="ru-RU"/>
        </w:rPr>
        <w:t>4)</w:t>
      </w:r>
    </w:p>
    <w:p w:rsidR="00C15D8D" w:rsidRPr="00E76961" w:rsidRDefault="00C15D8D" w:rsidP="00C15D8D">
      <w:pPr>
        <w:ind w:firstLine="567"/>
        <w:rPr>
          <w:sz w:val="28"/>
          <w:szCs w:val="28"/>
          <w:lang w:val="ru-RU"/>
        </w:rPr>
      </w:pPr>
      <w:r w:rsidRPr="00E76961">
        <w:rPr>
          <w:spacing w:val="-2"/>
          <w:sz w:val="28"/>
          <w:szCs w:val="28"/>
          <w:lang w:val="ru-RU"/>
        </w:rPr>
        <w:lastRenderedPageBreak/>
        <w:t>Вф=0,362*</w:t>
      </w:r>
      <w:r>
        <w:rPr>
          <w:sz w:val="28"/>
          <w:szCs w:val="28"/>
          <w:lang w:val="ru-RU"/>
        </w:rPr>
        <w:t>7291,44</w:t>
      </w:r>
      <w:r>
        <w:rPr>
          <w:spacing w:val="-2"/>
          <w:sz w:val="28"/>
          <w:szCs w:val="28"/>
          <w:lang w:val="ru-RU"/>
        </w:rPr>
        <w:t>=2639,50</w:t>
      </w:r>
      <w:r w:rsidRPr="00E76961">
        <w:rPr>
          <w:spacing w:val="-2"/>
          <w:sz w:val="28"/>
          <w:szCs w:val="28"/>
          <w:lang w:val="ru-RU"/>
        </w:rPr>
        <w:t xml:space="preserve"> грн.</w:t>
      </w:r>
    </w:p>
    <w:p w:rsidR="00C15D8D" w:rsidRPr="00E76961" w:rsidRDefault="00C15D8D" w:rsidP="00C15D8D">
      <w:pPr>
        <w:ind w:firstLine="567"/>
        <w:jc w:val="right"/>
        <w:rPr>
          <w:sz w:val="28"/>
          <w:szCs w:val="28"/>
          <w:lang w:val="ru-RU"/>
        </w:rPr>
      </w:pPr>
      <w:r>
        <w:rPr>
          <w:spacing w:val="-4"/>
          <w:sz w:val="28"/>
          <w:szCs w:val="28"/>
          <w:lang w:val="ru-RU"/>
        </w:rPr>
        <w:t xml:space="preserve">Таблиця </w:t>
      </w:r>
      <w:r w:rsidRPr="00896E62">
        <w:rPr>
          <w:spacing w:val="-4"/>
          <w:sz w:val="28"/>
          <w:szCs w:val="28"/>
          <w:lang w:val="ru-RU"/>
        </w:rPr>
        <w:t>5</w:t>
      </w:r>
      <w:r>
        <w:rPr>
          <w:spacing w:val="-4"/>
          <w:sz w:val="28"/>
          <w:szCs w:val="28"/>
          <w:lang w:val="ru-RU"/>
        </w:rPr>
        <w:t>.</w:t>
      </w:r>
      <w:r w:rsidRPr="00E76961">
        <w:rPr>
          <w:spacing w:val="-4"/>
          <w:sz w:val="28"/>
          <w:szCs w:val="28"/>
          <w:lang w:val="ru-RU"/>
        </w:rPr>
        <w:t>3</w:t>
      </w:r>
    </w:p>
    <w:p w:rsidR="00C15D8D" w:rsidRPr="00FA4241" w:rsidRDefault="00C15D8D" w:rsidP="00C15D8D">
      <w:pPr>
        <w:ind w:firstLine="567"/>
        <w:jc w:val="center"/>
        <w:rPr>
          <w:sz w:val="28"/>
          <w:szCs w:val="28"/>
        </w:rPr>
      </w:pPr>
      <w:r w:rsidRPr="00FA4241">
        <w:rPr>
          <w:b/>
          <w:bCs/>
          <w:spacing w:val="-1"/>
          <w:sz w:val="28"/>
          <w:szCs w:val="28"/>
        </w:rPr>
        <w:t>Розрахунок витрат на куповані вироби</w:t>
      </w:r>
    </w:p>
    <w:tbl>
      <w:tblPr>
        <w:tblW w:w="8222" w:type="dxa"/>
        <w:jc w:val="center"/>
        <w:tblLayout w:type="fixed"/>
        <w:tblCellMar>
          <w:left w:w="40" w:type="dxa"/>
          <w:right w:w="40" w:type="dxa"/>
        </w:tblCellMar>
        <w:tblLook w:val="0000" w:firstRow="0" w:lastRow="0" w:firstColumn="0" w:lastColumn="0" w:noHBand="0" w:noVBand="0"/>
      </w:tblPr>
      <w:tblGrid>
        <w:gridCol w:w="851"/>
        <w:gridCol w:w="2126"/>
        <w:gridCol w:w="1276"/>
        <w:gridCol w:w="1276"/>
        <w:gridCol w:w="1559"/>
        <w:gridCol w:w="1134"/>
      </w:tblGrid>
      <w:tr w:rsidR="00C15D8D" w:rsidRPr="00112555" w:rsidTr="00C15D8D">
        <w:trPr>
          <w:trHeight w:hRule="exact" w:val="1284"/>
          <w:jc w:val="center"/>
        </w:trPr>
        <w:tc>
          <w:tcPr>
            <w:tcW w:w="8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rPr>
                <w:spacing w:val="-6"/>
              </w:rPr>
              <w:t>№ п/п</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t xml:space="preserve">Найменування </w:t>
            </w:r>
            <w:r w:rsidRPr="00112555">
              <w:rPr>
                <w:spacing w:val="-2"/>
              </w:rPr>
              <w:t>купованих виробів</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rPr>
                <w:spacing w:val="-3"/>
              </w:rPr>
              <w:t xml:space="preserve">Одиниця </w:t>
            </w:r>
            <w:r w:rsidRPr="00112555">
              <w:rPr>
                <w:spacing w:val="-2"/>
              </w:rPr>
              <w:t>виміру</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rPr>
                <w:lang w:val="ru-RU"/>
              </w:rPr>
            </w:pPr>
            <w:r w:rsidRPr="00112555">
              <w:rPr>
                <w:lang w:val="ru-RU"/>
              </w:rPr>
              <w:t xml:space="preserve">Ціна за одиницю </w:t>
            </w:r>
            <w:r w:rsidRPr="00112555">
              <w:rPr>
                <w:spacing w:val="-3"/>
                <w:lang w:val="ru-RU"/>
              </w:rPr>
              <w:t>виміру, грн.</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t xml:space="preserve">Кількість </w:t>
            </w:r>
            <w:r w:rsidRPr="00112555">
              <w:rPr>
                <w:spacing w:val="-2"/>
              </w:rPr>
              <w:t>купованих виробів</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rPr>
                <w:spacing w:val="-7"/>
              </w:rPr>
              <w:t xml:space="preserve">Сума, </w:t>
            </w:r>
            <w:r w:rsidRPr="00112555">
              <w:rPr>
                <w:spacing w:val="-6"/>
              </w:rPr>
              <w:t>грн.</w:t>
            </w:r>
          </w:p>
        </w:tc>
      </w:tr>
      <w:tr w:rsidR="00C15D8D" w:rsidRPr="00112555" w:rsidTr="00C15D8D">
        <w:trPr>
          <w:trHeight w:hRule="exact" w:val="417"/>
          <w:jc w:val="center"/>
        </w:trPr>
        <w:tc>
          <w:tcPr>
            <w:tcW w:w="8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t>1</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rPr>
                <w:spacing w:val="-2"/>
              </w:rPr>
              <w:t>Папір (формат А4)</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rPr>
                <w:spacing w:val="-3"/>
              </w:rPr>
              <w:t>500 листів</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rPr>
                <w:spacing w:val="-6"/>
              </w:rPr>
              <w:t>70,00</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t>1</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rPr>
                <w:spacing w:val="-8"/>
              </w:rPr>
              <w:t>70,0</w:t>
            </w:r>
          </w:p>
        </w:tc>
      </w:tr>
      <w:tr w:rsidR="00C15D8D" w:rsidRPr="00112555" w:rsidTr="00C15D8D">
        <w:trPr>
          <w:trHeight w:hRule="exact" w:val="427"/>
          <w:jc w:val="center"/>
        </w:trPr>
        <w:tc>
          <w:tcPr>
            <w:tcW w:w="8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t>3</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C15D8D" w:rsidRPr="002B23EE" w:rsidRDefault="00C15D8D" w:rsidP="00F5558A">
            <w:pPr>
              <w:ind w:firstLine="0"/>
            </w:pPr>
            <w:r>
              <w:rPr>
                <w:spacing w:val="-3"/>
              </w:rPr>
              <w:t>Блокнот</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t>Шт.</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Pr>
                <w:spacing w:val="-5"/>
              </w:rPr>
              <w:t>4</w:t>
            </w:r>
            <w:r w:rsidRPr="00112555">
              <w:rPr>
                <w:spacing w:val="-5"/>
              </w:rPr>
              <w:t>,00</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C15D8D" w:rsidRPr="002B23EE" w:rsidRDefault="00C15D8D" w:rsidP="00C15D8D">
            <w:r>
              <w:t>2</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rPr>
                <w:spacing w:val="-5"/>
              </w:rPr>
              <w:t>8,0</w:t>
            </w:r>
          </w:p>
        </w:tc>
      </w:tr>
      <w:tr w:rsidR="00C15D8D" w:rsidRPr="00112555" w:rsidTr="00C15D8D">
        <w:trPr>
          <w:trHeight w:hRule="exact" w:val="469"/>
          <w:jc w:val="center"/>
        </w:trPr>
        <w:tc>
          <w:tcPr>
            <w:tcW w:w="8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t>6</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rPr>
                <w:spacing w:val="-4"/>
              </w:rPr>
              <w:t>Диск (</w:t>
            </w:r>
            <w:r>
              <w:rPr>
                <w:spacing w:val="-4"/>
              </w:rPr>
              <w:t>DVD</w:t>
            </w:r>
            <w:r w:rsidRPr="00112555">
              <w:rPr>
                <w:spacing w:val="-4"/>
              </w:rPr>
              <w:t>-RW)</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t>Шт.</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C15D8D" w:rsidRPr="002B23EE" w:rsidRDefault="00C15D8D" w:rsidP="00C15D8D">
            <w:r>
              <w:rPr>
                <w:spacing w:val="-4"/>
              </w:rPr>
              <w:t>9</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C15D8D" w:rsidRPr="002B23EE" w:rsidRDefault="00C15D8D" w:rsidP="00C15D8D">
            <w:r>
              <w:t>1</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r w:rsidRPr="00112555">
              <w:rPr>
                <w:spacing w:val="-6"/>
              </w:rPr>
              <w:t>9,0</w:t>
            </w:r>
          </w:p>
        </w:tc>
      </w:tr>
      <w:tr w:rsidR="00C15D8D" w:rsidRPr="00112555" w:rsidTr="00C15D8D">
        <w:trPr>
          <w:trHeight w:hRule="exact" w:val="357"/>
          <w:jc w:val="center"/>
        </w:trPr>
        <w:tc>
          <w:tcPr>
            <w:tcW w:w="8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F5558A">
            <w:pPr>
              <w:ind w:firstLine="0"/>
            </w:pPr>
            <w:r w:rsidRPr="00112555">
              <w:rPr>
                <w:spacing w:val="-6"/>
              </w:rPr>
              <w:t>Всього</w:t>
            </w:r>
          </w:p>
        </w:tc>
        <w:tc>
          <w:tcPr>
            <w:tcW w:w="2126" w:type="dxa"/>
            <w:tcBorders>
              <w:top w:val="single" w:sz="6" w:space="0" w:color="auto"/>
              <w:left w:val="single" w:sz="6" w:space="0" w:color="auto"/>
              <w:bottom w:val="single" w:sz="6" w:space="0" w:color="auto"/>
              <w:right w:val="nil"/>
            </w:tcBorders>
            <w:shd w:val="clear" w:color="auto" w:fill="FFFFFF"/>
          </w:tcPr>
          <w:p w:rsidR="00C15D8D" w:rsidRPr="00112555" w:rsidRDefault="00C15D8D" w:rsidP="00C15D8D">
            <w:r w:rsidRPr="00112555">
              <w:t>87,0</w:t>
            </w:r>
          </w:p>
        </w:tc>
        <w:tc>
          <w:tcPr>
            <w:tcW w:w="1276" w:type="dxa"/>
            <w:tcBorders>
              <w:top w:val="single" w:sz="6" w:space="0" w:color="auto"/>
              <w:left w:val="nil"/>
              <w:bottom w:val="single" w:sz="6" w:space="0" w:color="auto"/>
              <w:right w:val="nil"/>
            </w:tcBorders>
            <w:shd w:val="clear" w:color="auto" w:fill="FFFFFF"/>
          </w:tcPr>
          <w:p w:rsidR="00C15D8D" w:rsidRPr="00112555" w:rsidRDefault="00C15D8D" w:rsidP="00C15D8D"/>
        </w:tc>
        <w:tc>
          <w:tcPr>
            <w:tcW w:w="1276" w:type="dxa"/>
            <w:tcBorders>
              <w:top w:val="single" w:sz="6" w:space="0" w:color="auto"/>
              <w:left w:val="nil"/>
              <w:bottom w:val="single" w:sz="6" w:space="0" w:color="auto"/>
              <w:right w:val="nil"/>
            </w:tcBorders>
            <w:shd w:val="clear" w:color="auto" w:fill="FFFFFF"/>
          </w:tcPr>
          <w:p w:rsidR="00C15D8D" w:rsidRPr="00112555" w:rsidRDefault="00C15D8D" w:rsidP="00C15D8D"/>
        </w:tc>
        <w:tc>
          <w:tcPr>
            <w:tcW w:w="1559" w:type="dxa"/>
            <w:tcBorders>
              <w:top w:val="single" w:sz="6" w:space="0" w:color="auto"/>
              <w:left w:val="nil"/>
              <w:bottom w:val="single" w:sz="6" w:space="0" w:color="auto"/>
              <w:right w:val="nil"/>
            </w:tcBorders>
            <w:shd w:val="clear" w:color="auto" w:fill="FFFFFF"/>
          </w:tcPr>
          <w:p w:rsidR="00C15D8D" w:rsidRPr="00112555" w:rsidRDefault="00C15D8D" w:rsidP="00C15D8D"/>
        </w:tc>
        <w:tc>
          <w:tcPr>
            <w:tcW w:w="1134" w:type="dxa"/>
            <w:tcBorders>
              <w:top w:val="single" w:sz="6" w:space="0" w:color="auto"/>
              <w:left w:val="nil"/>
              <w:bottom w:val="single" w:sz="6" w:space="0" w:color="auto"/>
              <w:right w:val="single" w:sz="6" w:space="0" w:color="auto"/>
            </w:tcBorders>
            <w:shd w:val="clear" w:color="auto" w:fill="FFFFFF"/>
          </w:tcPr>
          <w:p w:rsidR="00C15D8D" w:rsidRPr="00112555" w:rsidRDefault="00C15D8D" w:rsidP="00C15D8D"/>
        </w:tc>
      </w:tr>
    </w:tbl>
    <w:p w:rsidR="00C15D8D" w:rsidRPr="00E76961" w:rsidRDefault="00C15D8D" w:rsidP="00C15D8D">
      <w:pPr>
        <w:spacing w:before="240"/>
        <w:ind w:firstLine="567"/>
        <w:rPr>
          <w:sz w:val="28"/>
          <w:szCs w:val="28"/>
          <w:lang w:val="ru-RU"/>
        </w:rPr>
      </w:pPr>
      <w:r w:rsidRPr="00E76961">
        <w:rPr>
          <w:sz w:val="28"/>
          <w:szCs w:val="28"/>
          <w:lang w:val="ru-RU"/>
        </w:rPr>
        <w:t>При розробці даного програмного забезпечення спеціальне обладнання не використовувалось, тому витрати на спеціальне обладнання відсутні.</w:t>
      </w:r>
      <w:r>
        <w:rPr>
          <w:sz w:val="28"/>
          <w:szCs w:val="28"/>
          <w:lang w:val="ru-RU"/>
        </w:rPr>
        <w:t xml:space="preserve"> </w:t>
      </w:r>
      <w:r w:rsidRPr="00E76961">
        <w:rPr>
          <w:spacing w:val="11"/>
          <w:sz w:val="28"/>
          <w:szCs w:val="28"/>
          <w:lang w:val="ru-RU"/>
        </w:rPr>
        <w:t xml:space="preserve">Накладні витрати проектних організацій включають три групи </w:t>
      </w:r>
      <w:r w:rsidRPr="00E76961">
        <w:rPr>
          <w:sz w:val="28"/>
          <w:szCs w:val="28"/>
          <w:lang w:val="ru-RU"/>
        </w:rPr>
        <w:t xml:space="preserve">видатків: витрати на управління, загальногосподарські витрати, невиробничі </w:t>
      </w:r>
      <w:r w:rsidRPr="00E76961">
        <w:rPr>
          <w:spacing w:val="1"/>
          <w:sz w:val="28"/>
          <w:szCs w:val="28"/>
          <w:lang w:val="ru-RU"/>
        </w:rPr>
        <w:t xml:space="preserve">витрати. Вони розраховуються за встановленими процентами до витрат на </w:t>
      </w:r>
      <w:r w:rsidRPr="00E76961">
        <w:rPr>
          <w:spacing w:val="-3"/>
          <w:sz w:val="28"/>
          <w:szCs w:val="28"/>
          <w:lang w:val="ru-RU"/>
        </w:rPr>
        <w:t>оплату праці:</w:t>
      </w:r>
    </w:p>
    <w:p w:rsidR="00C15D8D" w:rsidRPr="00E76961" w:rsidRDefault="00C15D8D" w:rsidP="00C15D8D">
      <w:pPr>
        <w:ind w:firstLine="567"/>
        <w:rPr>
          <w:sz w:val="28"/>
          <w:szCs w:val="28"/>
          <w:lang w:val="ru-RU"/>
        </w:rPr>
      </w:pPr>
      <w:r w:rsidRPr="00FA4241">
        <w:rPr>
          <w:position w:val="-24"/>
          <w:sz w:val="28"/>
          <w:szCs w:val="28"/>
        </w:rPr>
        <w:object w:dxaOrig="1080" w:dyaOrig="620">
          <v:shape id="_x0000_i1033" type="#_x0000_t75" style="width:54pt;height:30.75pt" o:ole="">
            <v:imagedata r:id="rId98" o:title=""/>
          </v:shape>
          <o:OLEObject Type="Embed" ProgID="Equation.3" ShapeID="_x0000_i1033" DrawAspect="Content" ObjectID="_1511291386" r:id="rId99"/>
        </w:object>
      </w:r>
      <w:r w:rsidRPr="00E76961">
        <w:rPr>
          <w:sz w:val="28"/>
          <w:szCs w:val="28"/>
          <w:lang w:val="ru-RU"/>
        </w:rPr>
        <w:t xml:space="preserve">                                                    </w:t>
      </w:r>
      <w:r>
        <w:rPr>
          <w:spacing w:val="-2"/>
          <w:sz w:val="28"/>
          <w:szCs w:val="28"/>
          <w:lang w:val="ru-RU"/>
        </w:rPr>
        <w:t>(</w:t>
      </w:r>
      <w:r w:rsidRPr="00896E62">
        <w:rPr>
          <w:spacing w:val="-2"/>
          <w:sz w:val="28"/>
          <w:szCs w:val="28"/>
          <w:lang w:val="ru-RU"/>
        </w:rPr>
        <w:t>5</w:t>
      </w:r>
      <w:r>
        <w:rPr>
          <w:spacing w:val="-2"/>
          <w:sz w:val="28"/>
          <w:szCs w:val="28"/>
          <w:lang w:val="ru-RU"/>
        </w:rPr>
        <w:t>.</w:t>
      </w:r>
      <w:r w:rsidRPr="00E76961">
        <w:rPr>
          <w:spacing w:val="-2"/>
          <w:sz w:val="28"/>
          <w:szCs w:val="28"/>
          <w:lang w:val="ru-RU"/>
        </w:rPr>
        <w:t>5)</w:t>
      </w:r>
    </w:p>
    <w:p w:rsidR="00C15D8D" w:rsidRPr="00E76961" w:rsidRDefault="00C15D8D" w:rsidP="00C15D8D">
      <w:pPr>
        <w:ind w:firstLine="567"/>
        <w:rPr>
          <w:sz w:val="28"/>
          <w:szCs w:val="28"/>
          <w:lang w:val="ru-RU"/>
        </w:rPr>
      </w:pPr>
      <w:r w:rsidRPr="00E76961">
        <w:rPr>
          <w:spacing w:val="5"/>
          <w:sz w:val="28"/>
          <w:szCs w:val="28"/>
          <w:lang w:val="ru-RU"/>
        </w:rPr>
        <w:t>Н = 0,3*</w:t>
      </w:r>
      <w:r>
        <w:rPr>
          <w:sz w:val="28"/>
          <w:szCs w:val="28"/>
          <w:lang w:val="ru-RU"/>
        </w:rPr>
        <w:t>7291,44</w:t>
      </w:r>
      <w:r>
        <w:rPr>
          <w:spacing w:val="5"/>
          <w:sz w:val="28"/>
          <w:szCs w:val="28"/>
          <w:lang w:val="ru-RU"/>
        </w:rPr>
        <w:t>=2187,43</w:t>
      </w:r>
      <w:r w:rsidRPr="00E76961">
        <w:rPr>
          <w:spacing w:val="5"/>
          <w:sz w:val="28"/>
          <w:szCs w:val="28"/>
          <w:lang w:val="ru-RU"/>
        </w:rPr>
        <w:t>грн.</w:t>
      </w:r>
    </w:p>
    <w:p w:rsidR="00C15D8D" w:rsidRPr="00E76961" w:rsidRDefault="00C15D8D" w:rsidP="00C15D8D">
      <w:pPr>
        <w:ind w:firstLine="567"/>
        <w:rPr>
          <w:sz w:val="28"/>
          <w:szCs w:val="28"/>
          <w:lang w:val="ru-RU"/>
        </w:rPr>
      </w:pPr>
      <w:r w:rsidRPr="00E76961">
        <w:rPr>
          <w:spacing w:val="1"/>
          <w:sz w:val="28"/>
          <w:szCs w:val="28"/>
          <w:lang w:val="ru-RU"/>
        </w:rPr>
        <w:t xml:space="preserve">Інші витрати відображають видатки, які не враховані в інших статтях </w:t>
      </w:r>
      <w:r w:rsidRPr="00E76961">
        <w:rPr>
          <w:spacing w:val="3"/>
          <w:sz w:val="28"/>
          <w:szCs w:val="28"/>
          <w:lang w:val="ru-RU"/>
        </w:rPr>
        <w:t xml:space="preserve">витрат. Вони розраховуються за встановленими процентами до витрат на </w:t>
      </w:r>
      <w:r w:rsidRPr="00E76961">
        <w:rPr>
          <w:spacing w:val="-3"/>
          <w:sz w:val="28"/>
          <w:szCs w:val="28"/>
          <w:lang w:val="ru-RU"/>
        </w:rPr>
        <w:t>оплату праці:</w:t>
      </w:r>
    </w:p>
    <w:p w:rsidR="00C15D8D" w:rsidRPr="00E76961" w:rsidRDefault="00C15D8D" w:rsidP="00C15D8D">
      <w:pPr>
        <w:ind w:firstLine="567"/>
        <w:rPr>
          <w:sz w:val="28"/>
          <w:szCs w:val="28"/>
          <w:lang w:val="ru-RU"/>
        </w:rPr>
      </w:pPr>
      <w:r w:rsidRPr="00E76961">
        <w:rPr>
          <w:spacing w:val="21"/>
          <w:sz w:val="28"/>
          <w:szCs w:val="28"/>
          <w:lang w:val="ru-RU"/>
        </w:rPr>
        <w:t>І</w:t>
      </w:r>
      <w:r w:rsidRPr="00E76961">
        <w:rPr>
          <w:spacing w:val="21"/>
          <w:sz w:val="28"/>
          <w:szCs w:val="28"/>
          <w:vertAlign w:val="subscript"/>
          <w:lang w:val="ru-RU"/>
        </w:rPr>
        <w:t>в</w:t>
      </w:r>
      <w:r w:rsidRPr="00E76961">
        <w:rPr>
          <w:spacing w:val="21"/>
          <w:sz w:val="28"/>
          <w:szCs w:val="28"/>
          <w:lang w:val="ru-RU"/>
        </w:rPr>
        <w:t xml:space="preserve"> =10:100*З</w:t>
      </w:r>
      <w:r w:rsidRPr="00E76961">
        <w:rPr>
          <w:sz w:val="28"/>
          <w:szCs w:val="28"/>
          <w:lang w:val="ru-RU"/>
        </w:rPr>
        <w:t xml:space="preserve">                                              </w:t>
      </w:r>
      <w:r>
        <w:rPr>
          <w:spacing w:val="-1"/>
          <w:sz w:val="28"/>
          <w:szCs w:val="28"/>
          <w:lang w:val="ru-RU"/>
        </w:rPr>
        <w:t>(</w:t>
      </w:r>
      <w:r w:rsidRPr="00896E62">
        <w:rPr>
          <w:spacing w:val="-1"/>
          <w:sz w:val="28"/>
          <w:szCs w:val="28"/>
          <w:lang w:val="ru-RU"/>
        </w:rPr>
        <w:t>5</w:t>
      </w:r>
      <w:r>
        <w:rPr>
          <w:spacing w:val="-1"/>
          <w:sz w:val="28"/>
          <w:szCs w:val="28"/>
          <w:lang w:val="ru-RU"/>
        </w:rPr>
        <w:t>.</w:t>
      </w:r>
      <w:r w:rsidRPr="00E76961">
        <w:rPr>
          <w:spacing w:val="-1"/>
          <w:sz w:val="28"/>
          <w:szCs w:val="28"/>
          <w:lang w:val="ru-RU"/>
        </w:rPr>
        <w:t>6)</w:t>
      </w:r>
    </w:p>
    <w:p w:rsidR="00C15D8D" w:rsidRPr="00E76961" w:rsidRDefault="00C15D8D" w:rsidP="00C15D8D">
      <w:pPr>
        <w:ind w:firstLine="567"/>
        <w:rPr>
          <w:spacing w:val="2"/>
          <w:sz w:val="28"/>
          <w:szCs w:val="28"/>
          <w:lang w:val="ru-RU"/>
        </w:rPr>
      </w:pPr>
      <w:r w:rsidRPr="00E76961">
        <w:rPr>
          <w:spacing w:val="2"/>
          <w:sz w:val="28"/>
          <w:szCs w:val="28"/>
          <w:lang w:val="ru-RU"/>
        </w:rPr>
        <w:t>Ів=0,1*</w:t>
      </w:r>
      <w:r>
        <w:rPr>
          <w:sz w:val="28"/>
          <w:szCs w:val="28"/>
          <w:lang w:val="ru-RU"/>
        </w:rPr>
        <w:t>7291,44</w:t>
      </w:r>
      <w:r>
        <w:rPr>
          <w:spacing w:val="2"/>
          <w:sz w:val="28"/>
          <w:szCs w:val="28"/>
          <w:lang w:val="ru-RU"/>
        </w:rPr>
        <w:t>=729,14</w:t>
      </w:r>
      <w:r w:rsidRPr="00E76961">
        <w:rPr>
          <w:spacing w:val="2"/>
          <w:sz w:val="28"/>
          <w:szCs w:val="28"/>
          <w:lang w:val="ru-RU"/>
        </w:rPr>
        <w:t xml:space="preserve"> грн.</w:t>
      </w:r>
    </w:p>
    <w:p w:rsidR="00C15D8D" w:rsidRPr="00E76961" w:rsidRDefault="00C15D8D" w:rsidP="00C15D8D">
      <w:pPr>
        <w:ind w:firstLine="567"/>
        <w:rPr>
          <w:sz w:val="28"/>
          <w:szCs w:val="28"/>
          <w:lang w:val="ru-RU"/>
        </w:rPr>
      </w:pPr>
      <w:r w:rsidRPr="00E76961">
        <w:rPr>
          <w:sz w:val="28"/>
          <w:szCs w:val="28"/>
          <w:lang w:val="ru-RU"/>
        </w:rPr>
        <w:t xml:space="preserve">Витрати на розробку програмного забезпечення розраховуються за </w:t>
      </w:r>
      <w:r w:rsidRPr="00E76961">
        <w:rPr>
          <w:spacing w:val="-4"/>
          <w:sz w:val="28"/>
          <w:szCs w:val="28"/>
          <w:lang w:val="ru-RU"/>
        </w:rPr>
        <w:t>формулою:</w:t>
      </w:r>
    </w:p>
    <w:p w:rsidR="00C15D8D" w:rsidRPr="00E76961" w:rsidRDefault="00C15D8D" w:rsidP="00C15D8D">
      <w:pPr>
        <w:ind w:firstLine="567"/>
        <w:rPr>
          <w:sz w:val="28"/>
          <w:szCs w:val="28"/>
          <w:lang w:val="ru-RU"/>
        </w:rPr>
      </w:pPr>
      <w:r w:rsidRPr="00E76961">
        <w:rPr>
          <w:spacing w:val="1"/>
          <w:sz w:val="28"/>
          <w:szCs w:val="28"/>
          <w:lang w:val="ru-RU"/>
        </w:rPr>
        <w:t>К=3 + Вф + Кв + Об + Н + Ів</w:t>
      </w:r>
      <w:r w:rsidRPr="00E76961">
        <w:rPr>
          <w:sz w:val="28"/>
          <w:szCs w:val="28"/>
          <w:lang w:val="ru-RU"/>
        </w:rPr>
        <w:tab/>
        <w:t xml:space="preserve">                           </w:t>
      </w:r>
      <w:r>
        <w:rPr>
          <w:sz w:val="28"/>
          <w:szCs w:val="28"/>
          <w:lang w:val="ru-RU"/>
        </w:rPr>
        <w:t>(</w:t>
      </w:r>
      <w:r w:rsidRPr="002B23EE">
        <w:rPr>
          <w:sz w:val="28"/>
          <w:szCs w:val="28"/>
          <w:lang w:val="ru-RU"/>
        </w:rPr>
        <w:t>5</w:t>
      </w:r>
      <w:r>
        <w:rPr>
          <w:sz w:val="28"/>
          <w:szCs w:val="28"/>
          <w:lang w:val="ru-RU"/>
        </w:rPr>
        <w:t>.</w:t>
      </w:r>
      <w:r w:rsidRPr="00E76961">
        <w:rPr>
          <w:sz w:val="28"/>
          <w:szCs w:val="28"/>
          <w:lang w:val="ru-RU"/>
        </w:rPr>
        <w:t>7)</w:t>
      </w:r>
    </w:p>
    <w:p w:rsidR="00C15D8D" w:rsidRPr="00E76961" w:rsidRDefault="00C15D8D" w:rsidP="00C15D8D">
      <w:pPr>
        <w:ind w:firstLine="567"/>
        <w:rPr>
          <w:sz w:val="28"/>
          <w:szCs w:val="28"/>
          <w:lang w:val="ru-RU"/>
        </w:rPr>
      </w:pPr>
      <w:r w:rsidRPr="00E76961">
        <w:rPr>
          <w:spacing w:val="2"/>
          <w:sz w:val="28"/>
          <w:szCs w:val="28"/>
          <w:lang w:val="ru-RU"/>
        </w:rPr>
        <w:t>К =</w:t>
      </w:r>
      <w:r>
        <w:rPr>
          <w:sz w:val="28"/>
          <w:szCs w:val="28"/>
          <w:lang w:val="ru-RU"/>
        </w:rPr>
        <w:t>7291,44</w:t>
      </w:r>
      <w:r w:rsidRPr="00E76961">
        <w:rPr>
          <w:spacing w:val="2"/>
          <w:sz w:val="28"/>
          <w:szCs w:val="28"/>
          <w:lang w:val="ru-RU"/>
        </w:rPr>
        <w:t>+</w:t>
      </w:r>
      <w:r>
        <w:rPr>
          <w:spacing w:val="-2"/>
          <w:sz w:val="28"/>
          <w:szCs w:val="28"/>
          <w:lang w:val="ru-RU"/>
        </w:rPr>
        <w:t>2639,5</w:t>
      </w:r>
      <w:r w:rsidRPr="00E76961">
        <w:rPr>
          <w:spacing w:val="2"/>
          <w:sz w:val="28"/>
          <w:szCs w:val="28"/>
          <w:lang w:val="ru-RU"/>
        </w:rPr>
        <w:t>+</w:t>
      </w:r>
      <w:r>
        <w:rPr>
          <w:sz w:val="28"/>
          <w:szCs w:val="28"/>
          <w:lang w:val="ru-RU"/>
        </w:rPr>
        <w:t>87,</w:t>
      </w:r>
      <w:r w:rsidRPr="00E76961">
        <w:rPr>
          <w:sz w:val="28"/>
          <w:szCs w:val="28"/>
          <w:lang w:val="ru-RU"/>
        </w:rPr>
        <w:t>0</w:t>
      </w:r>
      <w:r w:rsidRPr="00E76961">
        <w:rPr>
          <w:spacing w:val="2"/>
          <w:sz w:val="28"/>
          <w:szCs w:val="28"/>
          <w:lang w:val="ru-RU"/>
        </w:rPr>
        <w:t>+</w:t>
      </w:r>
      <w:r>
        <w:rPr>
          <w:spacing w:val="5"/>
          <w:sz w:val="28"/>
          <w:szCs w:val="28"/>
          <w:lang w:val="ru-RU"/>
        </w:rPr>
        <w:t>2187,43</w:t>
      </w:r>
      <w:r>
        <w:rPr>
          <w:spacing w:val="2"/>
          <w:sz w:val="28"/>
          <w:szCs w:val="28"/>
          <w:lang w:val="ru-RU"/>
        </w:rPr>
        <w:t>+729,14=12934,51</w:t>
      </w:r>
      <w:r w:rsidRPr="00E76961">
        <w:rPr>
          <w:spacing w:val="2"/>
          <w:sz w:val="28"/>
          <w:szCs w:val="28"/>
          <w:lang w:val="ru-RU"/>
        </w:rPr>
        <w:t xml:space="preserve"> грн.</w:t>
      </w:r>
    </w:p>
    <w:p w:rsidR="00C15D8D" w:rsidRPr="00E76961" w:rsidRDefault="00C15D8D" w:rsidP="00C15D8D">
      <w:pPr>
        <w:ind w:firstLine="567"/>
        <w:rPr>
          <w:sz w:val="28"/>
          <w:szCs w:val="28"/>
          <w:lang w:val="ru-RU"/>
        </w:rPr>
      </w:pPr>
      <w:r w:rsidRPr="00E76961">
        <w:rPr>
          <w:sz w:val="28"/>
          <w:szCs w:val="28"/>
          <w:lang w:val="ru-RU"/>
        </w:rPr>
        <w:t>Витрати   на   відлагодження   і   дослідну   експлуатацію   програмного забезпечення визначаються за формулою:</w:t>
      </w:r>
    </w:p>
    <w:p w:rsidR="00C15D8D" w:rsidRPr="00E76961" w:rsidRDefault="00C15D8D" w:rsidP="00C15D8D">
      <w:pPr>
        <w:ind w:firstLine="567"/>
        <w:rPr>
          <w:sz w:val="28"/>
          <w:szCs w:val="28"/>
          <w:lang w:val="ru-RU"/>
        </w:rPr>
      </w:pPr>
      <w:r w:rsidRPr="00FA4241">
        <w:rPr>
          <w:spacing w:val="-8"/>
          <w:sz w:val="28"/>
          <w:szCs w:val="28"/>
        </w:rPr>
        <w:t>K</w:t>
      </w:r>
      <w:r w:rsidRPr="00FA4241">
        <w:rPr>
          <w:spacing w:val="-8"/>
          <w:sz w:val="28"/>
          <w:szCs w:val="28"/>
          <w:vertAlign w:val="subscript"/>
          <w:lang w:val="ru-RU"/>
        </w:rPr>
        <w:t>2</w:t>
      </w:r>
      <w:r w:rsidRPr="00FA4241">
        <w:rPr>
          <w:spacing w:val="-8"/>
          <w:sz w:val="28"/>
          <w:szCs w:val="28"/>
          <w:lang w:val="ru-RU"/>
        </w:rPr>
        <w:t>=</w:t>
      </w:r>
      <w:r w:rsidRPr="00FA4241">
        <w:rPr>
          <w:spacing w:val="-8"/>
          <w:sz w:val="28"/>
          <w:szCs w:val="28"/>
        </w:rPr>
        <w:t>S</w:t>
      </w:r>
      <w:r w:rsidRPr="00FA4241">
        <w:rPr>
          <w:spacing w:val="-8"/>
          <w:sz w:val="28"/>
          <w:szCs w:val="28"/>
          <w:vertAlign w:val="subscript"/>
        </w:rPr>
        <w:t>Mr</w:t>
      </w:r>
      <w:r w:rsidRPr="00FA4241">
        <w:rPr>
          <w:spacing w:val="-8"/>
          <w:sz w:val="28"/>
          <w:szCs w:val="28"/>
          <w:lang w:val="ru-RU"/>
        </w:rPr>
        <w:t>*</w:t>
      </w:r>
      <w:r w:rsidRPr="00FA4241">
        <w:rPr>
          <w:spacing w:val="-8"/>
          <w:sz w:val="28"/>
          <w:szCs w:val="28"/>
        </w:rPr>
        <w:t>t</w:t>
      </w:r>
      <w:r w:rsidRPr="00FA4241">
        <w:rPr>
          <w:spacing w:val="-8"/>
          <w:sz w:val="28"/>
          <w:szCs w:val="28"/>
          <w:vertAlign w:val="subscript"/>
        </w:rPr>
        <w:t>Bi</w:t>
      </w:r>
      <w:r w:rsidRPr="00E76961">
        <w:rPr>
          <w:spacing w:val="-8"/>
          <w:sz w:val="28"/>
          <w:szCs w:val="28"/>
          <w:vertAlign w:val="subscript"/>
          <w:lang w:val="ru-RU"/>
        </w:rPr>
        <w:t>д</w:t>
      </w:r>
      <w:r w:rsidRPr="00FA4241">
        <w:rPr>
          <w:sz w:val="28"/>
          <w:szCs w:val="28"/>
          <w:vertAlign w:val="subscript"/>
          <w:lang w:val="ru-RU"/>
        </w:rPr>
        <w:tab/>
        <w:t xml:space="preserve">                                                             </w:t>
      </w:r>
      <w:r>
        <w:rPr>
          <w:spacing w:val="-2"/>
          <w:sz w:val="28"/>
          <w:szCs w:val="28"/>
          <w:lang w:val="ru-RU"/>
        </w:rPr>
        <w:t>(</w:t>
      </w:r>
      <w:r w:rsidRPr="00896E62">
        <w:rPr>
          <w:spacing w:val="-2"/>
          <w:sz w:val="28"/>
          <w:szCs w:val="28"/>
          <w:lang w:val="ru-RU"/>
        </w:rPr>
        <w:t>5</w:t>
      </w:r>
      <w:r>
        <w:rPr>
          <w:spacing w:val="-2"/>
          <w:sz w:val="28"/>
          <w:szCs w:val="28"/>
          <w:lang w:val="ru-RU"/>
        </w:rPr>
        <w:t>.</w:t>
      </w:r>
      <w:r w:rsidRPr="00E76961">
        <w:rPr>
          <w:spacing w:val="-2"/>
          <w:sz w:val="28"/>
          <w:szCs w:val="28"/>
          <w:lang w:val="ru-RU"/>
        </w:rPr>
        <w:t>8)</w:t>
      </w:r>
    </w:p>
    <w:p w:rsidR="00C15D8D" w:rsidRPr="00E76961" w:rsidRDefault="00C15D8D" w:rsidP="00C15D8D">
      <w:pPr>
        <w:ind w:firstLine="567"/>
        <w:rPr>
          <w:sz w:val="28"/>
          <w:szCs w:val="28"/>
          <w:lang w:val="ru-RU"/>
        </w:rPr>
      </w:pPr>
      <w:r w:rsidRPr="00E76961">
        <w:rPr>
          <w:spacing w:val="-2"/>
          <w:sz w:val="28"/>
          <w:szCs w:val="28"/>
          <w:lang w:val="ru-RU"/>
        </w:rPr>
        <w:lastRenderedPageBreak/>
        <w:t xml:space="preserve">де </w:t>
      </w:r>
      <w:r w:rsidRPr="00FA4241">
        <w:rPr>
          <w:spacing w:val="-2"/>
          <w:sz w:val="28"/>
          <w:szCs w:val="28"/>
        </w:rPr>
        <w:t>S</w:t>
      </w:r>
      <w:r w:rsidRPr="00FA4241">
        <w:rPr>
          <w:spacing w:val="-2"/>
          <w:sz w:val="28"/>
          <w:szCs w:val="28"/>
          <w:vertAlign w:val="subscript"/>
        </w:rPr>
        <w:t>Mr</w:t>
      </w:r>
      <w:r w:rsidRPr="00FA4241">
        <w:rPr>
          <w:spacing w:val="-2"/>
          <w:sz w:val="28"/>
          <w:szCs w:val="28"/>
          <w:lang w:val="ru-RU"/>
        </w:rPr>
        <w:t xml:space="preserve"> </w:t>
      </w:r>
      <w:r w:rsidRPr="00E76961">
        <w:rPr>
          <w:spacing w:val="-2"/>
          <w:sz w:val="28"/>
          <w:szCs w:val="28"/>
          <w:lang w:val="ru-RU"/>
        </w:rPr>
        <w:t xml:space="preserve">- вартість однієї машино-години роботи конкретного типу ЕОМ, </w:t>
      </w:r>
      <w:r>
        <w:rPr>
          <w:spacing w:val="-3"/>
          <w:sz w:val="28"/>
          <w:szCs w:val="28"/>
          <w:lang w:val="ru-RU"/>
        </w:rPr>
        <w:t>грн/год</w:t>
      </w:r>
      <w:r w:rsidRPr="00E76961">
        <w:rPr>
          <w:spacing w:val="-3"/>
          <w:sz w:val="28"/>
          <w:szCs w:val="28"/>
          <w:lang w:val="ru-RU"/>
        </w:rPr>
        <w:t>;</w:t>
      </w:r>
    </w:p>
    <w:p w:rsidR="00C15D8D" w:rsidRPr="00E76961" w:rsidRDefault="00C15D8D" w:rsidP="00C15D8D">
      <w:pPr>
        <w:ind w:firstLine="567"/>
        <w:rPr>
          <w:sz w:val="28"/>
          <w:szCs w:val="28"/>
          <w:lang w:val="ru-RU"/>
        </w:rPr>
      </w:pPr>
      <w:r w:rsidRPr="00FA4241">
        <w:rPr>
          <w:spacing w:val="-1"/>
          <w:sz w:val="28"/>
          <w:szCs w:val="28"/>
        </w:rPr>
        <w:t>t</w:t>
      </w:r>
      <w:r w:rsidRPr="00FA4241">
        <w:rPr>
          <w:spacing w:val="-1"/>
          <w:sz w:val="28"/>
          <w:szCs w:val="28"/>
          <w:vertAlign w:val="subscript"/>
        </w:rPr>
        <w:t>B</w:t>
      </w:r>
      <w:r w:rsidRPr="00E76961">
        <w:rPr>
          <w:spacing w:val="-1"/>
          <w:sz w:val="28"/>
          <w:szCs w:val="28"/>
          <w:vertAlign w:val="subscript"/>
          <w:lang w:val="ru-RU"/>
        </w:rPr>
        <w:t>ід</w:t>
      </w:r>
      <w:r w:rsidRPr="00FA4241">
        <w:rPr>
          <w:spacing w:val="-1"/>
          <w:sz w:val="28"/>
          <w:szCs w:val="28"/>
          <w:lang w:val="ru-RU"/>
        </w:rPr>
        <w:t xml:space="preserve">   </w:t>
      </w:r>
      <w:r w:rsidRPr="00E76961">
        <w:rPr>
          <w:spacing w:val="-1"/>
          <w:sz w:val="28"/>
          <w:szCs w:val="28"/>
          <w:lang w:val="ru-RU"/>
        </w:rPr>
        <w:t>-   машинний   час,   витрачений   на   відлагодження   і   дослідну</w:t>
      </w:r>
    </w:p>
    <w:p w:rsidR="00C15D8D" w:rsidRPr="00E76961" w:rsidRDefault="00C15D8D" w:rsidP="00C15D8D">
      <w:pPr>
        <w:ind w:firstLine="567"/>
        <w:rPr>
          <w:sz w:val="28"/>
          <w:szCs w:val="28"/>
          <w:lang w:val="ru-RU"/>
        </w:rPr>
      </w:pPr>
      <w:r w:rsidRPr="00E76961">
        <w:rPr>
          <w:spacing w:val="-1"/>
          <w:sz w:val="28"/>
          <w:szCs w:val="28"/>
          <w:lang w:val="ru-RU"/>
        </w:rPr>
        <w:t>експлуатацію програмних засобів, год.</w:t>
      </w:r>
    </w:p>
    <w:p w:rsidR="00C15D8D" w:rsidRPr="00E76961" w:rsidRDefault="00C15D8D" w:rsidP="00C15D8D">
      <w:pPr>
        <w:ind w:firstLine="567"/>
        <w:rPr>
          <w:sz w:val="28"/>
          <w:szCs w:val="28"/>
          <w:lang w:val="ru-RU"/>
        </w:rPr>
      </w:pPr>
      <w:r w:rsidRPr="00E76961">
        <w:rPr>
          <w:spacing w:val="9"/>
          <w:sz w:val="28"/>
          <w:szCs w:val="28"/>
          <w:lang w:val="ru-RU"/>
        </w:rPr>
        <w:t xml:space="preserve">Загальна кількість днів роботи на ЕОМ рівна 60 днів. Середній </w:t>
      </w:r>
      <w:r w:rsidRPr="00E76961">
        <w:rPr>
          <w:spacing w:val="-1"/>
          <w:sz w:val="28"/>
          <w:szCs w:val="28"/>
          <w:lang w:val="ru-RU"/>
        </w:rPr>
        <w:t>щоденний час роботи на ЕОМ - 2 год, тому:</w:t>
      </w:r>
    </w:p>
    <w:p w:rsidR="00C15D8D" w:rsidRPr="00E76961" w:rsidRDefault="00C15D8D" w:rsidP="00C15D8D">
      <w:pPr>
        <w:ind w:firstLine="567"/>
        <w:rPr>
          <w:spacing w:val="-2"/>
          <w:sz w:val="28"/>
          <w:szCs w:val="28"/>
          <w:lang w:val="ru-RU"/>
        </w:rPr>
      </w:pPr>
      <w:r w:rsidRPr="00FA4241">
        <w:rPr>
          <w:spacing w:val="-2"/>
          <w:sz w:val="28"/>
          <w:szCs w:val="28"/>
        </w:rPr>
        <w:t>t</w:t>
      </w:r>
      <w:r w:rsidRPr="00E76961">
        <w:rPr>
          <w:spacing w:val="-2"/>
          <w:sz w:val="28"/>
          <w:szCs w:val="28"/>
          <w:vertAlign w:val="subscript"/>
          <w:lang w:val="ru-RU"/>
        </w:rPr>
        <w:t>в</w:t>
      </w:r>
      <w:r w:rsidRPr="00FA4241">
        <w:rPr>
          <w:spacing w:val="-2"/>
          <w:sz w:val="28"/>
          <w:szCs w:val="28"/>
          <w:vertAlign w:val="subscript"/>
        </w:rPr>
        <w:t>i</w:t>
      </w:r>
      <w:r w:rsidRPr="00E76961">
        <w:rPr>
          <w:spacing w:val="-2"/>
          <w:sz w:val="28"/>
          <w:szCs w:val="28"/>
          <w:vertAlign w:val="subscript"/>
          <w:lang w:val="ru-RU"/>
        </w:rPr>
        <w:t>д</w:t>
      </w:r>
      <w:r w:rsidRPr="00E76961">
        <w:rPr>
          <w:spacing w:val="-2"/>
          <w:sz w:val="28"/>
          <w:szCs w:val="28"/>
          <w:lang w:val="ru-RU"/>
        </w:rPr>
        <w:t>=60*2=120год.</w:t>
      </w:r>
    </w:p>
    <w:p w:rsidR="00C15D8D" w:rsidRPr="00E76961" w:rsidRDefault="00C15D8D" w:rsidP="00C15D8D">
      <w:pPr>
        <w:ind w:firstLine="567"/>
        <w:rPr>
          <w:sz w:val="28"/>
          <w:szCs w:val="28"/>
          <w:lang w:val="ru-RU"/>
        </w:rPr>
      </w:pPr>
      <w:r w:rsidRPr="00E76961">
        <w:rPr>
          <w:spacing w:val="5"/>
          <w:sz w:val="28"/>
          <w:szCs w:val="28"/>
          <w:lang w:val="ru-RU"/>
        </w:rPr>
        <w:t xml:space="preserve">За даними обчислювального центру НУ "Львівська Політехніка" для </w:t>
      </w:r>
      <w:r w:rsidRPr="00E76961">
        <w:rPr>
          <w:spacing w:val="-3"/>
          <w:sz w:val="28"/>
          <w:szCs w:val="28"/>
          <w:lang w:val="ru-RU"/>
        </w:rPr>
        <w:t xml:space="preserve">ЕОМ типу </w:t>
      </w:r>
      <w:r w:rsidRPr="00FA4241">
        <w:rPr>
          <w:spacing w:val="-3"/>
          <w:sz w:val="28"/>
          <w:szCs w:val="28"/>
        </w:rPr>
        <w:t>IBM</w:t>
      </w:r>
      <w:r w:rsidRPr="00FA4241">
        <w:rPr>
          <w:spacing w:val="-3"/>
          <w:sz w:val="28"/>
          <w:szCs w:val="28"/>
          <w:lang w:val="ru-RU"/>
        </w:rPr>
        <w:t xml:space="preserve"> </w:t>
      </w:r>
      <w:r w:rsidRPr="00FA4241">
        <w:rPr>
          <w:spacing w:val="-3"/>
          <w:sz w:val="28"/>
          <w:szCs w:val="28"/>
        </w:rPr>
        <w:t>PC</w:t>
      </w:r>
      <w:r w:rsidRPr="00FA4241">
        <w:rPr>
          <w:spacing w:val="-3"/>
          <w:sz w:val="28"/>
          <w:szCs w:val="28"/>
          <w:lang w:val="ru-RU"/>
        </w:rPr>
        <w:t>/</w:t>
      </w:r>
      <w:r w:rsidRPr="00FA4241">
        <w:rPr>
          <w:spacing w:val="-3"/>
          <w:sz w:val="28"/>
          <w:szCs w:val="28"/>
        </w:rPr>
        <w:t>AT</w:t>
      </w:r>
      <w:r w:rsidRPr="00FA4241">
        <w:rPr>
          <w:spacing w:val="-3"/>
          <w:sz w:val="28"/>
          <w:szCs w:val="28"/>
          <w:lang w:val="ru-RU"/>
        </w:rPr>
        <w:t xml:space="preserve"> </w:t>
      </w:r>
      <w:r w:rsidRPr="00FA4241">
        <w:rPr>
          <w:spacing w:val="-3"/>
          <w:sz w:val="28"/>
          <w:szCs w:val="28"/>
        </w:rPr>
        <w:t>S</w:t>
      </w:r>
      <w:r w:rsidRPr="00FA4241">
        <w:rPr>
          <w:spacing w:val="-3"/>
          <w:sz w:val="28"/>
          <w:szCs w:val="28"/>
          <w:vertAlign w:val="subscript"/>
        </w:rPr>
        <w:t>M</w:t>
      </w:r>
      <w:r w:rsidRPr="00E76961">
        <w:rPr>
          <w:spacing w:val="-3"/>
          <w:sz w:val="28"/>
          <w:szCs w:val="28"/>
          <w:vertAlign w:val="subscript"/>
          <w:lang w:val="ru-RU"/>
        </w:rPr>
        <w:t>г</w:t>
      </w:r>
      <w:r w:rsidRPr="00FA4241">
        <w:rPr>
          <w:spacing w:val="-3"/>
          <w:sz w:val="28"/>
          <w:szCs w:val="28"/>
          <w:lang w:val="ru-RU"/>
        </w:rPr>
        <w:t xml:space="preserve"> = </w:t>
      </w:r>
      <w:r w:rsidRPr="00F215B3">
        <w:rPr>
          <w:spacing w:val="-3"/>
          <w:sz w:val="28"/>
          <w:szCs w:val="28"/>
          <w:lang w:val="ru-RU"/>
        </w:rPr>
        <w:t>9</w:t>
      </w:r>
      <w:r w:rsidRPr="00E76961">
        <w:rPr>
          <w:spacing w:val="-3"/>
          <w:sz w:val="28"/>
          <w:szCs w:val="28"/>
          <w:lang w:val="ru-RU"/>
        </w:rPr>
        <w:t xml:space="preserve"> грн.</w:t>
      </w:r>
    </w:p>
    <w:p w:rsidR="00C15D8D" w:rsidRPr="00E76961" w:rsidRDefault="00C15D8D" w:rsidP="00C15D8D">
      <w:pPr>
        <w:ind w:firstLine="567"/>
        <w:rPr>
          <w:sz w:val="28"/>
          <w:szCs w:val="28"/>
          <w:lang w:val="ru-RU"/>
        </w:rPr>
      </w:pPr>
      <w:r w:rsidRPr="00E76961">
        <w:rPr>
          <w:spacing w:val="-6"/>
          <w:sz w:val="28"/>
          <w:szCs w:val="28"/>
          <w:lang w:val="ru-RU"/>
        </w:rPr>
        <w:t>Отже:</w:t>
      </w:r>
    </w:p>
    <w:p w:rsidR="00C15D8D" w:rsidRPr="00C15D8D" w:rsidRDefault="00C15D8D" w:rsidP="00C15D8D">
      <w:pPr>
        <w:ind w:firstLine="567"/>
        <w:rPr>
          <w:sz w:val="28"/>
          <w:szCs w:val="28"/>
          <w:lang w:val="ru-RU"/>
        </w:rPr>
      </w:pPr>
      <w:r w:rsidRPr="00E76961">
        <w:rPr>
          <w:spacing w:val="4"/>
          <w:sz w:val="28"/>
          <w:szCs w:val="28"/>
          <w:lang w:val="ru-RU"/>
        </w:rPr>
        <w:t>К</w:t>
      </w:r>
      <w:r w:rsidRPr="00E76961">
        <w:rPr>
          <w:spacing w:val="4"/>
          <w:sz w:val="28"/>
          <w:szCs w:val="28"/>
          <w:vertAlign w:val="subscript"/>
          <w:lang w:val="ru-RU"/>
        </w:rPr>
        <w:t>2</w:t>
      </w:r>
      <w:r w:rsidRPr="00E76961">
        <w:rPr>
          <w:spacing w:val="4"/>
          <w:sz w:val="28"/>
          <w:szCs w:val="28"/>
          <w:lang w:val="ru-RU"/>
        </w:rPr>
        <w:t xml:space="preserve">= </w:t>
      </w:r>
      <w:r w:rsidRPr="00896E62">
        <w:rPr>
          <w:spacing w:val="4"/>
          <w:sz w:val="28"/>
          <w:szCs w:val="28"/>
          <w:lang w:val="ru-RU"/>
        </w:rPr>
        <w:t>9</w:t>
      </w:r>
      <w:r>
        <w:rPr>
          <w:spacing w:val="4"/>
          <w:sz w:val="28"/>
          <w:szCs w:val="28"/>
          <w:lang w:val="ru-RU"/>
        </w:rPr>
        <w:t>*120 = 10</w:t>
      </w:r>
      <w:r w:rsidRPr="00896E62">
        <w:rPr>
          <w:spacing w:val="4"/>
          <w:sz w:val="28"/>
          <w:szCs w:val="28"/>
          <w:lang w:val="ru-RU"/>
        </w:rPr>
        <w:t>8</w:t>
      </w:r>
      <w:r>
        <w:rPr>
          <w:spacing w:val="4"/>
          <w:sz w:val="28"/>
          <w:szCs w:val="28"/>
          <w:lang w:val="ru-RU"/>
        </w:rPr>
        <w:t>0 грн</w:t>
      </w:r>
    </w:p>
    <w:p w:rsidR="00C15D8D" w:rsidRPr="00E76961" w:rsidRDefault="00C15D8D" w:rsidP="00C15D8D">
      <w:pPr>
        <w:ind w:firstLine="567"/>
        <w:jc w:val="right"/>
        <w:rPr>
          <w:spacing w:val="-4"/>
          <w:sz w:val="28"/>
          <w:szCs w:val="28"/>
          <w:lang w:val="ru-RU"/>
        </w:rPr>
      </w:pPr>
      <w:r>
        <w:rPr>
          <w:spacing w:val="-4"/>
          <w:sz w:val="28"/>
          <w:szCs w:val="28"/>
          <w:lang w:val="ru-RU"/>
        </w:rPr>
        <w:t xml:space="preserve">Таблиця </w:t>
      </w:r>
      <w:r w:rsidRPr="00896E62">
        <w:rPr>
          <w:spacing w:val="-4"/>
          <w:sz w:val="28"/>
          <w:szCs w:val="28"/>
          <w:lang w:val="ru-RU"/>
        </w:rPr>
        <w:t>5</w:t>
      </w:r>
      <w:r>
        <w:rPr>
          <w:spacing w:val="-4"/>
          <w:sz w:val="28"/>
          <w:szCs w:val="28"/>
          <w:lang w:val="ru-RU"/>
        </w:rPr>
        <w:t>.</w:t>
      </w:r>
      <w:r w:rsidRPr="00E76961">
        <w:rPr>
          <w:spacing w:val="-4"/>
          <w:sz w:val="28"/>
          <w:szCs w:val="28"/>
          <w:lang w:val="ru-RU"/>
        </w:rPr>
        <w:t xml:space="preserve">4 </w:t>
      </w:r>
    </w:p>
    <w:p w:rsidR="00C15D8D" w:rsidRPr="00E76961" w:rsidRDefault="00C15D8D" w:rsidP="00C15D8D">
      <w:pPr>
        <w:ind w:firstLine="567"/>
        <w:jc w:val="center"/>
        <w:rPr>
          <w:b/>
          <w:bCs/>
          <w:sz w:val="28"/>
          <w:szCs w:val="28"/>
          <w:lang w:val="ru-RU"/>
        </w:rPr>
      </w:pPr>
      <w:r w:rsidRPr="00E76961">
        <w:rPr>
          <w:b/>
          <w:bCs/>
          <w:spacing w:val="1"/>
          <w:sz w:val="28"/>
          <w:szCs w:val="28"/>
          <w:lang w:val="ru-RU"/>
        </w:rPr>
        <w:t>Кошторис витрат на розробку програмного забезпечення</w:t>
      </w:r>
    </w:p>
    <w:tbl>
      <w:tblPr>
        <w:tblpPr w:leftFromText="180" w:rightFromText="180" w:vertAnchor="text" w:horzAnchor="margin" w:tblpXSpec="center" w:tblpY="192"/>
        <w:tblW w:w="8222" w:type="dxa"/>
        <w:tblLayout w:type="fixed"/>
        <w:tblCellMar>
          <w:left w:w="40" w:type="dxa"/>
          <w:right w:w="40" w:type="dxa"/>
        </w:tblCellMar>
        <w:tblLook w:val="0000" w:firstRow="0" w:lastRow="0" w:firstColumn="0" w:lastColumn="0" w:noHBand="0" w:noVBand="0"/>
      </w:tblPr>
      <w:tblGrid>
        <w:gridCol w:w="596"/>
        <w:gridCol w:w="5396"/>
        <w:gridCol w:w="2230"/>
      </w:tblGrid>
      <w:tr w:rsidR="00C15D8D" w:rsidRPr="00112555" w:rsidTr="00C15D8D">
        <w:trPr>
          <w:trHeight w:hRule="exact" w:val="406"/>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Найменування елементів витрат</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rPr>
                <w:spacing w:val="-3"/>
              </w:rPr>
            </w:pPr>
            <w:r w:rsidRPr="00112555">
              <w:rPr>
                <w:spacing w:val="-3"/>
              </w:rPr>
              <w:t>Сума витрат, грн.</w:t>
            </w:r>
          </w:p>
        </w:tc>
      </w:tr>
      <w:tr w:rsidR="00C15D8D" w:rsidRPr="00112555" w:rsidTr="00C15D8D">
        <w:trPr>
          <w:trHeight w:hRule="exact" w:val="397"/>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1</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Витрати на оплату праці</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pPr>
            <w:r w:rsidRPr="00112555">
              <w:rPr>
                <w:lang w:val="ru-RU"/>
              </w:rPr>
              <w:t>7291,44</w:t>
            </w:r>
          </w:p>
        </w:tc>
      </w:tr>
      <w:tr w:rsidR="00C15D8D" w:rsidRPr="00112555" w:rsidTr="00C15D8D">
        <w:trPr>
          <w:trHeight w:hRule="exact" w:val="397"/>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iCs/>
              </w:rPr>
              <w:t>2</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rPr>
                <w:lang w:val="ru-RU"/>
              </w:rPr>
            </w:pPr>
            <w:r w:rsidRPr="00112555">
              <w:rPr>
                <w:spacing w:val="-2"/>
                <w:lang w:val="ru-RU"/>
              </w:rPr>
              <w:t>Відрахування у спеціальні державні фонди</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pPr>
            <w:r w:rsidRPr="00112555">
              <w:rPr>
                <w:spacing w:val="-2"/>
                <w:lang w:val="ru-RU"/>
              </w:rPr>
              <w:t>2639,5</w:t>
            </w:r>
          </w:p>
        </w:tc>
      </w:tr>
      <w:tr w:rsidR="00C15D8D" w:rsidRPr="00112555" w:rsidTr="00C15D8D">
        <w:trPr>
          <w:trHeight w:hRule="exact" w:val="397"/>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3</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Витрати на куповані вироби</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pPr>
            <w:r w:rsidRPr="00112555">
              <w:t>87,0</w:t>
            </w:r>
          </w:p>
        </w:tc>
      </w:tr>
      <w:tr w:rsidR="00C15D8D" w:rsidRPr="00112555" w:rsidTr="00C15D8D">
        <w:trPr>
          <w:trHeight w:hRule="exact" w:val="388"/>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4</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Накладні витрати</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pPr>
            <w:r w:rsidRPr="00112555">
              <w:rPr>
                <w:spacing w:val="5"/>
                <w:lang w:val="ru-RU"/>
              </w:rPr>
              <w:t>2187,43</w:t>
            </w:r>
          </w:p>
        </w:tc>
      </w:tr>
      <w:tr w:rsidR="00C15D8D" w:rsidRPr="00112555" w:rsidTr="00C15D8D">
        <w:trPr>
          <w:trHeight w:hRule="exact" w:val="397"/>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5</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rPr>
                <w:spacing w:val="-2"/>
              </w:rPr>
              <w:t>Інші витрати</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pPr>
            <w:r w:rsidRPr="00112555">
              <w:rPr>
                <w:spacing w:val="2"/>
                <w:lang w:val="ru-RU"/>
              </w:rPr>
              <w:t>729,14</w:t>
            </w:r>
          </w:p>
        </w:tc>
      </w:tr>
      <w:tr w:rsidR="00C15D8D" w:rsidRPr="00112555" w:rsidTr="00C15D8D">
        <w:trPr>
          <w:trHeight w:hRule="exact" w:val="795"/>
        </w:trPr>
        <w:tc>
          <w:tcPr>
            <w:tcW w:w="55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pPr>
            <w:r w:rsidRPr="00112555">
              <w:t>6</w:t>
            </w:r>
          </w:p>
        </w:tc>
        <w:tc>
          <w:tcPr>
            <w:tcW w:w="498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rPr>
                <w:lang w:val="ru-RU"/>
              </w:rPr>
            </w:pPr>
            <w:r w:rsidRPr="00112555">
              <w:rPr>
                <w:spacing w:val="-2"/>
                <w:lang w:val="ru-RU"/>
              </w:rPr>
              <w:t xml:space="preserve">Витрати на відлагодження і дослідну експлуатацію </w:t>
            </w:r>
            <w:r w:rsidRPr="00112555">
              <w:rPr>
                <w:lang w:val="ru-RU"/>
              </w:rPr>
              <w:t>програмного забезпечення</w:t>
            </w:r>
          </w:p>
        </w:tc>
        <w:tc>
          <w:tcPr>
            <w:tcW w:w="206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spacing w:line="240" w:lineRule="auto"/>
              <w:ind w:firstLine="1"/>
            </w:pPr>
            <w:r w:rsidRPr="00112555">
              <w:t>1</w:t>
            </w:r>
            <w:r>
              <w:t>08</w:t>
            </w:r>
            <w:r w:rsidRPr="00112555">
              <w:t>0,0</w:t>
            </w:r>
          </w:p>
        </w:tc>
      </w:tr>
      <w:tr w:rsidR="00C15D8D" w:rsidRPr="00112555" w:rsidTr="00C15D8D">
        <w:trPr>
          <w:trHeight w:hRule="exact" w:val="415"/>
        </w:trPr>
        <w:tc>
          <w:tcPr>
            <w:tcW w:w="551" w:type="dxa"/>
            <w:tcBorders>
              <w:top w:val="single" w:sz="6" w:space="0" w:color="auto"/>
              <w:left w:val="single" w:sz="6" w:space="0" w:color="auto"/>
              <w:bottom w:val="single" w:sz="4" w:space="0" w:color="auto"/>
              <w:right w:val="single" w:sz="6" w:space="0" w:color="auto"/>
            </w:tcBorders>
            <w:shd w:val="clear" w:color="auto" w:fill="FFFFFF"/>
          </w:tcPr>
          <w:p w:rsidR="00C15D8D" w:rsidRPr="00112555" w:rsidRDefault="00C15D8D" w:rsidP="00C15D8D">
            <w:pPr>
              <w:spacing w:line="240" w:lineRule="auto"/>
            </w:pPr>
          </w:p>
        </w:tc>
        <w:tc>
          <w:tcPr>
            <w:tcW w:w="4985" w:type="dxa"/>
            <w:tcBorders>
              <w:top w:val="single" w:sz="6" w:space="0" w:color="auto"/>
              <w:left w:val="single" w:sz="6" w:space="0" w:color="auto"/>
              <w:bottom w:val="single" w:sz="4" w:space="0" w:color="auto"/>
              <w:right w:val="single" w:sz="6" w:space="0" w:color="auto"/>
            </w:tcBorders>
            <w:shd w:val="clear" w:color="auto" w:fill="FFFFFF"/>
          </w:tcPr>
          <w:p w:rsidR="00C15D8D" w:rsidRPr="00112555" w:rsidRDefault="00C15D8D" w:rsidP="00C15D8D">
            <w:pPr>
              <w:spacing w:line="240" w:lineRule="auto"/>
            </w:pPr>
            <w:r w:rsidRPr="00112555">
              <w:rPr>
                <w:spacing w:val="-4"/>
              </w:rPr>
              <w:t>Всього</w:t>
            </w:r>
          </w:p>
        </w:tc>
        <w:tc>
          <w:tcPr>
            <w:tcW w:w="2060" w:type="dxa"/>
            <w:tcBorders>
              <w:top w:val="single" w:sz="6" w:space="0" w:color="auto"/>
              <w:left w:val="single" w:sz="6" w:space="0" w:color="auto"/>
              <w:bottom w:val="single" w:sz="4" w:space="0" w:color="auto"/>
              <w:right w:val="single" w:sz="6" w:space="0" w:color="auto"/>
            </w:tcBorders>
            <w:shd w:val="clear" w:color="auto" w:fill="FFFFFF"/>
          </w:tcPr>
          <w:p w:rsidR="00C15D8D" w:rsidRPr="00112555" w:rsidRDefault="00C15D8D" w:rsidP="00C15D8D">
            <w:pPr>
              <w:spacing w:line="240" w:lineRule="auto"/>
              <w:ind w:firstLine="1"/>
              <w:rPr>
                <w:spacing w:val="2"/>
              </w:rPr>
            </w:pPr>
            <w:r w:rsidRPr="00112555">
              <w:rPr>
                <w:spacing w:val="2"/>
              </w:rPr>
              <w:t>14</w:t>
            </w:r>
            <w:r>
              <w:rPr>
                <w:spacing w:val="2"/>
              </w:rPr>
              <w:t>01</w:t>
            </w:r>
            <w:r w:rsidRPr="00112555">
              <w:rPr>
                <w:spacing w:val="2"/>
              </w:rPr>
              <w:t>4,51</w:t>
            </w:r>
          </w:p>
          <w:p w:rsidR="00C15D8D" w:rsidRPr="00112555" w:rsidRDefault="00C15D8D" w:rsidP="00C15D8D">
            <w:pPr>
              <w:spacing w:line="240" w:lineRule="auto"/>
              <w:ind w:firstLine="1"/>
              <w:rPr>
                <w:spacing w:val="2"/>
              </w:rPr>
            </w:pPr>
          </w:p>
          <w:p w:rsidR="00C15D8D" w:rsidRPr="00112555" w:rsidRDefault="00C15D8D" w:rsidP="00C15D8D">
            <w:pPr>
              <w:spacing w:line="240" w:lineRule="auto"/>
              <w:ind w:firstLine="1"/>
              <w:rPr>
                <w:spacing w:val="2"/>
              </w:rPr>
            </w:pPr>
          </w:p>
          <w:p w:rsidR="00C15D8D" w:rsidRPr="00112555" w:rsidRDefault="00C15D8D" w:rsidP="00C15D8D">
            <w:pPr>
              <w:spacing w:line="240" w:lineRule="auto"/>
              <w:ind w:firstLine="1"/>
              <w:rPr>
                <w:spacing w:val="2"/>
              </w:rPr>
            </w:pPr>
          </w:p>
          <w:p w:rsidR="00C15D8D" w:rsidRPr="00112555" w:rsidRDefault="00C15D8D" w:rsidP="00C15D8D">
            <w:pPr>
              <w:spacing w:line="240" w:lineRule="auto"/>
              <w:ind w:firstLine="1"/>
            </w:pPr>
          </w:p>
        </w:tc>
      </w:tr>
    </w:tbl>
    <w:p w:rsidR="00C15D8D" w:rsidRPr="00112555" w:rsidRDefault="00C15D8D" w:rsidP="00C15D8D"/>
    <w:p w:rsidR="00C15D8D" w:rsidRDefault="00C15D8D" w:rsidP="00C15D8D">
      <w:pPr>
        <w:rPr>
          <w:sz w:val="28"/>
          <w:szCs w:val="28"/>
        </w:rPr>
      </w:pPr>
    </w:p>
    <w:p w:rsidR="00C15D8D" w:rsidRDefault="00C15D8D" w:rsidP="00C15D8D">
      <w:pPr>
        <w:rPr>
          <w:sz w:val="28"/>
          <w:szCs w:val="28"/>
        </w:rPr>
      </w:pPr>
    </w:p>
    <w:p w:rsidR="00C15D8D" w:rsidRDefault="00C15D8D" w:rsidP="00C15D8D">
      <w:pPr>
        <w:rPr>
          <w:sz w:val="28"/>
          <w:szCs w:val="28"/>
        </w:rPr>
      </w:pPr>
    </w:p>
    <w:p w:rsidR="00C15D8D" w:rsidRDefault="00C15D8D" w:rsidP="00C15D8D">
      <w:pPr>
        <w:rPr>
          <w:sz w:val="28"/>
          <w:szCs w:val="28"/>
        </w:rPr>
      </w:pPr>
    </w:p>
    <w:p w:rsidR="00C15D8D" w:rsidRDefault="00C15D8D" w:rsidP="00C15D8D">
      <w:pPr>
        <w:rPr>
          <w:sz w:val="28"/>
          <w:szCs w:val="28"/>
        </w:rPr>
      </w:pPr>
    </w:p>
    <w:p w:rsidR="00C15D8D" w:rsidRDefault="00C15D8D" w:rsidP="00C15D8D">
      <w:pPr>
        <w:rPr>
          <w:sz w:val="28"/>
          <w:szCs w:val="28"/>
        </w:rPr>
      </w:pPr>
    </w:p>
    <w:p w:rsidR="00C15D8D" w:rsidRDefault="00C15D8D" w:rsidP="00C15D8D">
      <w:pPr>
        <w:rPr>
          <w:sz w:val="28"/>
          <w:szCs w:val="28"/>
        </w:rPr>
      </w:pPr>
    </w:p>
    <w:p w:rsidR="00C15D8D" w:rsidRPr="00356C86" w:rsidRDefault="00C15D8D" w:rsidP="00C15D8D">
      <w:pPr>
        <w:rPr>
          <w:b/>
          <w:bCs/>
          <w:spacing w:val="-3"/>
          <w:w w:val="101"/>
          <w:sz w:val="28"/>
          <w:szCs w:val="28"/>
          <w:lang w:val="ru-RU"/>
        </w:rPr>
      </w:pPr>
    </w:p>
    <w:p w:rsidR="00C15D8D" w:rsidRPr="00C15D8D" w:rsidRDefault="00C15D8D" w:rsidP="00C15D8D">
      <w:pPr>
        <w:pStyle w:val="2"/>
        <w:jc w:val="center"/>
        <w:rPr>
          <w:rFonts w:ascii="Times New Roman" w:hAnsi="Times New Roman" w:cs="Times New Roman"/>
          <w:b/>
          <w:color w:val="000000" w:themeColor="text1"/>
          <w:w w:val="101"/>
          <w:sz w:val="28"/>
        </w:rPr>
      </w:pPr>
      <w:bookmarkStart w:id="73" w:name="_Toc437177268"/>
      <w:r w:rsidRPr="00C15D8D">
        <w:rPr>
          <w:rFonts w:ascii="Times New Roman" w:hAnsi="Times New Roman" w:cs="Times New Roman"/>
          <w:b/>
          <w:color w:val="000000" w:themeColor="text1"/>
          <w:w w:val="101"/>
          <w:sz w:val="28"/>
        </w:rPr>
        <w:t>5.3. Вибір і обґрунтування аналога</w:t>
      </w:r>
      <w:bookmarkEnd w:id="73"/>
    </w:p>
    <w:p w:rsidR="00C15D8D" w:rsidRDefault="00C15D8D" w:rsidP="00C15D8D">
      <w:pPr>
        <w:ind w:firstLine="567"/>
        <w:rPr>
          <w:bCs/>
          <w:spacing w:val="-3"/>
          <w:w w:val="101"/>
          <w:sz w:val="28"/>
          <w:szCs w:val="28"/>
        </w:rPr>
      </w:pPr>
      <w:r w:rsidRPr="00967F0F">
        <w:rPr>
          <w:bCs/>
          <w:spacing w:val="-3"/>
          <w:w w:val="101"/>
          <w:sz w:val="28"/>
          <w:szCs w:val="28"/>
        </w:rPr>
        <w:t>Для вирішення проектної задачі можут</w:t>
      </w:r>
      <w:r>
        <w:rPr>
          <w:bCs/>
          <w:spacing w:val="-3"/>
          <w:w w:val="101"/>
          <w:sz w:val="28"/>
          <w:szCs w:val="28"/>
        </w:rPr>
        <w:t>ь бути використані декілька аналогів проектного рішення. Найбільш близькими за функціональними можливостями та призначенням може бути застонок</w:t>
      </w:r>
      <w:r w:rsidRPr="00F215B3">
        <w:rPr>
          <w:bCs/>
          <w:spacing w:val="-3"/>
          <w:w w:val="101"/>
          <w:sz w:val="28"/>
          <w:szCs w:val="28"/>
          <w:lang w:val="ru-RU"/>
        </w:rPr>
        <w:t xml:space="preserve"> </w:t>
      </w:r>
      <w:r>
        <w:rPr>
          <w:bCs/>
          <w:spacing w:val="-3"/>
          <w:w w:val="101"/>
          <w:sz w:val="28"/>
          <w:szCs w:val="28"/>
        </w:rPr>
        <w:t>TouchGraph</w:t>
      </w:r>
      <w:r w:rsidRPr="00F215B3">
        <w:rPr>
          <w:bCs/>
          <w:spacing w:val="-3"/>
          <w:w w:val="101"/>
          <w:sz w:val="28"/>
          <w:szCs w:val="28"/>
          <w:lang w:val="ru-RU"/>
        </w:rPr>
        <w:t xml:space="preserve"> </w:t>
      </w:r>
      <w:r>
        <w:rPr>
          <w:bCs/>
          <w:spacing w:val="-3"/>
          <w:w w:val="101"/>
          <w:sz w:val="28"/>
          <w:szCs w:val="28"/>
        </w:rPr>
        <w:t xml:space="preserve">Navigator вартістю близько </w:t>
      </w:r>
      <w:r>
        <w:rPr>
          <w:bCs/>
          <w:spacing w:val="-3"/>
          <w:w w:val="101"/>
          <w:sz w:val="28"/>
          <w:szCs w:val="28"/>
          <w:lang w:val="ru-RU"/>
        </w:rPr>
        <w:t>16</w:t>
      </w:r>
      <w:r w:rsidRPr="00F215B3">
        <w:rPr>
          <w:bCs/>
          <w:spacing w:val="-3"/>
          <w:w w:val="101"/>
          <w:sz w:val="28"/>
          <w:szCs w:val="28"/>
          <w:lang w:val="ru-RU"/>
        </w:rPr>
        <w:t xml:space="preserve"> 0</w:t>
      </w:r>
      <w:r>
        <w:rPr>
          <w:bCs/>
          <w:spacing w:val="-3"/>
          <w:w w:val="101"/>
          <w:sz w:val="28"/>
          <w:szCs w:val="28"/>
        </w:rPr>
        <w:t>00 грн.</w:t>
      </w:r>
    </w:p>
    <w:p w:rsidR="00C15D8D" w:rsidRPr="00967F0F" w:rsidRDefault="00C15D8D" w:rsidP="00C15D8D">
      <w:pPr>
        <w:ind w:firstLine="567"/>
        <w:rPr>
          <w:bCs/>
          <w:spacing w:val="-3"/>
          <w:w w:val="101"/>
          <w:sz w:val="28"/>
          <w:szCs w:val="28"/>
          <w:lang w:val="ru-RU"/>
        </w:rPr>
      </w:pPr>
      <w:r w:rsidRPr="00967F0F">
        <w:rPr>
          <w:bCs/>
          <w:spacing w:val="-3"/>
          <w:w w:val="101"/>
          <w:sz w:val="28"/>
          <w:szCs w:val="28"/>
          <w:lang w:val="ru-RU"/>
        </w:rPr>
        <w:t>Провівши аналіз проектного рішення та його аналогів вибираємо наступні експлуатаційні показники для порівняння:</w:t>
      </w:r>
    </w:p>
    <w:p w:rsidR="00C15D8D" w:rsidRDefault="00C15D8D" w:rsidP="00C15D8D">
      <w:pPr>
        <w:ind w:firstLine="567"/>
        <w:rPr>
          <w:bCs/>
          <w:spacing w:val="-3"/>
          <w:w w:val="101"/>
          <w:sz w:val="28"/>
          <w:szCs w:val="28"/>
          <w:lang w:val="ru-RU"/>
        </w:rPr>
      </w:pPr>
      <w:r w:rsidRPr="00967F0F">
        <w:rPr>
          <w:bCs/>
          <w:spacing w:val="-3"/>
          <w:w w:val="101"/>
          <w:sz w:val="28"/>
          <w:szCs w:val="28"/>
          <w:lang w:val="ru-RU"/>
        </w:rPr>
        <w:t>1. Показники призначення:</w:t>
      </w:r>
      <w:r>
        <w:rPr>
          <w:bCs/>
          <w:spacing w:val="-3"/>
          <w:w w:val="101"/>
          <w:sz w:val="28"/>
          <w:szCs w:val="28"/>
          <w:lang w:val="ru-RU"/>
        </w:rPr>
        <w:t xml:space="preserve"> </w:t>
      </w:r>
    </w:p>
    <w:p w:rsidR="00C15D8D" w:rsidRPr="00CC7178" w:rsidRDefault="00C15D8D" w:rsidP="00C15D8D">
      <w:pPr>
        <w:ind w:left="708" w:firstLine="708"/>
        <w:rPr>
          <w:bCs/>
          <w:spacing w:val="-3"/>
          <w:w w:val="101"/>
          <w:sz w:val="28"/>
          <w:szCs w:val="28"/>
          <w:lang w:val="ru-RU"/>
        </w:rPr>
      </w:pPr>
      <w:r>
        <w:rPr>
          <w:bCs/>
          <w:spacing w:val="-3"/>
          <w:w w:val="101"/>
          <w:sz w:val="28"/>
          <w:szCs w:val="28"/>
          <w:lang w:val="ru-RU"/>
        </w:rPr>
        <w:lastRenderedPageBreak/>
        <w:t>1.1 час проектування</w:t>
      </w:r>
      <w:r w:rsidRPr="00CC7178">
        <w:rPr>
          <w:bCs/>
          <w:spacing w:val="-3"/>
          <w:w w:val="101"/>
          <w:sz w:val="28"/>
          <w:szCs w:val="28"/>
          <w:lang w:val="ru-RU"/>
        </w:rPr>
        <w:t>;</w:t>
      </w:r>
    </w:p>
    <w:p w:rsidR="00C15D8D" w:rsidRDefault="00C15D8D" w:rsidP="00C15D8D">
      <w:pPr>
        <w:ind w:left="708" w:firstLine="708"/>
        <w:rPr>
          <w:bCs/>
          <w:spacing w:val="-3"/>
          <w:w w:val="101"/>
          <w:sz w:val="28"/>
          <w:szCs w:val="28"/>
          <w:lang w:val="ru-RU"/>
        </w:rPr>
      </w:pPr>
      <w:r w:rsidRPr="00CC7178">
        <w:rPr>
          <w:bCs/>
          <w:spacing w:val="-3"/>
          <w:w w:val="101"/>
          <w:sz w:val="28"/>
          <w:szCs w:val="28"/>
          <w:lang w:val="ru-RU"/>
        </w:rPr>
        <w:t xml:space="preserve">1.2 </w:t>
      </w:r>
      <w:r>
        <w:rPr>
          <w:bCs/>
          <w:spacing w:val="-3"/>
          <w:w w:val="101"/>
          <w:sz w:val="28"/>
          <w:szCs w:val="28"/>
          <w:lang w:val="ru-RU"/>
        </w:rPr>
        <w:t>о</w:t>
      </w:r>
      <w:r w:rsidRPr="00967F0F">
        <w:rPr>
          <w:bCs/>
          <w:spacing w:val="-3"/>
          <w:w w:val="101"/>
          <w:sz w:val="28"/>
          <w:szCs w:val="28"/>
          <w:lang w:val="ru-RU"/>
        </w:rPr>
        <w:t>б'єм дискового простору</w:t>
      </w:r>
      <w:r>
        <w:rPr>
          <w:bCs/>
          <w:spacing w:val="-3"/>
          <w:w w:val="101"/>
          <w:sz w:val="28"/>
          <w:szCs w:val="28"/>
          <w:lang w:val="ru-RU"/>
        </w:rPr>
        <w:t>;</w:t>
      </w:r>
    </w:p>
    <w:p w:rsidR="00C15D8D" w:rsidRPr="00967F0F" w:rsidRDefault="00C15D8D" w:rsidP="00C15D8D">
      <w:pPr>
        <w:ind w:left="708" w:firstLine="708"/>
        <w:rPr>
          <w:bCs/>
          <w:spacing w:val="-3"/>
          <w:w w:val="101"/>
          <w:sz w:val="28"/>
          <w:szCs w:val="28"/>
          <w:lang w:val="ru-RU"/>
        </w:rPr>
      </w:pPr>
      <w:r>
        <w:rPr>
          <w:bCs/>
          <w:spacing w:val="-3"/>
          <w:w w:val="101"/>
          <w:sz w:val="28"/>
          <w:szCs w:val="28"/>
          <w:lang w:val="ru-RU"/>
        </w:rPr>
        <w:t xml:space="preserve">1.3 </w:t>
      </w:r>
      <w:r w:rsidRPr="00233FF1">
        <w:rPr>
          <w:bCs/>
          <w:spacing w:val="-3"/>
          <w:w w:val="101"/>
          <w:sz w:val="28"/>
          <w:szCs w:val="28"/>
        </w:rPr>
        <w:t>Cross platform</w:t>
      </w:r>
      <w:r>
        <w:rPr>
          <w:bCs/>
          <w:spacing w:val="-3"/>
          <w:w w:val="101"/>
          <w:sz w:val="28"/>
          <w:szCs w:val="28"/>
          <w:lang w:val="ru-RU"/>
        </w:rPr>
        <w:t>.</w:t>
      </w:r>
    </w:p>
    <w:p w:rsidR="00C15D8D" w:rsidRDefault="00C15D8D" w:rsidP="00C15D8D">
      <w:pPr>
        <w:ind w:firstLine="567"/>
        <w:rPr>
          <w:bCs/>
          <w:spacing w:val="-3"/>
          <w:w w:val="101"/>
          <w:sz w:val="28"/>
          <w:szCs w:val="28"/>
          <w:lang w:val="ru-RU"/>
        </w:rPr>
      </w:pPr>
      <w:r>
        <w:rPr>
          <w:bCs/>
          <w:spacing w:val="-3"/>
          <w:w w:val="101"/>
          <w:sz w:val="28"/>
          <w:szCs w:val="28"/>
          <w:lang w:val="ru-RU"/>
        </w:rPr>
        <w:t xml:space="preserve">2. Показники надійності: </w:t>
      </w:r>
    </w:p>
    <w:p w:rsidR="00C15D8D" w:rsidRDefault="00C15D8D" w:rsidP="00C15D8D">
      <w:pPr>
        <w:ind w:left="708" w:firstLine="708"/>
        <w:rPr>
          <w:bCs/>
          <w:spacing w:val="-3"/>
          <w:w w:val="101"/>
          <w:sz w:val="28"/>
          <w:szCs w:val="28"/>
          <w:lang w:val="ru-RU"/>
        </w:rPr>
      </w:pPr>
      <w:r w:rsidRPr="00CC7178">
        <w:rPr>
          <w:bCs/>
          <w:spacing w:val="-3"/>
          <w:w w:val="101"/>
          <w:sz w:val="28"/>
          <w:szCs w:val="28"/>
          <w:lang w:val="ru-RU"/>
        </w:rPr>
        <w:t xml:space="preserve">2.1 </w:t>
      </w:r>
      <w:r>
        <w:rPr>
          <w:bCs/>
          <w:spacing w:val="-3"/>
          <w:w w:val="101"/>
          <w:sz w:val="28"/>
          <w:szCs w:val="28"/>
          <w:lang w:val="ru-RU"/>
        </w:rPr>
        <w:t>с</w:t>
      </w:r>
      <w:r w:rsidRPr="00967F0F">
        <w:rPr>
          <w:bCs/>
          <w:spacing w:val="-3"/>
          <w:w w:val="101"/>
          <w:sz w:val="28"/>
          <w:szCs w:val="28"/>
          <w:lang w:val="ru-RU"/>
        </w:rPr>
        <w:t>тійкість програми</w:t>
      </w:r>
      <w:r>
        <w:rPr>
          <w:bCs/>
          <w:spacing w:val="-3"/>
          <w:w w:val="101"/>
          <w:sz w:val="28"/>
          <w:szCs w:val="28"/>
          <w:lang w:val="ru-RU"/>
        </w:rPr>
        <w:t xml:space="preserve"> до некоректних дій користувача.</w:t>
      </w:r>
    </w:p>
    <w:p w:rsidR="00C15D8D" w:rsidRDefault="00C15D8D" w:rsidP="00C15D8D">
      <w:pPr>
        <w:ind w:firstLine="567"/>
        <w:rPr>
          <w:bCs/>
          <w:spacing w:val="-3"/>
          <w:w w:val="101"/>
          <w:sz w:val="28"/>
          <w:szCs w:val="28"/>
          <w:lang w:val="ru-RU"/>
        </w:rPr>
      </w:pPr>
      <w:r>
        <w:rPr>
          <w:bCs/>
          <w:spacing w:val="-3"/>
          <w:w w:val="101"/>
          <w:sz w:val="28"/>
          <w:szCs w:val="28"/>
          <w:lang w:val="ru-RU"/>
        </w:rPr>
        <w:t xml:space="preserve">3. Ергономічні показники: </w:t>
      </w:r>
    </w:p>
    <w:p w:rsidR="00C15D8D" w:rsidRPr="00967F0F" w:rsidRDefault="00C15D8D" w:rsidP="00C15D8D">
      <w:pPr>
        <w:ind w:left="708" w:firstLine="708"/>
        <w:rPr>
          <w:bCs/>
          <w:spacing w:val="-3"/>
          <w:w w:val="101"/>
          <w:sz w:val="28"/>
          <w:szCs w:val="28"/>
          <w:lang w:val="ru-RU"/>
        </w:rPr>
      </w:pPr>
      <w:r w:rsidRPr="006E2D25">
        <w:rPr>
          <w:bCs/>
          <w:spacing w:val="-3"/>
          <w:w w:val="101"/>
          <w:sz w:val="28"/>
          <w:szCs w:val="28"/>
          <w:lang w:val="ru-RU"/>
        </w:rPr>
        <w:t xml:space="preserve">3.1 </w:t>
      </w:r>
      <w:r>
        <w:rPr>
          <w:bCs/>
          <w:spacing w:val="-3"/>
          <w:w w:val="101"/>
          <w:sz w:val="28"/>
          <w:szCs w:val="28"/>
          <w:lang w:val="ru-RU"/>
        </w:rPr>
        <w:t>зручність інтерфейсу.</w:t>
      </w:r>
    </w:p>
    <w:p w:rsidR="00C15D8D" w:rsidRDefault="00C15D8D" w:rsidP="00C15D8D">
      <w:pPr>
        <w:ind w:firstLine="567"/>
        <w:rPr>
          <w:bCs/>
          <w:spacing w:val="-3"/>
          <w:w w:val="101"/>
          <w:sz w:val="28"/>
          <w:szCs w:val="28"/>
          <w:lang w:val="ru-RU"/>
        </w:rPr>
      </w:pPr>
      <w:r>
        <w:rPr>
          <w:bCs/>
          <w:spacing w:val="-3"/>
          <w:w w:val="101"/>
          <w:sz w:val="28"/>
          <w:szCs w:val="28"/>
          <w:lang w:val="ru-RU"/>
        </w:rPr>
        <w:t xml:space="preserve">4. Естетичні показники: </w:t>
      </w:r>
    </w:p>
    <w:p w:rsidR="00C15D8D" w:rsidRDefault="00C15D8D" w:rsidP="00C15D8D">
      <w:pPr>
        <w:ind w:left="708" w:firstLine="708"/>
        <w:rPr>
          <w:bCs/>
          <w:spacing w:val="-3"/>
          <w:w w:val="101"/>
          <w:sz w:val="28"/>
          <w:szCs w:val="28"/>
          <w:lang w:val="ru-RU"/>
        </w:rPr>
      </w:pPr>
      <w:r w:rsidRPr="006E2D25">
        <w:rPr>
          <w:bCs/>
          <w:spacing w:val="-3"/>
          <w:w w:val="101"/>
          <w:sz w:val="28"/>
          <w:szCs w:val="28"/>
          <w:lang w:val="ru-RU"/>
        </w:rPr>
        <w:t xml:space="preserve">4.1 </w:t>
      </w:r>
      <w:r>
        <w:rPr>
          <w:bCs/>
          <w:spacing w:val="-3"/>
          <w:w w:val="101"/>
          <w:sz w:val="28"/>
          <w:szCs w:val="28"/>
        </w:rPr>
        <w:t>Simple</w:t>
      </w:r>
      <w:r w:rsidRPr="00896E62">
        <w:rPr>
          <w:bCs/>
          <w:spacing w:val="-3"/>
          <w:w w:val="101"/>
          <w:sz w:val="28"/>
          <w:szCs w:val="28"/>
          <w:lang w:val="ru-RU"/>
        </w:rPr>
        <w:t xml:space="preserve"> </w:t>
      </w:r>
      <w:r>
        <w:rPr>
          <w:bCs/>
          <w:spacing w:val="-3"/>
          <w:w w:val="101"/>
          <w:sz w:val="28"/>
          <w:szCs w:val="28"/>
        </w:rPr>
        <w:t>page</w:t>
      </w:r>
      <w:r w:rsidRPr="00896E62">
        <w:rPr>
          <w:bCs/>
          <w:spacing w:val="-3"/>
          <w:w w:val="101"/>
          <w:sz w:val="28"/>
          <w:szCs w:val="28"/>
          <w:lang w:val="ru-RU"/>
        </w:rPr>
        <w:t xml:space="preserve"> </w:t>
      </w:r>
      <w:r>
        <w:rPr>
          <w:bCs/>
          <w:spacing w:val="-3"/>
          <w:w w:val="101"/>
          <w:sz w:val="28"/>
          <w:szCs w:val="28"/>
        </w:rPr>
        <w:t>usability</w:t>
      </w:r>
      <w:r>
        <w:rPr>
          <w:bCs/>
          <w:spacing w:val="-3"/>
          <w:w w:val="101"/>
          <w:sz w:val="28"/>
          <w:szCs w:val="28"/>
          <w:lang w:val="ru-RU"/>
        </w:rPr>
        <w:t>.</w:t>
      </w:r>
    </w:p>
    <w:p w:rsidR="00C15D8D" w:rsidRDefault="00C15D8D" w:rsidP="00C15D8D">
      <w:pPr>
        <w:ind w:firstLine="567"/>
        <w:rPr>
          <w:bCs/>
          <w:spacing w:val="-3"/>
          <w:w w:val="101"/>
          <w:sz w:val="28"/>
          <w:szCs w:val="28"/>
          <w:lang w:val="ru-RU"/>
        </w:rPr>
      </w:pPr>
      <w:r w:rsidRPr="00967F0F">
        <w:rPr>
          <w:bCs/>
          <w:spacing w:val="-3"/>
          <w:w w:val="101"/>
          <w:sz w:val="28"/>
          <w:szCs w:val="28"/>
          <w:lang w:val="ru-RU"/>
        </w:rPr>
        <w:t>5. Показники техн</w:t>
      </w:r>
      <w:r>
        <w:rPr>
          <w:bCs/>
          <w:spacing w:val="-3"/>
          <w:w w:val="101"/>
          <w:sz w:val="28"/>
          <w:szCs w:val="28"/>
          <w:lang w:val="ru-RU"/>
        </w:rPr>
        <w:t xml:space="preserve">ологічності: </w:t>
      </w:r>
    </w:p>
    <w:p w:rsidR="00C15D8D" w:rsidRDefault="00C15D8D" w:rsidP="00C15D8D">
      <w:pPr>
        <w:ind w:left="708" w:firstLine="708"/>
        <w:rPr>
          <w:bCs/>
          <w:spacing w:val="-3"/>
          <w:w w:val="101"/>
          <w:sz w:val="28"/>
          <w:szCs w:val="28"/>
          <w:lang w:val="ru-RU"/>
        </w:rPr>
      </w:pPr>
      <w:r w:rsidRPr="006E2D25">
        <w:rPr>
          <w:bCs/>
          <w:spacing w:val="-3"/>
          <w:w w:val="101"/>
          <w:sz w:val="28"/>
          <w:szCs w:val="28"/>
          <w:lang w:val="ru-RU"/>
        </w:rPr>
        <w:t xml:space="preserve">5.1 </w:t>
      </w:r>
      <w:r>
        <w:rPr>
          <w:bCs/>
          <w:spacing w:val="-3"/>
          <w:w w:val="101"/>
          <w:sz w:val="28"/>
          <w:szCs w:val="28"/>
        </w:rPr>
        <w:t>Швидкодію</w:t>
      </w:r>
      <w:r w:rsidRPr="00967F0F">
        <w:rPr>
          <w:bCs/>
          <w:spacing w:val="-3"/>
          <w:w w:val="101"/>
          <w:sz w:val="28"/>
          <w:szCs w:val="28"/>
          <w:lang w:val="ru-RU"/>
        </w:rPr>
        <w:t>.</w:t>
      </w:r>
    </w:p>
    <w:p w:rsidR="00C15D8D" w:rsidRPr="00CC7178" w:rsidRDefault="00C15D8D" w:rsidP="00C15D8D">
      <w:pPr>
        <w:ind w:firstLine="567"/>
        <w:jc w:val="right"/>
        <w:rPr>
          <w:bCs/>
          <w:spacing w:val="-3"/>
          <w:w w:val="101"/>
          <w:sz w:val="28"/>
          <w:szCs w:val="28"/>
        </w:rPr>
      </w:pPr>
      <w:r>
        <w:rPr>
          <w:bCs/>
          <w:spacing w:val="-3"/>
          <w:w w:val="101"/>
          <w:sz w:val="28"/>
          <w:szCs w:val="28"/>
        </w:rPr>
        <w:t xml:space="preserve">Таблиця </w:t>
      </w:r>
      <w:r w:rsidRPr="00896E62">
        <w:rPr>
          <w:bCs/>
          <w:spacing w:val="-3"/>
          <w:w w:val="101"/>
          <w:sz w:val="28"/>
          <w:szCs w:val="28"/>
          <w:lang w:val="ru-RU"/>
        </w:rPr>
        <w:t>5</w:t>
      </w:r>
      <w:r w:rsidRPr="00CC7178">
        <w:rPr>
          <w:bCs/>
          <w:spacing w:val="-3"/>
          <w:w w:val="101"/>
          <w:sz w:val="28"/>
          <w:szCs w:val="28"/>
        </w:rPr>
        <w:t>.5.</w:t>
      </w:r>
    </w:p>
    <w:p w:rsidR="00C15D8D" w:rsidRPr="00933E96" w:rsidRDefault="00C15D8D" w:rsidP="00C15D8D">
      <w:pPr>
        <w:ind w:firstLine="567"/>
        <w:jc w:val="center"/>
        <w:rPr>
          <w:b/>
          <w:bCs/>
          <w:spacing w:val="-3"/>
          <w:w w:val="101"/>
          <w:sz w:val="28"/>
          <w:szCs w:val="28"/>
        </w:rPr>
      </w:pPr>
      <w:r w:rsidRPr="00CC7178">
        <w:rPr>
          <w:b/>
          <w:bCs/>
          <w:spacing w:val="-3"/>
          <w:w w:val="101"/>
          <w:sz w:val="28"/>
          <w:szCs w:val="28"/>
        </w:rPr>
        <w:t>Визначення якості розроблюваного програмного забезпечення</w:t>
      </w:r>
    </w:p>
    <w:tbl>
      <w:tblPr>
        <w:tblW w:w="8505" w:type="dxa"/>
        <w:jc w:val="center"/>
        <w:tblLayout w:type="fixed"/>
        <w:tblCellMar>
          <w:left w:w="40" w:type="dxa"/>
          <w:right w:w="40" w:type="dxa"/>
        </w:tblCellMar>
        <w:tblLook w:val="0000" w:firstRow="0" w:lastRow="0" w:firstColumn="0" w:lastColumn="0" w:noHBand="0" w:noVBand="0"/>
      </w:tblPr>
      <w:tblGrid>
        <w:gridCol w:w="2629"/>
        <w:gridCol w:w="1335"/>
        <w:gridCol w:w="1234"/>
        <w:gridCol w:w="1289"/>
        <w:gridCol w:w="2018"/>
      </w:tblGrid>
      <w:tr w:rsidR="00C15D8D" w:rsidRPr="00112555" w:rsidTr="00C15D8D">
        <w:trPr>
          <w:trHeight w:hRule="exact" w:val="891"/>
          <w:jc w:val="center"/>
        </w:trPr>
        <w:tc>
          <w:tcPr>
            <w:tcW w:w="2629" w:type="dxa"/>
            <w:tcBorders>
              <w:top w:val="single" w:sz="6" w:space="0" w:color="auto"/>
              <w:left w:val="single" w:sz="6" w:space="0" w:color="auto"/>
              <w:bottom w:val="nil"/>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Назва показника</w:t>
            </w:r>
          </w:p>
        </w:tc>
        <w:tc>
          <w:tcPr>
            <w:tcW w:w="1335" w:type="dxa"/>
            <w:tcBorders>
              <w:top w:val="single" w:sz="6" w:space="0" w:color="auto"/>
              <w:left w:val="single" w:sz="6" w:space="0" w:color="auto"/>
              <w:bottom w:val="nil"/>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Одиниця</w:t>
            </w:r>
          </w:p>
        </w:tc>
        <w:tc>
          <w:tcPr>
            <w:tcW w:w="2523"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jc w:val="center"/>
              <w:rPr>
                <w:bCs/>
                <w:spacing w:val="-3"/>
                <w:w w:val="101"/>
              </w:rPr>
            </w:pPr>
            <w:r w:rsidRPr="00112555">
              <w:rPr>
                <w:bCs/>
                <w:spacing w:val="-3"/>
                <w:w w:val="101"/>
              </w:rPr>
              <w:t>Числове значення показника</w:t>
            </w:r>
          </w:p>
        </w:tc>
        <w:tc>
          <w:tcPr>
            <w:tcW w:w="2018" w:type="dxa"/>
            <w:vMerge w:val="restart"/>
            <w:tcBorders>
              <w:top w:val="single" w:sz="6" w:space="0" w:color="auto"/>
              <w:left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Диференційна оцінка розроблюваного ПЗ</w:t>
            </w:r>
          </w:p>
        </w:tc>
      </w:tr>
      <w:tr w:rsidR="00C15D8D" w:rsidRPr="00112555" w:rsidTr="00C15D8D">
        <w:trPr>
          <w:trHeight w:hRule="exact" w:val="685"/>
          <w:jc w:val="center"/>
        </w:trPr>
        <w:tc>
          <w:tcPr>
            <w:tcW w:w="2629" w:type="dxa"/>
            <w:tcBorders>
              <w:top w:val="nil"/>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335" w:type="dxa"/>
            <w:tcBorders>
              <w:top w:val="nil"/>
              <w:left w:val="single" w:sz="6" w:space="0" w:color="auto"/>
              <w:bottom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Виміру</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проектне рішення</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Pr>
                <w:bCs/>
                <w:spacing w:val="-3"/>
                <w:w w:val="101"/>
              </w:rPr>
              <w:t>а</w:t>
            </w:r>
            <w:r w:rsidRPr="00112555">
              <w:rPr>
                <w:bCs/>
                <w:spacing w:val="-3"/>
                <w:w w:val="101"/>
              </w:rPr>
              <w:t>налог</w:t>
            </w:r>
          </w:p>
        </w:tc>
        <w:tc>
          <w:tcPr>
            <w:tcW w:w="2018" w:type="dxa"/>
            <w:vMerge/>
            <w:tcBorders>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r>
      <w:tr w:rsidR="00C15D8D" w:rsidRPr="00112555" w:rsidTr="00C15D8D">
        <w:trPr>
          <w:trHeight w:hRule="exact" w:val="403"/>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1.Показники призначення</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r>
      <w:tr w:rsidR="00C15D8D" w:rsidRPr="00112555" w:rsidTr="00C15D8D">
        <w:trPr>
          <w:trHeight w:hRule="exact" w:val="398"/>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sidRPr="00112555">
              <w:rPr>
                <w:bCs/>
                <w:spacing w:val="-3"/>
                <w:w w:val="101"/>
              </w:rPr>
              <w:t>1.1. Час проектування</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год.</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1</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1,5</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iCs/>
                <w:spacing w:val="-3"/>
                <w:w w:val="101"/>
              </w:rPr>
              <w:t>П</w:t>
            </w:r>
          </w:p>
        </w:tc>
      </w:tr>
      <w:tr w:rsidR="00C15D8D" w:rsidRPr="00112555" w:rsidTr="00C15D8D">
        <w:trPr>
          <w:trHeight w:hRule="exact" w:val="701"/>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Pr>
                <w:bCs/>
                <w:spacing w:val="-3"/>
                <w:w w:val="101"/>
              </w:rPr>
              <w:t xml:space="preserve">1.2. </w:t>
            </w:r>
            <w:r w:rsidRPr="00112555">
              <w:rPr>
                <w:bCs/>
                <w:spacing w:val="-3"/>
                <w:w w:val="101"/>
              </w:rPr>
              <w:t>Об'єм дискового простору</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Мб</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Pr>
                <w:bCs/>
                <w:spacing w:val="-3"/>
                <w:w w:val="101"/>
              </w:rPr>
              <w:t>90</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Pr>
                <w:bCs/>
                <w:spacing w:val="-3"/>
                <w:w w:val="101"/>
              </w:rPr>
              <w:t>5</w:t>
            </w:r>
            <w:r w:rsidRPr="00112555">
              <w:rPr>
                <w:bCs/>
                <w:spacing w:val="-3"/>
                <w:w w:val="101"/>
              </w:rPr>
              <w:t>0</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П</w:t>
            </w:r>
          </w:p>
        </w:tc>
      </w:tr>
      <w:tr w:rsidR="00C15D8D" w:rsidRPr="00112555" w:rsidTr="00C15D8D">
        <w:trPr>
          <w:trHeight w:hRule="exact" w:val="701"/>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spacing w:line="276" w:lineRule="auto"/>
              <w:ind w:firstLine="0"/>
              <w:rPr>
                <w:bCs/>
                <w:spacing w:val="-3"/>
                <w:w w:val="101"/>
              </w:rPr>
            </w:pPr>
            <w:r w:rsidRPr="007E011E">
              <w:rPr>
                <w:bCs/>
                <w:spacing w:val="-3"/>
                <w:w w:val="101"/>
              </w:rPr>
              <w:t>1.3.</w:t>
            </w:r>
            <w:r>
              <w:t xml:space="preserve"> </w:t>
            </w:r>
            <w:r>
              <w:rPr>
                <w:bCs/>
                <w:spacing w:val="-3"/>
                <w:w w:val="101"/>
              </w:rPr>
              <w:t>C</w:t>
            </w:r>
            <w:r w:rsidRPr="00233FF1">
              <w:rPr>
                <w:bCs/>
                <w:spacing w:val="-3"/>
                <w:w w:val="101"/>
              </w:rPr>
              <w:t>ross platform</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jc w:val="center"/>
              <w:rPr>
                <w:bCs/>
                <w:spacing w:val="-3"/>
                <w:w w:val="101"/>
              </w:rPr>
            </w:pPr>
            <w:r w:rsidRPr="00112555">
              <w:rPr>
                <w:bCs/>
                <w:spacing w:val="-3"/>
                <w:w w:val="101"/>
              </w:rPr>
              <w:t>%</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F5558A">
            <w:pPr>
              <w:spacing w:line="276" w:lineRule="auto"/>
              <w:ind w:firstLine="0"/>
              <w:rPr>
                <w:bCs/>
                <w:spacing w:val="-3"/>
                <w:w w:val="101"/>
              </w:rPr>
            </w:pPr>
            <w:r>
              <w:rPr>
                <w:bCs/>
                <w:spacing w:val="-3"/>
                <w:w w:val="101"/>
              </w:rPr>
              <w:t xml:space="preserve">         </w:t>
            </w:r>
            <w:r w:rsidR="00F5558A">
              <w:rPr>
                <w:bCs/>
                <w:spacing w:val="-3"/>
                <w:w w:val="101"/>
              </w:rPr>
              <w:t xml:space="preserve">    </w:t>
            </w:r>
            <w:r>
              <w:rPr>
                <w:bCs/>
                <w:spacing w:val="-3"/>
                <w:w w:val="101"/>
              </w:rPr>
              <w:t>80</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F5558A">
            <w:pPr>
              <w:spacing w:line="276" w:lineRule="auto"/>
              <w:ind w:firstLine="0"/>
              <w:rPr>
                <w:bCs/>
                <w:spacing w:val="-3"/>
                <w:w w:val="101"/>
              </w:rPr>
            </w:pPr>
            <w:r>
              <w:rPr>
                <w:bCs/>
                <w:spacing w:val="-3"/>
                <w:w w:val="101"/>
              </w:rPr>
              <w:t xml:space="preserve">         </w:t>
            </w:r>
            <w:r w:rsidR="00F5558A">
              <w:rPr>
                <w:bCs/>
                <w:spacing w:val="-3"/>
                <w:w w:val="101"/>
              </w:rPr>
              <w:t xml:space="preserve">     </w:t>
            </w:r>
            <w:r>
              <w:rPr>
                <w:bCs/>
                <w:spacing w:val="-3"/>
                <w:w w:val="101"/>
              </w:rPr>
              <w:t>50</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Pr>
                <w:bCs/>
                <w:spacing w:val="-3"/>
                <w:w w:val="101"/>
              </w:rPr>
              <w:t>П</w:t>
            </w:r>
          </w:p>
        </w:tc>
      </w:tr>
      <w:tr w:rsidR="00C15D8D" w:rsidRPr="00112555" w:rsidTr="00C15D8D">
        <w:trPr>
          <w:trHeight w:hRule="exact" w:val="433"/>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sidRPr="00112555">
              <w:rPr>
                <w:bCs/>
                <w:spacing w:val="-3"/>
                <w:w w:val="101"/>
              </w:rPr>
              <w:t>2. Показники надійності</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r>
      <w:tr w:rsidR="00C15D8D" w:rsidRPr="00112555" w:rsidTr="00C15D8D">
        <w:trPr>
          <w:trHeight w:hRule="exact" w:val="978"/>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sidRPr="00112555">
              <w:rPr>
                <w:bCs/>
                <w:spacing w:val="-3"/>
                <w:w w:val="101"/>
              </w:rPr>
              <w:t>2.1. Стійкість програми до некоректних дій користувача</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Pr>
                <w:bCs/>
                <w:spacing w:val="-3"/>
                <w:w w:val="101"/>
              </w:rPr>
              <w:t>8</w:t>
            </w:r>
            <w:r w:rsidRPr="00112555">
              <w:rPr>
                <w:bCs/>
                <w:spacing w:val="-3"/>
                <w:w w:val="101"/>
              </w:rPr>
              <w:t>0</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Pr>
                <w:bCs/>
                <w:spacing w:val="-3"/>
                <w:w w:val="101"/>
              </w:rPr>
              <w:t>6</w:t>
            </w:r>
            <w:r w:rsidRPr="00112555">
              <w:rPr>
                <w:bCs/>
                <w:spacing w:val="-3"/>
                <w:w w:val="101"/>
              </w:rPr>
              <w:t>5</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П</w:t>
            </w:r>
          </w:p>
        </w:tc>
      </w:tr>
      <w:tr w:rsidR="00C15D8D" w:rsidRPr="00112555" w:rsidTr="00C15D8D">
        <w:trPr>
          <w:trHeight w:hRule="exact" w:val="404"/>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Pr>
                <w:bCs/>
                <w:spacing w:val="-3"/>
                <w:w w:val="101"/>
              </w:rPr>
              <w:t>3.</w:t>
            </w:r>
            <w:r w:rsidRPr="00112555">
              <w:rPr>
                <w:bCs/>
                <w:spacing w:val="-3"/>
                <w:w w:val="101"/>
              </w:rPr>
              <w:t>Ергономічні показники</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r>
      <w:tr w:rsidR="00C15D8D" w:rsidRPr="00112555" w:rsidTr="00C15D8D">
        <w:trPr>
          <w:trHeight w:hRule="exact" w:val="519"/>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Pr>
                <w:bCs/>
                <w:spacing w:val="-3"/>
                <w:w w:val="101"/>
              </w:rPr>
              <w:t>3.1.</w:t>
            </w:r>
            <w:r w:rsidRPr="00112555">
              <w:rPr>
                <w:bCs/>
                <w:spacing w:val="-3"/>
                <w:w w:val="101"/>
              </w:rPr>
              <w:t>Зручність інтерфейсу</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Бали</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C15D8D">
            <w:pPr>
              <w:spacing w:line="276" w:lineRule="auto"/>
              <w:ind w:firstLine="567"/>
              <w:jc w:val="center"/>
              <w:rPr>
                <w:bCs/>
                <w:spacing w:val="-3"/>
                <w:w w:val="101"/>
              </w:rPr>
            </w:pPr>
            <w:r>
              <w:rPr>
                <w:bCs/>
                <w:spacing w:val="-3"/>
                <w:w w:val="101"/>
              </w:rPr>
              <w:t>8</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C15D8D">
            <w:pPr>
              <w:spacing w:line="276" w:lineRule="auto"/>
              <w:ind w:firstLine="567"/>
              <w:jc w:val="center"/>
              <w:rPr>
                <w:bCs/>
                <w:spacing w:val="-3"/>
                <w:w w:val="101"/>
              </w:rPr>
            </w:pPr>
            <w:r>
              <w:rPr>
                <w:bCs/>
                <w:spacing w:val="-3"/>
                <w:w w:val="101"/>
              </w:rPr>
              <w:t>5</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В</w:t>
            </w:r>
          </w:p>
        </w:tc>
      </w:tr>
      <w:tr w:rsidR="00C15D8D" w:rsidRPr="00112555" w:rsidTr="00C15D8D">
        <w:trPr>
          <w:trHeight w:hRule="exact" w:val="416"/>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sidRPr="00112555">
              <w:rPr>
                <w:bCs/>
                <w:spacing w:val="-3"/>
                <w:w w:val="101"/>
              </w:rPr>
              <w:t>4. Естетичні показники</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r>
      <w:tr w:rsidR="00C15D8D" w:rsidRPr="00112555" w:rsidTr="00C15D8D">
        <w:trPr>
          <w:trHeight w:hRule="exact" w:val="421"/>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8A7D35" w:rsidRDefault="00C15D8D" w:rsidP="00C15D8D">
            <w:pPr>
              <w:spacing w:line="276" w:lineRule="auto"/>
              <w:ind w:firstLine="0"/>
              <w:rPr>
                <w:bCs/>
                <w:spacing w:val="-3"/>
                <w:w w:val="101"/>
              </w:rPr>
            </w:pPr>
            <w:r>
              <w:rPr>
                <w:bCs/>
                <w:spacing w:val="-3"/>
                <w:w w:val="101"/>
              </w:rPr>
              <w:t xml:space="preserve">4.1. </w:t>
            </w:r>
            <w:r w:rsidRPr="00233FF1">
              <w:rPr>
                <w:bCs/>
                <w:spacing w:val="-3"/>
                <w:w w:val="101"/>
              </w:rPr>
              <w:t>Simple page usability</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40" w:lineRule="auto"/>
              <w:ind w:firstLine="0"/>
              <w:rPr>
                <w:bCs/>
                <w:spacing w:val="-3"/>
                <w:w w:val="101"/>
              </w:rPr>
            </w:pPr>
            <w:r w:rsidRPr="00112555">
              <w:rPr>
                <w:bCs/>
                <w:spacing w:val="-3"/>
                <w:w w:val="101"/>
              </w:rPr>
              <w:t>Бали</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10</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C15D8D">
            <w:pPr>
              <w:spacing w:line="276" w:lineRule="auto"/>
              <w:ind w:firstLine="567"/>
              <w:jc w:val="center"/>
              <w:rPr>
                <w:bCs/>
                <w:spacing w:val="-3"/>
                <w:w w:val="101"/>
              </w:rPr>
            </w:pPr>
            <w:r>
              <w:rPr>
                <w:bCs/>
                <w:spacing w:val="-3"/>
                <w:w w:val="101"/>
              </w:rPr>
              <w:t>6</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В</w:t>
            </w:r>
          </w:p>
        </w:tc>
      </w:tr>
      <w:tr w:rsidR="00C15D8D" w:rsidRPr="00112555" w:rsidTr="00C15D8D">
        <w:trPr>
          <w:trHeight w:hRule="exact" w:val="365"/>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0"/>
              <w:rPr>
                <w:bCs/>
                <w:spacing w:val="-3"/>
                <w:w w:val="101"/>
              </w:rPr>
            </w:pPr>
            <w:r>
              <w:rPr>
                <w:bCs/>
                <w:spacing w:val="-3"/>
                <w:w w:val="101"/>
              </w:rPr>
              <w:t>5.</w:t>
            </w:r>
            <w:r w:rsidRPr="00112555">
              <w:rPr>
                <w:bCs/>
                <w:spacing w:val="-3"/>
                <w:w w:val="101"/>
              </w:rPr>
              <w:t>Показники технологічності</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p>
        </w:tc>
      </w:tr>
      <w:tr w:rsidR="00C15D8D" w:rsidRPr="00112555" w:rsidTr="00C15D8D">
        <w:trPr>
          <w:trHeight w:hRule="exact" w:val="690"/>
          <w:jc w:val="center"/>
        </w:trPr>
        <w:tc>
          <w:tcPr>
            <w:tcW w:w="26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C15D8D">
            <w:pPr>
              <w:spacing w:line="276" w:lineRule="auto"/>
              <w:ind w:firstLine="0"/>
              <w:rPr>
                <w:bCs/>
                <w:spacing w:val="-3"/>
                <w:w w:val="101"/>
              </w:rPr>
            </w:pPr>
            <w:r w:rsidRPr="00112555">
              <w:rPr>
                <w:bCs/>
                <w:spacing w:val="-3"/>
                <w:w w:val="101"/>
              </w:rPr>
              <w:t xml:space="preserve">5.1. </w:t>
            </w:r>
            <w:r>
              <w:rPr>
                <w:bCs/>
                <w:spacing w:val="-3"/>
                <w:w w:val="101"/>
              </w:rPr>
              <w:t>Швидкодія</w:t>
            </w:r>
          </w:p>
        </w:tc>
        <w:tc>
          <w:tcPr>
            <w:tcW w:w="13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w:t>
            </w:r>
          </w:p>
        </w:tc>
        <w:tc>
          <w:tcPr>
            <w:tcW w:w="1234"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C15D8D">
            <w:pPr>
              <w:spacing w:line="276" w:lineRule="auto"/>
              <w:ind w:firstLine="567"/>
              <w:jc w:val="center"/>
              <w:rPr>
                <w:bCs/>
                <w:spacing w:val="-3"/>
                <w:w w:val="101"/>
              </w:rPr>
            </w:pPr>
            <w:r>
              <w:rPr>
                <w:bCs/>
                <w:spacing w:val="-3"/>
                <w:w w:val="101"/>
              </w:rPr>
              <w:t>80</w:t>
            </w:r>
          </w:p>
        </w:tc>
        <w:tc>
          <w:tcPr>
            <w:tcW w:w="128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Pr>
                <w:bCs/>
                <w:spacing w:val="-3"/>
                <w:w w:val="101"/>
              </w:rPr>
              <w:t>9</w:t>
            </w:r>
            <w:r w:rsidRPr="00112555">
              <w:rPr>
                <w:bCs/>
                <w:spacing w:val="-3"/>
                <w:w w:val="101"/>
              </w:rPr>
              <w:t>0</w:t>
            </w:r>
          </w:p>
        </w:tc>
        <w:tc>
          <w:tcPr>
            <w:tcW w:w="2018"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spacing w:line="276" w:lineRule="auto"/>
              <w:ind w:firstLine="567"/>
              <w:jc w:val="center"/>
              <w:rPr>
                <w:bCs/>
                <w:spacing w:val="-3"/>
                <w:w w:val="101"/>
              </w:rPr>
            </w:pPr>
            <w:r w:rsidRPr="00112555">
              <w:rPr>
                <w:bCs/>
                <w:spacing w:val="-3"/>
                <w:w w:val="101"/>
              </w:rPr>
              <w:t>В</w:t>
            </w:r>
          </w:p>
        </w:tc>
      </w:tr>
    </w:tbl>
    <w:p w:rsidR="00C15D8D" w:rsidRPr="00CC7178" w:rsidRDefault="00C15D8D" w:rsidP="00C15D8D">
      <w:pPr>
        <w:ind w:firstLine="567"/>
        <w:rPr>
          <w:b/>
          <w:bCs/>
          <w:spacing w:val="-3"/>
          <w:w w:val="101"/>
          <w:sz w:val="28"/>
          <w:szCs w:val="28"/>
        </w:rPr>
      </w:pPr>
    </w:p>
    <w:p w:rsidR="00C15D8D" w:rsidRPr="00C15D8D" w:rsidRDefault="00C15D8D" w:rsidP="00C15D8D">
      <w:pPr>
        <w:pStyle w:val="2"/>
        <w:rPr>
          <w:rFonts w:ascii="Times New Roman" w:hAnsi="Times New Roman" w:cs="Times New Roman"/>
          <w:b/>
          <w:color w:val="000000" w:themeColor="text1"/>
          <w:sz w:val="28"/>
          <w:lang w:val="ru-RU"/>
        </w:rPr>
      </w:pPr>
      <w:bookmarkStart w:id="74" w:name="_Toc437177269"/>
      <w:r w:rsidRPr="00C15D8D">
        <w:rPr>
          <w:rFonts w:ascii="Times New Roman" w:hAnsi="Times New Roman" w:cs="Times New Roman"/>
          <w:b/>
          <w:color w:val="000000" w:themeColor="text1"/>
          <w:sz w:val="28"/>
          <w:lang w:val="ru-RU"/>
        </w:rPr>
        <w:lastRenderedPageBreak/>
        <w:t>5.4. Визначення комплексного показника якості проектної розробки</w:t>
      </w:r>
      <w:bookmarkEnd w:id="74"/>
    </w:p>
    <w:p w:rsidR="00C15D8D" w:rsidRPr="00356C86" w:rsidRDefault="00C15D8D" w:rsidP="00C15D8D">
      <w:pPr>
        <w:ind w:firstLine="567"/>
        <w:rPr>
          <w:sz w:val="28"/>
          <w:szCs w:val="28"/>
          <w:lang w:val="ru-RU"/>
        </w:rPr>
      </w:pPr>
      <w:r w:rsidRPr="00356C86">
        <w:rPr>
          <w:spacing w:val="1"/>
          <w:sz w:val="28"/>
          <w:szCs w:val="28"/>
          <w:lang w:val="ru-RU"/>
        </w:rPr>
        <w:t xml:space="preserve">Комплексний показник рівня якості розроблюваного програмного </w:t>
      </w:r>
      <w:r w:rsidRPr="00356C86">
        <w:rPr>
          <w:sz w:val="28"/>
          <w:szCs w:val="28"/>
          <w:lang w:val="ru-RU"/>
        </w:rPr>
        <w:t>забезпечення визначається порівнянням його показників з відповідними значеннями показників аналога за формулою:</w:t>
      </w:r>
    </w:p>
    <w:p w:rsidR="00C15D8D" w:rsidRPr="00356C86" w:rsidRDefault="00C15D8D" w:rsidP="00C15D8D">
      <w:pPr>
        <w:ind w:firstLine="567"/>
        <w:jc w:val="right"/>
        <w:rPr>
          <w:sz w:val="28"/>
          <w:szCs w:val="28"/>
          <w:lang w:val="ru-RU"/>
        </w:rPr>
      </w:pPr>
      <w:r w:rsidRPr="00356C86">
        <w:rPr>
          <w:position w:val="-28"/>
          <w:sz w:val="28"/>
          <w:szCs w:val="28"/>
        </w:rPr>
        <w:object w:dxaOrig="1340" w:dyaOrig="680">
          <v:shape id="_x0000_i1034" type="#_x0000_t75" style="width:67.5pt;height:34.5pt" o:ole="">
            <v:imagedata r:id="rId100" o:title=""/>
          </v:shape>
          <o:OLEObject Type="Embed" ProgID="Equation.3" ShapeID="_x0000_i1034" DrawAspect="Content" ObjectID="_1511291387" r:id="rId101"/>
        </w:object>
      </w:r>
      <w:r w:rsidRPr="00356C86">
        <w:rPr>
          <w:sz w:val="28"/>
          <w:szCs w:val="28"/>
          <w:lang w:val="ru-RU"/>
        </w:rPr>
        <w:t xml:space="preserve">                  </w:t>
      </w:r>
      <w:r>
        <w:rPr>
          <w:sz w:val="28"/>
          <w:szCs w:val="28"/>
          <w:lang w:val="ru-RU"/>
        </w:rPr>
        <w:t xml:space="preserve">                              (</w:t>
      </w:r>
      <w:r w:rsidRPr="00896E62">
        <w:rPr>
          <w:sz w:val="28"/>
          <w:szCs w:val="28"/>
          <w:lang w:val="ru-RU"/>
        </w:rPr>
        <w:t>5</w:t>
      </w:r>
      <w:r w:rsidRPr="00356C86">
        <w:rPr>
          <w:sz w:val="28"/>
          <w:szCs w:val="28"/>
          <w:lang w:val="ru-RU"/>
        </w:rPr>
        <w:t>.9)</w:t>
      </w:r>
    </w:p>
    <w:p w:rsidR="00C15D8D" w:rsidRPr="00356C86" w:rsidRDefault="00C15D8D" w:rsidP="00C15D8D">
      <w:pPr>
        <w:ind w:firstLine="567"/>
        <w:rPr>
          <w:sz w:val="28"/>
          <w:szCs w:val="28"/>
          <w:lang w:val="ru-RU"/>
        </w:rPr>
      </w:pPr>
      <w:r w:rsidRPr="00356C86">
        <w:rPr>
          <w:spacing w:val="6"/>
          <w:sz w:val="28"/>
          <w:szCs w:val="28"/>
          <w:lang w:val="ru-RU"/>
        </w:rPr>
        <w:t>де а</w:t>
      </w:r>
      <w:r w:rsidRPr="00356C86">
        <w:rPr>
          <w:spacing w:val="6"/>
          <w:sz w:val="28"/>
          <w:szCs w:val="28"/>
          <w:vertAlign w:val="subscript"/>
          <w:lang w:val="ru-RU"/>
        </w:rPr>
        <w:t>і</w:t>
      </w:r>
      <w:r w:rsidRPr="00356C86">
        <w:rPr>
          <w:spacing w:val="6"/>
          <w:sz w:val="28"/>
          <w:szCs w:val="28"/>
          <w:lang w:val="ru-RU"/>
        </w:rPr>
        <w:t>- коефіцієнт вагомості і-го показника якості, що визначає його</w:t>
      </w:r>
    </w:p>
    <w:p w:rsidR="00C15D8D" w:rsidRPr="00356C86" w:rsidRDefault="00C15D8D" w:rsidP="00C15D8D">
      <w:pPr>
        <w:ind w:firstLine="567"/>
        <w:rPr>
          <w:sz w:val="28"/>
          <w:szCs w:val="28"/>
          <w:lang w:val="ru-RU"/>
        </w:rPr>
      </w:pPr>
      <w:r w:rsidRPr="00356C86">
        <w:rPr>
          <w:spacing w:val="2"/>
          <w:sz w:val="28"/>
          <w:szCs w:val="28"/>
          <w:lang w:val="ru-RU"/>
        </w:rPr>
        <w:t>відносну    значущість    у    формув</w:t>
      </w:r>
      <w:r>
        <w:rPr>
          <w:spacing w:val="2"/>
          <w:sz w:val="28"/>
          <w:szCs w:val="28"/>
          <w:lang w:val="ru-RU"/>
        </w:rPr>
        <w:t xml:space="preserve">анні    сукупної    якості, </w:t>
      </w:r>
      <w:r w:rsidRPr="00356C86">
        <w:rPr>
          <w:spacing w:val="2"/>
          <w:sz w:val="28"/>
          <w:szCs w:val="28"/>
          <w:lang w:val="ru-RU"/>
        </w:rPr>
        <w:t xml:space="preserve">визначається </w:t>
      </w:r>
      <w:r w:rsidRPr="00356C86">
        <w:rPr>
          <w:spacing w:val="-1"/>
          <w:sz w:val="28"/>
          <w:szCs w:val="28"/>
          <w:lang w:val="ru-RU"/>
        </w:rPr>
        <w:t>експертними методами з умови:</w:t>
      </w:r>
    </w:p>
    <w:p w:rsidR="00C15D8D" w:rsidRPr="00356C86" w:rsidRDefault="00C15D8D" w:rsidP="00C15D8D">
      <w:pPr>
        <w:ind w:firstLine="567"/>
        <w:rPr>
          <w:sz w:val="28"/>
          <w:szCs w:val="28"/>
          <w:lang w:val="ru-RU"/>
        </w:rPr>
      </w:pPr>
      <w:r w:rsidRPr="00356C86">
        <w:rPr>
          <w:spacing w:val="7"/>
          <w:sz w:val="28"/>
          <w:szCs w:val="28"/>
        </w:rPr>
        <w:t>q</w:t>
      </w:r>
      <w:r w:rsidRPr="00356C86">
        <w:rPr>
          <w:spacing w:val="7"/>
          <w:sz w:val="28"/>
          <w:szCs w:val="28"/>
          <w:vertAlign w:val="subscript"/>
          <w:lang w:val="ru-RU"/>
        </w:rPr>
        <w:t>і</w:t>
      </w:r>
      <w:r w:rsidRPr="00356C86">
        <w:rPr>
          <w:spacing w:val="7"/>
          <w:sz w:val="28"/>
          <w:szCs w:val="28"/>
          <w:lang w:val="ru-RU"/>
        </w:rPr>
        <w:t xml:space="preserve"> - показник рівня якості, визначений на основі одного часткового </w:t>
      </w:r>
      <w:r w:rsidRPr="00356C86">
        <w:rPr>
          <w:spacing w:val="-1"/>
          <w:sz w:val="28"/>
          <w:szCs w:val="28"/>
          <w:lang w:val="ru-RU"/>
        </w:rPr>
        <w:t>показника за формулами:</w:t>
      </w:r>
    </w:p>
    <w:p w:rsidR="00C15D8D" w:rsidRDefault="00C15D8D" w:rsidP="00C15D8D">
      <w:pPr>
        <w:ind w:firstLine="567"/>
        <w:jc w:val="right"/>
        <w:rPr>
          <w:sz w:val="28"/>
          <w:szCs w:val="28"/>
          <w:lang w:val="ru-RU"/>
        </w:rPr>
      </w:pPr>
      <w:r w:rsidRPr="00356C86">
        <w:rPr>
          <w:position w:val="-30"/>
          <w:sz w:val="28"/>
          <w:szCs w:val="28"/>
        </w:rPr>
        <w:object w:dxaOrig="920" w:dyaOrig="700">
          <v:shape id="_x0000_i1035" type="#_x0000_t75" style="width:45.75pt;height:35.25pt" o:ole="">
            <v:imagedata r:id="rId102" o:title=""/>
          </v:shape>
          <o:OLEObject Type="Embed" ProgID="Equation.3" ShapeID="_x0000_i1035" DrawAspect="Content" ObjectID="_1511291388" r:id="rId103"/>
        </w:object>
      </w:r>
      <w:r w:rsidRPr="00356C86">
        <w:rPr>
          <w:sz w:val="28"/>
          <w:szCs w:val="28"/>
          <w:lang w:val="ru-RU"/>
        </w:rPr>
        <w:t xml:space="preserve">               </w:t>
      </w:r>
      <w:r>
        <w:rPr>
          <w:sz w:val="28"/>
          <w:szCs w:val="28"/>
          <w:lang w:val="ru-RU"/>
        </w:rPr>
        <w:t xml:space="preserve">                              (</w:t>
      </w:r>
      <w:r w:rsidRPr="00896E62">
        <w:rPr>
          <w:sz w:val="28"/>
          <w:szCs w:val="28"/>
          <w:lang w:val="ru-RU"/>
        </w:rPr>
        <w:t>5</w:t>
      </w:r>
      <w:r w:rsidRPr="00356C86">
        <w:rPr>
          <w:sz w:val="28"/>
          <w:szCs w:val="28"/>
          <w:lang w:val="ru-RU"/>
        </w:rPr>
        <w:t>.10)</w:t>
      </w:r>
    </w:p>
    <w:p w:rsidR="00C15D8D" w:rsidRPr="00356C86" w:rsidRDefault="00C15D8D" w:rsidP="00C15D8D">
      <w:pPr>
        <w:ind w:firstLine="567"/>
        <w:rPr>
          <w:sz w:val="28"/>
          <w:szCs w:val="28"/>
          <w:lang w:val="ru-RU"/>
        </w:rPr>
      </w:pPr>
      <w:r w:rsidRPr="00356C86">
        <w:rPr>
          <w:sz w:val="28"/>
          <w:szCs w:val="28"/>
          <w:lang w:val="ru-RU"/>
        </w:rPr>
        <w:t>або</w:t>
      </w:r>
    </w:p>
    <w:p w:rsidR="00C15D8D" w:rsidRDefault="00C15D8D" w:rsidP="00C15D8D">
      <w:pPr>
        <w:ind w:firstLine="567"/>
        <w:jc w:val="right"/>
        <w:rPr>
          <w:sz w:val="28"/>
          <w:szCs w:val="28"/>
          <w:lang w:val="ru-RU"/>
        </w:rPr>
      </w:pPr>
      <w:r w:rsidRPr="00356C86">
        <w:rPr>
          <w:position w:val="-30"/>
          <w:sz w:val="28"/>
          <w:szCs w:val="28"/>
        </w:rPr>
        <w:object w:dxaOrig="940" w:dyaOrig="700">
          <v:shape id="_x0000_i1036" type="#_x0000_t75" style="width:46.5pt;height:35.25pt" o:ole="">
            <v:imagedata r:id="rId104" o:title=""/>
          </v:shape>
          <o:OLEObject Type="Embed" ProgID="Equation.3" ShapeID="_x0000_i1036" DrawAspect="Content" ObjectID="_1511291389" r:id="rId105"/>
        </w:object>
      </w:r>
      <w:r w:rsidRPr="00356C86">
        <w:rPr>
          <w:sz w:val="28"/>
          <w:szCs w:val="28"/>
          <w:lang w:val="ru-RU"/>
        </w:rPr>
        <w:t xml:space="preserve">               </w:t>
      </w:r>
      <w:r>
        <w:rPr>
          <w:sz w:val="28"/>
          <w:szCs w:val="28"/>
          <w:lang w:val="ru-RU"/>
        </w:rPr>
        <w:t xml:space="preserve">                              (</w:t>
      </w:r>
      <w:r w:rsidRPr="00896E62">
        <w:rPr>
          <w:sz w:val="28"/>
          <w:szCs w:val="28"/>
          <w:lang w:val="ru-RU"/>
        </w:rPr>
        <w:t>5</w:t>
      </w:r>
      <w:r w:rsidRPr="00356C86">
        <w:rPr>
          <w:sz w:val="28"/>
          <w:szCs w:val="28"/>
          <w:lang w:val="ru-RU"/>
        </w:rPr>
        <w:t>.11)</w:t>
      </w:r>
    </w:p>
    <w:p w:rsidR="00C15D8D" w:rsidRPr="00356C86" w:rsidRDefault="00C15D8D" w:rsidP="00C15D8D">
      <w:pPr>
        <w:ind w:firstLine="567"/>
        <w:rPr>
          <w:sz w:val="28"/>
          <w:szCs w:val="28"/>
          <w:lang w:val="ru-RU"/>
        </w:rPr>
      </w:pPr>
      <w:r w:rsidRPr="00356C86">
        <w:rPr>
          <w:spacing w:val="7"/>
          <w:sz w:val="28"/>
          <w:szCs w:val="28"/>
          <w:lang w:val="ru-RU"/>
        </w:rPr>
        <w:t>де П</w:t>
      </w:r>
      <w:r w:rsidRPr="00356C86">
        <w:rPr>
          <w:spacing w:val="7"/>
          <w:sz w:val="28"/>
          <w:szCs w:val="28"/>
          <w:vertAlign w:val="subscript"/>
          <w:lang w:val="ru-RU"/>
        </w:rPr>
        <w:t>і1</w:t>
      </w:r>
      <w:r w:rsidRPr="00356C86">
        <w:rPr>
          <w:spacing w:val="7"/>
          <w:sz w:val="28"/>
          <w:szCs w:val="28"/>
          <w:lang w:val="ru-RU"/>
        </w:rPr>
        <w:t xml:space="preserve"> і П</w:t>
      </w:r>
      <w:r w:rsidRPr="00356C86">
        <w:rPr>
          <w:spacing w:val="7"/>
          <w:sz w:val="28"/>
          <w:szCs w:val="28"/>
          <w:vertAlign w:val="subscript"/>
          <w:lang w:val="ru-RU"/>
        </w:rPr>
        <w:t>і2</w:t>
      </w:r>
      <w:r w:rsidRPr="00356C86">
        <w:rPr>
          <w:spacing w:val="7"/>
          <w:sz w:val="28"/>
          <w:szCs w:val="28"/>
          <w:lang w:val="ru-RU"/>
        </w:rPr>
        <w:t xml:space="preserve"> - числові значення і-го часткового показника якості </w:t>
      </w:r>
      <w:r w:rsidRPr="00356C86">
        <w:rPr>
          <w:sz w:val="28"/>
          <w:szCs w:val="28"/>
          <w:lang w:val="ru-RU"/>
        </w:rPr>
        <w:t>відповідно аналога і розроблюваного програмного забезпечення.</w:t>
      </w:r>
    </w:p>
    <w:p w:rsidR="00C15D8D" w:rsidRPr="00356C86" w:rsidRDefault="00C15D8D" w:rsidP="00C15D8D">
      <w:pPr>
        <w:ind w:firstLine="567"/>
        <w:rPr>
          <w:sz w:val="28"/>
          <w:szCs w:val="28"/>
          <w:lang w:val="ru-RU"/>
        </w:rPr>
      </w:pPr>
      <w:r>
        <w:rPr>
          <w:spacing w:val="1"/>
          <w:sz w:val="28"/>
          <w:szCs w:val="28"/>
          <w:lang w:val="ru-RU"/>
        </w:rPr>
        <w:t>Розрахунок за формулою (</w:t>
      </w:r>
      <w:r w:rsidRPr="002B23EE">
        <w:rPr>
          <w:spacing w:val="1"/>
          <w:sz w:val="28"/>
          <w:szCs w:val="28"/>
          <w:lang w:val="ru-RU"/>
        </w:rPr>
        <w:t>5</w:t>
      </w:r>
      <w:r w:rsidRPr="00356C86">
        <w:rPr>
          <w:spacing w:val="1"/>
          <w:sz w:val="28"/>
          <w:szCs w:val="28"/>
          <w:lang w:val="ru-RU"/>
        </w:rPr>
        <w:t xml:space="preserve">.10) використовується, якщо збільшення </w:t>
      </w:r>
      <w:r w:rsidRPr="00356C86">
        <w:rPr>
          <w:sz w:val="28"/>
          <w:szCs w:val="28"/>
          <w:lang w:val="ru-RU"/>
        </w:rPr>
        <w:t>числового значення показника відповідає покращенню якості.</w:t>
      </w:r>
    </w:p>
    <w:p w:rsidR="00C15D8D" w:rsidRDefault="00C15D8D" w:rsidP="00C15D8D">
      <w:pPr>
        <w:ind w:firstLine="567"/>
        <w:rPr>
          <w:sz w:val="28"/>
          <w:szCs w:val="28"/>
          <w:lang w:val="ru-RU"/>
        </w:rPr>
      </w:pPr>
      <w:r>
        <w:rPr>
          <w:spacing w:val="1"/>
          <w:sz w:val="28"/>
          <w:szCs w:val="28"/>
          <w:lang w:val="ru-RU"/>
        </w:rPr>
        <w:t>Розрахунок за формулою (</w:t>
      </w:r>
      <w:r w:rsidRPr="002B23EE">
        <w:rPr>
          <w:spacing w:val="1"/>
          <w:sz w:val="28"/>
          <w:szCs w:val="28"/>
          <w:lang w:val="ru-RU"/>
        </w:rPr>
        <w:t>5</w:t>
      </w:r>
      <w:r w:rsidRPr="00356C86">
        <w:rPr>
          <w:spacing w:val="1"/>
          <w:sz w:val="28"/>
          <w:szCs w:val="28"/>
          <w:lang w:val="ru-RU"/>
        </w:rPr>
        <w:t xml:space="preserve">.11) ведеться, якщо покращенню якості </w:t>
      </w:r>
      <w:r w:rsidRPr="00356C86">
        <w:rPr>
          <w:sz w:val="28"/>
          <w:szCs w:val="28"/>
          <w:lang w:val="ru-RU"/>
        </w:rPr>
        <w:t>відповідає зменшення числового значення показників.</w:t>
      </w:r>
    </w:p>
    <w:p w:rsidR="00C15D8D" w:rsidRDefault="00C15D8D" w:rsidP="00C15D8D">
      <w:pPr>
        <w:ind w:firstLine="567"/>
        <w:rPr>
          <w:sz w:val="28"/>
          <w:szCs w:val="28"/>
          <w:lang w:val="ru-RU"/>
        </w:rPr>
      </w:pPr>
    </w:p>
    <w:p w:rsidR="00C15D8D" w:rsidRDefault="00C15D8D" w:rsidP="00C15D8D">
      <w:pPr>
        <w:ind w:firstLine="567"/>
        <w:rPr>
          <w:sz w:val="28"/>
          <w:szCs w:val="28"/>
          <w:lang w:val="ru-RU"/>
        </w:rPr>
      </w:pPr>
    </w:p>
    <w:p w:rsidR="00C15D8D" w:rsidRDefault="00C15D8D" w:rsidP="00C15D8D">
      <w:pPr>
        <w:ind w:firstLine="567"/>
        <w:rPr>
          <w:sz w:val="28"/>
          <w:szCs w:val="28"/>
          <w:lang w:val="ru-RU"/>
        </w:rPr>
      </w:pPr>
    </w:p>
    <w:p w:rsidR="00C15D8D" w:rsidRDefault="00C15D8D" w:rsidP="00C15D8D">
      <w:pPr>
        <w:ind w:firstLine="567"/>
        <w:rPr>
          <w:sz w:val="28"/>
          <w:szCs w:val="28"/>
          <w:lang w:val="ru-RU"/>
        </w:rPr>
      </w:pPr>
    </w:p>
    <w:p w:rsidR="00C15D8D" w:rsidRDefault="00C15D8D" w:rsidP="00C15D8D">
      <w:pPr>
        <w:ind w:firstLine="567"/>
        <w:rPr>
          <w:sz w:val="28"/>
          <w:szCs w:val="28"/>
          <w:lang w:val="ru-RU"/>
        </w:rPr>
      </w:pPr>
    </w:p>
    <w:p w:rsidR="00C15D8D" w:rsidRDefault="00C15D8D" w:rsidP="00C15D8D">
      <w:pPr>
        <w:ind w:firstLine="567"/>
        <w:rPr>
          <w:sz w:val="28"/>
          <w:szCs w:val="28"/>
          <w:lang w:val="ru-RU"/>
        </w:rPr>
      </w:pPr>
    </w:p>
    <w:p w:rsidR="00F5558A" w:rsidRDefault="00F5558A" w:rsidP="00C15D8D">
      <w:pPr>
        <w:ind w:firstLine="567"/>
        <w:rPr>
          <w:sz w:val="28"/>
          <w:szCs w:val="28"/>
          <w:lang w:val="ru-RU"/>
        </w:rPr>
      </w:pPr>
    </w:p>
    <w:p w:rsidR="00C15D8D" w:rsidRPr="00356C86" w:rsidRDefault="00C15D8D" w:rsidP="00C15D8D">
      <w:pPr>
        <w:ind w:firstLine="567"/>
        <w:rPr>
          <w:sz w:val="28"/>
          <w:szCs w:val="28"/>
          <w:lang w:val="ru-RU"/>
        </w:rPr>
      </w:pPr>
    </w:p>
    <w:p w:rsidR="00C15D8D" w:rsidRPr="00356C86" w:rsidRDefault="00C15D8D" w:rsidP="00C15D8D">
      <w:pPr>
        <w:spacing w:line="22" w:lineRule="atLeast"/>
        <w:ind w:firstLine="567"/>
        <w:rPr>
          <w:sz w:val="28"/>
          <w:szCs w:val="28"/>
          <w:lang w:val="ru-RU"/>
        </w:rPr>
      </w:pPr>
    </w:p>
    <w:p w:rsidR="00C15D8D" w:rsidRPr="006A6E5B" w:rsidRDefault="00C15D8D" w:rsidP="00C15D8D">
      <w:pPr>
        <w:spacing w:line="22" w:lineRule="atLeast"/>
        <w:ind w:firstLine="567"/>
        <w:jc w:val="right"/>
        <w:rPr>
          <w:sz w:val="28"/>
          <w:szCs w:val="28"/>
          <w:lang w:val="ru-RU"/>
        </w:rPr>
      </w:pPr>
      <w:r>
        <w:rPr>
          <w:sz w:val="28"/>
          <w:szCs w:val="28"/>
          <w:lang w:val="ru-RU"/>
        </w:rPr>
        <w:lastRenderedPageBreak/>
        <w:t xml:space="preserve">Таблиця </w:t>
      </w:r>
      <w:r w:rsidRPr="00896E62">
        <w:rPr>
          <w:sz w:val="28"/>
          <w:szCs w:val="28"/>
          <w:lang w:val="ru-RU"/>
        </w:rPr>
        <w:t>5</w:t>
      </w:r>
      <w:r w:rsidRPr="006A6E5B">
        <w:rPr>
          <w:sz w:val="28"/>
          <w:szCs w:val="28"/>
          <w:lang w:val="ru-RU"/>
        </w:rPr>
        <w:t>.6.</w:t>
      </w:r>
    </w:p>
    <w:p w:rsidR="00C15D8D" w:rsidRPr="00356C86" w:rsidRDefault="00C15D8D" w:rsidP="00C15D8D">
      <w:pPr>
        <w:spacing w:line="22" w:lineRule="atLeast"/>
        <w:ind w:firstLine="567"/>
        <w:jc w:val="center"/>
        <w:rPr>
          <w:b/>
          <w:bCs/>
          <w:sz w:val="28"/>
          <w:szCs w:val="28"/>
          <w:lang w:val="ru-RU"/>
        </w:rPr>
      </w:pPr>
      <w:r w:rsidRPr="00356C86">
        <w:rPr>
          <w:b/>
          <w:bCs/>
          <w:sz w:val="28"/>
          <w:szCs w:val="28"/>
          <w:lang w:val="ru-RU"/>
        </w:rPr>
        <w:t>Визначення комплексного показника рівня якості проектного рішення за параметрами</w:t>
      </w:r>
    </w:p>
    <w:tbl>
      <w:tblPr>
        <w:tblW w:w="8789" w:type="dxa"/>
        <w:jc w:val="center"/>
        <w:tblLayout w:type="fixed"/>
        <w:tblCellMar>
          <w:left w:w="40" w:type="dxa"/>
          <w:right w:w="40" w:type="dxa"/>
        </w:tblCellMar>
        <w:tblLook w:val="0000" w:firstRow="0" w:lastRow="0" w:firstColumn="0" w:lastColumn="0" w:noHBand="0" w:noVBand="0"/>
      </w:tblPr>
      <w:tblGrid>
        <w:gridCol w:w="2029"/>
        <w:gridCol w:w="1041"/>
        <w:gridCol w:w="1035"/>
        <w:gridCol w:w="1026"/>
        <w:gridCol w:w="1345"/>
        <w:gridCol w:w="1240"/>
        <w:gridCol w:w="1073"/>
      </w:tblGrid>
      <w:tr w:rsidR="00C15D8D" w:rsidRPr="00112555" w:rsidTr="00C15D8D">
        <w:trPr>
          <w:trHeight w:hRule="exact" w:val="354"/>
          <w:jc w:val="center"/>
        </w:trPr>
        <w:tc>
          <w:tcPr>
            <w:tcW w:w="2029" w:type="dxa"/>
            <w:vMerge w:val="restart"/>
            <w:tcBorders>
              <w:top w:val="single" w:sz="6" w:space="0" w:color="auto"/>
              <w:left w:val="single" w:sz="6" w:space="0" w:color="auto"/>
              <w:right w:val="single" w:sz="6" w:space="0" w:color="auto"/>
            </w:tcBorders>
            <w:shd w:val="clear" w:color="auto" w:fill="FFFFFF"/>
            <w:vAlign w:val="center"/>
          </w:tcPr>
          <w:p w:rsidR="00C15D8D" w:rsidRPr="00112555" w:rsidRDefault="00C15D8D" w:rsidP="00C15D8D">
            <w:pPr>
              <w:jc w:val="center"/>
            </w:pPr>
            <w:r w:rsidRPr="00112555">
              <w:rPr>
                <w:spacing w:val="-3"/>
              </w:rPr>
              <w:t xml:space="preserve">Назви </w:t>
            </w:r>
            <w:r w:rsidRPr="00112555">
              <w:rPr>
                <w:spacing w:val="-4"/>
              </w:rPr>
              <w:t>показників</w:t>
            </w:r>
          </w:p>
          <w:p w:rsidR="00C15D8D" w:rsidRPr="00112555" w:rsidRDefault="00C15D8D" w:rsidP="00C15D8D">
            <w:pPr>
              <w:ind w:firstLine="567"/>
              <w:jc w:val="center"/>
            </w:pPr>
          </w:p>
          <w:p w:rsidR="00C15D8D" w:rsidRPr="00112555" w:rsidRDefault="00C15D8D" w:rsidP="00C15D8D">
            <w:pPr>
              <w:ind w:firstLine="567"/>
              <w:jc w:val="center"/>
            </w:pPr>
          </w:p>
        </w:tc>
        <w:tc>
          <w:tcPr>
            <w:tcW w:w="1041" w:type="dxa"/>
            <w:vMerge w:val="restart"/>
            <w:tcBorders>
              <w:top w:val="single" w:sz="6" w:space="0" w:color="auto"/>
              <w:left w:val="single" w:sz="6" w:space="0" w:color="auto"/>
              <w:right w:val="single" w:sz="6" w:space="0" w:color="auto"/>
            </w:tcBorders>
            <w:shd w:val="clear" w:color="auto" w:fill="FFFFFF"/>
            <w:vAlign w:val="center"/>
          </w:tcPr>
          <w:p w:rsidR="00C15D8D" w:rsidRPr="00112555" w:rsidRDefault="00C15D8D" w:rsidP="00C15D8D">
            <w:pPr>
              <w:jc w:val="center"/>
            </w:pPr>
            <w:r w:rsidRPr="00112555">
              <w:t xml:space="preserve">Одиниця </w:t>
            </w:r>
            <w:r w:rsidRPr="00112555">
              <w:rPr>
                <w:spacing w:val="-2"/>
              </w:rPr>
              <w:t>вимірювання</w:t>
            </w:r>
          </w:p>
        </w:tc>
        <w:tc>
          <w:tcPr>
            <w:tcW w:w="2061"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jc w:val="center"/>
            </w:pPr>
            <w:r w:rsidRPr="00112555">
              <w:rPr>
                <w:spacing w:val="-2"/>
              </w:rPr>
              <w:t>Числові значення</w:t>
            </w:r>
          </w:p>
        </w:tc>
        <w:tc>
          <w:tcPr>
            <w:tcW w:w="1345" w:type="dxa"/>
            <w:vMerge w:val="restart"/>
            <w:tcBorders>
              <w:top w:val="single" w:sz="6" w:space="0" w:color="auto"/>
              <w:left w:val="single" w:sz="6" w:space="0" w:color="auto"/>
              <w:right w:val="single" w:sz="6" w:space="0" w:color="auto"/>
            </w:tcBorders>
            <w:shd w:val="clear" w:color="auto" w:fill="FFFFFF"/>
            <w:vAlign w:val="center"/>
          </w:tcPr>
          <w:p w:rsidR="00C15D8D" w:rsidRPr="00112555" w:rsidRDefault="00C15D8D" w:rsidP="00C15D8D">
            <w:pPr>
              <w:jc w:val="center"/>
              <w:rPr>
                <w:lang w:val="ru-RU"/>
              </w:rPr>
            </w:pPr>
            <w:r w:rsidRPr="00112555">
              <w:rPr>
                <w:spacing w:val="-1"/>
                <w:lang w:val="ru-RU"/>
              </w:rPr>
              <w:t xml:space="preserve">Частковий </w:t>
            </w:r>
            <w:r w:rsidRPr="00112555">
              <w:rPr>
                <w:spacing w:val="1"/>
                <w:lang w:val="ru-RU"/>
              </w:rPr>
              <w:t>показник рівня якості</w:t>
            </w:r>
          </w:p>
          <w:p w:rsidR="00C15D8D" w:rsidRPr="00112555" w:rsidRDefault="00C15D8D" w:rsidP="00C15D8D">
            <w:pPr>
              <w:jc w:val="center"/>
              <w:rPr>
                <w:lang w:val="ru-RU"/>
              </w:rPr>
            </w:pPr>
            <w:r w:rsidRPr="00112555">
              <w:rPr>
                <w:lang w:val="ru-RU"/>
              </w:rPr>
              <w:t>Показник якості</w:t>
            </w:r>
          </w:p>
          <w:p w:rsidR="00C15D8D" w:rsidRPr="00112555" w:rsidRDefault="00C15D8D" w:rsidP="00C15D8D">
            <w:pPr>
              <w:ind w:firstLine="567"/>
              <w:jc w:val="center"/>
              <w:rPr>
                <w:lang w:val="ru-RU"/>
              </w:rPr>
            </w:pPr>
          </w:p>
        </w:tc>
        <w:tc>
          <w:tcPr>
            <w:tcW w:w="1240" w:type="dxa"/>
            <w:vMerge w:val="restart"/>
            <w:tcBorders>
              <w:top w:val="single" w:sz="6" w:space="0" w:color="auto"/>
              <w:left w:val="single" w:sz="6" w:space="0" w:color="auto"/>
              <w:right w:val="single" w:sz="6" w:space="0" w:color="auto"/>
            </w:tcBorders>
            <w:shd w:val="clear" w:color="auto" w:fill="FFFFFF"/>
            <w:vAlign w:val="center"/>
          </w:tcPr>
          <w:p w:rsidR="00C15D8D" w:rsidRPr="00112555" w:rsidRDefault="00C15D8D" w:rsidP="00C15D8D">
            <w:pPr>
              <w:jc w:val="center"/>
            </w:pPr>
            <w:r w:rsidRPr="00112555">
              <w:rPr>
                <w:spacing w:val="-2"/>
              </w:rPr>
              <w:t xml:space="preserve">Коефіцієнт </w:t>
            </w:r>
            <w:r w:rsidRPr="00112555">
              <w:rPr>
                <w:spacing w:val="-1"/>
              </w:rPr>
              <w:t xml:space="preserve">вагомості </w:t>
            </w:r>
            <w:r w:rsidRPr="00112555">
              <w:rPr>
                <w:spacing w:val="1"/>
              </w:rPr>
              <w:t>показника</w:t>
            </w:r>
          </w:p>
          <w:p w:rsidR="00C15D8D" w:rsidRPr="00112555" w:rsidRDefault="00C15D8D" w:rsidP="00C15D8D">
            <w:pPr>
              <w:jc w:val="center"/>
            </w:pPr>
            <w:r w:rsidRPr="00112555">
              <w:t>вагомості</w:t>
            </w:r>
          </w:p>
          <w:p w:rsidR="00C15D8D" w:rsidRPr="00112555" w:rsidRDefault="00C15D8D" w:rsidP="00C15D8D">
            <w:pPr>
              <w:ind w:firstLine="567"/>
              <w:jc w:val="center"/>
            </w:pPr>
          </w:p>
        </w:tc>
        <w:tc>
          <w:tcPr>
            <w:tcW w:w="1073" w:type="dxa"/>
            <w:vMerge w:val="restart"/>
            <w:tcBorders>
              <w:top w:val="single" w:sz="6" w:space="0" w:color="auto"/>
              <w:left w:val="single" w:sz="6" w:space="0" w:color="auto"/>
              <w:right w:val="single" w:sz="6" w:space="0" w:color="auto"/>
            </w:tcBorders>
            <w:shd w:val="clear" w:color="auto" w:fill="FFFFFF"/>
            <w:vAlign w:val="center"/>
          </w:tcPr>
          <w:p w:rsidR="00C15D8D" w:rsidRPr="00112555" w:rsidRDefault="00C15D8D" w:rsidP="00C15D8D">
            <w:pPr>
              <w:jc w:val="center"/>
            </w:pPr>
            <w:r w:rsidRPr="00112555">
              <w:t>Показник</w:t>
            </w:r>
          </w:p>
          <w:p w:rsidR="00C15D8D" w:rsidRPr="00112555" w:rsidRDefault="00C15D8D" w:rsidP="00C15D8D">
            <w:pPr>
              <w:jc w:val="center"/>
            </w:pPr>
            <w:r w:rsidRPr="00112555">
              <w:t>якості</w:t>
            </w:r>
          </w:p>
          <w:p w:rsidR="00C15D8D" w:rsidRPr="00112555" w:rsidRDefault="00C15D8D" w:rsidP="00C15D8D">
            <w:pPr>
              <w:ind w:firstLine="567"/>
              <w:jc w:val="center"/>
            </w:pPr>
          </w:p>
        </w:tc>
      </w:tr>
      <w:tr w:rsidR="00C15D8D" w:rsidRPr="00112555" w:rsidTr="00C15D8D">
        <w:trPr>
          <w:trHeight w:hRule="exact" w:val="1802"/>
          <w:jc w:val="center"/>
        </w:trPr>
        <w:tc>
          <w:tcPr>
            <w:tcW w:w="2029" w:type="dxa"/>
            <w:vMerge/>
            <w:tcBorders>
              <w:left w:val="single" w:sz="6" w:space="0" w:color="auto"/>
              <w:bottom w:val="single" w:sz="6" w:space="0" w:color="auto"/>
              <w:right w:val="single" w:sz="6" w:space="0" w:color="auto"/>
            </w:tcBorders>
            <w:shd w:val="clear" w:color="auto" w:fill="FFFFFF"/>
          </w:tcPr>
          <w:p w:rsidR="00C15D8D" w:rsidRPr="00112555" w:rsidRDefault="00C15D8D" w:rsidP="00C15D8D">
            <w:pPr>
              <w:ind w:firstLine="567"/>
            </w:pPr>
          </w:p>
        </w:tc>
        <w:tc>
          <w:tcPr>
            <w:tcW w:w="1041" w:type="dxa"/>
            <w:vMerge/>
            <w:tcBorders>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jc w:val="center"/>
            </w:pPr>
            <w:r w:rsidRPr="00112555">
              <w:rPr>
                <w:spacing w:val="-3"/>
              </w:rPr>
              <w:t xml:space="preserve">Проектне </w:t>
            </w:r>
            <w:r w:rsidRPr="00112555">
              <w:rPr>
                <w:spacing w:val="-1"/>
              </w:rPr>
              <w:t>рішення</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jc w:val="center"/>
            </w:pPr>
            <w:r w:rsidRPr="00112555">
              <w:rPr>
                <w:spacing w:val="-2"/>
              </w:rPr>
              <w:t>Аналог</w:t>
            </w:r>
          </w:p>
        </w:tc>
        <w:tc>
          <w:tcPr>
            <w:tcW w:w="1345" w:type="dxa"/>
            <w:vMerge/>
            <w:tcBorders>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240" w:type="dxa"/>
            <w:vMerge/>
            <w:tcBorders>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73" w:type="dxa"/>
            <w:vMerge/>
            <w:tcBorders>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r>
      <w:tr w:rsidR="00C15D8D" w:rsidRPr="00112555" w:rsidTr="00C15D8D">
        <w:trPr>
          <w:trHeight w:hRule="exact" w:val="730"/>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Pr>
                <w:spacing w:val="-6"/>
              </w:rPr>
              <w:t>1.</w:t>
            </w:r>
            <w:r w:rsidRPr="00112555">
              <w:rPr>
                <w:spacing w:val="-6"/>
              </w:rPr>
              <w:t xml:space="preserve">Показники </w:t>
            </w:r>
            <w:r w:rsidRPr="00112555">
              <w:rPr>
                <w:spacing w:val="-2"/>
              </w:rPr>
              <w:t>призначення</w:t>
            </w:r>
          </w:p>
        </w:tc>
        <w:tc>
          <w:tcPr>
            <w:tcW w:w="104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34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24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73"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r>
      <w:tr w:rsidR="00C15D8D" w:rsidRPr="00112555" w:rsidTr="00C15D8D">
        <w:trPr>
          <w:trHeight w:hRule="exact" w:val="698"/>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Pr>
                <w:spacing w:val="-6"/>
              </w:rPr>
              <w:t>1.1.</w:t>
            </w:r>
            <w:r w:rsidRPr="00112555">
              <w:rPr>
                <w:spacing w:val="-6"/>
              </w:rPr>
              <w:t xml:space="preserve">Час </w:t>
            </w:r>
            <w:r w:rsidRPr="00112555">
              <w:rPr>
                <w:spacing w:val="-3"/>
              </w:rPr>
              <w:t>проектування</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rPr>
                <w:spacing w:val="-5"/>
              </w:rPr>
              <w:t>год.</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jc w:val="right"/>
            </w:pPr>
            <w:r w:rsidRPr="00112555">
              <w:t>1</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t>1,5</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t>1,5</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t>0,2</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t>0,3</w:t>
            </w:r>
          </w:p>
        </w:tc>
      </w:tr>
      <w:tr w:rsidR="00C15D8D" w:rsidRPr="00112555" w:rsidTr="00C15D8D">
        <w:trPr>
          <w:trHeight w:hRule="exact" w:val="991"/>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C15D8D" w:rsidRDefault="00C15D8D" w:rsidP="00C15D8D">
            <w:pPr>
              <w:pStyle w:val="ab"/>
              <w:rPr>
                <w:rFonts w:ascii="Times New Roman" w:hAnsi="Times New Roman" w:cs="Times New Roman"/>
              </w:rPr>
            </w:pPr>
            <w:r w:rsidRPr="00C15D8D">
              <w:rPr>
                <w:rFonts w:ascii="Times New Roman" w:hAnsi="Times New Roman" w:cs="Times New Roman"/>
                <w:sz w:val="24"/>
              </w:rPr>
              <w:t>1.2</w:t>
            </w:r>
            <w:r w:rsidRPr="00C15D8D">
              <w:rPr>
                <w:rFonts w:ascii="Times New Roman" w:hAnsi="Times New Roman" w:cs="Times New Roman"/>
                <w:sz w:val="24"/>
                <w:lang w:val="en-US"/>
              </w:rPr>
              <w:t>.</w:t>
            </w:r>
            <w:r w:rsidRPr="00C15D8D">
              <w:rPr>
                <w:rFonts w:ascii="Times New Roman" w:hAnsi="Times New Roman" w:cs="Times New Roman"/>
                <w:sz w:val="24"/>
              </w:rPr>
              <w:t xml:space="preserve">Об'єм </w:t>
            </w:r>
            <w:r w:rsidRPr="00C15D8D">
              <w:rPr>
                <w:rFonts w:ascii="Times New Roman" w:hAnsi="Times New Roman" w:cs="Times New Roman"/>
                <w:spacing w:val="-5"/>
                <w:sz w:val="24"/>
              </w:rPr>
              <w:t xml:space="preserve">дискового </w:t>
            </w:r>
            <w:r w:rsidRPr="00C15D8D">
              <w:rPr>
                <w:rFonts w:ascii="Times New Roman" w:hAnsi="Times New Roman" w:cs="Times New Roman"/>
                <w:sz w:val="24"/>
              </w:rPr>
              <w:t>простору</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t>Мб</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jc w:val="center"/>
            </w:pPr>
            <w:r>
              <w:t>9</w:t>
            </w:r>
            <w:r w:rsidRPr="00112555">
              <w:t>0</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t>5</w:t>
            </w:r>
            <w:r w:rsidRPr="00112555">
              <w:t>0</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233FF1" w:rsidRDefault="00C15D8D" w:rsidP="00C15D8D">
            <w:pPr>
              <w:ind w:firstLine="0"/>
            </w:pPr>
            <w:r>
              <w:t>1.8</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62E0B" w:rsidRDefault="00C15D8D" w:rsidP="00C15D8D">
            <w:pPr>
              <w:ind w:firstLine="0"/>
            </w:pPr>
            <w:r w:rsidRPr="00112555">
              <w:t>0,</w:t>
            </w:r>
            <w:r>
              <w:t>2</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62E0B" w:rsidRDefault="00C15D8D" w:rsidP="00C15D8D">
            <w:pPr>
              <w:ind w:firstLine="0"/>
            </w:pPr>
            <w:r w:rsidRPr="00112555">
              <w:t>0,</w:t>
            </w:r>
            <w:r>
              <w:t>36</w:t>
            </w:r>
          </w:p>
        </w:tc>
      </w:tr>
      <w:tr w:rsidR="00C15D8D" w:rsidRPr="007E011E" w:rsidTr="00C15D8D">
        <w:trPr>
          <w:trHeight w:hRule="exact" w:val="708"/>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rPr>
                <w:spacing w:val="-4"/>
              </w:rPr>
            </w:pPr>
            <w:r w:rsidRPr="007E011E">
              <w:rPr>
                <w:spacing w:val="-4"/>
              </w:rPr>
              <w:t>1.3.</w:t>
            </w:r>
            <w:r>
              <w:rPr>
                <w:bCs/>
                <w:spacing w:val="-3"/>
                <w:w w:val="101"/>
              </w:rPr>
              <w:t xml:space="preserve"> C</w:t>
            </w:r>
            <w:r w:rsidRPr="00233FF1">
              <w:rPr>
                <w:bCs/>
                <w:spacing w:val="-3"/>
                <w:w w:val="101"/>
              </w:rPr>
              <w:t>ross platform</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t>%</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jc w:val="center"/>
            </w:pPr>
            <w:r>
              <w:t>80</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pPr>
            <w:r>
              <w:t>50</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62E0B" w:rsidRDefault="00C15D8D" w:rsidP="00C15D8D">
            <w:pPr>
              <w:ind w:firstLine="0"/>
              <w:jc w:val="left"/>
            </w:pPr>
            <w:r>
              <w:t>1.6</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rPr>
                <w:lang w:val="ru-RU"/>
              </w:rPr>
            </w:pPr>
            <w:r>
              <w:rPr>
                <w:lang w:val="ru-RU"/>
              </w:rPr>
              <w:t>0,1</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rPr>
                <w:lang w:val="ru-RU"/>
              </w:rPr>
            </w:pPr>
            <w:r>
              <w:rPr>
                <w:lang w:val="ru-RU"/>
              </w:rPr>
              <w:t>0,16</w:t>
            </w:r>
          </w:p>
        </w:tc>
      </w:tr>
      <w:tr w:rsidR="00C15D8D" w:rsidRPr="007E011E" w:rsidTr="00C15D8D">
        <w:trPr>
          <w:trHeight w:hRule="exact" w:val="704"/>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rPr>
                <w:lang w:val="ru-RU"/>
              </w:rPr>
            </w:pPr>
            <w:r>
              <w:rPr>
                <w:spacing w:val="-4"/>
                <w:lang w:val="ru-RU"/>
              </w:rPr>
              <w:t>2.</w:t>
            </w:r>
            <w:r w:rsidRPr="007E011E">
              <w:rPr>
                <w:spacing w:val="-4"/>
                <w:lang w:val="ru-RU"/>
              </w:rPr>
              <w:t xml:space="preserve">Показники </w:t>
            </w:r>
            <w:r w:rsidRPr="007E011E">
              <w:rPr>
                <w:spacing w:val="-3"/>
                <w:lang w:val="ru-RU"/>
              </w:rPr>
              <w:t>надійності</w:t>
            </w:r>
          </w:p>
        </w:tc>
        <w:tc>
          <w:tcPr>
            <w:tcW w:w="1041" w:type="dxa"/>
            <w:tcBorders>
              <w:top w:val="single" w:sz="6" w:space="0" w:color="auto"/>
              <w:left w:val="single" w:sz="6" w:space="0" w:color="auto"/>
              <w:bottom w:val="single" w:sz="6" w:space="0" w:color="auto"/>
              <w:right w:val="single" w:sz="6" w:space="0" w:color="auto"/>
            </w:tcBorders>
            <w:shd w:val="clear" w:color="auto" w:fill="FFFFFF"/>
          </w:tcPr>
          <w:p w:rsidR="00C15D8D" w:rsidRPr="007E011E" w:rsidRDefault="00C15D8D" w:rsidP="00C15D8D">
            <w:pPr>
              <w:ind w:firstLine="567"/>
              <w:jc w:val="center"/>
              <w:rPr>
                <w:lang w:val="ru-RU"/>
              </w:rPr>
            </w:pP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C15D8D" w:rsidRPr="007E011E" w:rsidRDefault="00C15D8D" w:rsidP="00C15D8D">
            <w:pPr>
              <w:ind w:firstLine="567"/>
              <w:jc w:val="center"/>
              <w:rPr>
                <w:lang w:val="ru-RU"/>
              </w:rPr>
            </w:pPr>
          </w:p>
        </w:tc>
        <w:tc>
          <w:tcPr>
            <w:tcW w:w="1026" w:type="dxa"/>
            <w:tcBorders>
              <w:top w:val="single" w:sz="6" w:space="0" w:color="auto"/>
              <w:left w:val="single" w:sz="6" w:space="0" w:color="auto"/>
              <w:bottom w:val="single" w:sz="6" w:space="0" w:color="auto"/>
              <w:right w:val="single" w:sz="6" w:space="0" w:color="auto"/>
            </w:tcBorders>
            <w:shd w:val="clear" w:color="auto" w:fill="FFFFFF"/>
          </w:tcPr>
          <w:p w:rsidR="00C15D8D" w:rsidRPr="007E011E" w:rsidRDefault="00C15D8D" w:rsidP="00C15D8D">
            <w:pPr>
              <w:ind w:firstLine="567"/>
              <w:jc w:val="center"/>
              <w:rPr>
                <w:lang w:val="ru-RU"/>
              </w:rPr>
            </w:pPr>
          </w:p>
        </w:tc>
        <w:tc>
          <w:tcPr>
            <w:tcW w:w="1345" w:type="dxa"/>
            <w:tcBorders>
              <w:top w:val="single" w:sz="6" w:space="0" w:color="auto"/>
              <w:left w:val="single" w:sz="6" w:space="0" w:color="auto"/>
              <w:bottom w:val="single" w:sz="6" w:space="0" w:color="auto"/>
              <w:right w:val="single" w:sz="6" w:space="0" w:color="auto"/>
            </w:tcBorders>
            <w:shd w:val="clear" w:color="auto" w:fill="FFFFFF"/>
          </w:tcPr>
          <w:p w:rsidR="00C15D8D" w:rsidRPr="007E011E" w:rsidRDefault="00C15D8D" w:rsidP="00C15D8D">
            <w:pPr>
              <w:ind w:firstLine="567"/>
              <w:jc w:val="center"/>
              <w:rPr>
                <w:lang w:val="ru-RU"/>
              </w:rPr>
            </w:pPr>
          </w:p>
        </w:tc>
        <w:tc>
          <w:tcPr>
            <w:tcW w:w="1240" w:type="dxa"/>
            <w:tcBorders>
              <w:top w:val="single" w:sz="6" w:space="0" w:color="auto"/>
              <w:left w:val="single" w:sz="6" w:space="0" w:color="auto"/>
              <w:bottom w:val="single" w:sz="6" w:space="0" w:color="auto"/>
              <w:right w:val="single" w:sz="6" w:space="0" w:color="auto"/>
            </w:tcBorders>
            <w:shd w:val="clear" w:color="auto" w:fill="FFFFFF"/>
          </w:tcPr>
          <w:p w:rsidR="00C15D8D" w:rsidRPr="007E011E" w:rsidRDefault="00C15D8D" w:rsidP="00C15D8D">
            <w:pPr>
              <w:ind w:firstLine="567"/>
              <w:jc w:val="center"/>
              <w:rPr>
                <w:lang w:val="ru-RU"/>
              </w:rPr>
            </w:pPr>
          </w:p>
        </w:tc>
        <w:tc>
          <w:tcPr>
            <w:tcW w:w="1073" w:type="dxa"/>
            <w:tcBorders>
              <w:top w:val="single" w:sz="6" w:space="0" w:color="auto"/>
              <w:left w:val="single" w:sz="6" w:space="0" w:color="auto"/>
              <w:bottom w:val="single" w:sz="6" w:space="0" w:color="auto"/>
              <w:right w:val="single" w:sz="6" w:space="0" w:color="auto"/>
            </w:tcBorders>
            <w:shd w:val="clear" w:color="auto" w:fill="FFFFFF"/>
          </w:tcPr>
          <w:p w:rsidR="00C15D8D" w:rsidRPr="007E011E" w:rsidRDefault="00C15D8D" w:rsidP="00C15D8D">
            <w:pPr>
              <w:ind w:firstLine="567"/>
              <w:jc w:val="center"/>
              <w:rPr>
                <w:lang w:val="ru-RU"/>
              </w:rPr>
            </w:pPr>
          </w:p>
        </w:tc>
      </w:tr>
      <w:tr w:rsidR="00C15D8D" w:rsidRPr="007E011E" w:rsidTr="00C15D8D">
        <w:trPr>
          <w:trHeight w:hRule="exact" w:val="1844"/>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rPr>
                <w:lang w:val="ru-RU"/>
              </w:rPr>
            </w:pPr>
            <w:r w:rsidRPr="00112555">
              <w:rPr>
                <w:spacing w:val="-3"/>
                <w:lang w:val="ru-RU"/>
              </w:rPr>
              <w:t xml:space="preserve">2.1. Стійкість програми до </w:t>
            </w:r>
            <w:r w:rsidRPr="00112555">
              <w:rPr>
                <w:spacing w:val="-2"/>
                <w:lang w:val="ru-RU"/>
              </w:rPr>
              <w:t xml:space="preserve">некоректних </w:t>
            </w:r>
            <w:r w:rsidRPr="00112555">
              <w:rPr>
                <w:spacing w:val="-3"/>
                <w:lang w:val="ru-RU"/>
              </w:rPr>
              <w:t xml:space="preserve">дій </w:t>
            </w:r>
            <w:r w:rsidRPr="00112555">
              <w:rPr>
                <w:spacing w:val="-1"/>
                <w:lang w:val="ru-RU"/>
              </w:rPr>
              <w:t>користувача</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5D05FB">
            <w:pPr>
              <w:ind w:firstLine="0"/>
              <w:rPr>
                <w:lang w:val="ru-RU"/>
              </w:rPr>
            </w:pPr>
            <w:r w:rsidRPr="007E011E">
              <w:rPr>
                <w:lang w:val="ru-RU"/>
              </w:rPr>
              <w:t>%</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jc w:val="center"/>
              <w:rPr>
                <w:lang w:val="ru-RU"/>
              </w:rPr>
            </w:pPr>
            <w:r>
              <w:rPr>
                <w:lang w:val="ru-RU"/>
              </w:rPr>
              <w:t>8</w:t>
            </w:r>
            <w:r w:rsidRPr="007E011E">
              <w:rPr>
                <w:lang w:val="ru-RU"/>
              </w:rPr>
              <w:t>0</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rPr>
                <w:lang w:val="ru-RU"/>
              </w:rPr>
            </w:pPr>
            <w:r>
              <w:rPr>
                <w:lang w:val="ru-RU"/>
              </w:rPr>
              <w:t>6</w:t>
            </w:r>
            <w:r w:rsidRPr="007E011E">
              <w:rPr>
                <w:lang w:val="ru-RU"/>
              </w:rPr>
              <w:t>5</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jc w:val="left"/>
              <w:rPr>
                <w:lang w:val="ru-RU"/>
              </w:rPr>
            </w:pPr>
            <w:r w:rsidRPr="007E011E">
              <w:rPr>
                <w:spacing w:val="-6"/>
                <w:lang w:val="ru-RU"/>
              </w:rPr>
              <w:t>1,2</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jc w:val="left"/>
              <w:rPr>
                <w:lang w:val="ru-RU"/>
              </w:rPr>
            </w:pPr>
            <w:r w:rsidRPr="007E011E">
              <w:rPr>
                <w:spacing w:val="-4"/>
                <w:lang w:val="ru-RU"/>
              </w:rPr>
              <w:t>0,2</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7E011E" w:rsidRDefault="00C15D8D" w:rsidP="00C15D8D">
            <w:pPr>
              <w:ind w:firstLine="0"/>
              <w:rPr>
                <w:lang w:val="ru-RU"/>
              </w:rPr>
            </w:pPr>
            <w:r w:rsidRPr="007E011E">
              <w:rPr>
                <w:spacing w:val="-5"/>
                <w:lang w:val="ru-RU"/>
              </w:rPr>
              <w:t>0,24</w:t>
            </w:r>
          </w:p>
        </w:tc>
      </w:tr>
      <w:tr w:rsidR="00C15D8D" w:rsidRPr="00112555" w:rsidTr="00C15D8D">
        <w:trPr>
          <w:trHeight w:hRule="exact" w:val="712"/>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Pr>
                <w:spacing w:val="-4"/>
                <w:lang w:val="ru-RU"/>
              </w:rPr>
              <w:t>3.</w:t>
            </w:r>
            <w:r w:rsidRPr="007E011E">
              <w:rPr>
                <w:spacing w:val="-4"/>
                <w:lang w:val="ru-RU"/>
              </w:rPr>
              <w:t xml:space="preserve">Ергономічні </w:t>
            </w:r>
            <w:r w:rsidRPr="007E011E">
              <w:rPr>
                <w:spacing w:val="-2"/>
                <w:lang w:val="ru-RU"/>
              </w:rPr>
              <w:t>п</w:t>
            </w:r>
            <w:r w:rsidRPr="00112555">
              <w:rPr>
                <w:spacing w:val="-2"/>
              </w:rPr>
              <w:t>оказники</w:t>
            </w:r>
          </w:p>
        </w:tc>
        <w:tc>
          <w:tcPr>
            <w:tcW w:w="104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34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24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73"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r>
      <w:tr w:rsidR="00C15D8D" w:rsidRPr="00112555" w:rsidTr="00C15D8D">
        <w:trPr>
          <w:trHeight w:hRule="exact" w:val="808"/>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Pr>
                <w:spacing w:val="-3"/>
              </w:rPr>
              <w:t>3.1.</w:t>
            </w:r>
            <w:r w:rsidRPr="00112555">
              <w:rPr>
                <w:spacing w:val="-3"/>
              </w:rPr>
              <w:t>Зручність інтерфейсу</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rPr>
                <w:spacing w:val="-2"/>
              </w:rPr>
              <w:t>Бали</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jc w:val="center"/>
            </w:pPr>
            <w:r>
              <w:t>8</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ind w:firstLine="0"/>
            </w:pPr>
            <w:r>
              <w:t>5</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ind w:firstLine="0"/>
            </w:pPr>
            <w:r w:rsidRPr="00112555">
              <w:t>1</w:t>
            </w:r>
            <w:r>
              <w:t>.6</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ind w:firstLine="0"/>
            </w:pPr>
            <w:r>
              <w:rPr>
                <w:spacing w:val="-5"/>
              </w:rPr>
              <w:t>0.15</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Pr>
                <w:spacing w:val="-6"/>
              </w:rPr>
              <w:t>0,24</w:t>
            </w:r>
          </w:p>
        </w:tc>
      </w:tr>
      <w:tr w:rsidR="00C15D8D" w:rsidRPr="00112555" w:rsidTr="00C15D8D">
        <w:trPr>
          <w:trHeight w:hRule="exact" w:val="734"/>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Pr>
                <w:spacing w:val="-4"/>
              </w:rPr>
              <w:t>4.</w:t>
            </w:r>
            <w:r w:rsidRPr="00112555">
              <w:rPr>
                <w:spacing w:val="-4"/>
              </w:rPr>
              <w:t xml:space="preserve">Естетичні </w:t>
            </w:r>
            <w:r w:rsidRPr="00112555">
              <w:rPr>
                <w:spacing w:val="-3"/>
              </w:rPr>
              <w:t>показники</w:t>
            </w:r>
          </w:p>
        </w:tc>
        <w:tc>
          <w:tcPr>
            <w:tcW w:w="104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34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24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73"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jc w:val="center"/>
            </w:pPr>
          </w:p>
        </w:tc>
      </w:tr>
      <w:tr w:rsidR="00C15D8D" w:rsidRPr="00112555" w:rsidTr="00C15D8D">
        <w:trPr>
          <w:trHeight w:hRule="exact" w:val="990"/>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495E6D" w:rsidRDefault="00C15D8D" w:rsidP="00C15D8D">
            <w:pPr>
              <w:ind w:firstLine="0"/>
            </w:pPr>
            <w:r w:rsidRPr="00112555">
              <w:rPr>
                <w:spacing w:val="-7"/>
                <w:lang w:val="ru-RU"/>
              </w:rPr>
              <w:t>4.1.</w:t>
            </w:r>
            <w:r w:rsidRPr="00112555">
              <w:rPr>
                <w:lang w:val="ru-RU"/>
              </w:rPr>
              <w:t xml:space="preserve"> </w:t>
            </w:r>
            <w:r w:rsidRPr="00233FF1">
              <w:rPr>
                <w:bCs/>
                <w:spacing w:val="-3"/>
                <w:w w:val="101"/>
              </w:rPr>
              <w:t>Simple page usability</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rPr>
                <w:lang w:val="ru-RU"/>
              </w:rPr>
            </w:pPr>
            <w:r w:rsidRPr="00112555">
              <w:rPr>
                <w:spacing w:val="-4"/>
                <w:lang w:val="ru-RU"/>
              </w:rPr>
              <w:t>Бали</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jc w:val="center"/>
              <w:rPr>
                <w:lang w:val="ru-RU"/>
              </w:rPr>
            </w:pPr>
            <w:r>
              <w:rPr>
                <w:lang w:val="ru-RU"/>
              </w:rPr>
              <w:t>10</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jc w:val="left"/>
              <w:rPr>
                <w:lang w:val="ru-RU"/>
              </w:rPr>
            </w:pPr>
            <w:r>
              <w:rPr>
                <w:lang w:val="ru-RU"/>
              </w:rPr>
              <w:t>6</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rPr>
                <w:lang w:val="ru-RU"/>
              </w:rPr>
            </w:pPr>
            <w:r>
              <w:rPr>
                <w:lang w:val="ru-RU"/>
              </w:rPr>
              <w:t>1.6</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rPr>
                <w:lang w:val="ru-RU"/>
              </w:rPr>
            </w:pPr>
            <w:r w:rsidRPr="00112555">
              <w:rPr>
                <w:spacing w:val="-8"/>
                <w:lang w:val="ru-RU"/>
              </w:rPr>
              <w:t>0,</w:t>
            </w:r>
            <w:r>
              <w:rPr>
                <w:spacing w:val="-8"/>
                <w:lang w:val="ru-RU"/>
              </w:rPr>
              <w:t>2</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rPr>
                <w:lang w:val="ru-RU"/>
              </w:rPr>
            </w:pPr>
            <w:r w:rsidRPr="00112555">
              <w:rPr>
                <w:spacing w:val="-8"/>
                <w:lang w:val="ru-RU"/>
              </w:rPr>
              <w:t>0,</w:t>
            </w:r>
            <w:r>
              <w:rPr>
                <w:spacing w:val="-8"/>
                <w:lang w:val="ru-RU"/>
              </w:rPr>
              <w:t>33</w:t>
            </w:r>
          </w:p>
        </w:tc>
      </w:tr>
      <w:tr w:rsidR="00C15D8D" w:rsidRPr="00112555" w:rsidTr="00C15D8D">
        <w:trPr>
          <w:trHeight w:hRule="exact" w:val="717"/>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rPr>
                <w:lang w:val="ru-RU"/>
              </w:rPr>
            </w:pPr>
            <w:r w:rsidRPr="00112555">
              <w:rPr>
                <w:spacing w:val="-3"/>
                <w:lang w:val="ru-RU"/>
              </w:rPr>
              <w:t>5. Показники технологічності</w:t>
            </w:r>
          </w:p>
        </w:tc>
        <w:tc>
          <w:tcPr>
            <w:tcW w:w="104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rPr>
                <w:lang w:val="ru-RU"/>
              </w:rPr>
            </w:pP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rPr>
                <w:lang w:val="ru-RU"/>
              </w:rPr>
            </w:pPr>
          </w:p>
        </w:tc>
        <w:tc>
          <w:tcPr>
            <w:tcW w:w="10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rPr>
                <w:lang w:val="ru-RU"/>
              </w:rPr>
            </w:pPr>
          </w:p>
        </w:tc>
        <w:tc>
          <w:tcPr>
            <w:tcW w:w="134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rPr>
                <w:lang w:val="ru-RU"/>
              </w:rPr>
            </w:pPr>
          </w:p>
        </w:tc>
        <w:tc>
          <w:tcPr>
            <w:tcW w:w="124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rPr>
                <w:lang w:val="ru-RU"/>
              </w:rPr>
            </w:pPr>
          </w:p>
        </w:tc>
        <w:tc>
          <w:tcPr>
            <w:tcW w:w="1073"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rPr>
                <w:lang w:val="ru-RU"/>
              </w:rPr>
            </w:pPr>
          </w:p>
        </w:tc>
      </w:tr>
      <w:tr w:rsidR="00C15D8D" w:rsidRPr="00112555" w:rsidTr="00C15D8D">
        <w:trPr>
          <w:trHeight w:hRule="exact" w:val="840"/>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rsidRPr="00112555">
              <w:rPr>
                <w:spacing w:val="-11"/>
                <w:lang w:val="ru-RU"/>
              </w:rPr>
              <w:t>5.1.</w:t>
            </w:r>
            <w:r>
              <w:rPr>
                <w:bCs/>
                <w:spacing w:val="-3"/>
                <w:w w:val="101"/>
              </w:rPr>
              <w:t xml:space="preserve"> Швидкодія</w:t>
            </w:r>
          </w:p>
        </w:tc>
        <w:tc>
          <w:tcPr>
            <w:tcW w:w="1041"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5D05FB">
            <w:pPr>
              <w:ind w:firstLine="0"/>
            </w:pPr>
            <w:r w:rsidRPr="00112555">
              <w:t>%</w:t>
            </w:r>
          </w:p>
        </w:tc>
        <w:tc>
          <w:tcPr>
            <w:tcW w:w="103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jc w:val="center"/>
            </w:pPr>
            <w:r>
              <w:t>80</w:t>
            </w:r>
          </w:p>
        </w:tc>
        <w:tc>
          <w:tcPr>
            <w:tcW w:w="1026"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ind w:firstLine="0"/>
            </w:pPr>
            <w:r>
              <w:t>90</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ind w:firstLine="0"/>
            </w:pPr>
            <w:r w:rsidRPr="00112555">
              <w:t>1</w:t>
            </w:r>
            <w:r>
              <w:t>.125</w:t>
            </w:r>
          </w:p>
        </w:tc>
        <w:tc>
          <w:tcPr>
            <w:tcW w:w="1240"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ind w:firstLine="0"/>
            </w:pPr>
            <w:r>
              <w:t>0,05</w:t>
            </w:r>
          </w:p>
        </w:tc>
        <w:tc>
          <w:tcPr>
            <w:tcW w:w="1073"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964DC4" w:rsidRDefault="00C15D8D" w:rsidP="00C15D8D">
            <w:pPr>
              <w:ind w:firstLine="0"/>
            </w:pPr>
            <w:r>
              <w:t>0,05</w:t>
            </w:r>
          </w:p>
        </w:tc>
      </w:tr>
      <w:tr w:rsidR="00C15D8D" w:rsidRPr="00112555" w:rsidTr="00C15D8D">
        <w:trPr>
          <w:trHeight w:hRule="exact" w:val="408"/>
          <w:jc w:val="center"/>
        </w:trPr>
        <w:tc>
          <w:tcPr>
            <w:tcW w:w="2029" w:type="dxa"/>
            <w:tcBorders>
              <w:top w:val="single" w:sz="6" w:space="0" w:color="auto"/>
              <w:left w:val="single" w:sz="6" w:space="0" w:color="auto"/>
              <w:bottom w:val="single" w:sz="6" w:space="0" w:color="auto"/>
              <w:right w:val="single" w:sz="6" w:space="0" w:color="auto"/>
            </w:tcBorders>
            <w:shd w:val="clear" w:color="auto" w:fill="FFFFFF"/>
            <w:vAlign w:val="center"/>
          </w:tcPr>
          <w:p w:rsidR="00C15D8D" w:rsidRPr="00112555" w:rsidRDefault="00C15D8D" w:rsidP="00C15D8D">
            <w:pPr>
              <w:jc w:val="center"/>
              <w:rPr>
                <w:spacing w:val="-11"/>
              </w:rPr>
            </w:pPr>
            <w:r w:rsidRPr="00112555">
              <w:rPr>
                <w:spacing w:val="-11"/>
              </w:rPr>
              <w:t>Підсумок</w:t>
            </w:r>
          </w:p>
        </w:tc>
        <w:tc>
          <w:tcPr>
            <w:tcW w:w="1041"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026"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jc w:val="center"/>
            </w:pPr>
            <w:r w:rsidRPr="00112555">
              <w:rPr>
                <w:spacing w:val="44"/>
              </w:rPr>
              <w:t>—</w:t>
            </w:r>
          </w:p>
        </w:tc>
        <w:tc>
          <w:tcPr>
            <w:tcW w:w="1345"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ind w:firstLine="567"/>
              <w:jc w:val="center"/>
            </w:pPr>
          </w:p>
        </w:tc>
        <w:tc>
          <w:tcPr>
            <w:tcW w:w="1240"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jc w:val="center"/>
            </w:pPr>
            <w:r w:rsidRPr="00112555">
              <w:t>1</w:t>
            </w:r>
          </w:p>
        </w:tc>
        <w:tc>
          <w:tcPr>
            <w:tcW w:w="1073" w:type="dxa"/>
            <w:tcBorders>
              <w:top w:val="single" w:sz="6" w:space="0" w:color="auto"/>
              <w:left w:val="single" w:sz="6" w:space="0" w:color="auto"/>
              <w:bottom w:val="single" w:sz="6" w:space="0" w:color="auto"/>
              <w:right w:val="single" w:sz="6" w:space="0" w:color="auto"/>
            </w:tcBorders>
            <w:shd w:val="clear" w:color="auto" w:fill="FFFFFF"/>
          </w:tcPr>
          <w:p w:rsidR="00C15D8D" w:rsidRPr="00112555" w:rsidRDefault="00C15D8D" w:rsidP="00C15D8D">
            <w:pPr>
              <w:jc w:val="center"/>
            </w:pPr>
            <w:r>
              <w:t>1,64</w:t>
            </w:r>
          </w:p>
        </w:tc>
      </w:tr>
    </w:tbl>
    <w:p w:rsidR="00C15D8D" w:rsidRDefault="00C15D8D" w:rsidP="00C15D8D">
      <w:pPr>
        <w:ind w:firstLine="567"/>
        <w:jc w:val="center"/>
        <w:rPr>
          <w:b/>
          <w:bCs/>
          <w:spacing w:val="-3"/>
          <w:w w:val="101"/>
          <w:sz w:val="28"/>
          <w:szCs w:val="28"/>
        </w:rPr>
      </w:pPr>
    </w:p>
    <w:p w:rsidR="00C15D8D" w:rsidRPr="00C15D8D" w:rsidRDefault="00C15D8D" w:rsidP="00C15D8D">
      <w:pPr>
        <w:pStyle w:val="2"/>
        <w:jc w:val="center"/>
        <w:rPr>
          <w:rFonts w:ascii="Times New Roman" w:hAnsi="Times New Roman" w:cs="Times New Roman"/>
          <w:b/>
          <w:color w:val="000000" w:themeColor="text1"/>
          <w:w w:val="101"/>
          <w:sz w:val="28"/>
          <w:szCs w:val="28"/>
          <w:lang w:val="ru-RU"/>
        </w:rPr>
      </w:pPr>
      <w:bookmarkStart w:id="75" w:name="_Toc437177270"/>
      <w:r w:rsidRPr="00C15D8D">
        <w:rPr>
          <w:rFonts w:ascii="Times New Roman" w:hAnsi="Times New Roman" w:cs="Times New Roman"/>
          <w:b/>
          <w:color w:val="000000" w:themeColor="text1"/>
          <w:w w:val="101"/>
          <w:sz w:val="28"/>
          <w:szCs w:val="28"/>
        </w:rPr>
        <w:lastRenderedPageBreak/>
        <w:t xml:space="preserve">5.5. </w:t>
      </w:r>
      <w:r w:rsidRPr="00C15D8D">
        <w:rPr>
          <w:rFonts w:ascii="Times New Roman" w:hAnsi="Times New Roman" w:cs="Times New Roman"/>
          <w:b/>
          <w:color w:val="000000" w:themeColor="text1"/>
          <w:w w:val="101"/>
          <w:sz w:val="28"/>
          <w:szCs w:val="28"/>
          <w:lang w:val="ru-RU"/>
        </w:rPr>
        <w:t>Визначення експлуатаційних витрат</w:t>
      </w:r>
      <w:bookmarkEnd w:id="75"/>
    </w:p>
    <w:p w:rsidR="00C15D8D" w:rsidRPr="00D83673" w:rsidRDefault="00C15D8D" w:rsidP="00C15D8D">
      <w:pPr>
        <w:ind w:firstLine="567"/>
        <w:rPr>
          <w:bCs/>
          <w:spacing w:val="-3"/>
          <w:w w:val="101"/>
          <w:sz w:val="28"/>
          <w:szCs w:val="28"/>
          <w:lang w:val="ru-RU"/>
        </w:rPr>
      </w:pPr>
      <w:r w:rsidRPr="00E76961">
        <w:rPr>
          <w:w w:val="101"/>
          <w:sz w:val="28"/>
          <w:szCs w:val="28"/>
          <w:lang w:val="ru-RU"/>
        </w:rPr>
        <w:t>Експ</w:t>
      </w:r>
      <w:r>
        <w:rPr>
          <w:w w:val="101"/>
          <w:sz w:val="28"/>
          <w:szCs w:val="28"/>
          <w:lang w:val="ru-RU"/>
        </w:rPr>
        <w:t>луатаційні одноразові витрати програмного забезпечення</w:t>
      </w:r>
      <w:r w:rsidRPr="00E76961">
        <w:rPr>
          <w:w w:val="101"/>
          <w:sz w:val="28"/>
          <w:szCs w:val="28"/>
          <w:lang w:val="ru-RU"/>
        </w:rPr>
        <w:t xml:space="preserve"> і </w:t>
      </w:r>
      <w:r>
        <w:rPr>
          <w:spacing w:val="4"/>
          <w:w w:val="101"/>
          <w:sz w:val="28"/>
          <w:szCs w:val="28"/>
          <w:lang w:val="ru-RU"/>
        </w:rPr>
        <w:t xml:space="preserve">аналогу включають вартість підготовки даних і вартість </w:t>
      </w:r>
      <w:r w:rsidRPr="00E76961">
        <w:rPr>
          <w:spacing w:val="4"/>
          <w:w w:val="101"/>
          <w:sz w:val="28"/>
          <w:szCs w:val="28"/>
          <w:lang w:val="ru-RU"/>
        </w:rPr>
        <w:t>машино-годин</w:t>
      </w:r>
      <w:r>
        <w:rPr>
          <w:bCs/>
          <w:spacing w:val="-3"/>
          <w:w w:val="101"/>
          <w:sz w:val="28"/>
          <w:szCs w:val="28"/>
          <w:lang w:val="ru-RU"/>
        </w:rPr>
        <w:t xml:space="preserve"> </w:t>
      </w:r>
      <w:r w:rsidRPr="00E76961">
        <w:rPr>
          <w:spacing w:val="-5"/>
          <w:w w:val="101"/>
          <w:sz w:val="28"/>
          <w:szCs w:val="28"/>
          <w:lang w:val="ru-RU"/>
        </w:rPr>
        <w:t>роботи ЕОМ (за час дії програми):</w:t>
      </w:r>
      <w:r w:rsidRPr="00E76961">
        <w:rPr>
          <w:spacing w:val="-5"/>
          <w:w w:val="101"/>
          <w:sz w:val="28"/>
          <w:szCs w:val="28"/>
          <w:lang w:val="ru-RU"/>
        </w:rPr>
        <w:tab/>
      </w:r>
    </w:p>
    <w:p w:rsidR="00C15D8D" w:rsidRPr="00E76961" w:rsidRDefault="00C15D8D" w:rsidP="00C15D8D">
      <w:pPr>
        <w:ind w:firstLine="567"/>
        <w:jc w:val="center"/>
        <w:rPr>
          <w:sz w:val="28"/>
          <w:szCs w:val="28"/>
          <w:lang w:val="ru-RU"/>
        </w:rPr>
      </w:pPr>
      <w:r w:rsidRPr="00FA4241">
        <w:rPr>
          <w:position w:val="-10"/>
          <w:sz w:val="28"/>
          <w:szCs w:val="28"/>
        </w:rPr>
        <w:object w:dxaOrig="1600" w:dyaOrig="340">
          <v:shape id="_x0000_i1037" type="#_x0000_t75" style="width:81pt;height:18pt" o:ole="">
            <v:imagedata r:id="rId106" o:title=""/>
          </v:shape>
          <o:OLEObject Type="Embed" ProgID="Equation.3" ShapeID="_x0000_i1037" DrawAspect="Content" ObjectID="_1511291390" r:id="rId107"/>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12)</w:t>
      </w:r>
    </w:p>
    <w:p w:rsidR="00C15D8D" w:rsidRPr="00E76961" w:rsidRDefault="00C15D8D" w:rsidP="00C15D8D">
      <w:pPr>
        <w:ind w:firstLine="567"/>
        <w:rPr>
          <w:sz w:val="28"/>
          <w:szCs w:val="28"/>
          <w:lang w:val="ru-RU"/>
        </w:rPr>
      </w:pPr>
      <w:r w:rsidRPr="00E76961">
        <w:rPr>
          <w:spacing w:val="7"/>
          <w:w w:val="101"/>
          <w:sz w:val="28"/>
          <w:szCs w:val="28"/>
          <w:lang w:val="ru-RU"/>
        </w:rPr>
        <w:t>де Е</w:t>
      </w:r>
      <w:r w:rsidRPr="00E76961">
        <w:rPr>
          <w:spacing w:val="7"/>
          <w:w w:val="101"/>
          <w:sz w:val="28"/>
          <w:szCs w:val="28"/>
          <w:vertAlign w:val="subscript"/>
          <w:lang w:val="ru-RU"/>
        </w:rPr>
        <w:t>п</w:t>
      </w:r>
      <w:r w:rsidRPr="00E76961">
        <w:rPr>
          <w:spacing w:val="7"/>
          <w:w w:val="101"/>
          <w:sz w:val="28"/>
          <w:szCs w:val="28"/>
          <w:lang w:val="ru-RU"/>
        </w:rPr>
        <w:t xml:space="preserve"> - одноразові експлуатаційні витрати на проектне рішення </w:t>
      </w:r>
      <w:r>
        <w:rPr>
          <w:spacing w:val="-4"/>
          <w:w w:val="101"/>
          <w:sz w:val="28"/>
          <w:szCs w:val="28"/>
          <w:lang w:val="ru-RU"/>
        </w:rPr>
        <w:t>(аналог), грн</w:t>
      </w:r>
      <w:r w:rsidRPr="00E76961">
        <w:rPr>
          <w:spacing w:val="-4"/>
          <w:w w:val="101"/>
          <w:sz w:val="28"/>
          <w:szCs w:val="28"/>
          <w:lang w:val="ru-RU"/>
        </w:rPr>
        <w:t>;</w:t>
      </w:r>
    </w:p>
    <w:p w:rsidR="00C15D8D" w:rsidRPr="00E76961" w:rsidRDefault="00C15D8D" w:rsidP="00C15D8D">
      <w:pPr>
        <w:ind w:firstLine="567"/>
        <w:rPr>
          <w:sz w:val="28"/>
          <w:szCs w:val="28"/>
          <w:lang w:val="ru-RU"/>
        </w:rPr>
      </w:pPr>
      <w:r w:rsidRPr="00E76961">
        <w:rPr>
          <w:spacing w:val="-2"/>
          <w:w w:val="101"/>
          <w:sz w:val="28"/>
          <w:szCs w:val="28"/>
          <w:lang w:val="ru-RU"/>
        </w:rPr>
        <w:t>Е</w:t>
      </w:r>
      <w:r w:rsidRPr="00E76961">
        <w:rPr>
          <w:spacing w:val="-2"/>
          <w:w w:val="101"/>
          <w:sz w:val="28"/>
          <w:szCs w:val="28"/>
          <w:vertAlign w:val="subscript"/>
          <w:lang w:val="ru-RU"/>
        </w:rPr>
        <w:t>1п</w:t>
      </w:r>
      <w:r w:rsidRPr="00E76961">
        <w:rPr>
          <w:spacing w:val="-2"/>
          <w:w w:val="101"/>
          <w:sz w:val="28"/>
          <w:szCs w:val="28"/>
          <w:lang w:val="ru-RU"/>
        </w:rPr>
        <w:t xml:space="preserve"> - вартість підготовки даних для експлуатації проектного рішення </w:t>
      </w:r>
      <w:r>
        <w:rPr>
          <w:spacing w:val="-3"/>
          <w:w w:val="101"/>
          <w:sz w:val="28"/>
          <w:szCs w:val="28"/>
          <w:lang w:val="ru-RU"/>
        </w:rPr>
        <w:t>(аналогу), грн</w:t>
      </w:r>
      <w:r w:rsidRPr="00E76961">
        <w:rPr>
          <w:spacing w:val="-3"/>
          <w:w w:val="101"/>
          <w:sz w:val="28"/>
          <w:szCs w:val="28"/>
          <w:lang w:val="ru-RU"/>
        </w:rPr>
        <w:t>;</w:t>
      </w:r>
    </w:p>
    <w:p w:rsidR="00C15D8D" w:rsidRPr="00E76961" w:rsidRDefault="00C15D8D" w:rsidP="00C15D8D">
      <w:pPr>
        <w:ind w:firstLine="567"/>
        <w:rPr>
          <w:sz w:val="28"/>
          <w:szCs w:val="28"/>
          <w:lang w:val="ru-RU"/>
        </w:rPr>
      </w:pPr>
      <w:r w:rsidRPr="00E76961">
        <w:rPr>
          <w:spacing w:val="-2"/>
          <w:w w:val="101"/>
          <w:sz w:val="28"/>
          <w:szCs w:val="28"/>
          <w:lang w:val="ru-RU"/>
        </w:rPr>
        <w:t>Е</w:t>
      </w:r>
      <w:r w:rsidRPr="00E76961">
        <w:rPr>
          <w:spacing w:val="-2"/>
          <w:w w:val="101"/>
          <w:sz w:val="28"/>
          <w:szCs w:val="28"/>
          <w:vertAlign w:val="subscript"/>
          <w:lang w:val="ru-RU"/>
        </w:rPr>
        <w:t>2п</w:t>
      </w:r>
      <w:r w:rsidRPr="00E76961">
        <w:rPr>
          <w:spacing w:val="-2"/>
          <w:w w:val="101"/>
          <w:sz w:val="28"/>
          <w:szCs w:val="28"/>
          <w:lang w:val="ru-RU"/>
        </w:rPr>
        <w:t xml:space="preserve"> - вартість машино-годин роботи ЕОМ для виконання проектного рішення (аналогу), грн.</w:t>
      </w:r>
    </w:p>
    <w:p w:rsidR="00C15D8D" w:rsidRPr="00E76961" w:rsidRDefault="00C15D8D" w:rsidP="00C15D8D">
      <w:pPr>
        <w:ind w:firstLine="567"/>
        <w:rPr>
          <w:spacing w:val="-2"/>
          <w:w w:val="101"/>
          <w:sz w:val="28"/>
          <w:szCs w:val="28"/>
          <w:lang w:val="ru-RU"/>
        </w:rPr>
      </w:pPr>
      <w:r w:rsidRPr="00E76961">
        <w:rPr>
          <w:spacing w:val="-2"/>
          <w:w w:val="101"/>
          <w:sz w:val="28"/>
          <w:szCs w:val="28"/>
          <w:lang w:val="ru-RU"/>
        </w:rPr>
        <w:t>Річні експлуатаційні витрати В</w:t>
      </w:r>
      <w:r w:rsidRPr="00E76961">
        <w:rPr>
          <w:spacing w:val="-2"/>
          <w:w w:val="101"/>
          <w:sz w:val="28"/>
          <w:szCs w:val="28"/>
          <w:vertAlign w:val="subscript"/>
          <w:lang w:val="ru-RU"/>
        </w:rPr>
        <w:t>еп</w:t>
      </w:r>
      <w:r w:rsidRPr="00E76961">
        <w:rPr>
          <w:spacing w:val="-2"/>
          <w:w w:val="101"/>
          <w:sz w:val="28"/>
          <w:szCs w:val="28"/>
          <w:lang w:val="ru-RU"/>
        </w:rPr>
        <w:t xml:space="preserve"> визначаються за формулою:</w:t>
      </w:r>
    </w:p>
    <w:p w:rsidR="00C15D8D" w:rsidRPr="00E76961" w:rsidRDefault="00C15D8D" w:rsidP="00C15D8D">
      <w:pPr>
        <w:ind w:firstLine="567"/>
        <w:jc w:val="center"/>
        <w:rPr>
          <w:sz w:val="28"/>
          <w:szCs w:val="28"/>
          <w:lang w:val="ru-RU"/>
        </w:rPr>
      </w:pPr>
      <w:r w:rsidRPr="00FA4241">
        <w:rPr>
          <w:position w:val="-10"/>
          <w:sz w:val="28"/>
          <w:szCs w:val="28"/>
        </w:rPr>
        <w:object w:dxaOrig="1540" w:dyaOrig="340">
          <v:shape id="_x0000_i1038" type="#_x0000_t75" style="width:76.5pt;height:18pt" o:ole="">
            <v:imagedata r:id="rId108" o:title=""/>
          </v:shape>
          <o:OLEObject Type="Embed" ProgID="Equation.3" ShapeID="_x0000_i1038" DrawAspect="Content" ObjectID="_1511291391" r:id="rId109"/>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13)</w:t>
      </w:r>
    </w:p>
    <w:p w:rsidR="00C15D8D" w:rsidRPr="00E76961" w:rsidRDefault="00C15D8D" w:rsidP="00C15D8D">
      <w:pPr>
        <w:ind w:firstLine="567"/>
        <w:rPr>
          <w:sz w:val="28"/>
          <w:szCs w:val="28"/>
          <w:lang w:val="ru-RU"/>
        </w:rPr>
      </w:pPr>
      <w:r w:rsidRPr="00E76961">
        <w:rPr>
          <w:spacing w:val="4"/>
          <w:w w:val="101"/>
          <w:sz w:val="28"/>
          <w:szCs w:val="28"/>
          <w:lang w:val="ru-RU"/>
        </w:rPr>
        <w:t xml:space="preserve">де </w:t>
      </w:r>
      <w:r w:rsidRPr="00FA4241">
        <w:rPr>
          <w:spacing w:val="4"/>
          <w:w w:val="101"/>
          <w:sz w:val="28"/>
          <w:szCs w:val="28"/>
        </w:rPr>
        <w:t>N</w:t>
      </w:r>
      <w:r w:rsidRPr="00E76961">
        <w:rPr>
          <w:spacing w:val="4"/>
          <w:w w:val="101"/>
          <w:sz w:val="28"/>
          <w:szCs w:val="28"/>
          <w:vertAlign w:val="subscript"/>
          <w:lang w:val="ru-RU"/>
        </w:rPr>
        <w:t>п</w:t>
      </w:r>
      <w:r w:rsidRPr="00E76961">
        <w:rPr>
          <w:spacing w:val="4"/>
          <w:w w:val="101"/>
          <w:sz w:val="28"/>
          <w:szCs w:val="28"/>
          <w:lang w:val="ru-RU"/>
        </w:rPr>
        <w:t xml:space="preserve"> - періодичність експлуатації проектного рішення (аналогу), </w:t>
      </w:r>
      <w:r w:rsidRPr="00E76961">
        <w:rPr>
          <w:spacing w:val="-5"/>
          <w:w w:val="101"/>
          <w:sz w:val="28"/>
          <w:szCs w:val="28"/>
          <w:lang w:val="ru-RU"/>
        </w:rPr>
        <w:t>раз/рік.</w:t>
      </w:r>
    </w:p>
    <w:p w:rsidR="00C15D8D" w:rsidRPr="00E76961" w:rsidRDefault="00C15D8D" w:rsidP="00C15D8D">
      <w:pPr>
        <w:ind w:firstLine="567"/>
        <w:rPr>
          <w:spacing w:val="-6"/>
          <w:w w:val="101"/>
          <w:sz w:val="28"/>
          <w:szCs w:val="28"/>
          <w:lang w:val="ru-RU"/>
        </w:rPr>
      </w:pPr>
      <w:r w:rsidRPr="00E76961">
        <w:rPr>
          <w:spacing w:val="7"/>
          <w:w w:val="101"/>
          <w:sz w:val="28"/>
          <w:szCs w:val="28"/>
          <w:lang w:val="ru-RU"/>
        </w:rPr>
        <w:t xml:space="preserve">Вартість підготовки даних для роботи на ЕОМ визначається за </w:t>
      </w:r>
      <w:r w:rsidRPr="00E76961">
        <w:rPr>
          <w:spacing w:val="-6"/>
          <w:w w:val="101"/>
          <w:sz w:val="28"/>
          <w:szCs w:val="28"/>
          <w:lang w:val="ru-RU"/>
        </w:rPr>
        <w:t>формулою:</w:t>
      </w:r>
    </w:p>
    <w:p w:rsidR="00C15D8D" w:rsidRPr="00E76961" w:rsidRDefault="00C15D8D" w:rsidP="00C15D8D">
      <w:pPr>
        <w:ind w:firstLine="567"/>
        <w:jc w:val="center"/>
        <w:rPr>
          <w:sz w:val="28"/>
          <w:szCs w:val="28"/>
          <w:lang w:val="ru-RU"/>
        </w:rPr>
      </w:pPr>
      <w:r w:rsidRPr="00FA4241">
        <w:rPr>
          <w:position w:val="-28"/>
          <w:sz w:val="28"/>
          <w:szCs w:val="28"/>
        </w:rPr>
        <w:object w:dxaOrig="1500" w:dyaOrig="680">
          <v:shape id="_x0000_i1039" type="#_x0000_t75" style="width:75pt;height:33.75pt" o:ole="">
            <v:imagedata r:id="rId110" o:title=""/>
          </v:shape>
          <o:OLEObject Type="Embed" ProgID="Equation.3" ShapeID="_x0000_i1039" DrawAspect="Content" ObjectID="_1511291392" r:id="rId111"/>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14)</w:t>
      </w:r>
    </w:p>
    <w:p w:rsidR="00C15D8D" w:rsidRPr="00E76961" w:rsidRDefault="00C15D8D" w:rsidP="00C15D8D">
      <w:pPr>
        <w:ind w:firstLine="567"/>
        <w:rPr>
          <w:sz w:val="28"/>
          <w:szCs w:val="28"/>
          <w:lang w:val="ru-RU"/>
        </w:rPr>
      </w:pPr>
      <w:r w:rsidRPr="00E76961">
        <w:rPr>
          <w:w w:val="101"/>
          <w:sz w:val="28"/>
          <w:szCs w:val="28"/>
          <w:lang w:val="ru-RU"/>
        </w:rPr>
        <w:t xml:space="preserve">де 1 - номери категорій персоналу, який приймає участь у підготовці </w:t>
      </w:r>
      <w:r w:rsidRPr="00E76961">
        <w:rPr>
          <w:spacing w:val="-2"/>
          <w:w w:val="101"/>
          <w:sz w:val="28"/>
          <w:szCs w:val="28"/>
          <w:lang w:val="ru-RU"/>
        </w:rPr>
        <w:t>даних (1=1,</w:t>
      </w:r>
      <w:r>
        <w:rPr>
          <w:spacing w:val="-2"/>
          <w:w w:val="101"/>
          <w:sz w:val="28"/>
          <w:szCs w:val="28"/>
          <w:lang w:val="ru-RU"/>
        </w:rPr>
        <w:t xml:space="preserve"> </w:t>
      </w:r>
      <w:r w:rsidRPr="00E76961">
        <w:rPr>
          <w:spacing w:val="-2"/>
          <w:w w:val="101"/>
          <w:sz w:val="28"/>
          <w:szCs w:val="28"/>
          <w:lang w:val="ru-RU"/>
        </w:rPr>
        <w:t>2,</w:t>
      </w:r>
      <w:r>
        <w:rPr>
          <w:spacing w:val="-2"/>
          <w:w w:val="101"/>
          <w:sz w:val="28"/>
          <w:szCs w:val="28"/>
          <w:lang w:val="ru-RU"/>
        </w:rPr>
        <w:t xml:space="preserve"> </w:t>
      </w:r>
      <w:r w:rsidRPr="00E76961">
        <w:rPr>
          <w:spacing w:val="-2"/>
          <w:w w:val="101"/>
          <w:sz w:val="28"/>
          <w:szCs w:val="28"/>
          <w:lang w:val="ru-RU"/>
        </w:rPr>
        <w:t>...</w:t>
      </w:r>
      <w:r>
        <w:rPr>
          <w:spacing w:val="-2"/>
          <w:w w:val="101"/>
          <w:sz w:val="28"/>
          <w:szCs w:val="28"/>
          <w:lang w:val="ru-RU"/>
        </w:rPr>
        <w:t xml:space="preserve"> </w:t>
      </w:r>
      <w:r w:rsidRPr="00FA4241">
        <w:rPr>
          <w:spacing w:val="-2"/>
          <w:w w:val="101"/>
          <w:sz w:val="28"/>
          <w:szCs w:val="28"/>
        </w:rPr>
        <w:t>L</w:t>
      </w:r>
      <w:r w:rsidRPr="00FA4241">
        <w:rPr>
          <w:spacing w:val="-2"/>
          <w:w w:val="101"/>
          <w:sz w:val="28"/>
          <w:szCs w:val="28"/>
          <w:lang w:val="ru-RU"/>
        </w:rPr>
        <w:t>);</w:t>
      </w:r>
    </w:p>
    <w:p w:rsidR="00C15D8D" w:rsidRPr="00E76961" w:rsidRDefault="00C15D8D" w:rsidP="00C15D8D">
      <w:pPr>
        <w:ind w:firstLine="567"/>
        <w:rPr>
          <w:sz w:val="28"/>
          <w:szCs w:val="28"/>
          <w:lang w:val="ru-RU"/>
        </w:rPr>
      </w:pPr>
      <w:r w:rsidRPr="00FA4241">
        <w:rPr>
          <w:w w:val="101"/>
          <w:sz w:val="28"/>
          <w:szCs w:val="28"/>
        </w:rPr>
        <w:t>n</w:t>
      </w:r>
      <w:r w:rsidRPr="00E76961">
        <w:rPr>
          <w:w w:val="101"/>
          <w:sz w:val="28"/>
          <w:szCs w:val="28"/>
          <w:vertAlign w:val="subscript"/>
          <w:lang w:val="ru-RU"/>
        </w:rPr>
        <w:t>1</w:t>
      </w:r>
      <w:r w:rsidRPr="00E76961">
        <w:rPr>
          <w:w w:val="101"/>
          <w:sz w:val="28"/>
          <w:szCs w:val="28"/>
          <w:lang w:val="ru-RU"/>
        </w:rPr>
        <w:t>, - чисельність спі</w:t>
      </w:r>
      <w:r>
        <w:rPr>
          <w:w w:val="101"/>
          <w:sz w:val="28"/>
          <w:szCs w:val="28"/>
          <w:lang w:val="ru-RU"/>
        </w:rPr>
        <w:t>вробітників 1-ої категорії, чол</w:t>
      </w:r>
      <w:r w:rsidRPr="00E76961">
        <w:rPr>
          <w:w w:val="101"/>
          <w:sz w:val="28"/>
          <w:szCs w:val="28"/>
          <w:lang w:val="ru-RU"/>
        </w:rPr>
        <w:t>;</w:t>
      </w:r>
    </w:p>
    <w:p w:rsidR="00C15D8D" w:rsidRPr="00E76961" w:rsidRDefault="00C15D8D" w:rsidP="00C15D8D">
      <w:pPr>
        <w:ind w:firstLine="567"/>
        <w:rPr>
          <w:sz w:val="28"/>
          <w:szCs w:val="28"/>
          <w:lang w:val="ru-RU"/>
        </w:rPr>
      </w:pPr>
      <w:r w:rsidRPr="00FA4241">
        <w:rPr>
          <w:spacing w:val="8"/>
          <w:sz w:val="28"/>
          <w:szCs w:val="28"/>
        </w:rPr>
        <w:t>t</w:t>
      </w:r>
      <w:r w:rsidRPr="00E76961">
        <w:rPr>
          <w:spacing w:val="8"/>
          <w:sz w:val="28"/>
          <w:szCs w:val="28"/>
          <w:vertAlign w:val="subscript"/>
          <w:lang w:val="ru-RU"/>
        </w:rPr>
        <w:t>1</w:t>
      </w:r>
      <w:r w:rsidRPr="00E76961">
        <w:rPr>
          <w:spacing w:val="8"/>
          <w:sz w:val="28"/>
          <w:szCs w:val="28"/>
          <w:lang w:val="ru-RU"/>
        </w:rPr>
        <w:t>, - трудоємність роботи співробітників 1-ої категорії по підготовці</w:t>
      </w:r>
    </w:p>
    <w:p w:rsidR="00C15D8D" w:rsidRPr="00E76961" w:rsidRDefault="00C15D8D" w:rsidP="00C15D8D">
      <w:pPr>
        <w:ind w:firstLine="567"/>
        <w:rPr>
          <w:sz w:val="28"/>
          <w:szCs w:val="28"/>
          <w:lang w:val="ru-RU"/>
        </w:rPr>
      </w:pPr>
      <w:r>
        <w:rPr>
          <w:spacing w:val="-3"/>
          <w:sz w:val="28"/>
          <w:szCs w:val="28"/>
          <w:lang w:val="ru-RU"/>
        </w:rPr>
        <w:t>даних, год</w:t>
      </w:r>
      <w:r w:rsidRPr="00E76961">
        <w:rPr>
          <w:spacing w:val="-3"/>
          <w:sz w:val="28"/>
          <w:szCs w:val="28"/>
          <w:lang w:val="ru-RU"/>
        </w:rPr>
        <w:t>;</w:t>
      </w:r>
    </w:p>
    <w:p w:rsidR="00C15D8D" w:rsidRPr="00E76961" w:rsidRDefault="00C15D8D" w:rsidP="00C15D8D">
      <w:pPr>
        <w:ind w:firstLine="567"/>
        <w:rPr>
          <w:sz w:val="28"/>
          <w:szCs w:val="28"/>
          <w:lang w:val="ru-RU"/>
        </w:rPr>
      </w:pPr>
      <w:r w:rsidRPr="00E76961">
        <w:rPr>
          <w:spacing w:val="-4"/>
          <w:sz w:val="28"/>
          <w:szCs w:val="28"/>
          <w:lang w:val="ru-RU"/>
        </w:rPr>
        <w:t>с</w:t>
      </w:r>
      <w:r w:rsidRPr="00E76961">
        <w:rPr>
          <w:spacing w:val="-4"/>
          <w:sz w:val="28"/>
          <w:szCs w:val="28"/>
          <w:vertAlign w:val="subscript"/>
          <w:lang w:val="ru-RU"/>
        </w:rPr>
        <w:t>1</w:t>
      </w:r>
      <w:r w:rsidRPr="00E76961">
        <w:rPr>
          <w:spacing w:val="-4"/>
          <w:sz w:val="28"/>
          <w:szCs w:val="28"/>
          <w:lang w:val="ru-RU"/>
        </w:rPr>
        <w:t xml:space="preserve"> — середнього динна ставка співробітника 1-ої категорії з врахуванням </w:t>
      </w:r>
      <w:r w:rsidRPr="00E76961">
        <w:rPr>
          <w:spacing w:val="2"/>
          <w:sz w:val="28"/>
          <w:szCs w:val="28"/>
          <w:lang w:val="ru-RU"/>
        </w:rPr>
        <w:t xml:space="preserve">додаткової заробітної плати та відрахувань у спеціальні державні фонди, </w:t>
      </w:r>
      <w:r w:rsidRPr="00E76961">
        <w:rPr>
          <w:spacing w:val="-5"/>
          <w:sz w:val="28"/>
          <w:szCs w:val="28"/>
          <w:lang w:val="ru-RU"/>
        </w:rPr>
        <w:t>грн./год.</w:t>
      </w:r>
    </w:p>
    <w:p w:rsidR="00C15D8D" w:rsidRDefault="00C15D8D" w:rsidP="00C15D8D">
      <w:pPr>
        <w:ind w:firstLine="567"/>
        <w:rPr>
          <w:sz w:val="28"/>
          <w:szCs w:val="28"/>
          <w:lang w:val="ru-RU"/>
        </w:rPr>
      </w:pPr>
      <w:r w:rsidRPr="00FA4241">
        <w:rPr>
          <w:position w:val="-24"/>
          <w:sz w:val="28"/>
          <w:szCs w:val="28"/>
        </w:rPr>
        <w:object w:dxaOrig="1380" w:dyaOrig="660">
          <v:shape id="_x0000_i1040" type="#_x0000_t75" style="width:68.25pt;height:33.75pt" o:ole="">
            <v:imagedata r:id="rId112" o:title=""/>
          </v:shape>
          <o:OLEObject Type="Embed" ProgID="Equation.3" ShapeID="_x0000_i1040" DrawAspect="Content" ObjectID="_1511291393" r:id="rId113"/>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15</w:t>
      </w:r>
      <w:r>
        <w:rPr>
          <w:sz w:val="28"/>
          <w:szCs w:val="28"/>
          <w:lang w:val="ru-RU"/>
        </w:rPr>
        <w:t>)</w:t>
      </w:r>
    </w:p>
    <w:p w:rsidR="00C15D8D" w:rsidRPr="00E76961" w:rsidRDefault="00C15D8D" w:rsidP="00C15D8D">
      <w:pPr>
        <w:ind w:firstLine="567"/>
        <w:jc w:val="center"/>
        <w:rPr>
          <w:spacing w:val="1"/>
          <w:sz w:val="28"/>
          <w:szCs w:val="28"/>
          <w:lang w:val="ru-RU"/>
        </w:rPr>
      </w:pPr>
      <w:r w:rsidRPr="00E76961">
        <w:rPr>
          <w:spacing w:val="1"/>
          <w:sz w:val="28"/>
          <w:szCs w:val="28"/>
          <w:lang w:val="ru-RU"/>
        </w:rPr>
        <w:t xml:space="preserve">де </w:t>
      </w:r>
      <w:r w:rsidRPr="00FA4241">
        <w:rPr>
          <w:position w:val="-10"/>
          <w:sz w:val="28"/>
          <w:szCs w:val="28"/>
        </w:rPr>
        <w:object w:dxaOrig="260" w:dyaOrig="360">
          <v:shape id="_x0000_i1041" type="#_x0000_t75" style="width:12pt;height:18.75pt" o:ole="">
            <v:imagedata r:id="rId114" o:title=""/>
          </v:shape>
          <o:OLEObject Type="Embed" ProgID="Equation.3" ShapeID="_x0000_i1041" DrawAspect="Content" ObjectID="_1511291394" r:id="rId115"/>
        </w:object>
      </w:r>
      <w:r w:rsidRPr="00E76961">
        <w:rPr>
          <w:spacing w:val="1"/>
          <w:sz w:val="28"/>
          <w:szCs w:val="28"/>
          <w:lang w:val="ru-RU"/>
        </w:rPr>
        <w:t xml:space="preserve"> - основна місячна заробітна плата працівника 1-ої категорії, грн.; </w:t>
      </w:r>
    </w:p>
    <w:p w:rsidR="00C15D8D" w:rsidRPr="00E76961" w:rsidRDefault="00C15D8D" w:rsidP="00C15D8D">
      <w:pPr>
        <w:ind w:firstLine="567"/>
        <w:rPr>
          <w:sz w:val="28"/>
          <w:szCs w:val="28"/>
          <w:lang w:val="ru-RU"/>
        </w:rPr>
      </w:pPr>
      <w:r>
        <w:rPr>
          <w:spacing w:val="1"/>
          <w:sz w:val="28"/>
          <w:szCs w:val="28"/>
          <w:lang w:val="ru-RU"/>
        </w:rPr>
        <w:lastRenderedPageBreak/>
        <w:t xml:space="preserve"> </w:t>
      </w:r>
      <w:r w:rsidRPr="00FA4241">
        <w:rPr>
          <w:spacing w:val="2"/>
          <w:sz w:val="28"/>
          <w:szCs w:val="28"/>
        </w:rPr>
        <w:t>b</w:t>
      </w:r>
      <w:r w:rsidRPr="00E76961">
        <w:rPr>
          <w:spacing w:val="2"/>
          <w:sz w:val="28"/>
          <w:szCs w:val="28"/>
          <w:lang w:val="ru-RU"/>
        </w:rPr>
        <w:t xml:space="preserve"> - коефіцієнт, який враховує додаткову заробітну плату і відрахування </w:t>
      </w:r>
      <w:r w:rsidRPr="00E76961">
        <w:rPr>
          <w:sz w:val="28"/>
          <w:szCs w:val="28"/>
          <w:lang w:val="ru-RU"/>
        </w:rPr>
        <w:t>у спеціальні державні фонди;</w:t>
      </w:r>
    </w:p>
    <w:p w:rsidR="00C15D8D" w:rsidRPr="00E76961" w:rsidRDefault="00C15D8D" w:rsidP="00C15D8D">
      <w:pPr>
        <w:ind w:firstLine="567"/>
        <w:rPr>
          <w:sz w:val="28"/>
          <w:szCs w:val="28"/>
          <w:lang w:val="ru-RU"/>
        </w:rPr>
      </w:pPr>
      <w:r w:rsidRPr="00FA4241">
        <w:rPr>
          <w:spacing w:val="1"/>
          <w:sz w:val="28"/>
          <w:szCs w:val="28"/>
        </w:rPr>
        <w:t>m</w:t>
      </w:r>
      <w:r w:rsidRPr="00FA4241">
        <w:rPr>
          <w:spacing w:val="1"/>
          <w:sz w:val="28"/>
          <w:szCs w:val="28"/>
          <w:lang w:val="ru-RU"/>
        </w:rPr>
        <w:t xml:space="preserve"> </w:t>
      </w:r>
      <w:r w:rsidRPr="00E76961">
        <w:rPr>
          <w:spacing w:val="1"/>
          <w:sz w:val="28"/>
          <w:szCs w:val="28"/>
          <w:lang w:val="ru-RU"/>
        </w:rPr>
        <w:t>- кількість робочих годин у місяці, год.</w:t>
      </w:r>
    </w:p>
    <w:p w:rsidR="00C15D8D" w:rsidRPr="00E76961" w:rsidRDefault="00C15D8D" w:rsidP="00C15D8D">
      <w:pPr>
        <w:ind w:firstLine="567"/>
        <w:rPr>
          <w:sz w:val="28"/>
          <w:szCs w:val="28"/>
          <w:lang w:val="ru-RU"/>
        </w:rPr>
      </w:pPr>
      <w:r w:rsidRPr="00E76961">
        <w:rPr>
          <w:spacing w:val="-1"/>
          <w:sz w:val="28"/>
          <w:szCs w:val="28"/>
          <w:lang w:val="ru-RU"/>
        </w:rPr>
        <w:t>Для роботи з даними як для проектного рішення так і аналогу потрібен</w:t>
      </w:r>
      <w:r>
        <w:rPr>
          <w:sz w:val="28"/>
          <w:szCs w:val="28"/>
          <w:lang w:val="ru-RU"/>
        </w:rPr>
        <w:t xml:space="preserve"> </w:t>
      </w:r>
      <w:r w:rsidRPr="00E76961">
        <w:rPr>
          <w:sz w:val="28"/>
          <w:szCs w:val="28"/>
          <w:lang w:val="ru-RU"/>
        </w:rPr>
        <w:t xml:space="preserve">один працівник, основна місячна заробітна плата якого складає: с° = </w:t>
      </w:r>
      <w:r>
        <w:rPr>
          <w:sz w:val="28"/>
          <w:szCs w:val="28"/>
          <w:lang w:val="ru-RU"/>
        </w:rPr>
        <w:t>3</w:t>
      </w:r>
      <w:r w:rsidRPr="00FA4241">
        <w:rPr>
          <w:sz w:val="28"/>
          <w:szCs w:val="28"/>
          <w:lang w:val="ru-RU"/>
        </w:rPr>
        <w:t>200</w:t>
      </w:r>
      <w:r w:rsidRPr="00E76961">
        <w:rPr>
          <w:sz w:val="28"/>
          <w:szCs w:val="28"/>
          <w:lang w:val="ru-RU"/>
        </w:rPr>
        <w:t xml:space="preserve"> грн. </w:t>
      </w:r>
      <w:r w:rsidRPr="00E76961">
        <w:rPr>
          <w:spacing w:val="-6"/>
          <w:sz w:val="28"/>
          <w:szCs w:val="28"/>
          <w:lang w:val="ru-RU"/>
        </w:rPr>
        <w:t>Тоді:</w:t>
      </w:r>
    </w:p>
    <w:p w:rsidR="00C15D8D" w:rsidRPr="00E76961" w:rsidRDefault="00C15D8D" w:rsidP="00C15D8D">
      <w:pPr>
        <w:ind w:firstLine="567"/>
        <w:rPr>
          <w:sz w:val="28"/>
          <w:szCs w:val="28"/>
          <w:lang w:val="ru-RU"/>
        </w:rPr>
      </w:pPr>
      <w:r w:rsidRPr="00FA4241">
        <w:rPr>
          <w:position w:val="-24"/>
          <w:sz w:val="28"/>
          <w:szCs w:val="28"/>
        </w:rPr>
        <w:object w:dxaOrig="2620" w:dyaOrig="620">
          <v:shape id="_x0000_i1042" type="#_x0000_t75" style="width:129.75pt;height:30.75pt" o:ole="">
            <v:imagedata r:id="rId116" o:title=""/>
          </v:shape>
          <o:OLEObject Type="Embed" ProgID="Equation.3" ShapeID="_x0000_i1042" DrawAspect="Content" ObjectID="_1511291395" r:id="rId117"/>
        </w:object>
      </w:r>
      <w:r w:rsidRPr="00E76961">
        <w:rPr>
          <w:spacing w:val="-4"/>
          <w:sz w:val="28"/>
          <w:szCs w:val="28"/>
          <w:lang w:val="ru-RU"/>
        </w:rPr>
        <w:t>грн</w:t>
      </w:r>
      <w:r w:rsidRPr="00FA4241">
        <w:rPr>
          <w:spacing w:val="-4"/>
          <w:sz w:val="28"/>
          <w:szCs w:val="28"/>
          <w:lang w:val="ru-RU"/>
        </w:rPr>
        <w:t>/</w:t>
      </w:r>
      <w:r w:rsidRPr="00E76961">
        <w:rPr>
          <w:spacing w:val="-4"/>
          <w:sz w:val="28"/>
          <w:szCs w:val="28"/>
          <w:lang w:val="ru-RU"/>
        </w:rPr>
        <w:t>год</w:t>
      </w:r>
      <w:r w:rsidRPr="00E76961">
        <w:rPr>
          <w:spacing w:val="-4"/>
          <w:sz w:val="28"/>
          <w:szCs w:val="28"/>
          <w:lang w:val="ru-RU"/>
        </w:rPr>
        <w:br/>
      </w:r>
      <w:r w:rsidRPr="00E76961">
        <w:rPr>
          <w:spacing w:val="2"/>
          <w:sz w:val="28"/>
          <w:szCs w:val="28"/>
          <w:lang w:val="ru-RU"/>
        </w:rPr>
        <w:t xml:space="preserve">Трудоємність працівника по підготовці даних для проектного рішення </w:t>
      </w:r>
      <w:r>
        <w:rPr>
          <w:spacing w:val="-1"/>
          <w:sz w:val="28"/>
          <w:szCs w:val="28"/>
          <w:lang w:val="ru-RU"/>
        </w:rPr>
        <w:t>складає 1 год</w:t>
      </w:r>
      <w:r w:rsidRPr="00E76961">
        <w:rPr>
          <w:spacing w:val="-1"/>
          <w:sz w:val="28"/>
          <w:szCs w:val="28"/>
          <w:lang w:val="ru-RU"/>
        </w:rPr>
        <w:t xml:space="preserve">, для аналога </w:t>
      </w:r>
      <w:r>
        <w:rPr>
          <w:spacing w:val="-1"/>
          <w:sz w:val="28"/>
          <w:szCs w:val="28"/>
          <w:lang w:val="ru-RU"/>
        </w:rPr>
        <w:t>-</w:t>
      </w:r>
      <w:r w:rsidRPr="00E76961">
        <w:rPr>
          <w:spacing w:val="-1"/>
          <w:sz w:val="28"/>
          <w:szCs w:val="28"/>
          <w:lang w:val="ru-RU"/>
        </w:rPr>
        <w:t xml:space="preserve"> 1,5 год.</w:t>
      </w:r>
    </w:p>
    <w:p w:rsidR="00C15D8D" w:rsidRPr="00E76961" w:rsidRDefault="00C15D8D" w:rsidP="00C15D8D">
      <w:pPr>
        <w:ind w:firstLine="567"/>
        <w:jc w:val="right"/>
        <w:rPr>
          <w:spacing w:val="-4"/>
          <w:sz w:val="28"/>
          <w:szCs w:val="28"/>
          <w:lang w:val="ru-RU"/>
        </w:rPr>
      </w:pPr>
      <w:r>
        <w:rPr>
          <w:spacing w:val="-4"/>
          <w:sz w:val="28"/>
          <w:szCs w:val="28"/>
          <w:lang w:val="ru-RU"/>
        </w:rPr>
        <w:t xml:space="preserve">Таблиця </w:t>
      </w:r>
      <w:r w:rsidRPr="00896E62">
        <w:rPr>
          <w:spacing w:val="-4"/>
          <w:sz w:val="28"/>
          <w:szCs w:val="28"/>
          <w:lang w:val="ru-RU"/>
        </w:rPr>
        <w:t>5</w:t>
      </w:r>
      <w:r>
        <w:rPr>
          <w:spacing w:val="-4"/>
          <w:sz w:val="28"/>
          <w:szCs w:val="28"/>
          <w:lang w:val="ru-RU"/>
        </w:rPr>
        <w:t>.</w:t>
      </w:r>
      <w:r w:rsidRPr="00E76961">
        <w:rPr>
          <w:spacing w:val="-4"/>
          <w:sz w:val="28"/>
          <w:szCs w:val="28"/>
          <w:lang w:val="ru-RU"/>
        </w:rPr>
        <w:t xml:space="preserve">7 </w:t>
      </w:r>
    </w:p>
    <w:p w:rsidR="00C15D8D" w:rsidRPr="00E76961" w:rsidRDefault="00C15D8D" w:rsidP="00C15D8D">
      <w:pPr>
        <w:ind w:firstLine="567"/>
        <w:jc w:val="center"/>
        <w:rPr>
          <w:b/>
          <w:bCs/>
          <w:sz w:val="28"/>
          <w:szCs w:val="28"/>
          <w:lang w:val="ru-RU"/>
        </w:rPr>
      </w:pPr>
      <w:r w:rsidRPr="00E76961">
        <w:rPr>
          <w:b/>
          <w:bCs/>
          <w:spacing w:val="1"/>
          <w:sz w:val="28"/>
          <w:szCs w:val="28"/>
          <w:lang w:val="ru-RU"/>
        </w:rPr>
        <w:t>Розрахунок витрат на підготовку даних та реалізацію проектного рішення на ЕОМ</w:t>
      </w:r>
    </w:p>
    <w:tbl>
      <w:tblPr>
        <w:tblW w:w="8222" w:type="dxa"/>
        <w:jc w:val="center"/>
        <w:tblLayout w:type="fixed"/>
        <w:tblCellMar>
          <w:left w:w="40" w:type="dxa"/>
          <w:right w:w="40" w:type="dxa"/>
        </w:tblCellMar>
        <w:tblLook w:val="0000" w:firstRow="0" w:lastRow="0" w:firstColumn="0" w:lastColumn="0" w:noHBand="0" w:noVBand="0"/>
      </w:tblPr>
      <w:tblGrid>
        <w:gridCol w:w="677"/>
        <w:gridCol w:w="2906"/>
        <w:gridCol w:w="2477"/>
        <w:gridCol w:w="2162"/>
      </w:tblGrid>
      <w:tr w:rsidR="00C15D8D" w:rsidRPr="00995E53" w:rsidTr="00C15D8D">
        <w:trPr>
          <w:trHeight w:hRule="exact" w:val="971"/>
          <w:jc w:val="center"/>
        </w:trPr>
        <w:tc>
          <w:tcPr>
            <w:tcW w:w="70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t>№</w:t>
            </w:r>
          </w:p>
        </w:tc>
        <w:tc>
          <w:tcPr>
            <w:tcW w:w="302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rPr>
                <w:spacing w:val="-2"/>
              </w:rPr>
              <w:t xml:space="preserve">Час роботи співробітників, </w:t>
            </w:r>
            <w:r w:rsidRPr="00995E53">
              <w:rPr>
                <w:spacing w:val="-4"/>
              </w:rPr>
              <w:t>год.</w:t>
            </w:r>
          </w:p>
        </w:tc>
        <w:tc>
          <w:tcPr>
            <w:tcW w:w="2574"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rPr>
                <w:lang w:val="ru-RU"/>
              </w:rPr>
            </w:pPr>
            <w:r w:rsidRPr="00995E53">
              <w:rPr>
                <w:spacing w:val="-5"/>
                <w:lang w:val="ru-RU"/>
              </w:rPr>
              <w:t xml:space="preserve">Середньогодинна </w:t>
            </w:r>
            <w:r w:rsidRPr="00995E53">
              <w:rPr>
                <w:lang w:val="ru-RU"/>
              </w:rPr>
              <w:t xml:space="preserve">заробітна плата, </w:t>
            </w:r>
            <w:r w:rsidRPr="00995E53">
              <w:rPr>
                <w:spacing w:val="-1"/>
                <w:lang w:val="ru-RU"/>
              </w:rPr>
              <w:t>грн./год.</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rPr>
                <w:spacing w:val="-1"/>
              </w:rPr>
              <w:t>Витрати</w:t>
            </w:r>
            <w:r w:rsidRPr="00995E53">
              <w:rPr>
                <w:spacing w:val="-3"/>
              </w:rPr>
              <w:t xml:space="preserve">, </w:t>
            </w:r>
            <w:r w:rsidRPr="00995E53">
              <w:rPr>
                <w:spacing w:val="-4"/>
              </w:rPr>
              <w:t>грн.</w:t>
            </w:r>
          </w:p>
        </w:tc>
      </w:tr>
      <w:tr w:rsidR="00C15D8D" w:rsidRPr="00995E53" w:rsidTr="00C15D8D">
        <w:trPr>
          <w:trHeight w:hRule="exact" w:val="370"/>
          <w:jc w:val="center"/>
        </w:trPr>
        <w:tc>
          <w:tcPr>
            <w:tcW w:w="70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pPr>
          </w:p>
        </w:tc>
        <w:tc>
          <w:tcPr>
            <w:tcW w:w="7840" w:type="dxa"/>
            <w:gridSpan w:val="3"/>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rPr>
                <w:spacing w:val="-1"/>
              </w:rPr>
              <w:t>Проектне рішення</w:t>
            </w:r>
          </w:p>
        </w:tc>
      </w:tr>
      <w:tr w:rsidR="00C15D8D" w:rsidRPr="00995E53" w:rsidTr="00C15D8D">
        <w:trPr>
          <w:trHeight w:hRule="exact" w:val="370"/>
          <w:jc w:val="center"/>
        </w:trPr>
        <w:tc>
          <w:tcPr>
            <w:tcW w:w="70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t>1</w:t>
            </w:r>
          </w:p>
        </w:tc>
        <w:tc>
          <w:tcPr>
            <w:tcW w:w="302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t>1</w:t>
            </w:r>
          </w:p>
        </w:tc>
        <w:tc>
          <w:tcPr>
            <w:tcW w:w="2574"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Pr>
                <w:spacing w:val="-6"/>
              </w:rPr>
              <w:t>28,5</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Pr>
                <w:spacing w:val="-6"/>
              </w:rPr>
              <w:t>28,5</w:t>
            </w:r>
          </w:p>
        </w:tc>
      </w:tr>
      <w:tr w:rsidR="00C15D8D" w:rsidRPr="00995E53" w:rsidTr="00C15D8D">
        <w:trPr>
          <w:trHeight w:hRule="exact" w:val="379"/>
          <w:jc w:val="center"/>
        </w:trPr>
        <w:tc>
          <w:tcPr>
            <w:tcW w:w="70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p>
        </w:tc>
        <w:tc>
          <w:tcPr>
            <w:tcW w:w="7840" w:type="dxa"/>
            <w:gridSpan w:val="3"/>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rPr>
                <w:spacing w:val="-12"/>
              </w:rPr>
              <w:t>Аналог</w:t>
            </w:r>
          </w:p>
        </w:tc>
      </w:tr>
      <w:tr w:rsidR="00C15D8D" w:rsidRPr="00995E53" w:rsidTr="00C15D8D">
        <w:trPr>
          <w:trHeight w:hRule="exact" w:val="396"/>
          <w:jc w:val="center"/>
        </w:trPr>
        <w:tc>
          <w:tcPr>
            <w:tcW w:w="70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t>1</w:t>
            </w:r>
          </w:p>
        </w:tc>
        <w:tc>
          <w:tcPr>
            <w:tcW w:w="3020"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sidRPr="00995E53">
              <w:t>1,5</w:t>
            </w:r>
          </w:p>
        </w:tc>
        <w:tc>
          <w:tcPr>
            <w:tcW w:w="2574"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Pr>
                <w:spacing w:val="-6"/>
              </w:rPr>
              <w:t>28,5</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rsidR="00C15D8D" w:rsidRPr="00995E53" w:rsidRDefault="00C15D8D" w:rsidP="00C15D8D">
            <w:pPr>
              <w:spacing w:line="240" w:lineRule="auto"/>
              <w:jc w:val="center"/>
            </w:pPr>
            <w:r>
              <w:rPr>
                <w:spacing w:val="-8"/>
              </w:rPr>
              <w:t>42,7</w:t>
            </w:r>
            <w:r w:rsidRPr="00995E53">
              <w:rPr>
                <w:spacing w:val="-8"/>
              </w:rPr>
              <w:t>5</w:t>
            </w:r>
          </w:p>
        </w:tc>
      </w:tr>
    </w:tbl>
    <w:p w:rsidR="00C15D8D" w:rsidRPr="00995E53" w:rsidRDefault="00C15D8D" w:rsidP="00C15D8D">
      <w:pPr>
        <w:ind w:firstLine="567"/>
        <w:jc w:val="center"/>
        <w:rPr>
          <w:spacing w:val="-2"/>
          <w:lang w:val="ru-RU"/>
        </w:rPr>
      </w:pPr>
    </w:p>
    <w:p w:rsidR="00C15D8D" w:rsidRPr="00E76961" w:rsidRDefault="00C15D8D" w:rsidP="00C15D8D">
      <w:pPr>
        <w:ind w:firstLine="567"/>
        <w:jc w:val="center"/>
        <w:rPr>
          <w:sz w:val="28"/>
          <w:szCs w:val="28"/>
          <w:lang w:val="ru-RU"/>
        </w:rPr>
      </w:pPr>
      <w:r w:rsidRPr="00E76961">
        <w:rPr>
          <w:spacing w:val="-2"/>
          <w:sz w:val="28"/>
          <w:szCs w:val="28"/>
          <w:lang w:val="ru-RU"/>
        </w:rPr>
        <w:t>Витрати на експлуатацію ЕОМ визначається за формулою</w:t>
      </w:r>
      <w:r>
        <w:rPr>
          <w:spacing w:val="-2"/>
          <w:sz w:val="28"/>
          <w:szCs w:val="28"/>
          <w:lang w:val="ru-RU"/>
        </w:rPr>
        <w:t>:</w:t>
      </w:r>
      <w:r w:rsidRPr="00E76961">
        <w:rPr>
          <w:spacing w:val="-2"/>
          <w:sz w:val="28"/>
          <w:szCs w:val="28"/>
          <w:lang w:val="ru-RU"/>
        </w:rPr>
        <w:br/>
      </w:r>
      <w:r w:rsidRPr="00FA4241">
        <w:rPr>
          <w:position w:val="-10"/>
          <w:sz w:val="28"/>
          <w:szCs w:val="28"/>
        </w:rPr>
        <w:object w:dxaOrig="1340" w:dyaOrig="340">
          <v:shape id="_x0000_i1043" type="#_x0000_t75" style="width:67.5pt;height:18pt" o:ole="">
            <v:imagedata r:id="rId118" o:title=""/>
          </v:shape>
          <o:OLEObject Type="Embed" ProgID="Equation.3" ShapeID="_x0000_i1043" DrawAspect="Content" ObjectID="_1511291396" r:id="rId119"/>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16)</w:t>
      </w:r>
    </w:p>
    <w:p w:rsidR="00C15D8D" w:rsidRPr="00E76961" w:rsidRDefault="00C15D8D" w:rsidP="00C15D8D">
      <w:pPr>
        <w:ind w:firstLine="567"/>
        <w:rPr>
          <w:sz w:val="28"/>
          <w:szCs w:val="28"/>
          <w:lang w:val="ru-RU"/>
        </w:rPr>
      </w:pPr>
      <w:r w:rsidRPr="00E76961">
        <w:rPr>
          <w:spacing w:val="12"/>
          <w:sz w:val="28"/>
          <w:szCs w:val="28"/>
          <w:lang w:val="ru-RU"/>
        </w:rPr>
        <w:t xml:space="preserve">де </w:t>
      </w:r>
      <w:r w:rsidRPr="00FA4241">
        <w:rPr>
          <w:spacing w:val="12"/>
          <w:sz w:val="28"/>
          <w:szCs w:val="28"/>
        </w:rPr>
        <w:t>t</w:t>
      </w:r>
      <w:r w:rsidRPr="00FA4241">
        <w:rPr>
          <w:spacing w:val="12"/>
          <w:sz w:val="28"/>
          <w:szCs w:val="28"/>
          <w:lang w:val="ru-RU"/>
        </w:rPr>
        <w:t xml:space="preserve"> </w:t>
      </w:r>
      <w:r w:rsidRPr="00E76961">
        <w:rPr>
          <w:spacing w:val="12"/>
          <w:sz w:val="28"/>
          <w:szCs w:val="28"/>
          <w:lang w:val="ru-RU"/>
        </w:rPr>
        <w:t xml:space="preserve">- витрати машинного часу для реалізації проектного рішення </w:t>
      </w:r>
      <w:r>
        <w:rPr>
          <w:spacing w:val="-2"/>
          <w:sz w:val="28"/>
          <w:szCs w:val="28"/>
          <w:lang w:val="ru-RU"/>
        </w:rPr>
        <w:t>(аналогу), год</w:t>
      </w:r>
      <w:r w:rsidRPr="00E76961">
        <w:rPr>
          <w:spacing w:val="-2"/>
          <w:sz w:val="28"/>
          <w:szCs w:val="28"/>
          <w:lang w:val="ru-RU"/>
        </w:rPr>
        <w:t>;</w:t>
      </w:r>
    </w:p>
    <w:p w:rsidR="00C15D8D" w:rsidRPr="00E76961" w:rsidRDefault="00C15D8D" w:rsidP="00C15D8D">
      <w:pPr>
        <w:ind w:firstLine="567"/>
        <w:rPr>
          <w:sz w:val="28"/>
          <w:szCs w:val="28"/>
          <w:lang w:val="ru-RU"/>
        </w:rPr>
      </w:pPr>
      <w:r w:rsidRPr="00FA4241">
        <w:rPr>
          <w:spacing w:val="-1"/>
          <w:sz w:val="28"/>
          <w:szCs w:val="28"/>
        </w:rPr>
        <w:t>S</w:t>
      </w:r>
      <w:r w:rsidRPr="00FA4241">
        <w:rPr>
          <w:spacing w:val="-1"/>
          <w:sz w:val="28"/>
          <w:szCs w:val="28"/>
          <w:vertAlign w:val="subscript"/>
        </w:rPr>
        <w:t>M</w:t>
      </w:r>
      <w:r w:rsidRPr="00E76961">
        <w:rPr>
          <w:spacing w:val="-1"/>
          <w:sz w:val="28"/>
          <w:szCs w:val="28"/>
          <w:vertAlign w:val="subscript"/>
          <w:lang w:val="ru-RU"/>
        </w:rPr>
        <w:t>Г</w:t>
      </w:r>
      <w:r w:rsidRPr="00FA4241">
        <w:rPr>
          <w:spacing w:val="-1"/>
          <w:sz w:val="28"/>
          <w:szCs w:val="28"/>
          <w:lang w:val="ru-RU"/>
        </w:rPr>
        <w:t xml:space="preserve"> </w:t>
      </w:r>
      <w:r w:rsidRPr="00E76961">
        <w:rPr>
          <w:spacing w:val="-1"/>
          <w:sz w:val="28"/>
          <w:szCs w:val="28"/>
          <w:lang w:val="ru-RU"/>
        </w:rPr>
        <w:t>- вартість одніє</w:t>
      </w:r>
      <w:r>
        <w:rPr>
          <w:spacing w:val="-1"/>
          <w:sz w:val="28"/>
          <w:szCs w:val="28"/>
          <w:lang w:val="ru-RU"/>
        </w:rPr>
        <w:t>ї машино-години роботи ЕОМ, грн</w:t>
      </w:r>
      <w:r w:rsidRPr="00E76961">
        <w:rPr>
          <w:spacing w:val="-1"/>
          <w:sz w:val="28"/>
          <w:szCs w:val="28"/>
          <w:lang w:val="ru-RU"/>
        </w:rPr>
        <w:t>/год.</w:t>
      </w:r>
    </w:p>
    <w:p w:rsidR="00C15D8D" w:rsidRPr="00E76961" w:rsidRDefault="00C15D8D" w:rsidP="00C15D8D">
      <w:pPr>
        <w:ind w:firstLine="567"/>
        <w:rPr>
          <w:spacing w:val="-9"/>
          <w:sz w:val="28"/>
          <w:szCs w:val="28"/>
          <w:lang w:val="ru-RU"/>
        </w:rPr>
      </w:pPr>
      <w:r w:rsidRPr="00E76961">
        <w:rPr>
          <w:spacing w:val="-9"/>
          <w:sz w:val="28"/>
          <w:szCs w:val="28"/>
          <w:lang w:val="ru-RU"/>
        </w:rPr>
        <w:t>Е</w:t>
      </w:r>
      <w:r w:rsidRPr="00E76961">
        <w:rPr>
          <w:spacing w:val="-9"/>
          <w:sz w:val="28"/>
          <w:szCs w:val="28"/>
          <w:vertAlign w:val="subscript"/>
          <w:lang w:val="ru-RU"/>
        </w:rPr>
        <w:t>2п</w:t>
      </w:r>
      <w:r>
        <w:rPr>
          <w:spacing w:val="-9"/>
          <w:sz w:val="28"/>
          <w:szCs w:val="28"/>
          <w:lang w:val="ru-RU"/>
        </w:rPr>
        <w:t xml:space="preserve"> = 1 * 9 = 9</w:t>
      </w:r>
      <w:r w:rsidRPr="00E76961">
        <w:rPr>
          <w:spacing w:val="-9"/>
          <w:sz w:val="28"/>
          <w:szCs w:val="28"/>
          <w:lang w:val="ru-RU"/>
        </w:rPr>
        <w:t xml:space="preserve"> грн.</w:t>
      </w:r>
    </w:p>
    <w:p w:rsidR="00C15D8D" w:rsidRPr="00E76961" w:rsidRDefault="00C15D8D" w:rsidP="00C15D8D">
      <w:pPr>
        <w:ind w:firstLine="567"/>
        <w:rPr>
          <w:spacing w:val="4"/>
          <w:sz w:val="28"/>
          <w:szCs w:val="28"/>
          <w:lang w:val="ru-RU"/>
        </w:rPr>
      </w:pPr>
      <w:r w:rsidRPr="00E76961">
        <w:rPr>
          <w:spacing w:val="4"/>
          <w:sz w:val="28"/>
          <w:szCs w:val="28"/>
          <w:lang w:val="ru-RU"/>
        </w:rPr>
        <w:t>Е</w:t>
      </w:r>
      <w:r w:rsidRPr="00E76961">
        <w:rPr>
          <w:spacing w:val="4"/>
          <w:sz w:val="28"/>
          <w:szCs w:val="28"/>
          <w:vertAlign w:val="subscript"/>
          <w:lang w:val="ru-RU"/>
        </w:rPr>
        <w:t>2а</w:t>
      </w:r>
      <w:r>
        <w:rPr>
          <w:spacing w:val="4"/>
          <w:sz w:val="28"/>
          <w:szCs w:val="28"/>
          <w:lang w:val="ru-RU"/>
        </w:rPr>
        <w:t>=1,5*9</w:t>
      </w:r>
      <w:r w:rsidRPr="00E76961">
        <w:rPr>
          <w:spacing w:val="4"/>
          <w:sz w:val="28"/>
          <w:szCs w:val="28"/>
          <w:lang w:val="ru-RU"/>
        </w:rPr>
        <w:t xml:space="preserve"> = </w:t>
      </w:r>
      <w:r>
        <w:rPr>
          <w:spacing w:val="4"/>
          <w:sz w:val="28"/>
          <w:szCs w:val="28"/>
          <w:lang w:val="ru-RU"/>
        </w:rPr>
        <w:t>13,5</w:t>
      </w:r>
      <w:r w:rsidRPr="00E76961">
        <w:rPr>
          <w:spacing w:val="4"/>
          <w:sz w:val="28"/>
          <w:szCs w:val="28"/>
          <w:lang w:val="ru-RU"/>
        </w:rPr>
        <w:t xml:space="preserve"> грн.</w:t>
      </w:r>
    </w:p>
    <w:p w:rsidR="00C15D8D" w:rsidRPr="00E76961" w:rsidRDefault="00C15D8D" w:rsidP="00C15D8D">
      <w:pPr>
        <w:ind w:firstLine="567"/>
        <w:rPr>
          <w:spacing w:val="-1"/>
          <w:sz w:val="28"/>
          <w:szCs w:val="28"/>
          <w:lang w:val="ru-RU"/>
        </w:rPr>
      </w:pPr>
      <w:r>
        <w:rPr>
          <w:spacing w:val="-1"/>
          <w:sz w:val="28"/>
          <w:szCs w:val="28"/>
          <w:lang w:val="ru-RU"/>
        </w:rPr>
        <w:t>Еп=28,5+9=37,5</w:t>
      </w:r>
      <w:r w:rsidRPr="00E76961">
        <w:rPr>
          <w:spacing w:val="-1"/>
          <w:sz w:val="28"/>
          <w:szCs w:val="28"/>
          <w:lang w:val="ru-RU"/>
        </w:rPr>
        <w:t xml:space="preserve"> грн.</w:t>
      </w:r>
    </w:p>
    <w:p w:rsidR="00C15D8D" w:rsidRPr="00E76961" w:rsidRDefault="00C15D8D" w:rsidP="00C15D8D">
      <w:pPr>
        <w:ind w:firstLine="567"/>
        <w:rPr>
          <w:spacing w:val="-9"/>
          <w:sz w:val="28"/>
          <w:szCs w:val="28"/>
          <w:lang w:val="ru-RU"/>
        </w:rPr>
      </w:pPr>
      <w:r>
        <w:rPr>
          <w:spacing w:val="-9"/>
          <w:sz w:val="28"/>
          <w:szCs w:val="28"/>
          <w:lang w:val="ru-RU"/>
        </w:rPr>
        <w:t>Еа=42,75+13,5 = 56,25</w:t>
      </w:r>
      <w:r w:rsidRPr="00E76961">
        <w:rPr>
          <w:spacing w:val="-9"/>
          <w:sz w:val="28"/>
          <w:szCs w:val="28"/>
          <w:lang w:val="ru-RU"/>
        </w:rPr>
        <w:t xml:space="preserve"> грн.</w:t>
      </w:r>
    </w:p>
    <w:p w:rsidR="00C15D8D" w:rsidRPr="00E76961" w:rsidRDefault="00C15D8D" w:rsidP="00C15D8D">
      <w:pPr>
        <w:ind w:firstLine="567"/>
        <w:rPr>
          <w:spacing w:val="-9"/>
          <w:sz w:val="28"/>
          <w:szCs w:val="28"/>
          <w:lang w:val="ru-RU"/>
        </w:rPr>
      </w:pPr>
      <w:r w:rsidRPr="00E76961">
        <w:rPr>
          <w:spacing w:val="-9"/>
          <w:sz w:val="28"/>
          <w:szCs w:val="28"/>
          <w:lang w:val="ru-RU"/>
        </w:rPr>
        <w:t>В</w:t>
      </w:r>
      <w:r w:rsidRPr="00E76961">
        <w:rPr>
          <w:spacing w:val="-9"/>
          <w:sz w:val="28"/>
          <w:szCs w:val="28"/>
          <w:vertAlign w:val="subscript"/>
          <w:lang w:val="ru-RU"/>
        </w:rPr>
        <w:t>еп</w:t>
      </w:r>
      <w:r>
        <w:rPr>
          <w:spacing w:val="-9"/>
          <w:sz w:val="28"/>
          <w:szCs w:val="28"/>
          <w:lang w:val="ru-RU"/>
        </w:rPr>
        <w:t>= 37,5*252=9450</w:t>
      </w:r>
      <w:r w:rsidRPr="00E76961">
        <w:rPr>
          <w:spacing w:val="-9"/>
          <w:sz w:val="28"/>
          <w:szCs w:val="28"/>
          <w:lang w:val="ru-RU"/>
        </w:rPr>
        <w:t xml:space="preserve"> грн.</w:t>
      </w:r>
    </w:p>
    <w:p w:rsidR="00C15D8D" w:rsidRPr="00E76961" w:rsidRDefault="00C15D8D" w:rsidP="00C15D8D">
      <w:pPr>
        <w:ind w:firstLine="567"/>
        <w:rPr>
          <w:spacing w:val="-9"/>
          <w:sz w:val="28"/>
          <w:szCs w:val="28"/>
          <w:lang w:val="ru-RU"/>
        </w:rPr>
      </w:pPr>
      <w:r w:rsidRPr="00E76961">
        <w:rPr>
          <w:spacing w:val="-9"/>
          <w:sz w:val="28"/>
          <w:szCs w:val="28"/>
          <w:lang w:val="ru-RU"/>
        </w:rPr>
        <w:t>В</w:t>
      </w:r>
      <w:r w:rsidRPr="00E76961">
        <w:rPr>
          <w:spacing w:val="-9"/>
          <w:sz w:val="28"/>
          <w:szCs w:val="28"/>
          <w:vertAlign w:val="subscript"/>
          <w:lang w:val="ru-RU"/>
        </w:rPr>
        <w:t>еа</w:t>
      </w:r>
      <w:r>
        <w:rPr>
          <w:spacing w:val="-9"/>
          <w:sz w:val="28"/>
          <w:szCs w:val="28"/>
          <w:lang w:val="ru-RU"/>
        </w:rPr>
        <w:t>=56,25*252=14175</w:t>
      </w:r>
      <w:r w:rsidRPr="00E76961">
        <w:rPr>
          <w:spacing w:val="-9"/>
          <w:sz w:val="28"/>
          <w:szCs w:val="28"/>
          <w:lang w:val="ru-RU"/>
        </w:rPr>
        <w:t xml:space="preserve"> грн.</w:t>
      </w:r>
    </w:p>
    <w:p w:rsidR="00C15D8D" w:rsidRPr="00C15D8D" w:rsidRDefault="00C15D8D" w:rsidP="00C15D8D">
      <w:pPr>
        <w:pStyle w:val="2"/>
        <w:jc w:val="center"/>
        <w:rPr>
          <w:rFonts w:ascii="Times New Roman" w:hAnsi="Times New Roman" w:cs="Times New Roman"/>
          <w:b/>
          <w:color w:val="000000" w:themeColor="text1"/>
          <w:sz w:val="28"/>
          <w:szCs w:val="28"/>
          <w:lang w:val="ru-RU"/>
        </w:rPr>
      </w:pPr>
      <w:bookmarkStart w:id="76" w:name="_Toc437177271"/>
      <w:r w:rsidRPr="00C15D8D">
        <w:rPr>
          <w:rFonts w:ascii="Times New Roman" w:hAnsi="Times New Roman" w:cs="Times New Roman"/>
          <w:b/>
          <w:color w:val="000000" w:themeColor="text1"/>
          <w:sz w:val="28"/>
          <w:szCs w:val="28"/>
          <w:lang w:val="ru-RU"/>
        </w:rPr>
        <w:lastRenderedPageBreak/>
        <w:t>5.6. Розрахунок ціни споживання проектного рішення</w:t>
      </w:r>
      <w:bookmarkEnd w:id="76"/>
    </w:p>
    <w:p w:rsidR="00C15D8D" w:rsidRPr="00E76961" w:rsidRDefault="00C15D8D" w:rsidP="00C15D8D">
      <w:pPr>
        <w:ind w:firstLine="567"/>
        <w:rPr>
          <w:spacing w:val="-1"/>
          <w:sz w:val="28"/>
          <w:szCs w:val="28"/>
          <w:lang w:val="ru-RU"/>
        </w:rPr>
      </w:pPr>
      <w:r w:rsidRPr="00E76961">
        <w:rPr>
          <w:sz w:val="28"/>
          <w:szCs w:val="28"/>
          <w:lang w:val="ru-RU"/>
        </w:rPr>
        <w:t xml:space="preserve">Ціна споживання - це витрати на придбання і експлуатацію проектного </w:t>
      </w:r>
      <w:r w:rsidRPr="00E76961">
        <w:rPr>
          <w:spacing w:val="-1"/>
          <w:sz w:val="28"/>
          <w:szCs w:val="28"/>
          <w:lang w:val="ru-RU"/>
        </w:rPr>
        <w:t>рішення за весь строк його служби:</w:t>
      </w:r>
    </w:p>
    <w:p w:rsidR="00C15D8D" w:rsidRPr="00E76961" w:rsidRDefault="00C15D8D" w:rsidP="00C15D8D">
      <w:pPr>
        <w:ind w:firstLine="567"/>
        <w:jc w:val="center"/>
        <w:rPr>
          <w:sz w:val="28"/>
          <w:szCs w:val="28"/>
          <w:lang w:val="ru-RU"/>
        </w:rPr>
      </w:pPr>
      <w:r w:rsidRPr="00E76961">
        <w:rPr>
          <w:spacing w:val="4"/>
          <w:sz w:val="28"/>
          <w:szCs w:val="28"/>
          <w:lang w:val="ru-RU"/>
        </w:rPr>
        <w:t>Цс</w:t>
      </w:r>
      <w:r w:rsidRPr="00E76961">
        <w:rPr>
          <w:spacing w:val="4"/>
          <w:sz w:val="28"/>
          <w:szCs w:val="28"/>
          <w:vertAlign w:val="subscript"/>
          <w:lang w:val="ru-RU"/>
        </w:rPr>
        <w:t>п</w:t>
      </w:r>
      <w:r w:rsidRPr="00E76961">
        <w:rPr>
          <w:spacing w:val="4"/>
          <w:sz w:val="28"/>
          <w:szCs w:val="28"/>
          <w:lang w:val="ru-RU"/>
        </w:rPr>
        <w:t>=Ц</w:t>
      </w:r>
      <w:r w:rsidRPr="00E76961">
        <w:rPr>
          <w:spacing w:val="4"/>
          <w:sz w:val="28"/>
          <w:szCs w:val="28"/>
          <w:vertAlign w:val="subscript"/>
          <w:lang w:val="ru-RU"/>
        </w:rPr>
        <w:t>п+</w:t>
      </w:r>
      <w:r w:rsidRPr="00E76961">
        <w:rPr>
          <w:spacing w:val="4"/>
          <w:sz w:val="28"/>
          <w:szCs w:val="28"/>
          <w:lang w:val="ru-RU"/>
        </w:rPr>
        <w:t>В</w:t>
      </w:r>
      <w:r w:rsidRPr="00E76961">
        <w:rPr>
          <w:spacing w:val="4"/>
          <w:sz w:val="28"/>
          <w:szCs w:val="28"/>
          <w:vertAlign w:val="subscript"/>
          <w:lang w:val="ru-RU"/>
        </w:rPr>
        <w:t>епр</w:t>
      </w:r>
      <w:r w:rsidRPr="00FA4241">
        <w:rPr>
          <w:spacing w:val="4"/>
          <w:sz w:val="28"/>
          <w:szCs w:val="28"/>
          <w:vertAlign w:val="subscript"/>
        </w:rPr>
        <w:t>v</w:t>
      </w:r>
      <w:r w:rsidRPr="00FA4241">
        <w:rPr>
          <w:spacing w:val="4"/>
          <w:sz w:val="28"/>
          <w:szCs w:val="28"/>
          <w:vertAlign w:val="subscript"/>
          <w:lang w:val="ru-RU"/>
        </w:rPr>
        <w:t xml:space="preserve"> </w:t>
      </w:r>
      <w:r w:rsidRPr="00E76961">
        <w:rPr>
          <w:sz w:val="28"/>
          <w:szCs w:val="28"/>
          <w:vertAlign w:val="subscript"/>
          <w:lang w:val="ru-RU"/>
        </w:rPr>
        <w:tab/>
      </w:r>
      <w:r w:rsidRPr="00FA4241">
        <w:rPr>
          <w:sz w:val="28"/>
          <w:szCs w:val="28"/>
          <w:vertAlign w:val="subscript"/>
          <w:lang w:val="ru-RU"/>
        </w:rPr>
        <w:t xml:space="preserve">                                                        </w:t>
      </w:r>
      <w:r>
        <w:rPr>
          <w:spacing w:val="-1"/>
          <w:sz w:val="28"/>
          <w:szCs w:val="28"/>
          <w:lang w:val="ru-RU"/>
        </w:rPr>
        <w:t>(</w:t>
      </w:r>
      <w:r w:rsidRPr="00896E62">
        <w:rPr>
          <w:spacing w:val="-1"/>
          <w:sz w:val="28"/>
          <w:szCs w:val="28"/>
          <w:lang w:val="ru-RU"/>
        </w:rPr>
        <w:t>5</w:t>
      </w:r>
      <w:r>
        <w:rPr>
          <w:spacing w:val="-1"/>
          <w:sz w:val="28"/>
          <w:szCs w:val="28"/>
          <w:lang w:val="ru-RU"/>
        </w:rPr>
        <w:t>.</w:t>
      </w:r>
      <w:r w:rsidRPr="00E76961">
        <w:rPr>
          <w:spacing w:val="-1"/>
          <w:sz w:val="28"/>
          <w:szCs w:val="28"/>
          <w:lang w:val="ru-RU"/>
        </w:rPr>
        <w:t>17)</w:t>
      </w:r>
    </w:p>
    <w:p w:rsidR="00C15D8D" w:rsidRPr="00FA4241" w:rsidRDefault="00C15D8D" w:rsidP="00C15D8D">
      <w:pPr>
        <w:ind w:firstLine="567"/>
        <w:rPr>
          <w:spacing w:val="2"/>
          <w:sz w:val="28"/>
          <w:szCs w:val="28"/>
          <w:lang w:val="ru-RU"/>
        </w:rPr>
      </w:pPr>
      <w:r w:rsidRPr="00E76961">
        <w:rPr>
          <w:spacing w:val="2"/>
          <w:sz w:val="28"/>
          <w:szCs w:val="28"/>
          <w:lang w:val="ru-RU"/>
        </w:rPr>
        <w:t>де Ц</w:t>
      </w:r>
      <w:r w:rsidRPr="00E76961">
        <w:rPr>
          <w:spacing w:val="2"/>
          <w:sz w:val="28"/>
          <w:szCs w:val="28"/>
          <w:vertAlign w:val="subscript"/>
          <w:lang w:val="ru-RU"/>
        </w:rPr>
        <w:t>п</w:t>
      </w:r>
      <w:r w:rsidRPr="00E76961">
        <w:rPr>
          <w:spacing w:val="2"/>
          <w:sz w:val="28"/>
          <w:szCs w:val="28"/>
          <w:lang w:val="ru-RU"/>
        </w:rPr>
        <w:t xml:space="preserve"> - ціна придбання проектного рішення, грн.:</w:t>
      </w:r>
    </w:p>
    <w:p w:rsidR="00C15D8D" w:rsidRPr="00FA4241" w:rsidRDefault="00C15D8D" w:rsidP="00C15D8D">
      <w:pPr>
        <w:ind w:firstLine="567"/>
        <w:jc w:val="center"/>
        <w:rPr>
          <w:spacing w:val="1"/>
          <w:sz w:val="28"/>
          <w:szCs w:val="28"/>
          <w:lang w:val="ru-RU"/>
        </w:rPr>
      </w:pPr>
      <w:r w:rsidRPr="00FA4241">
        <w:rPr>
          <w:position w:val="-24"/>
          <w:sz w:val="28"/>
          <w:szCs w:val="28"/>
        </w:rPr>
        <w:object w:dxaOrig="2760" w:dyaOrig="639">
          <v:shape id="_x0000_i1044" type="#_x0000_t75" style="width:138.75pt;height:33pt" o:ole="">
            <v:imagedata r:id="rId120" o:title=""/>
          </v:shape>
          <o:OLEObject Type="Embed" ProgID="Equation.3" ShapeID="_x0000_i1044" DrawAspect="Content" ObjectID="_1511291397" r:id="rId121"/>
        </w:object>
      </w:r>
      <w:r w:rsidRPr="00E76961">
        <w:rPr>
          <w:spacing w:val="1"/>
          <w:sz w:val="28"/>
          <w:szCs w:val="28"/>
          <w:lang w:val="ru-RU"/>
        </w:rPr>
        <w:t xml:space="preserve"> </w:t>
      </w:r>
      <w:r w:rsidRPr="00FA4241">
        <w:rPr>
          <w:spacing w:val="1"/>
          <w:sz w:val="28"/>
          <w:szCs w:val="28"/>
          <w:lang w:val="ru-RU"/>
        </w:rPr>
        <w:t xml:space="preserve">                                  </w:t>
      </w:r>
      <w:r>
        <w:rPr>
          <w:spacing w:val="1"/>
          <w:sz w:val="28"/>
          <w:szCs w:val="28"/>
          <w:lang w:val="ru-RU"/>
        </w:rPr>
        <w:t>(</w:t>
      </w:r>
      <w:r w:rsidRPr="00896E62">
        <w:rPr>
          <w:spacing w:val="1"/>
          <w:sz w:val="28"/>
          <w:szCs w:val="28"/>
          <w:lang w:val="ru-RU"/>
        </w:rPr>
        <w:t>5</w:t>
      </w:r>
      <w:r>
        <w:rPr>
          <w:spacing w:val="1"/>
          <w:sz w:val="28"/>
          <w:szCs w:val="28"/>
          <w:lang w:val="ru-RU"/>
        </w:rPr>
        <w:t>.</w:t>
      </w:r>
      <w:r w:rsidRPr="00FA4241">
        <w:rPr>
          <w:spacing w:val="1"/>
          <w:sz w:val="28"/>
          <w:szCs w:val="28"/>
          <w:lang w:val="ru-RU"/>
        </w:rPr>
        <w:t>18)</w:t>
      </w:r>
    </w:p>
    <w:p w:rsidR="00C15D8D" w:rsidRPr="00E76961" w:rsidRDefault="00C15D8D" w:rsidP="00C15D8D">
      <w:pPr>
        <w:ind w:firstLine="567"/>
        <w:rPr>
          <w:sz w:val="28"/>
          <w:szCs w:val="28"/>
          <w:lang w:val="ru-RU"/>
        </w:rPr>
      </w:pPr>
      <w:r w:rsidRPr="00E76961">
        <w:rPr>
          <w:spacing w:val="1"/>
          <w:sz w:val="28"/>
          <w:szCs w:val="28"/>
          <w:lang w:val="ru-RU"/>
        </w:rPr>
        <w:t>де Пр - норматив рентабельності;</w:t>
      </w:r>
    </w:p>
    <w:p w:rsidR="00C15D8D" w:rsidRPr="00E76961" w:rsidRDefault="00C15D8D" w:rsidP="00C15D8D">
      <w:pPr>
        <w:ind w:firstLine="567"/>
        <w:rPr>
          <w:sz w:val="28"/>
          <w:szCs w:val="28"/>
          <w:lang w:val="ru-RU"/>
        </w:rPr>
      </w:pPr>
      <w:r w:rsidRPr="00E76961">
        <w:rPr>
          <w:spacing w:val="5"/>
          <w:sz w:val="28"/>
          <w:szCs w:val="28"/>
          <w:lang w:val="ru-RU"/>
        </w:rPr>
        <w:t>К</w:t>
      </w:r>
      <w:r w:rsidRPr="00E76961">
        <w:rPr>
          <w:spacing w:val="5"/>
          <w:sz w:val="28"/>
          <w:szCs w:val="28"/>
          <w:vertAlign w:val="subscript"/>
          <w:lang w:val="ru-RU"/>
        </w:rPr>
        <w:t>о</w:t>
      </w:r>
      <w:r>
        <w:rPr>
          <w:spacing w:val="5"/>
          <w:sz w:val="28"/>
          <w:szCs w:val="28"/>
          <w:lang w:val="ru-RU"/>
        </w:rPr>
        <w:t xml:space="preserve"> - витрати на прив'язку та освоєння проектного рішення </w:t>
      </w:r>
      <w:r w:rsidRPr="00E76961">
        <w:rPr>
          <w:spacing w:val="5"/>
          <w:sz w:val="28"/>
          <w:szCs w:val="28"/>
          <w:lang w:val="ru-RU"/>
        </w:rPr>
        <w:t xml:space="preserve">на </w:t>
      </w:r>
      <w:r w:rsidRPr="00E76961">
        <w:rPr>
          <w:spacing w:val="1"/>
          <w:sz w:val="28"/>
          <w:szCs w:val="28"/>
          <w:lang w:val="ru-RU"/>
        </w:rPr>
        <w:t>конкретному об'єкті, грн.;</w:t>
      </w:r>
    </w:p>
    <w:p w:rsidR="00C15D8D" w:rsidRPr="00E76961" w:rsidRDefault="00C15D8D" w:rsidP="00C15D8D">
      <w:pPr>
        <w:ind w:firstLine="567"/>
        <w:rPr>
          <w:sz w:val="28"/>
          <w:szCs w:val="28"/>
          <w:lang w:val="ru-RU"/>
        </w:rPr>
      </w:pPr>
      <w:r w:rsidRPr="00E76961">
        <w:rPr>
          <w:spacing w:val="2"/>
          <w:sz w:val="28"/>
          <w:szCs w:val="28"/>
          <w:lang w:val="ru-RU"/>
        </w:rPr>
        <w:t>К</w:t>
      </w:r>
      <w:r w:rsidRPr="00E76961">
        <w:rPr>
          <w:spacing w:val="2"/>
          <w:sz w:val="28"/>
          <w:szCs w:val="28"/>
          <w:vertAlign w:val="subscript"/>
          <w:lang w:val="ru-RU"/>
        </w:rPr>
        <w:t>к</w:t>
      </w:r>
      <w:r w:rsidRPr="00E76961">
        <w:rPr>
          <w:spacing w:val="2"/>
          <w:sz w:val="28"/>
          <w:szCs w:val="28"/>
          <w:lang w:val="ru-RU"/>
        </w:rPr>
        <w:t xml:space="preserve"> - витрати на доукомплектування технічних засобів на об'єкті, грн.;</w:t>
      </w:r>
    </w:p>
    <w:p w:rsidR="00C15D8D" w:rsidRPr="00D30DF8" w:rsidRDefault="00C15D8D" w:rsidP="00C15D8D">
      <w:pPr>
        <w:spacing w:line="240" w:lineRule="auto"/>
        <w:ind w:firstLine="1"/>
        <w:jc w:val="center"/>
        <w:rPr>
          <w:spacing w:val="2"/>
        </w:rPr>
      </w:pPr>
      <w:r w:rsidRPr="00E76961">
        <w:rPr>
          <w:spacing w:val="11"/>
          <w:sz w:val="28"/>
          <w:szCs w:val="28"/>
          <w:lang w:val="ru-RU"/>
        </w:rPr>
        <w:t>Ц</w:t>
      </w:r>
      <w:r w:rsidRPr="00E76961">
        <w:rPr>
          <w:spacing w:val="11"/>
          <w:sz w:val="28"/>
          <w:szCs w:val="28"/>
          <w:vertAlign w:val="subscript"/>
          <w:lang w:val="ru-RU"/>
        </w:rPr>
        <w:t>п</w:t>
      </w:r>
      <w:r w:rsidRPr="00E76961">
        <w:rPr>
          <w:spacing w:val="11"/>
          <w:sz w:val="28"/>
          <w:szCs w:val="28"/>
          <w:lang w:val="ru-RU"/>
        </w:rPr>
        <w:t>=</w:t>
      </w:r>
      <w:r w:rsidRPr="00D30DF8">
        <w:rPr>
          <w:spacing w:val="2"/>
          <w:sz w:val="28"/>
          <w:szCs w:val="28"/>
        </w:rPr>
        <w:t>14014,51</w:t>
      </w:r>
      <w:r>
        <w:rPr>
          <w:spacing w:val="11"/>
          <w:sz w:val="28"/>
          <w:szCs w:val="28"/>
          <w:lang w:val="ru-RU"/>
        </w:rPr>
        <w:t>*(1+0,3) = 18218,863</w:t>
      </w:r>
      <w:r w:rsidRPr="00E76961">
        <w:rPr>
          <w:spacing w:val="11"/>
          <w:sz w:val="28"/>
          <w:szCs w:val="28"/>
          <w:lang w:val="ru-RU"/>
        </w:rPr>
        <w:t xml:space="preserve"> грн.</w:t>
      </w:r>
    </w:p>
    <w:p w:rsidR="00C15D8D" w:rsidRPr="00E76961" w:rsidRDefault="00C15D8D" w:rsidP="00C15D8D">
      <w:pPr>
        <w:ind w:firstLine="567"/>
        <w:rPr>
          <w:sz w:val="28"/>
          <w:szCs w:val="28"/>
          <w:lang w:val="ru-RU"/>
        </w:rPr>
      </w:pPr>
      <w:r w:rsidRPr="00FA4241">
        <w:rPr>
          <w:spacing w:val="-1"/>
          <w:sz w:val="28"/>
          <w:szCs w:val="28"/>
        </w:rPr>
        <w:t>B</w:t>
      </w:r>
      <w:r w:rsidRPr="00FA4241">
        <w:rPr>
          <w:spacing w:val="-1"/>
          <w:sz w:val="28"/>
          <w:szCs w:val="28"/>
          <w:vertAlign w:val="subscript"/>
        </w:rPr>
        <w:t>enpv</w:t>
      </w:r>
      <w:r w:rsidRPr="00E76961">
        <w:rPr>
          <w:spacing w:val="-1"/>
          <w:sz w:val="28"/>
          <w:szCs w:val="28"/>
          <w:lang w:val="ru-RU"/>
        </w:rPr>
        <w:t xml:space="preserve"> - теперішня вартість витрат на експлуатацію проектного рішення (за весь час його експлуатації), грн.:</w:t>
      </w:r>
    </w:p>
    <w:p w:rsidR="00C15D8D" w:rsidRPr="00E76961" w:rsidRDefault="00C15D8D" w:rsidP="00C15D8D">
      <w:pPr>
        <w:ind w:firstLine="567"/>
        <w:jc w:val="center"/>
        <w:rPr>
          <w:sz w:val="28"/>
          <w:szCs w:val="28"/>
          <w:lang w:val="ru-RU"/>
        </w:rPr>
      </w:pPr>
      <w:r w:rsidRPr="00FA4241">
        <w:rPr>
          <w:position w:val="-30"/>
          <w:sz w:val="28"/>
          <w:szCs w:val="28"/>
        </w:rPr>
        <w:object w:dxaOrig="1840" w:dyaOrig="700">
          <v:shape id="_x0000_i1045" type="#_x0000_t75" style="width:91.5pt;height:34.5pt" o:ole="">
            <v:imagedata r:id="rId122" o:title=""/>
          </v:shape>
          <o:OLEObject Type="Embed" ProgID="Equation.3" ShapeID="_x0000_i1045" DrawAspect="Content" ObjectID="_1511291398" r:id="rId123"/>
        </w:object>
      </w:r>
      <w:r w:rsidRPr="00E76961">
        <w:rPr>
          <w:sz w:val="28"/>
          <w:szCs w:val="28"/>
          <w:lang w:val="ru-RU"/>
        </w:rPr>
        <w:t xml:space="preserve">                                             </w:t>
      </w:r>
      <w:r>
        <w:rPr>
          <w:sz w:val="28"/>
          <w:szCs w:val="28"/>
          <w:lang w:val="ru-RU"/>
        </w:rPr>
        <w:t>(</w:t>
      </w:r>
      <w:r w:rsidRPr="00896E62">
        <w:rPr>
          <w:sz w:val="28"/>
          <w:szCs w:val="28"/>
          <w:lang w:val="ru-RU"/>
        </w:rPr>
        <w:t>5</w:t>
      </w:r>
      <w:r>
        <w:rPr>
          <w:sz w:val="28"/>
          <w:szCs w:val="28"/>
          <w:lang w:val="ru-RU"/>
        </w:rPr>
        <w:t>.</w:t>
      </w:r>
      <w:r w:rsidRPr="00E76961">
        <w:rPr>
          <w:sz w:val="28"/>
          <w:szCs w:val="28"/>
          <w:lang w:val="ru-RU"/>
        </w:rPr>
        <w:t>19)</w:t>
      </w:r>
    </w:p>
    <w:p w:rsidR="00C15D8D" w:rsidRPr="00E76961" w:rsidRDefault="00C15D8D" w:rsidP="00C15D8D">
      <w:pPr>
        <w:rPr>
          <w:sz w:val="28"/>
          <w:szCs w:val="28"/>
          <w:lang w:val="ru-RU"/>
        </w:rPr>
      </w:pPr>
      <w:r w:rsidRPr="00E76961">
        <w:rPr>
          <w:spacing w:val="-1"/>
          <w:sz w:val="28"/>
          <w:szCs w:val="28"/>
          <w:lang w:val="ru-RU"/>
        </w:rPr>
        <w:t>де В</w:t>
      </w:r>
      <w:r w:rsidRPr="00E76961">
        <w:rPr>
          <w:spacing w:val="-1"/>
          <w:sz w:val="28"/>
          <w:szCs w:val="28"/>
          <w:vertAlign w:val="subscript"/>
          <w:lang w:val="ru-RU"/>
        </w:rPr>
        <w:t>еп</w:t>
      </w:r>
      <w:r w:rsidRPr="00E76961">
        <w:rPr>
          <w:spacing w:val="-1"/>
          <w:sz w:val="28"/>
          <w:szCs w:val="28"/>
          <w:lang w:val="ru-RU"/>
        </w:rPr>
        <w:t xml:space="preserve"> - річні експлуатаційні витрати, грн.;</w:t>
      </w:r>
    </w:p>
    <w:p w:rsidR="00C15D8D" w:rsidRPr="00E76961" w:rsidRDefault="00C15D8D" w:rsidP="00C15D8D">
      <w:pPr>
        <w:rPr>
          <w:spacing w:val="-1"/>
          <w:sz w:val="28"/>
          <w:szCs w:val="28"/>
          <w:lang w:val="ru-RU"/>
        </w:rPr>
      </w:pPr>
      <w:r w:rsidRPr="00FA4241">
        <w:rPr>
          <w:spacing w:val="-1"/>
          <w:sz w:val="28"/>
          <w:szCs w:val="28"/>
        </w:rPr>
        <w:t>T</w:t>
      </w:r>
      <w:r w:rsidRPr="00FA4241">
        <w:rPr>
          <w:spacing w:val="-1"/>
          <w:sz w:val="28"/>
          <w:szCs w:val="28"/>
          <w:lang w:val="ru-RU"/>
        </w:rPr>
        <w:t xml:space="preserve"> </w:t>
      </w:r>
      <w:r w:rsidRPr="00E76961">
        <w:rPr>
          <w:spacing w:val="-1"/>
          <w:sz w:val="28"/>
          <w:szCs w:val="28"/>
          <w:lang w:val="ru-RU"/>
        </w:rPr>
        <w:t xml:space="preserve">- строк служби проектного рішення, років; </w:t>
      </w:r>
    </w:p>
    <w:p w:rsidR="00C15D8D" w:rsidRPr="00E76961" w:rsidRDefault="00C15D8D" w:rsidP="00C15D8D">
      <w:pPr>
        <w:rPr>
          <w:spacing w:val="1"/>
          <w:sz w:val="28"/>
          <w:szCs w:val="28"/>
          <w:lang w:val="ru-RU"/>
        </w:rPr>
      </w:pPr>
      <w:r w:rsidRPr="00FA4241">
        <w:rPr>
          <w:spacing w:val="1"/>
          <w:sz w:val="28"/>
          <w:szCs w:val="28"/>
        </w:rPr>
        <w:t>R</w:t>
      </w:r>
      <w:r w:rsidRPr="00FA4241">
        <w:rPr>
          <w:spacing w:val="1"/>
          <w:sz w:val="28"/>
          <w:szCs w:val="28"/>
          <w:lang w:val="ru-RU"/>
        </w:rPr>
        <w:t xml:space="preserve"> </w:t>
      </w:r>
      <w:r w:rsidRPr="00E76961">
        <w:rPr>
          <w:spacing w:val="1"/>
          <w:sz w:val="28"/>
          <w:szCs w:val="28"/>
          <w:lang w:val="ru-RU"/>
        </w:rPr>
        <w:t xml:space="preserve">- річна ставка проценту банківського </w:t>
      </w:r>
    </w:p>
    <w:p w:rsidR="00C15D8D" w:rsidRPr="00E76961" w:rsidRDefault="00C15D8D" w:rsidP="00C15D8D">
      <w:pPr>
        <w:rPr>
          <w:sz w:val="28"/>
          <w:szCs w:val="28"/>
          <w:lang w:val="ru-RU"/>
        </w:rPr>
      </w:pPr>
      <w:r w:rsidRPr="00FA4241">
        <w:rPr>
          <w:position w:val="-30"/>
          <w:sz w:val="28"/>
          <w:szCs w:val="28"/>
        </w:rPr>
        <w:object w:dxaOrig="3000" w:dyaOrig="700">
          <v:shape id="_x0000_i1046" type="#_x0000_t75" style="width:150.75pt;height:34.5pt" o:ole="">
            <v:imagedata r:id="rId124" o:title=""/>
          </v:shape>
          <o:OLEObject Type="Embed" ProgID="Equation.3" ShapeID="_x0000_i1046" DrawAspect="Content" ObjectID="_1511291399" r:id="rId125"/>
        </w:object>
      </w:r>
      <w:r w:rsidRPr="00E76961">
        <w:rPr>
          <w:sz w:val="28"/>
          <w:szCs w:val="28"/>
          <w:lang w:val="ru-RU"/>
        </w:rPr>
        <w:t xml:space="preserve"> грн.                                     </w:t>
      </w:r>
    </w:p>
    <w:p w:rsidR="00C15D8D" w:rsidRPr="00E76961" w:rsidRDefault="00C15D8D" w:rsidP="00C15D8D">
      <w:pPr>
        <w:rPr>
          <w:sz w:val="28"/>
          <w:szCs w:val="28"/>
          <w:lang w:val="ru-RU"/>
        </w:rPr>
      </w:pPr>
      <w:r w:rsidRPr="002467B0">
        <w:rPr>
          <w:position w:val="-30"/>
          <w:sz w:val="28"/>
          <w:szCs w:val="28"/>
        </w:rPr>
        <w:object w:dxaOrig="3100" w:dyaOrig="700">
          <v:shape id="_x0000_i1047" type="#_x0000_t75" style="width:155.25pt;height:34.5pt" o:ole="">
            <v:imagedata r:id="rId126" o:title=""/>
          </v:shape>
          <o:OLEObject Type="Embed" ProgID="Equation.3" ShapeID="_x0000_i1047" DrawAspect="Content" ObjectID="_1511291400" r:id="rId127"/>
        </w:object>
      </w:r>
      <w:r w:rsidRPr="00E76961">
        <w:rPr>
          <w:sz w:val="28"/>
          <w:szCs w:val="28"/>
          <w:lang w:val="ru-RU"/>
        </w:rPr>
        <w:t>грн..</w:t>
      </w:r>
    </w:p>
    <w:p w:rsidR="00C15D8D" w:rsidRPr="00E76961" w:rsidRDefault="00C15D8D" w:rsidP="00C15D8D">
      <w:pPr>
        <w:rPr>
          <w:sz w:val="28"/>
          <w:szCs w:val="28"/>
          <w:lang w:val="ru-RU"/>
        </w:rPr>
      </w:pPr>
      <w:r w:rsidRPr="00E76961">
        <w:rPr>
          <w:sz w:val="28"/>
          <w:szCs w:val="28"/>
          <w:lang w:val="ru-RU"/>
        </w:rPr>
        <w:t>Ц</w:t>
      </w:r>
      <w:r w:rsidRPr="00E76961">
        <w:rPr>
          <w:sz w:val="28"/>
          <w:szCs w:val="28"/>
          <w:vertAlign w:val="subscript"/>
          <w:lang w:val="ru-RU"/>
        </w:rPr>
        <w:t xml:space="preserve">сп </w:t>
      </w:r>
      <w:r w:rsidRPr="00E76961">
        <w:rPr>
          <w:sz w:val="28"/>
          <w:szCs w:val="28"/>
          <w:lang w:val="ru-RU"/>
        </w:rPr>
        <w:t xml:space="preserve">= </w:t>
      </w:r>
      <w:r>
        <w:rPr>
          <w:spacing w:val="11"/>
          <w:sz w:val="28"/>
          <w:szCs w:val="28"/>
          <w:lang w:val="ru-RU"/>
        </w:rPr>
        <w:t>18218,863</w:t>
      </w:r>
      <w:r>
        <w:rPr>
          <w:sz w:val="28"/>
          <w:szCs w:val="28"/>
          <w:lang w:val="ru-RU"/>
        </w:rPr>
        <w:t xml:space="preserve">+7745,9=25964,76 </w:t>
      </w:r>
      <w:r w:rsidRPr="00E76961">
        <w:rPr>
          <w:sz w:val="28"/>
          <w:szCs w:val="28"/>
          <w:lang w:val="ru-RU"/>
        </w:rPr>
        <w:t>грн.</w:t>
      </w:r>
    </w:p>
    <w:p w:rsidR="00C15D8D" w:rsidRDefault="00C15D8D" w:rsidP="00C15D8D">
      <w:pPr>
        <w:rPr>
          <w:sz w:val="28"/>
          <w:szCs w:val="28"/>
          <w:lang w:val="ru-RU"/>
        </w:rPr>
      </w:pPr>
      <w:r w:rsidRPr="00E76961">
        <w:rPr>
          <w:sz w:val="28"/>
          <w:szCs w:val="28"/>
          <w:lang w:val="ru-RU"/>
        </w:rPr>
        <w:t>Ц</w:t>
      </w:r>
      <w:r w:rsidRPr="00E76961">
        <w:rPr>
          <w:sz w:val="28"/>
          <w:szCs w:val="28"/>
          <w:vertAlign w:val="subscript"/>
          <w:lang w:val="ru-RU"/>
        </w:rPr>
        <w:t xml:space="preserve">са </w:t>
      </w:r>
      <w:r>
        <w:rPr>
          <w:sz w:val="28"/>
          <w:szCs w:val="28"/>
          <w:lang w:val="ru-RU"/>
        </w:rPr>
        <w:t>= 16000+11618,9=27618,</w:t>
      </w:r>
      <w:r w:rsidRPr="00F7707A">
        <w:rPr>
          <w:sz w:val="28"/>
          <w:szCs w:val="28"/>
          <w:lang w:val="ru-RU"/>
        </w:rPr>
        <w:t>9</w:t>
      </w:r>
      <w:r>
        <w:rPr>
          <w:sz w:val="28"/>
          <w:szCs w:val="28"/>
          <w:lang w:val="ru-RU"/>
        </w:rPr>
        <w:t xml:space="preserve"> </w:t>
      </w:r>
      <w:r w:rsidRPr="00E76961">
        <w:rPr>
          <w:sz w:val="28"/>
          <w:szCs w:val="28"/>
          <w:lang w:val="ru-RU"/>
        </w:rPr>
        <w:t>грн.</w:t>
      </w:r>
    </w:p>
    <w:p w:rsidR="00C15D8D" w:rsidRPr="00FA4241" w:rsidRDefault="00C15D8D" w:rsidP="00C15D8D">
      <w:pPr>
        <w:rPr>
          <w:sz w:val="28"/>
          <w:szCs w:val="28"/>
          <w:lang w:val="ru-RU"/>
        </w:rPr>
      </w:pPr>
    </w:p>
    <w:p w:rsidR="00C15D8D" w:rsidRPr="00C15D8D" w:rsidRDefault="00C15D8D" w:rsidP="00C15D8D">
      <w:pPr>
        <w:pStyle w:val="2"/>
        <w:jc w:val="center"/>
        <w:rPr>
          <w:rFonts w:ascii="Times New Roman" w:hAnsi="Times New Roman" w:cs="Times New Roman"/>
          <w:b/>
          <w:color w:val="000000" w:themeColor="text1"/>
          <w:sz w:val="28"/>
          <w:lang w:val="ru-RU"/>
        </w:rPr>
      </w:pPr>
      <w:bookmarkStart w:id="77" w:name="_Toc437177272"/>
      <w:r w:rsidRPr="00C15D8D">
        <w:rPr>
          <w:rFonts w:ascii="Times New Roman" w:hAnsi="Times New Roman" w:cs="Times New Roman"/>
          <w:b/>
          <w:color w:val="000000" w:themeColor="text1"/>
          <w:sz w:val="28"/>
          <w:lang w:val="ru-RU"/>
        </w:rPr>
        <w:t>5.7. Визначення показників економічної ефективності</w:t>
      </w:r>
      <w:bookmarkEnd w:id="77"/>
    </w:p>
    <w:p w:rsidR="00C15D8D" w:rsidRPr="00C7569A" w:rsidRDefault="00C15D8D" w:rsidP="00C15D8D">
      <w:pPr>
        <w:ind w:firstLine="567"/>
        <w:rPr>
          <w:spacing w:val="-2"/>
          <w:sz w:val="28"/>
          <w:szCs w:val="28"/>
          <w:lang w:val="ru-RU"/>
        </w:rPr>
      </w:pPr>
      <w:r w:rsidRPr="00C7569A">
        <w:rPr>
          <w:spacing w:val="-2"/>
          <w:sz w:val="28"/>
          <w:szCs w:val="28"/>
          <w:lang w:val="ru-RU"/>
        </w:rPr>
        <w:t>Коефіцієнт конкурентноздатності проектного рішення:</w:t>
      </w:r>
    </w:p>
    <w:p w:rsidR="00C15D8D" w:rsidRPr="00C7569A" w:rsidRDefault="00C15D8D" w:rsidP="00C15D8D">
      <w:pPr>
        <w:rPr>
          <w:spacing w:val="-2"/>
          <w:sz w:val="28"/>
          <w:szCs w:val="28"/>
          <w:lang w:val="ru-RU"/>
        </w:rPr>
      </w:pPr>
      <w:r w:rsidRPr="00C7569A">
        <w:rPr>
          <w:spacing w:val="-2"/>
          <w:sz w:val="28"/>
          <w:szCs w:val="28"/>
          <w:lang w:val="ru-RU"/>
        </w:rPr>
        <w:t>Ккз=Кяк*Цса:Цсп</w:t>
      </w:r>
    </w:p>
    <w:p w:rsidR="00C15D8D" w:rsidRDefault="00C15D8D" w:rsidP="00C15D8D">
      <w:pPr>
        <w:rPr>
          <w:spacing w:val="-2"/>
          <w:sz w:val="28"/>
          <w:szCs w:val="28"/>
          <w:lang w:val="ru-RU"/>
        </w:rPr>
      </w:pPr>
      <w:r>
        <w:rPr>
          <w:spacing w:val="-2"/>
          <w:sz w:val="28"/>
          <w:szCs w:val="28"/>
          <w:lang w:val="ru-RU"/>
        </w:rPr>
        <w:t>Ккз=1,64</w:t>
      </w:r>
      <w:r w:rsidRPr="00C7569A">
        <w:rPr>
          <w:spacing w:val="-2"/>
          <w:sz w:val="28"/>
          <w:szCs w:val="28"/>
          <w:lang w:val="ru-RU"/>
        </w:rPr>
        <w:t>*</w:t>
      </w:r>
      <w:r w:rsidRPr="00F7707A">
        <w:rPr>
          <w:sz w:val="28"/>
          <w:szCs w:val="28"/>
          <w:lang w:val="ru-RU"/>
        </w:rPr>
        <w:t>27618.9</w:t>
      </w:r>
      <w:r w:rsidRPr="00C7569A">
        <w:rPr>
          <w:spacing w:val="-2"/>
          <w:sz w:val="28"/>
          <w:szCs w:val="28"/>
          <w:lang w:val="ru-RU"/>
        </w:rPr>
        <w:t>:</w:t>
      </w:r>
      <w:r w:rsidRPr="00C7569A">
        <w:rPr>
          <w:sz w:val="28"/>
          <w:szCs w:val="28"/>
          <w:lang w:val="ru-RU"/>
        </w:rPr>
        <w:t xml:space="preserve"> </w:t>
      </w:r>
      <w:r>
        <w:rPr>
          <w:sz w:val="28"/>
          <w:szCs w:val="28"/>
          <w:lang w:val="ru-RU"/>
        </w:rPr>
        <w:t xml:space="preserve">25964,76 </w:t>
      </w:r>
      <w:r>
        <w:rPr>
          <w:spacing w:val="-2"/>
          <w:sz w:val="28"/>
          <w:szCs w:val="28"/>
          <w:lang w:val="ru-RU"/>
        </w:rPr>
        <w:t>=1,74</w:t>
      </w:r>
    </w:p>
    <w:p w:rsidR="00C15D8D" w:rsidRPr="00E76961" w:rsidRDefault="00C15D8D" w:rsidP="00C15D8D">
      <w:pPr>
        <w:ind w:firstLine="567"/>
        <w:rPr>
          <w:spacing w:val="-2"/>
          <w:sz w:val="28"/>
          <w:szCs w:val="28"/>
          <w:lang w:val="ru-RU"/>
        </w:rPr>
      </w:pPr>
      <w:r w:rsidRPr="00E76961">
        <w:rPr>
          <w:spacing w:val="-2"/>
          <w:sz w:val="28"/>
          <w:szCs w:val="28"/>
          <w:lang w:val="ru-RU"/>
        </w:rPr>
        <w:t>Економічний ефект в сфері проектування рішення:</w:t>
      </w:r>
    </w:p>
    <w:p w:rsidR="00C15D8D" w:rsidRPr="00E76961" w:rsidRDefault="00C15D8D" w:rsidP="00C15D8D">
      <w:pPr>
        <w:ind w:firstLine="567"/>
        <w:jc w:val="center"/>
        <w:rPr>
          <w:sz w:val="28"/>
          <w:szCs w:val="28"/>
          <w:lang w:val="ru-RU"/>
        </w:rPr>
      </w:pPr>
      <w:r w:rsidRPr="00E76961">
        <w:rPr>
          <w:spacing w:val="24"/>
          <w:sz w:val="28"/>
          <w:szCs w:val="28"/>
          <w:lang w:val="ru-RU"/>
        </w:rPr>
        <w:t>Е</w:t>
      </w:r>
      <w:r w:rsidRPr="00E76961">
        <w:rPr>
          <w:spacing w:val="24"/>
          <w:sz w:val="28"/>
          <w:szCs w:val="28"/>
          <w:vertAlign w:val="subscript"/>
          <w:lang w:val="ru-RU"/>
        </w:rPr>
        <w:t>пр</w:t>
      </w:r>
      <w:r w:rsidRPr="00E76961">
        <w:rPr>
          <w:spacing w:val="24"/>
          <w:sz w:val="28"/>
          <w:szCs w:val="28"/>
          <w:lang w:val="ru-RU"/>
        </w:rPr>
        <w:t>=Ц</w:t>
      </w:r>
      <w:r w:rsidRPr="00E76961">
        <w:rPr>
          <w:spacing w:val="24"/>
          <w:sz w:val="28"/>
          <w:szCs w:val="28"/>
          <w:vertAlign w:val="subscript"/>
          <w:lang w:val="ru-RU"/>
        </w:rPr>
        <w:t>а</w:t>
      </w:r>
      <w:r w:rsidRPr="00E76961">
        <w:rPr>
          <w:spacing w:val="24"/>
          <w:sz w:val="28"/>
          <w:szCs w:val="28"/>
          <w:lang w:val="ru-RU"/>
        </w:rPr>
        <w:t>-Ц</w:t>
      </w:r>
      <w:r w:rsidRPr="00E76961">
        <w:rPr>
          <w:spacing w:val="24"/>
          <w:sz w:val="28"/>
          <w:szCs w:val="28"/>
          <w:vertAlign w:val="subscript"/>
          <w:lang w:val="ru-RU"/>
        </w:rPr>
        <w:t>п</w:t>
      </w:r>
      <w:r w:rsidRPr="00E76961">
        <w:rPr>
          <w:sz w:val="28"/>
          <w:szCs w:val="28"/>
          <w:vertAlign w:val="subscript"/>
          <w:lang w:val="ru-RU"/>
        </w:rPr>
        <w:tab/>
        <w:t xml:space="preserve">                          </w:t>
      </w:r>
      <w:r w:rsidRPr="00FA4241">
        <w:rPr>
          <w:sz w:val="28"/>
          <w:szCs w:val="28"/>
          <w:vertAlign w:val="subscript"/>
          <w:lang w:val="ru-RU"/>
        </w:rPr>
        <w:t xml:space="preserve">           </w:t>
      </w:r>
      <w:r w:rsidRPr="00E76961">
        <w:rPr>
          <w:sz w:val="28"/>
          <w:szCs w:val="28"/>
          <w:vertAlign w:val="subscript"/>
          <w:lang w:val="ru-RU"/>
        </w:rPr>
        <w:t xml:space="preserve">                                </w:t>
      </w:r>
      <w:r>
        <w:rPr>
          <w:spacing w:val="-2"/>
          <w:sz w:val="28"/>
          <w:szCs w:val="28"/>
          <w:lang w:val="ru-RU"/>
        </w:rPr>
        <w:t>(</w:t>
      </w:r>
      <w:r w:rsidRPr="00F7707A">
        <w:rPr>
          <w:spacing w:val="-2"/>
          <w:sz w:val="28"/>
          <w:szCs w:val="28"/>
          <w:lang w:val="ru-RU"/>
        </w:rPr>
        <w:t>5</w:t>
      </w:r>
      <w:r>
        <w:rPr>
          <w:spacing w:val="-2"/>
          <w:sz w:val="28"/>
          <w:szCs w:val="28"/>
          <w:lang w:val="ru-RU"/>
        </w:rPr>
        <w:t>.</w:t>
      </w:r>
      <w:r w:rsidRPr="00E76961">
        <w:rPr>
          <w:spacing w:val="-2"/>
          <w:sz w:val="28"/>
          <w:szCs w:val="28"/>
          <w:lang w:val="ru-RU"/>
        </w:rPr>
        <w:t>21)</w:t>
      </w:r>
    </w:p>
    <w:p w:rsidR="00C15D8D" w:rsidRPr="00E76961" w:rsidRDefault="00C15D8D" w:rsidP="00C15D8D">
      <w:pPr>
        <w:rPr>
          <w:spacing w:val="2"/>
          <w:sz w:val="28"/>
          <w:szCs w:val="28"/>
          <w:lang w:val="ru-RU"/>
        </w:rPr>
      </w:pPr>
      <w:r w:rsidRPr="00E76961">
        <w:rPr>
          <w:spacing w:val="2"/>
          <w:sz w:val="28"/>
          <w:szCs w:val="28"/>
          <w:lang w:val="ru-RU"/>
        </w:rPr>
        <w:lastRenderedPageBreak/>
        <w:t>Е</w:t>
      </w:r>
      <w:r w:rsidRPr="00E76961">
        <w:rPr>
          <w:spacing w:val="2"/>
          <w:sz w:val="28"/>
          <w:szCs w:val="28"/>
          <w:vertAlign w:val="subscript"/>
          <w:lang w:val="ru-RU"/>
        </w:rPr>
        <w:t>пр</w:t>
      </w:r>
      <w:r>
        <w:rPr>
          <w:spacing w:val="2"/>
          <w:sz w:val="28"/>
          <w:szCs w:val="28"/>
          <w:lang w:val="ru-RU"/>
        </w:rPr>
        <w:t xml:space="preserve"> =</w:t>
      </w:r>
      <w:r>
        <w:rPr>
          <w:spacing w:val="2"/>
          <w:sz w:val="28"/>
          <w:szCs w:val="28"/>
        </w:rPr>
        <w:t>16000</w:t>
      </w:r>
      <w:r w:rsidRPr="00E76961">
        <w:rPr>
          <w:spacing w:val="2"/>
          <w:sz w:val="28"/>
          <w:szCs w:val="28"/>
          <w:lang w:val="ru-RU"/>
        </w:rPr>
        <w:t xml:space="preserve">,0 – </w:t>
      </w:r>
      <w:r>
        <w:rPr>
          <w:spacing w:val="11"/>
          <w:sz w:val="28"/>
          <w:szCs w:val="28"/>
          <w:lang w:val="ru-RU"/>
        </w:rPr>
        <w:t>18218,863</w:t>
      </w:r>
      <w:r>
        <w:rPr>
          <w:spacing w:val="2"/>
          <w:sz w:val="28"/>
          <w:szCs w:val="28"/>
          <w:lang w:val="ru-RU"/>
        </w:rPr>
        <w:t>= -2218,86</w:t>
      </w:r>
      <w:r w:rsidRPr="00E76961">
        <w:rPr>
          <w:spacing w:val="2"/>
          <w:sz w:val="28"/>
          <w:szCs w:val="28"/>
          <w:lang w:val="ru-RU"/>
        </w:rPr>
        <w:t xml:space="preserve"> грн.</w:t>
      </w:r>
    </w:p>
    <w:p w:rsidR="00C15D8D" w:rsidRPr="00E76961" w:rsidRDefault="00C15D8D" w:rsidP="00C15D8D">
      <w:pPr>
        <w:rPr>
          <w:spacing w:val="-2"/>
          <w:sz w:val="28"/>
          <w:szCs w:val="28"/>
          <w:lang w:val="ru-RU"/>
        </w:rPr>
      </w:pPr>
      <w:r w:rsidRPr="00E76961">
        <w:rPr>
          <w:spacing w:val="2"/>
          <w:sz w:val="28"/>
          <w:szCs w:val="28"/>
          <w:lang w:val="ru-RU"/>
        </w:rPr>
        <w:t xml:space="preserve">Річний </w:t>
      </w:r>
      <w:r w:rsidRPr="00E76961">
        <w:rPr>
          <w:spacing w:val="-2"/>
          <w:sz w:val="28"/>
          <w:szCs w:val="28"/>
          <w:lang w:val="ru-RU"/>
        </w:rPr>
        <w:t>економічний ефект в сфері експлуатації:</w:t>
      </w:r>
    </w:p>
    <w:p w:rsidR="00C15D8D" w:rsidRPr="00E76961" w:rsidRDefault="00C15D8D" w:rsidP="00C15D8D">
      <w:pPr>
        <w:rPr>
          <w:spacing w:val="-2"/>
          <w:sz w:val="28"/>
          <w:szCs w:val="28"/>
          <w:lang w:val="ru-RU"/>
        </w:rPr>
      </w:pPr>
      <w:r w:rsidRPr="00E76961">
        <w:rPr>
          <w:spacing w:val="-2"/>
          <w:sz w:val="28"/>
          <w:szCs w:val="28"/>
          <w:lang w:val="ru-RU"/>
        </w:rPr>
        <w:t>Е</w:t>
      </w:r>
      <w:r w:rsidRPr="00E76961">
        <w:rPr>
          <w:spacing w:val="-2"/>
          <w:sz w:val="28"/>
          <w:szCs w:val="28"/>
          <w:vertAlign w:val="subscript"/>
          <w:lang w:val="ru-RU"/>
        </w:rPr>
        <w:t>кс</w:t>
      </w:r>
      <w:r w:rsidRPr="00E76961">
        <w:rPr>
          <w:spacing w:val="-2"/>
          <w:sz w:val="28"/>
          <w:szCs w:val="28"/>
          <w:lang w:val="ru-RU"/>
        </w:rPr>
        <w:t>=В</w:t>
      </w:r>
      <w:r w:rsidRPr="00E76961">
        <w:rPr>
          <w:spacing w:val="-2"/>
          <w:sz w:val="28"/>
          <w:szCs w:val="28"/>
          <w:vertAlign w:val="subscript"/>
          <w:lang w:val="ru-RU"/>
        </w:rPr>
        <w:t>еа</w:t>
      </w:r>
      <w:r w:rsidRPr="00E76961">
        <w:rPr>
          <w:spacing w:val="-2"/>
          <w:sz w:val="28"/>
          <w:szCs w:val="28"/>
          <w:lang w:val="ru-RU"/>
        </w:rPr>
        <w:t>-В</w:t>
      </w:r>
      <w:r w:rsidRPr="00E76961">
        <w:rPr>
          <w:spacing w:val="-2"/>
          <w:sz w:val="28"/>
          <w:szCs w:val="28"/>
          <w:vertAlign w:val="subscript"/>
          <w:lang w:val="ru-RU"/>
        </w:rPr>
        <w:t>еп</w:t>
      </w:r>
    </w:p>
    <w:p w:rsidR="00C15D8D" w:rsidRDefault="00C15D8D" w:rsidP="00C15D8D">
      <w:pPr>
        <w:rPr>
          <w:spacing w:val="-2"/>
          <w:sz w:val="28"/>
          <w:szCs w:val="28"/>
          <w:lang w:val="ru-RU"/>
        </w:rPr>
      </w:pPr>
      <w:r w:rsidRPr="00E76961">
        <w:rPr>
          <w:spacing w:val="-2"/>
          <w:sz w:val="28"/>
          <w:szCs w:val="28"/>
          <w:lang w:val="ru-RU"/>
        </w:rPr>
        <w:t>Е</w:t>
      </w:r>
      <w:r w:rsidRPr="00E76961">
        <w:rPr>
          <w:spacing w:val="-2"/>
          <w:sz w:val="28"/>
          <w:szCs w:val="28"/>
          <w:vertAlign w:val="subscript"/>
          <w:lang w:val="ru-RU"/>
        </w:rPr>
        <w:t>кс</w:t>
      </w:r>
      <w:r w:rsidRPr="00E76961">
        <w:rPr>
          <w:spacing w:val="-2"/>
          <w:sz w:val="28"/>
          <w:szCs w:val="28"/>
          <w:lang w:val="ru-RU"/>
        </w:rPr>
        <w:t>=</w:t>
      </w:r>
      <w:r>
        <w:rPr>
          <w:spacing w:val="-9"/>
          <w:sz w:val="28"/>
          <w:szCs w:val="28"/>
          <w:lang w:val="ru-RU"/>
        </w:rPr>
        <w:t>14175</w:t>
      </w:r>
      <w:r>
        <w:rPr>
          <w:spacing w:val="-2"/>
          <w:sz w:val="28"/>
          <w:szCs w:val="28"/>
          <w:lang w:val="ru-RU"/>
        </w:rPr>
        <w:t>-9450=</w:t>
      </w:r>
      <w:r w:rsidRPr="00C4722B">
        <w:rPr>
          <w:spacing w:val="-2"/>
          <w:sz w:val="28"/>
          <w:szCs w:val="28"/>
          <w:lang w:val="ru-RU"/>
        </w:rPr>
        <w:t>4725</w:t>
      </w:r>
      <w:r w:rsidRPr="00E76961">
        <w:rPr>
          <w:spacing w:val="-2"/>
          <w:sz w:val="28"/>
          <w:szCs w:val="28"/>
          <w:lang w:val="ru-RU"/>
        </w:rPr>
        <w:t>грн.</w:t>
      </w:r>
    </w:p>
    <w:p w:rsidR="00C15D8D" w:rsidRPr="00E76961" w:rsidRDefault="00C15D8D" w:rsidP="00C15D8D">
      <w:pPr>
        <w:ind w:firstLine="567"/>
        <w:rPr>
          <w:spacing w:val="-2"/>
          <w:sz w:val="28"/>
          <w:szCs w:val="28"/>
          <w:lang w:val="ru-RU"/>
        </w:rPr>
      </w:pPr>
      <w:r w:rsidRPr="00E76961">
        <w:rPr>
          <w:spacing w:val="-2"/>
          <w:sz w:val="28"/>
          <w:szCs w:val="28"/>
          <w:lang w:val="ru-RU"/>
        </w:rPr>
        <w:t xml:space="preserve">Додатковий економічний ефект у сфері експлуатації: </w:t>
      </w:r>
    </w:p>
    <w:p w:rsidR="00C15D8D" w:rsidRPr="00FA4241" w:rsidRDefault="00C15D8D" w:rsidP="00C15D8D">
      <w:pPr>
        <w:rPr>
          <w:sz w:val="28"/>
          <w:szCs w:val="28"/>
        </w:rPr>
      </w:pPr>
      <w:r w:rsidRPr="00FA4241">
        <w:rPr>
          <w:position w:val="-28"/>
          <w:sz w:val="28"/>
          <w:szCs w:val="28"/>
        </w:rPr>
        <w:object w:dxaOrig="2400" w:dyaOrig="720">
          <v:shape id="_x0000_i1048" type="#_x0000_t75" style="width:120pt;height:36.75pt" o:ole="">
            <v:imagedata r:id="rId128" o:title=""/>
          </v:shape>
          <o:OLEObject Type="Embed" ProgID="Equation.3" ShapeID="_x0000_i1048" DrawAspect="Content" ObjectID="_1511291401" r:id="rId129"/>
        </w:object>
      </w:r>
    </w:p>
    <w:p w:rsidR="00C15D8D" w:rsidRPr="00E76961" w:rsidRDefault="00C15D8D" w:rsidP="00C15D8D">
      <w:pPr>
        <w:rPr>
          <w:sz w:val="28"/>
          <w:szCs w:val="28"/>
          <w:lang w:val="ru-RU"/>
        </w:rPr>
      </w:pPr>
      <w:r w:rsidRPr="00FA4241">
        <w:rPr>
          <w:position w:val="-28"/>
          <w:sz w:val="28"/>
          <w:szCs w:val="28"/>
        </w:rPr>
        <w:object w:dxaOrig="3879" w:dyaOrig="680">
          <v:shape id="_x0000_i1049" type="#_x0000_t75" style="width:193.5pt;height:33.75pt" o:ole="">
            <v:imagedata r:id="rId130" o:title=""/>
          </v:shape>
          <o:OLEObject Type="Embed" ProgID="Equation.3" ShapeID="_x0000_i1049" DrawAspect="Content" ObjectID="_1511291402" r:id="rId131"/>
        </w:object>
      </w:r>
      <w:r w:rsidRPr="00E76961">
        <w:rPr>
          <w:sz w:val="28"/>
          <w:szCs w:val="28"/>
          <w:lang w:val="ru-RU"/>
        </w:rPr>
        <w:t>грн.</w:t>
      </w:r>
    </w:p>
    <w:p w:rsidR="00C15D8D" w:rsidRPr="00E76961" w:rsidRDefault="00C15D8D" w:rsidP="00C15D8D">
      <w:pPr>
        <w:ind w:firstLine="567"/>
        <w:rPr>
          <w:sz w:val="28"/>
          <w:szCs w:val="28"/>
          <w:lang w:val="ru-RU"/>
        </w:rPr>
      </w:pPr>
      <w:r w:rsidRPr="00E76961">
        <w:rPr>
          <w:sz w:val="28"/>
          <w:szCs w:val="28"/>
          <w:lang w:val="ru-RU"/>
        </w:rPr>
        <w:t>Сумарний ефект складає</w:t>
      </w:r>
      <w:r w:rsidRPr="00FA4241">
        <w:rPr>
          <w:sz w:val="28"/>
          <w:szCs w:val="28"/>
          <w:lang w:val="ru-RU"/>
        </w:rPr>
        <w:t>:</w:t>
      </w:r>
      <w:r w:rsidRPr="00E76961">
        <w:rPr>
          <w:sz w:val="28"/>
          <w:szCs w:val="28"/>
          <w:lang w:val="ru-RU"/>
        </w:rPr>
        <w:t xml:space="preserve"> </w:t>
      </w:r>
    </w:p>
    <w:p w:rsidR="00C15D8D" w:rsidRPr="00E76961" w:rsidRDefault="00C15D8D" w:rsidP="00C15D8D">
      <w:pPr>
        <w:rPr>
          <w:sz w:val="28"/>
          <w:szCs w:val="28"/>
          <w:lang w:val="ru-RU"/>
        </w:rPr>
      </w:pPr>
      <w:r w:rsidRPr="00FA4241">
        <w:rPr>
          <w:position w:val="-14"/>
          <w:sz w:val="28"/>
          <w:szCs w:val="28"/>
        </w:rPr>
        <w:object w:dxaOrig="1780" w:dyaOrig="380">
          <v:shape id="_x0000_i1050" type="#_x0000_t75" style="width:90pt;height:18.75pt" o:ole="">
            <v:imagedata r:id="rId132" o:title=""/>
          </v:shape>
          <o:OLEObject Type="Embed" ProgID="Equation.3" ShapeID="_x0000_i1050" DrawAspect="Content" ObjectID="_1511291403" r:id="rId133"/>
        </w:object>
      </w:r>
      <w:r w:rsidRPr="00D66E7B">
        <w:rPr>
          <w:sz w:val="28"/>
          <w:szCs w:val="28"/>
          <w:lang w:val="ru-RU"/>
        </w:rPr>
        <w:t>36569</w:t>
      </w:r>
      <w:r>
        <w:rPr>
          <w:sz w:val="28"/>
          <w:szCs w:val="28"/>
          <w:lang w:val="ru-RU"/>
        </w:rPr>
        <w:t>,</w:t>
      </w:r>
      <w:r w:rsidRPr="00D66E7B">
        <w:rPr>
          <w:sz w:val="28"/>
          <w:szCs w:val="28"/>
          <w:lang w:val="ru-RU"/>
        </w:rPr>
        <w:t>31</w:t>
      </w:r>
      <w:r>
        <w:rPr>
          <w:sz w:val="28"/>
          <w:szCs w:val="28"/>
          <w:lang w:val="ru-RU"/>
        </w:rPr>
        <w:t>-</w:t>
      </w:r>
      <w:r>
        <w:rPr>
          <w:spacing w:val="2"/>
          <w:sz w:val="28"/>
          <w:szCs w:val="28"/>
          <w:lang w:val="ru-RU"/>
        </w:rPr>
        <w:t>2218</w:t>
      </w:r>
      <w:r>
        <w:rPr>
          <w:spacing w:val="2"/>
          <w:sz w:val="28"/>
          <w:szCs w:val="28"/>
        </w:rPr>
        <w:t>,</w:t>
      </w:r>
      <w:r>
        <w:rPr>
          <w:spacing w:val="2"/>
          <w:sz w:val="28"/>
          <w:szCs w:val="28"/>
          <w:lang w:val="ru-RU"/>
        </w:rPr>
        <w:t>86</w:t>
      </w:r>
      <w:r w:rsidRPr="00E76961">
        <w:rPr>
          <w:spacing w:val="2"/>
          <w:sz w:val="28"/>
          <w:szCs w:val="28"/>
          <w:lang w:val="ru-RU"/>
        </w:rPr>
        <w:t xml:space="preserve"> </w:t>
      </w:r>
      <w:r>
        <w:rPr>
          <w:sz w:val="28"/>
          <w:szCs w:val="28"/>
          <w:lang w:val="ru-RU"/>
        </w:rPr>
        <w:t>=34350,</w:t>
      </w:r>
      <w:r w:rsidRPr="00D846C6">
        <w:rPr>
          <w:sz w:val="28"/>
          <w:szCs w:val="28"/>
          <w:lang w:val="ru-RU"/>
        </w:rPr>
        <w:t>45</w:t>
      </w:r>
      <w:r>
        <w:rPr>
          <w:sz w:val="28"/>
          <w:szCs w:val="28"/>
          <w:lang w:val="ru-RU"/>
        </w:rPr>
        <w:t xml:space="preserve"> </w:t>
      </w:r>
      <w:r w:rsidRPr="00E76961">
        <w:rPr>
          <w:sz w:val="28"/>
          <w:szCs w:val="28"/>
          <w:lang w:val="ru-RU"/>
        </w:rPr>
        <w:t>грн.</w:t>
      </w:r>
    </w:p>
    <w:p w:rsidR="00C15D8D" w:rsidRPr="00DF60EC" w:rsidRDefault="00C15D8D" w:rsidP="00C15D8D">
      <w:pPr>
        <w:jc w:val="right"/>
        <w:rPr>
          <w:spacing w:val="-4"/>
          <w:sz w:val="28"/>
          <w:szCs w:val="28"/>
          <w:lang w:val="ru-RU"/>
        </w:rPr>
      </w:pPr>
      <w:r>
        <w:rPr>
          <w:spacing w:val="-4"/>
          <w:sz w:val="28"/>
          <w:szCs w:val="28"/>
          <w:lang w:val="ru-RU"/>
        </w:rPr>
        <w:t xml:space="preserve">Таблиця </w:t>
      </w:r>
      <w:r w:rsidRPr="00FD703F">
        <w:rPr>
          <w:spacing w:val="-4"/>
          <w:sz w:val="28"/>
          <w:szCs w:val="28"/>
          <w:lang w:val="ru-RU"/>
        </w:rPr>
        <w:t>5</w:t>
      </w:r>
      <w:r>
        <w:rPr>
          <w:spacing w:val="-4"/>
          <w:sz w:val="28"/>
          <w:szCs w:val="28"/>
          <w:lang w:val="ru-RU"/>
        </w:rPr>
        <w:t>.</w:t>
      </w:r>
      <w:r w:rsidRPr="00E76961">
        <w:rPr>
          <w:spacing w:val="-4"/>
          <w:sz w:val="28"/>
          <w:szCs w:val="28"/>
          <w:lang w:val="ru-RU"/>
        </w:rPr>
        <w:t xml:space="preserve">8 </w:t>
      </w:r>
    </w:p>
    <w:p w:rsidR="00C15D8D" w:rsidRPr="00844021" w:rsidRDefault="00C15D8D" w:rsidP="00C15D8D">
      <w:pPr>
        <w:ind w:firstLine="567"/>
        <w:jc w:val="center"/>
        <w:rPr>
          <w:b/>
          <w:bCs/>
          <w:spacing w:val="1"/>
          <w:sz w:val="28"/>
          <w:szCs w:val="28"/>
          <w:lang w:val="ru-RU"/>
        </w:rPr>
      </w:pPr>
      <w:r w:rsidRPr="00E76961">
        <w:rPr>
          <w:b/>
          <w:bCs/>
          <w:spacing w:val="1"/>
          <w:sz w:val="28"/>
          <w:szCs w:val="28"/>
          <w:lang w:val="ru-RU"/>
        </w:rPr>
        <w:t xml:space="preserve">Показники економічної </w:t>
      </w:r>
      <w:r>
        <w:rPr>
          <w:b/>
          <w:bCs/>
          <w:spacing w:val="1"/>
          <w:sz w:val="28"/>
          <w:szCs w:val="28"/>
          <w:lang w:val="ru-RU"/>
        </w:rPr>
        <w:t>ефективності проектного рішення</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620"/>
        <w:gridCol w:w="1736"/>
        <w:gridCol w:w="1713"/>
        <w:gridCol w:w="1712"/>
      </w:tblGrid>
      <w:tr w:rsidR="00C15D8D" w:rsidRPr="00995E53" w:rsidTr="00C15D8D">
        <w:trPr>
          <w:trHeight w:val="414"/>
          <w:jc w:val="center"/>
        </w:trPr>
        <w:tc>
          <w:tcPr>
            <w:tcW w:w="997" w:type="dxa"/>
            <w:vMerge w:val="restart"/>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w:t>
            </w:r>
          </w:p>
        </w:tc>
        <w:tc>
          <w:tcPr>
            <w:tcW w:w="2590" w:type="dxa"/>
            <w:vMerge w:val="restart"/>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Найменування</w:t>
            </w:r>
          </w:p>
        </w:tc>
        <w:tc>
          <w:tcPr>
            <w:tcW w:w="1716" w:type="dxa"/>
            <w:vMerge w:val="restart"/>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Одиниці вимірювання</w:t>
            </w:r>
          </w:p>
        </w:tc>
        <w:tc>
          <w:tcPr>
            <w:tcW w:w="3387" w:type="dxa"/>
            <w:gridSpan w:val="2"/>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Значення показників</w:t>
            </w:r>
          </w:p>
        </w:tc>
      </w:tr>
      <w:tr w:rsidR="00C15D8D" w:rsidRPr="00995E53" w:rsidTr="00C15D8D">
        <w:trPr>
          <w:trHeight w:val="414"/>
          <w:jc w:val="center"/>
        </w:trPr>
        <w:tc>
          <w:tcPr>
            <w:tcW w:w="997" w:type="dxa"/>
            <w:vMerge/>
            <w:tcBorders>
              <w:top w:val="single" w:sz="4" w:space="0" w:color="auto"/>
              <w:left w:val="single" w:sz="4" w:space="0" w:color="auto"/>
              <w:bottom w:val="single" w:sz="4" w:space="0" w:color="auto"/>
              <w:right w:val="single" w:sz="4" w:space="0" w:color="auto"/>
            </w:tcBorders>
          </w:tcPr>
          <w:p w:rsidR="00C15D8D" w:rsidRPr="00995E53" w:rsidRDefault="00C15D8D" w:rsidP="00C15D8D">
            <w:pPr>
              <w:spacing w:line="22" w:lineRule="atLeast"/>
              <w:ind w:firstLine="567"/>
              <w:jc w:val="center"/>
            </w:pPr>
          </w:p>
        </w:tc>
        <w:tc>
          <w:tcPr>
            <w:tcW w:w="2590" w:type="dxa"/>
            <w:vMerge/>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567"/>
              <w:jc w:val="center"/>
            </w:pPr>
          </w:p>
        </w:tc>
        <w:tc>
          <w:tcPr>
            <w:tcW w:w="1716" w:type="dxa"/>
            <w:vMerge/>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567"/>
              <w:jc w:val="center"/>
            </w:pP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F5558A">
            <w:pPr>
              <w:spacing w:line="22" w:lineRule="atLeast"/>
              <w:ind w:firstLine="0"/>
            </w:pPr>
            <w:r w:rsidRPr="00995E53">
              <w:t>Базовий варіант</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F5558A">
            <w:pPr>
              <w:spacing w:line="22" w:lineRule="atLeast"/>
              <w:ind w:firstLine="0"/>
            </w:pPr>
            <w:r w:rsidRPr="00995E53">
              <w:t>Новий варіант</w:t>
            </w:r>
          </w:p>
        </w:tc>
      </w:tr>
      <w:tr w:rsidR="00C15D8D" w:rsidRPr="00995E53" w:rsidTr="00C15D8D">
        <w:trPr>
          <w:trHeight w:val="414"/>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1</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995E53">
              <w:t>Капітальні вкладення</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112555">
              <w:rPr>
                <w:spacing w:val="2"/>
              </w:rPr>
              <w:t>14</w:t>
            </w:r>
            <w:r>
              <w:rPr>
                <w:spacing w:val="2"/>
              </w:rPr>
              <w:t>01</w:t>
            </w:r>
            <w:r w:rsidRPr="00112555">
              <w:rPr>
                <w:spacing w:val="2"/>
              </w:rPr>
              <w:t>4,51</w:t>
            </w:r>
          </w:p>
        </w:tc>
      </w:tr>
      <w:tr w:rsidR="00C15D8D" w:rsidRPr="00995E53" w:rsidTr="00C15D8D">
        <w:trPr>
          <w:trHeight w:val="414"/>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2</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995E53">
              <w:t>Ціна придбання</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FD703F" w:rsidRDefault="00C15D8D" w:rsidP="00C15D8D">
            <w:pPr>
              <w:spacing w:line="22" w:lineRule="atLeast"/>
              <w:jc w:val="center"/>
            </w:pPr>
            <w:r>
              <w:t>16000</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FD703F">
              <w:rPr>
                <w:spacing w:val="11"/>
                <w:szCs w:val="28"/>
                <w:lang w:val="ru-RU"/>
              </w:rPr>
              <w:t>18218,86</w:t>
            </w:r>
          </w:p>
        </w:tc>
      </w:tr>
      <w:tr w:rsidR="00C15D8D" w:rsidRPr="00995E53" w:rsidTr="00C15D8D">
        <w:trPr>
          <w:trHeight w:val="671"/>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3</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995E53">
              <w:t>Річні експлуатаційні</w:t>
            </w:r>
            <w:r>
              <w:t xml:space="preserve"> </w:t>
            </w:r>
            <w:r w:rsidRPr="00995E53">
              <w:t>витрати</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FD703F">
              <w:rPr>
                <w:spacing w:val="-9"/>
                <w:szCs w:val="28"/>
                <w:lang w:val="ru-RU"/>
              </w:rPr>
              <w:t>14175</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FD703F">
              <w:rPr>
                <w:spacing w:val="-9"/>
                <w:szCs w:val="28"/>
                <w:lang w:val="ru-RU"/>
              </w:rPr>
              <w:t>9450</w:t>
            </w:r>
          </w:p>
        </w:tc>
      </w:tr>
      <w:tr w:rsidR="00C15D8D" w:rsidRPr="00995E53" w:rsidTr="00C15D8D">
        <w:trPr>
          <w:trHeight w:val="414"/>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4</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995E53">
              <w:t>Ціна споживання</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FD703F">
              <w:rPr>
                <w:szCs w:val="28"/>
                <w:lang w:val="ru-RU"/>
              </w:rPr>
              <w:t>27618.9</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FD703F">
              <w:rPr>
                <w:szCs w:val="28"/>
                <w:lang w:val="ru-RU"/>
              </w:rPr>
              <w:t>25964,76</w:t>
            </w:r>
          </w:p>
        </w:tc>
      </w:tr>
      <w:tr w:rsidR="00C15D8D" w:rsidRPr="00995E53" w:rsidTr="00C15D8D">
        <w:trPr>
          <w:trHeight w:val="671"/>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5</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rPr>
                <w:lang w:val="ru-RU"/>
              </w:rPr>
            </w:pPr>
            <w:r w:rsidRPr="00995E53">
              <w:rPr>
                <w:lang w:val="ru-RU"/>
              </w:rPr>
              <w:t>Економічний ефект в сфері проектування</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995E53">
              <w:rPr>
                <w:spacing w:val="2"/>
                <w:lang w:val="ru-RU"/>
              </w:rPr>
              <w:t>-</w:t>
            </w:r>
            <w:r w:rsidRPr="00FD703F">
              <w:rPr>
                <w:spacing w:val="2"/>
                <w:lang w:val="ru-RU"/>
              </w:rPr>
              <w:t>2218,86</w:t>
            </w:r>
          </w:p>
        </w:tc>
      </w:tr>
      <w:tr w:rsidR="00C15D8D" w:rsidRPr="00995E53" w:rsidTr="00C15D8D">
        <w:trPr>
          <w:trHeight w:val="671"/>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6</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rPr>
                <w:lang w:val="ru-RU"/>
              </w:rPr>
            </w:pPr>
            <w:r w:rsidRPr="00995E53">
              <w:rPr>
                <w:lang w:val="ru-RU"/>
              </w:rPr>
              <w:t>Економічний ефект в сфері експлуатації</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FD703F">
              <w:rPr>
                <w:spacing w:val="-2"/>
                <w:szCs w:val="28"/>
                <w:lang w:val="ru-RU"/>
              </w:rPr>
              <w:t>4725</w:t>
            </w:r>
          </w:p>
        </w:tc>
      </w:tr>
      <w:tr w:rsidR="00C15D8D" w:rsidRPr="00995E53" w:rsidTr="00C15D8D">
        <w:trPr>
          <w:trHeight w:val="671"/>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7</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rPr>
                <w:lang w:val="ru-RU"/>
              </w:rPr>
            </w:pPr>
            <w:r w:rsidRPr="00995E53">
              <w:rPr>
                <w:lang w:val="ru-RU"/>
              </w:rPr>
              <w:t>Додатковий ефект в сфері експлуатації</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ind w:firstLine="0"/>
            </w:pPr>
            <w:r w:rsidRPr="000B7F81">
              <w:rPr>
                <w:position w:val="-10"/>
              </w:rPr>
              <w:object w:dxaOrig="940" w:dyaOrig="320">
                <v:shape id="_x0000_i1051" type="#_x0000_t75" style="width:47.25pt;height:15.75pt" o:ole="">
                  <v:imagedata r:id="rId134" o:title=""/>
                </v:shape>
                <o:OLEObject Type="Embed" ProgID="Equation.3" ShapeID="_x0000_i1051" DrawAspect="Content" ObjectID="_1511291404" r:id="rId135"/>
              </w:object>
            </w:r>
          </w:p>
        </w:tc>
      </w:tr>
      <w:tr w:rsidR="00C15D8D" w:rsidRPr="00995E53" w:rsidTr="00C15D8D">
        <w:trPr>
          <w:trHeight w:val="671"/>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8</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617C0C">
            <w:pPr>
              <w:spacing w:line="22" w:lineRule="atLeast"/>
              <w:ind w:firstLine="0"/>
            </w:pPr>
            <w:r w:rsidRPr="00995E53">
              <w:t>Коефіцієнт конкурентоздатності</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1694"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w:t>
            </w:r>
          </w:p>
        </w:tc>
        <w:tc>
          <w:tcPr>
            <w:tcW w:w="1692"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617C0C">
            <w:pPr>
              <w:spacing w:line="22" w:lineRule="atLeast"/>
              <w:ind w:firstLine="0"/>
            </w:pPr>
            <w:r w:rsidRPr="00995E53">
              <w:t>1,74</w:t>
            </w:r>
          </w:p>
        </w:tc>
      </w:tr>
      <w:tr w:rsidR="00C15D8D" w:rsidRPr="00995E53" w:rsidTr="00C15D8D">
        <w:trPr>
          <w:trHeight w:val="414"/>
          <w:jc w:val="center"/>
        </w:trPr>
        <w:tc>
          <w:tcPr>
            <w:tcW w:w="997"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9</w:t>
            </w:r>
          </w:p>
        </w:tc>
        <w:tc>
          <w:tcPr>
            <w:tcW w:w="2590"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617C0C">
            <w:pPr>
              <w:spacing w:line="22" w:lineRule="atLeast"/>
              <w:ind w:firstLine="0"/>
            </w:pPr>
            <w:r w:rsidRPr="00995E53">
              <w:t>Сумарний ефект</w:t>
            </w:r>
          </w:p>
        </w:tc>
        <w:tc>
          <w:tcPr>
            <w:tcW w:w="1716" w:type="dxa"/>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995E53">
              <w:t>Грн.</w:t>
            </w:r>
          </w:p>
        </w:tc>
        <w:tc>
          <w:tcPr>
            <w:tcW w:w="3387" w:type="dxa"/>
            <w:gridSpan w:val="2"/>
            <w:tcBorders>
              <w:top w:val="single" w:sz="4" w:space="0" w:color="auto"/>
              <w:left w:val="single" w:sz="4" w:space="0" w:color="auto"/>
              <w:bottom w:val="single" w:sz="4" w:space="0" w:color="auto"/>
              <w:right w:val="single" w:sz="4" w:space="0" w:color="auto"/>
            </w:tcBorders>
            <w:vAlign w:val="center"/>
          </w:tcPr>
          <w:p w:rsidR="00C15D8D" w:rsidRPr="00995E53" w:rsidRDefault="00C15D8D" w:rsidP="00C15D8D">
            <w:pPr>
              <w:spacing w:line="22" w:lineRule="atLeast"/>
              <w:jc w:val="center"/>
            </w:pPr>
            <w:r w:rsidRPr="00FD703F">
              <w:rPr>
                <w:szCs w:val="28"/>
                <w:lang w:val="ru-RU"/>
              </w:rPr>
              <w:t>34350,45</w:t>
            </w:r>
          </w:p>
        </w:tc>
      </w:tr>
    </w:tbl>
    <w:p w:rsidR="00C15D8D" w:rsidRDefault="00C15D8D" w:rsidP="00C15D8D">
      <w:pPr>
        <w:spacing w:before="240"/>
        <w:rPr>
          <w:b/>
          <w:bCs/>
          <w:spacing w:val="-1"/>
          <w:sz w:val="28"/>
          <w:szCs w:val="28"/>
        </w:rPr>
      </w:pPr>
    </w:p>
    <w:p w:rsidR="00617C0C" w:rsidRDefault="00617C0C" w:rsidP="00C15D8D">
      <w:pPr>
        <w:spacing w:before="240"/>
        <w:rPr>
          <w:b/>
          <w:bCs/>
          <w:spacing w:val="-1"/>
          <w:sz w:val="28"/>
          <w:szCs w:val="28"/>
        </w:rPr>
      </w:pPr>
    </w:p>
    <w:p w:rsidR="00C15D8D" w:rsidRPr="00617C0C" w:rsidRDefault="00C15D8D" w:rsidP="00617C0C">
      <w:pPr>
        <w:pStyle w:val="2"/>
        <w:jc w:val="center"/>
        <w:rPr>
          <w:rFonts w:ascii="Times New Roman" w:hAnsi="Times New Roman" w:cs="Times New Roman"/>
          <w:b/>
          <w:color w:val="000000" w:themeColor="text1"/>
          <w:sz w:val="28"/>
          <w:lang w:val="ru-RU"/>
        </w:rPr>
      </w:pPr>
      <w:bookmarkStart w:id="78" w:name="_Toc437177273"/>
      <w:r w:rsidRPr="00617C0C">
        <w:rPr>
          <w:rFonts w:ascii="Times New Roman" w:hAnsi="Times New Roman" w:cs="Times New Roman"/>
          <w:b/>
          <w:color w:val="000000" w:themeColor="text1"/>
          <w:sz w:val="28"/>
          <w:lang w:val="ru-RU"/>
        </w:rPr>
        <w:lastRenderedPageBreak/>
        <w:t>5</w:t>
      </w:r>
      <w:r w:rsidRPr="00617C0C">
        <w:rPr>
          <w:rFonts w:ascii="Times New Roman" w:hAnsi="Times New Roman" w:cs="Times New Roman"/>
          <w:b/>
          <w:color w:val="000000" w:themeColor="text1"/>
          <w:sz w:val="28"/>
        </w:rPr>
        <w:t xml:space="preserve">.8. </w:t>
      </w:r>
      <w:r w:rsidRPr="00617C0C">
        <w:rPr>
          <w:rFonts w:ascii="Times New Roman" w:hAnsi="Times New Roman" w:cs="Times New Roman"/>
          <w:b/>
          <w:color w:val="000000" w:themeColor="text1"/>
          <w:sz w:val="28"/>
          <w:lang w:val="ru-RU"/>
        </w:rPr>
        <w:t>Висновки</w:t>
      </w:r>
      <w:bookmarkEnd w:id="78"/>
    </w:p>
    <w:p w:rsidR="00C15D8D" w:rsidRPr="007A54B6" w:rsidRDefault="00C15D8D" w:rsidP="00C15D8D">
      <w:pPr>
        <w:ind w:firstLine="708"/>
        <w:contextualSpacing/>
        <w:rPr>
          <w:sz w:val="28"/>
          <w:szCs w:val="28"/>
        </w:rPr>
      </w:pPr>
      <w:r w:rsidRPr="007A54B6">
        <w:rPr>
          <w:sz w:val="28"/>
          <w:szCs w:val="28"/>
        </w:rPr>
        <w:t>В даному роздiлi була проведена економiчна характеристика програмного рiшення, що доводить можливiсть позитивних економiчних ефектiв. Для перевiрки цих ефектiв було розраховано витрати на розроблення i впровадження програмного рiшення, показник якостi та експлуатацiйнi витрати.</w:t>
      </w:r>
    </w:p>
    <w:p w:rsidR="00C15D8D" w:rsidRPr="007A54B6" w:rsidRDefault="00C15D8D" w:rsidP="00C15D8D">
      <w:pPr>
        <w:ind w:firstLine="708"/>
        <w:contextualSpacing/>
        <w:rPr>
          <w:sz w:val="28"/>
          <w:szCs w:val="28"/>
        </w:rPr>
      </w:pPr>
      <w:r w:rsidRPr="007A54B6">
        <w:rPr>
          <w:sz w:val="28"/>
          <w:szCs w:val="28"/>
        </w:rPr>
        <w:t xml:space="preserve"> Розрахунки свiдчать про те, що розробка програмної системи є доцiльною, оскiльки забезпечується економiя капiталовкладень в розробку програмного продукту та значно покращується рiчний економiчний ефект, який отримується користувачами розробленої системи. Коефіцієнт конкурентноспроможності дорівнює 1,74.</w:t>
      </w:r>
    </w:p>
    <w:p w:rsidR="00C15D8D" w:rsidRPr="007A54B6" w:rsidRDefault="00C15D8D" w:rsidP="00C15D8D">
      <w:pPr>
        <w:ind w:firstLine="708"/>
        <w:contextualSpacing/>
        <w:rPr>
          <w:sz w:val="28"/>
          <w:szCs w:val="28"/>
        </w:rPr>
      </w:pPr>
      <w:r w:rsidRPr="007A54B6">
        <w:rPr>
          <w:sz w:val="28"/>
          <w:szCs w:val="28"/>
        </w:rPr>
        <w:t xml:space="preserve">Економiчна ефективнiсть  розробки програми пiдтверджує її доцiльнiсть, адже значення додаткового економiчного ефекту в сферi експлуатацiї рiвне </w:t>
      </w:r>
      <w:r>
        <w:rPr>
          <w:sz w:val="28"/>
          <w:szCs w:val="28"/>
        </w:rPr>
        <w:t>36596,31</w:t>
      </w:r>
      <w:r w:rsidRPr="007A54B6">
        <w:rPr>
          <w:sz w:val="28"/>
          <w:szCs w:val="28"/>
        </w:rPr>
        <w:t xml:space="preserve"> грн, а економiчного ефекту в сферi проектування – </w:t>
      </w:r>
      <w:r>
        <w:rPr>
          <w:sz w:val="28"/>
          <w:szCs w:val="28"/>
        </w:rPr>
        <w:t>2218,86</w:t>
      </w:r>
      <w:r w:rsidRPr="007A54B6">
        <w:rPr>
          <w:sz w:val="28"/>
          <w:szCs w:val="28"/>
        </w:rPr>
        <w:t xml:space="preserve"> грн. Цiна придбання аналога становить </w:t>
      </w:r>
      <w:r>
        <w:rPr>
          <w:sz w:val="28"/>
          <w:szCs w:val="28"/>
        </w:rPr>
        <w:t>16</w:t>
      </w:r>
      <w:r w:rsidRPr="007A54B6">
        <w:rPr>
          <w:sz w:val="28"/>
          <w:szCs w:val="28"/>
        </w:rPr>
        <w:t xml:space="preserve"> 000 грн, а проектного рiшення — </w:t>
      </w:r>
      <w:r w:rsidRPr="007A54B6">
        <w:rPr>
          <w:spacing w:val="11"/>
          <w:sz w:val="28"/>
          <w:szCs w:val="28"/>
          <w:lang w:val="ru-RU"/>
        </w:rPr>
        <w:t>18218,86</w:t>
      </w:r>
      <w:r>
        <w:rPr>
          <w:spacing w:val="11"/>
          <w:szCs w:val="28"/>
          <w:lang w:val="ru-RU"/>
        </w:rPr>
        <w:t xml:space="preserve"> </w:t>
      </w:r>
      <w:r w:rsidRPr="007A54B6">
        <w:rPr>
          <w:sz w:val="28"/>
          <w:szCs w:val="28"/>
        </w:rPr>
        <w:t>грн.</w:t>
      </w:r>
      <w:r w:rsidRPr="00D22C9C">
        <w:rPr>
          <w:rFonts w:ascii="Tahoma" w:hAnsi="Tahoma" w:cs="Tahoma"/>
          <w:color w:val="000000"/>
          <w:sz w:val="17"/>
          <w:szCs w:val="17"/>
          <w:shd w:val="clear" w:color="auto" w:fill="FFFFFF"/>
          <w:lang w:val="ru-RU"/>
        </w:rPr>
        <w:t xml:space="preserve"> </w:t>
      </w:r>
      <w:r>
        <w:rPr>
          <w:color w:val="000000"/>
          <w:sz w:val="28"/>
          <w:szCs w:val="17"/>
          <w:shd w:val="clear" w:color="auto" w:fill="FFFFFF"/>
          <w:lang w:val="ru-RU"/>
        </w:rPr>
        <w:t>О</w:t>
      </w:r>
      <w:r w:rsidRPr="00D22C9C">
        <w:rPr>
          <w:color w:val="000000"/>
          <w:sz w:val="28"/>
          <w:szCs w:val="17"/>
          <w:shd w:val="clear" w:color="auto" w:fill="FFFFFF"/>
          <w:lang w:val="ru-RU"/>
        </w:rPr>
        <w:t>тримано додатній економічний ефект у розмірі</w:t>
      </w:r>
      <w:r w:rsidR="00673272">
        <w:rPr>
          <w:color w:val="000000"/>
          <w:sz w:val="28"/>
          <w:szCs w:val="17"/>
          <w:shd w:val="clear" w:color="auto" w:fill="FFFFFF"/>
          <w:lang w:val="ru-RU"/>
        </w:rPr>
        <w:t xml:space="preserve"> 36569,31</w:t>
      </w:r>
      <w:r w:rsidRPr="00D22C9C">
        <w:rPr>
          <w:color w:val="000000"/>
          <w:sz w:val="28"/>
          <w:szCs w:val="17"/>
          <w:shd w:val="clear" w:color="auto" w:fill="FFFFFF"/>
          <w:lang w:val="ru-RU"/>
        </w:rPr>
        <w:t xml:space="preserve"> грн, що обумовлений додатковим економічним ефектом у сфері експлуатації, значення якого, в свою чергу, спричинене меншими, у порівнянні з аналогом, витратами на підготовку даних та реалізацію проектного рішення на ЕОМ.</w:t>
      </w:r>
      <w:r w:rsidRPr="00D22C9C">
        <w:rPr>
          <w:rStyle w:val="apple-converted-space"/>
          <w:rFonts w:ascii="Tahoma" w:eastAsiaTheme="majorEastAsia" w:hAnsi="Tahoma" w:cs="Tahoma"/>
          <w:color w:val="000000"/>
          <w:sz w:val="28"/>
          <w:szCs w:val="17"/>
          <w:shd w:val="clear" w:color="auto" w:fill="FFFFFF"/>
        </w:rPr>
        <w:t> </w:t>
      </w:r>
      <w:r w:rsidRPr="00D22C9C">
        <w:rPr>
          <w:sz w:val="48"/>
          <w:szCs w:val="28"/>
        </w:rPr>
        <w:t xml:space="preserve"> </w:t>
      </w:r>
      <w:r w:rsidRPr="007A54B6">
        <w:rPr>
          <w:sz w:val="28"/>
          <w:szCs w:val="28"/>
        </w:rPr>
        <w:t>Отже, впровадження розробленої математичної моделі дозволяє економити значнi ресурси</w:t>
      </w:r>
      <w:r>
        <w:rPr>
          <w:sz w:val="28"/>
          <w:szCs w:val="28"/>
        </w:rPr>
        <w:t>.</w:t>
      </w:r>
    </w:p>
    <w:p w:rsidR="00C15D8D" w:rsidRPr="00525376" w:rsidRDefault="00C15D8D" w:rsidP="00C15D8D">
      <w:pPr>
        <w:pStyle w:val="af"/>
        <w:shd w:val="clear" w:color="auto" w:fill="FFFFFF"/>
        <w:spacing w:before="0" w:beforeAutospacing="0" w:after="0" w:afterAutospacing="0" w:line="360" w:lineRule="auto"/>
        <w:ind w:firstLine="567"/>
        <w:jc w:val="both"/>
        <w:rPr>
          <w:sz w:val="28"/>
          <w:szCs w:val="28"/>
        </w:rPr>
      </w:pPr>
    </w:p>
    <w:p w:rsidR="00C15D8D" w:rsidRDefault="00C15D8D" w:rsidP="00AC6576">
      <w:pPr>
        <w:ind w:right="1"/>
        <w:contextualSpacing/>
        <w:rPr>
          <w:color w:val="000000" w:themeColor="text1"/>
          <w:sz w:val="28"/>
          <w:szCs w:val="28"/>
        </w:rPr>
      </w:pPr>
    </w:p>
    <w:p w:rsidR="00C15D8D" w:rsidRDefault="00C15D8D" w:rsidP="00AC6576">
      <w:pPr>
        <w:ind w:right="1"/>
        <w:contextualSpacing/>
        <w:rPr>
          <w:color w:val="000000" w:themeColor="text1"/>
          <w:sz w:val="28"/>
          <w:szCs w:val="28"/>
        </w:rPr>
      </w:pPr>
    </w:p>
    <w:p w:rsidR="00C15D8D" w:rsidRDefault="00C15D8D" w:rsidP="00AC6576">
      <w:pPr>
        <w:ind w:right="1"/>
        <w:contextualSpacing/>
        <w:rPr>
          <w:color w:val="000000" w:themeColor="text1"/>
          <w:sz w:val="28"/>
          <w:szCs w:val="28"/>
        </w:rPr>
      </w:pPr>
    </w:p>
    <w:p w:rsidR="00C15D8D" w:rsidRDefault="00C15D8D" w:rsidP="00AC6576">
      <w:pPr>
        <w:ind w:right="1"/>
        <w:contextualSpacing/>
        <w:rPr>
          <w:color w:val="000000" w:themeColor="text1"/>
          <w:sz w:val="28"/>
          <w:szCs w:val="28"/>
        </w:rPr>
      </w:pPr>
    </w:p>
    <w:p w:rsidR="00C15D8D" w:rsidRDefault="00C15D8D" w:rsidP="00AC6576">
      <w:pPr>
        <w:ind w:right="1"/>
        <w:contextualSpacing/>
        <w:rPr>
          <w:color w:val="000000" w:themeColor="text1"/>
          <w:sz w:val="28"/>
          <w:szCs w:val="28"/>
        </w:rPr>
      </w:pPr>
    </w:p>
    <w:p w:rsidR="00C15D8D" w:rsidRDefault="00C15D8D" w:rsidP="00AC6576">
      <w:pPr>
        <w:ind w:right="1"/>
        <w:contextualSpacing/>
        <w:rPr>
          <w:color w:val="000000" w:themeColor="text1"/>
          <w:sz w:val="28"/>
          <w:szCs w:val="28"/>
        </w:rPr>
      </w:pPr>
    </w:p>
    <w:p w:rsidR="00C15D8D" w:rsidRPr="00AC6576" w:rsidRDefault="00C15D8D" w:rsidP="00AC6576">
      <w:pPr>
        <w:ind w:right="1"/>
        <w:contextualSpacing/>
        <w:rPr>
          <w:color w:val="000000" w:themeColor="text1"/>
          <w:sz w:val="28"/>
          <w:szCs w:val="28"/>
        </w:rPr>
      </w:pPr>
    </w:p>
    <w:p w:rsidR="00580CDB" w:rsidRDefault="00B93ABF" w:rsidP="00B93ABF">
      <w:pPr>
        <w:pStyle w:val="1"/>
        <w:jc w:val="center"/>
        <w:rPr>
          <w:rFonts w:ascii="Times New Roman" w:hAnsi="Times New Roman" w:cs="Times New Roman"/>
          <w:b/>
          <w:color w:val="000000" w:themeColor="text1"/>
          <w:sz w:val="28"/>
        </w:rPr>
      </w:pPr>
      <w:bookmarkStart w:id="79" w:name="_Toc437177274"/>
      <w:r w:rsidRPr="00B93ABF">
        <w:rPr>
          <w:rFonts w:ascii="Times New Roman" w:hAnsi="Times New Roman" w:cs="Times New Roman"/>
          <w:b/>
          <w:color w:val="000000" w:themeColor="text1"/>
          <w:sz w:val="28"/>
        </w:rPr>
        <w:lastRenderedPageBreak/>
        <w:t>ВИСНОВКИ</w:t>
      </w:r>
      <w:bookmarkEnd w:id="79"/>
    </w:p>
    <w:p w:rsidR="00B93ABF" w:rsidRPr="00F61D95" w:rsidRDefault="006A6146" w:rsidP="00B93ABF">
      <w:pPr>
        <w:rPr>
          <w:sz w:val="28"/>
        </w:rPr>
      </w:pPr>
      <w:r>
        <w:rPr>
          <w:sz w:val="28"/>
        </w:rPr>
        <w:t xml:space="preserve">В даній магістерській кваліфікаційній роботі розроблено спеціалізовану програму аналізу груп індивідуумів у соціальній мережі. Програма реалізована у вигляді </w:t>
      </w:r>
      <w:r>
        <w:rPr>
          <w:sz w:val="28"/>
          <w:szCs w:val="28"/>
        </w:rPr>
        <w:t>інтернет-сервісу</w:t>
      </w:r>
      <w:r w:rsidR="00F61D95">
        <w:rPr>
          <w:sz w:val="28"/>
          <w:szCs w:val="28"/>
        </w:rPr>
        <w:t xml:space="preserve">, що дає можливість доступатись до неї з будь-якого пристрою. Збір даних проводиться з соціальної мережі </w:t>
      </w:r>
      <w:r w:rsidR="00F61D95">
        <w:rPr>
          <w:sz w:val="28"/>
          <w:szCs w:val="28"/>
          <w:lang w:val="en-US"/>
        </w:rPr>
        <w:t>Facebook</w:t>
      </w:r>
      <w:r w:rsidR="00F61D95">
        <w:rPr>
          <w:sz w:val="28"/>
          <w:szCs w:val="28"/>
        </w:rPr>
        <w:t>, яка є найбільш популярна в наш час, це забезпечує якісну вибірку даних.</w:t>
      </w:r>
      <w:r w:rsidR="00F61D95" w:rsidRPr="00F61D95">
        <w:rPr>
          <w:sz w:val="28"/>
          <w:szCs w:val="28"/>
        </w:rPr>
        <w:t xml:space="preserve"> </w:t>
      </w:r>
      <w:r w:rsidR="00F61D95">
        <w:rPr>
          <w:sz w:val="28"/>
          <w:szCs w:val="28"/>
        </w:rPr>
        <w:t xml:space="preserve">Збір даних здійснюється без використання </w:t>
      </w:r>
      <w:r w:rsidR="00F61D95">
        <w:rPr>
          <w:sz w:val="28"/>
          <w:szCs w:val="28"/>
          <w:lang w:val="en-US"/>
        </w:rPr>
        <w:t>Facebook</w:t>
      </w:r>
      <w:r w:rsidR="00F61D95" w:rsidRPr="00F61D95">
        <w:rPr>
          <w:sz w:val="28"/>
          <w:szCs w:val="28"/>
        </w:rPr>
        <w:t xml:space="preserve"> </w:t>
      </w:r>
      <w:r w:rsidR="00F61D95">
        <w:rPr>
          <w:sz w:val="28"/>
          <w:szCs w:val="28"/>
          <w:lang w:val="en-US"/>
        </w:rPr>
        <w:t>API</w:t>
      </w:r>
      <w:r w:rsidR="00F61D95" w:rsidRPr="00F61D95">
        <w:rPr>
          <w:sz w:val="28"/>
          <w:szCs w:val="28"/>
        </w:rPr>
        <w:t>, на</w:t>
      </w:r>
      <w:r w:rsidR="00F61D95">
        <w:rPr>
          <w:sz w:val="28"/>
          <w:szCs w:val="28"/>
        </w:rPr>
        <w:t xml:space="preserve"> </w:t>
      </w:r>
      <w:r w:rsidR="00F61D95" w:rsidRPr="00F61D95">
        <w:rPr>
          <w:sz w:val="28"/>
          <w:szCs w:val="28"/>
        </w:rPr>
        <w:t>відмін</w:t>
      </w:r>
      <w:r w:rsidR="00F61D95">
        <w:rPr>
          <w:sz w:val="28"/>
          <w:szCs w:val="28"/>
        </w:rPr>
        <w:t>у від аналогів.</w:t>
      </w:r>
      <w:r w:rsidR="00F61D95" w:rsidRPr="00F61D95">
        <w:rPr>
          <w:sz w:val="28"/>
          <w:szCs w:val="28"/>
        </w:rPr>
        <w:t xml:space="preserve"> </w:t>
      </w:r>
    </w:p>
    <w:p w:rsidR="00F61D95" w:rsidRPr="005D1588" w:rsidRDefault="00F61D95" w:rsidP="00F61D95">
      <w:pPr>
        <w:rPr>
          <w:sz w:val="28"/>
          <w:szCs w:val="28"/>
        </w:rPr>
      </w:pPr>
      <w:r w:rsidRPr="005D1588">
        <w:rPr>
          <w:sz w:val="28"/>
          <w:szCs w:val="28"/>
        </w:rPr>
        <w:t>Розглянуто технологію масштабного опрацювання даних MapReduce, для дослідження графових даних. На її основі розроблено програмне забезпечення для соціальних мереж та інтернет-ресурсів.</w:t>
      </w:r>
      <w:r>
        <w:rPr>
          <w:sz w:val="28"/>
          <w:szCs w:val="28"/>
        </w:rPr>
        <w:t xml:space="preserve"> Для масштабування використав проект </w:t>
      </w:r>
      <w:r>
        <w:rPr>
          <w:sz w:val="28"/>
          <w:szCs w:val="28"/>
          <w:lang w:val="en-US"/>
        </w:rPr>
        <w:t>Apache</w:t>
      </w:r>
      <w:r w:rsidRPr="00CA0B77">
        <w:rPr>
          <w:sz w:val="28"/>
          <w:szCs w:val="28"/>
        </w:rPr>
        <w:t xml:space="preserve"> </w:t>
      </w:r>
      <w:r>
        <w:rPr>
          <w:sz w:val="28"/>
          <w:szCs w:val="28"/>
          <w:lang w:val="en-US"/>
        </w:rPr>
        <w:t>Hadoop</w:t>
      </w:r>
      <w:r w:rsidRPr="00CA0B77">
        <w:rPr>
          <w:sz w:val="28"/>
          <w:szCs w:val="28"/>
        </w:rPr>
        <w:t>.</w:t>
      </w:r>
      <w:r w:rsidRPr="005D1588">
        <w:rPr>
          <w:sz w:val="28"/>
          <w:szCs w:val="28"/>
        </w:rPr>
        <w:t xml:space="preserve"> </w:t>
      </w:r>
    </w:p>
    <w:p w:rsidR="00B93ABF" w:rsidRPr="00F61D95" w:rsidRDefault="00F61D95" w:rsidP="00F61D95">
      <w:pPr>
        <w:rPr>
          <w:sz w:val="28"/>
          <w:szCs w:val="28"/>
        </w:rPr>
      </w:pPr>
      <w:r>
        <w:rPr>
          <w:sz w:val="28"/>
          <w:szCs w:val="28"/>
        </w:rPr>
        <w:t xml:space="preserve">Розроблено алгоритм, за допомогою якого проаналізував зв’язки між </w:t>
      </w:r>
      <w:r w:rsidRPr="005D1588">
        <w:rPr>
          <w:sz w:val="28"/>
          <w:szCs w:val="28"/>
        </w:rPr>
        <w:t xml:space="preserve"> </w:t>
      </w:r>
      <w:r>
        <w:rPr>
          <w:sz w:val="28"/>
          <w:szCs w:val="28"/>
        </w:rPr>
        <w:t xml:space="preserve">користувачами соціальної мережі </w:t>
      </w:r>
      <w:r>
        <w:rPr>
          <w:sz w:val="28"/>
          <w:szCs w:val="28"/>
          <w:lang w:val="en-US"/>
        </w:rPr>
        <w:t>Facebook</w:t>
      </w:r>
      <w:r>
        <w:rPr>
          <w:sz w:val="28"/>
          <w:szCs w:val="28"/>
        </w:rPr>
        <w:t xml:space="preserve">. Відповідно до результатів дослідження, середня довжина шляху між двома будь-якими користувачами становить </w:t>
      </w:r>
      <w:r w:rsidRPr="00170722">
        <w:rPr>
          <w:sz w:val="28"/>
          <w:szCs w:val="28"/>
        </w:rPr>
        <w:t>4,</w:t>
      </w:r>
      <w:r w:rsidRPr="00F61D95">
        <w:rPr>
          <w:sz w:val="28"/>
          <w:szCs w:val="28"/>
          <w:lang w:val="ru-RU"/>
        </w:rPr>
        <w:t>118</w:t>
      </w:r>
      <w:r>
        <w:rPr>
          <w:sz w:val="28"/>
          <w:szCs w:val="28"/>
        </w:rPr>
        <w:t xml:space="preserve"> </w:t>
      </w:r>
      <w:r w:rsidRPr="00F61D95">
        <w:rPr>
          <w:sz w:val="28"/>
          <w:szCs w:val="28"/>
          <w:lang w:val="ru-RU"/>
        </w:rPr>
        <w:t xml:space="preserve"> </w:t>
      </w:r>
      <w:r>
        <w:rPr>
          <w:sz w:val="28"/>
          <w:szCs w:val="28"/>
        </w:rPr>
        <w:t xml:space="preserve">«рукопотискань». </w:t>
      </w:r>
    </w:p>
    <w:p w:rsidR="006A6146" w:rsidRPr="005D1588" w:rsidRDefault="006A6146" w:rsidP="006A6146">
      <w:pPr>
        <w:rPr>
          <w:sz w:val="28"/>
          <w:szCs w:val="28"/>
        </w:rPr>
      </w:pPr>
      <w:r>
        <w:rPr>
          <w:sz w:val="28"/>
          <w:szCs w:val="28"/>
        </w:rPr>
        <w:t>Також дослідження показало, що максимальна кількість користувачів мають по 120 друзів. Аналіз соціального графа має теж важливе значення. Він</w:t>
      </w:r>
      <w:r w:rsidRPr="00AF7B1D">
        <w:rPr>
          <w:sz w:val="28"/>
          <w:szCs w:val="28"/>
        </w:rPr>
        <w:t xml:space="preserve"> дає можливість виявити неформальні товариства, знайти слабкі місця, визначити лідерів і т.</w:t>
      </w:r>
      <w:r>
        <w:rPr>
          <w:sz w:val="28"/>
          <w:szCs w:val="28"/>
        </w:rPr>
        <w:t xml:space="preserve"> </w:t>
      </w:r>
      <w:r w:rsidRPr="00AF7B1D">
        <w:rPr>
          <w:sz w:val="28"/>
          <w:szCs w:val="28"/>
        </w:rPr>
        <w:t>д.</w:t>
      </w:r>
    </w:p>
    <w:p w:rsidR="006A6146" w:rsidRPr="005D1588" w:rsidRDefault="002F6BC8" w:rsidP="006A6146">
      <w:pPr>
        <w:rPr>
          <w:sz w:val="28"/>
          <w:szCs w:val="28"/>
        </w:rPr>
      </w:pPr>
      <w:r>
        <w:rPr>
          <w:sz w:val="28"/>
          <w:szCs w:val="28"/>
        </w:rPr>
        <w:t>Очікується, що</w:t>
      </w:r>
      <w:r w:rsidR="006A6146" w:rsidRPr="005D1588">
        <w:rPr>
          <w:sz w:val="28"/>
          <w:szCs w:val="28"/>
        </w:rPr>
        <w:t xml:space="preserve"> подальше розширення сфери дослідження соціальних мереж, що обумовлено інтеграцією життя великої кількості людей з соціальними мережами. </w:t>
      </w:r>
    </w:p>
    <w:p w:rsidR="00673272" w:rsidRPr="007132CE" w:rsidRDefault="00673272" w:rsidP="00673272">
      <w:pPr>
        <w:ind w:right="1"/>
        <w:contextualSpacing/>
        <w:rPr>
          <w:sz w:val="28"/>
          <w:szCs w:val="28"/>
        </w:rPr>
      </w:pPr>
      <w:r>
        <w:rPr>
          <w:spacing w:val="-1"/>
          <w:sz w:val="28"/>
          <w:szCs w:val="28"/>
        </w:rPr>
        <w:t>П</w:t>
      </w:r>
      <w:r w:rsidRPr="000814A3">
        <w:rPr>
          <w:spacing w:val="-1"/>
          <w:sz w:val="28"/>
          <w:szCs w:val="28"/>
        </w:rPr>
        <w:t xml:space="preserve">роведено розрахунок витрат на розробку проектного </w:t>
      </w:r>
      <w:r w:rsidRPr="000814A3">
        <w:rPr>
          <w:spacing w:val="1"/>
          <w:sz w:val="28"/>
          <w:szCs w:val="28"/>
        </w:rPr>
        <w:t>рішення. Здійснено порівняння з існуючим аналогом</w:t>
      </w:r>
      <w:r>
        <w:rPr>
          <w:spacing w:val="1"/>
          <w:sz w:val="28"/>
          <w:szCs w:val="28"/>
        </w:rPr>
        <w:t xml:space="preserve">. </w:t>
      </w:r>
      <w:r w:rsidRPr="000814A3">
        <w:rPr>
          <w:spacing w:val="2"/>
          <w:sz w:val="28"/>
          <w:szCs w:val="28"/>
        </w:rPr>
        <w:t xml:space="preserve">Крім того, отримано додатній економічний ефект у розмірі </w:t>
      </w:r>
      <w:r w:rsidRPr="00673272">
        <w:rPr>
          <w:color w:val="000000"/>
          <w:sz w:val="28"/>
          <w:szCs w:val="17"/>
          <w:shd w:val="clear" w:color="auto" w:fill="FFFFFF"/>
        </w:rPr>
        <w:t>36569,31</w:t>
      </w:r>
      <w:r w:rsidRPr="009058E3">
        <w:rPr>
          <w:spacing w:val="1"/>
          <w:sz w:val="28"/>
          <w:szCs w:val="28"/>
        </w:rPr>
        <w:t xml:space="preserve"> </w:t>
      </w:r>
      <w:r w:rsidRPr="000814A3">
        <w:rPr>
          <w:spacing w:val="2"/>
          <w:sz w:val="28"/>
          <w:szCs w:val="28"/>
        </w:rPr>
        <w:t>грн. і тому розробка і впровадження цього проектного рішення є економічно доцільними</w:t>
      </w:r>
      <w:r>
        <w:rPr>
          <w:spacing w:val="2"/>
          <w:sz w:val="28"/>
          <w:szCs w:val="28"/>
        </w:rPr>
        <w:t>.</w:t>
      </w:r>
    </w:p>
    <w:p w:rsidR="00B93ABF" w:rsidRDefault="00B93ABF" w:rsidP="00B93ABF"/>
    <w:p w:rsidR="00B93ABF" w:rsidRDefault="00B93ABF" w:rsidP="00B93ABF"/>
    <w:p w:rsidR="00B93ABF" w:rsidRDefault="00B93ABF" w:rsidP="00B93ABF"/>
    <w:p w:rsidR="00B93ABF" w:rsidRDefault="00B93ABF" w:rsidP="00B93ABF"/>
    <w:p w:rsidR="00B93ABF" w:rsidRPr="00B93ABF" w:rsidRDefault="00B93ABF" w:rsidP="00673272">
      <w:pPr>
        <w:ind w:firstLine="0"/>
      </w:pPr>
    </w:p>
    <w:p w:rsidR="00306E97" w:rsidRPr="005F0A99" w:rsidRDefault="00306E97" w:rsidP="00306E97">
      <w:pPr>
        <w:pStyle w:val="1"/>
        <w:spacing w:before="0"/>
        <w:ind w:right="1"/>
        <w:jc w:val="center"/>
        <w:rPr>
          <w:rFonts w:ascii="Times New Roman" w:hAnsi="Times New Roman" w:cs="Times New Roman"/>
          <w:b/>
          <w:caps/>
          <w:color w:val="000000" w:themeColor="text1"/>
          <w:sz w:val="28"/>
          <w:szCs w:val="28"/>
        </w:rPr>
      </w:pPr>
      <w:bookmarkStart w:id="80" w:name="_Toc390933586"/>
      <w:bookmarkStart w:id="81" w:name="_Toc437177275"/>
      <w:r w:rsidRPr="005F0A99">
        <w:rPr>
          <w:rFonts w:ascii="Times New Roman" w:hAnsi="Times New Roman" w:cs="Times New Roman"/>
          <w:b/>
          <w:caps/>
          <w:color w:val="000000" w:themeColor="text1"/>
          <w:sz w:val="28"/>
          <w:szCs w:val="28"/>
        </w:rPr>
        <w:lastRenderedPageBreak/>
        <w:t>Список використаних  джерел</w:t>
      </w:r>
      <w:bookmarkEnd w:id="80"/>
      <w:bookmarkEnd w:id="81"/>
    </w:p>
    <w:p w:rsidR="00580CDB" w:rsidRPr="005F0A99" w:rsidRDefault="00580CDB"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lang w:val="uk-UA"/>
        </w:rPr>
        <w:t xml:space="preserve">Ритцер Джордж. Современные социологические теории. 5-е изд. / Джордж Ритцер. </w:t>
      </w:r>
      <w:r w:rsidRPr="005F0A99">
        <w:rPr>
          <w:rFonts w:ascii="Times New Roman" w:hAnsi="Times New Roman" w:cs="Times New Roman"/>
          <w:color w:val="000000" w:themeColor="text1"/>
          <w:sz w:val="28"/>
          <w:szCs w:val="28"/>
        </w:rPr>
        <w:t>– СПб.: Питер, 2002. – 688 с.</w:t>
      </w:r>
    </w:p>
    <w:p w:rsidR="00580CDB" w:rsidRPr="005F0A99" w:rsidRDefault="00580CDB"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lang w:val="en-US"/>
        </w:rPr>
      </w:pPr>
      <w:r w:rsidRPr="005F0A99">
        <w:rPr>
          <w:rFonts w:ascii="Times New Roman" w:hAnsi="Times New Roman" w:cs="Times New Roman"/>
          <w:color w:val="000000" w:themeColor="text1"/>
          <w:sz w:val="28"/>
          <w:szCs w:val="28"/>
          <w:lang w:val="en-US"/>
        </w:rPr>
        <w:t xml:space="preserve">Hanneman, Robert A. and Mark Riddle. Introduction to social network methods. – Riverside, CA:  University of California, Riverside, 2005. – 322 </w:t>
      </w:r>
      <w:r w:rsidR="002F6BC8">
        <w:rPr>
          <w:rFonts w:ascii="Times New Roman" w:hAnsi="Times New Roman" w:cs="Times New Roman"/>
          <w:color w:val="000000" w:themeColor="text1"/>
          <w:sz w:val="28"/>
          <w:szCs w:val="28"/>
          <w:lang w:val="uk-UA"/>
        </w:rPr>
        <w:t>с</w:t>
      </w:r>
      <w:r w:rsidRPr="005F0A99">
        <w:rPr>
          <w:rFonts w:ascii="Times New Roman" w:hAnsi="Times New Roman" w:cs="Times New Roman"/>
          <w:color w:val="000000" w:themeColor="text1"/>
          <w:sz w:val="28"/>
          <w:szCs w:val="28"/>
          <w:lang w:val="en-US"/>
        </w:rPr>
        <w:t>.</w:t>
      </w:r>
    </w:p>
    <w:p w:rsidR="00580CDB" w:rsidRPr="002F6BC8" w:rsidRDefault="00580CDB"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lang w:val="en-US"/>
        </w:rPr>
      </w:pPr>
      <w:r w:rsidRPr="005F0A99">
        <w:rPr>
          <w:rFonts w:ascii="Times New Roman" w:hAnsi="Times New Roman" w:cs="Times New Roman"/>
          <w:color w:val="000000" w:themeColor="text1"/>
          <w:sz w:val="28"/>
          <w:szCs w:val="28"/>
          <w:lang w:val="en-US"/>
        </w:rPr>
        <w:t xml:space="preserve">Newman M.E.J. The structure and function of complex networks // SIAM Review. </w:t>
      </w:r>
      <w:r w:rsidR="002F6BC8">
        <w:rPr>
          <w:rFonts w:ascii="Times New Roman" w:hAnsi="Times New Roman" w:cs="Times New Roman"/>
          <w:color w:val="000000" w:themeColor="text1"/>
          <w:sz w:val="28"/>
          <w:szCs w:val="28"/>
          <w:lang w:val="en-US"/>
        </w:rPr>
        <w:t xml:space="preserve">2003. </w:t>
      </w:r>
      <w:r w:rsidR="002F6BC8" w:rsidRPr="005F0A99">
        <w:rPr>
          <w:rFonts w:ascii="Times New Roman" w:hAnsi="Times New Roman" w:cs="Times New Roman"/>
          <w:color w:val="000000" w:themeColor="text1"/>
          <w:sz w:val="28"/>
          <w:szCs w:val="28"/>
          <w:lang w:val="en-US"/>
        </w:rPr>
        <w:t>–</w:t>
      </w:r>
      <w:r w:rsidR="002F6BC8">
        <w:rPr>
          <w:rFonts w:ascii="Times New Roman" w:hAnsi="Times New Roman" w:cs="Times New Roman"/>
          <w:color w:val="000000" w:themeColor="text1"/>
          <w:sz w:val="28"/>
          <w:szCs w:val="28"/>
          <w:lang w:val="uk-UA"/>
        </w:rPr>
        <w:t xml:space="preserve"> </w:t>
      </w:r>
      <w:r w:rsidRPr="002F6BC8">
        <w:rPr>
          <w:rFonts w:ascii="Times New Roman" w:hAnsi="Times New Roman" w:cs="Times New Roman"/>
          <w:color w:val="000000" w:themeColor="text1"/>
          <w:sz w:val="28"/>
          <w:szCs w:val="28"/>
          <w:lang w:val="en-US"/>
        </w:rPr>
        <w:t>256</w:t>
      </w:r>
      <w:r w:rsidR="002F6BC8">
        <w:rPr>
          <w:rFonts w:ascii="Times New Roman" w:hAnsi="Times New Roman" w:cs="Times New Roman"/>
          <w:color w:val="000000" w:themeColor="text1"/>
          <w:sz w:val="28"/>
          <w:szCs w:val="28"/>
          <w:lang w:val="uk-UA"/>
        </w:rPr>
        <w:t xml:space="preserve"> с</w:t>
      </w:r>
      <w:r w:rsidRPr="002F6BC8">
        <w:rPr>
          <w:rFonts w:ascii="Times New Roman" w:hAnsi="Times New Roman" w:cs="Times New Roman"/>
          <w:color w:val="000000" w:themeColor="text1"/>
          <w:sz w:val="28"/>
          <w:szCs w:val="28"/>
          <w:lang w:val="en-US"/>
        </w:rPr>
        <w:t>.</w:t>
      </w:r>
    </w:p>
    <w:p w:rsidR="002F6BC8" w:rsidRPr="002F6BC8" w:rsidRDefault="00E6719F"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lang w:val="en-US"/>
        </w:rPr>
        <w:t>Tom White. Hadoop: The D</w:t>
      </w:r>
      <w:r w:rsidR="002F6BC8">
        <w:rPr>
          <w:rFonts w:ascii="Times New Roman" w:hAnsi="Times New Roman" w:cs="Times New Roman"/>
          <w:color w:val="000000" w:themeColor="text1"/>
          <w:sz w:val="28"/>
          <w:szCs w:val="28"/>
          <w:lang w:val="en-US"/>
        </w:rPr>
        <w:t>efinitive Guide, Third Edition.- O</w:t>
      </w:r>
      <w:r w:rsidR="002F6BC8" w:rsidRPr="002F6BC8">
        <w:rPr>
          <w:rFonts w:ascii="Times New Roman" w:hAnsi="Times New Roman" w:cs="Times New Roman"/>
          <w:color w:val="000000" w:themeColor="text1"/>
          <w:sz w:val="28"/>
          <w:szCs w:val="28"/>
        </w:rPr>
        <w:t>’</w:t>
      </w:r>
      <w:r w:rsidR="002F6BC8">
        <w:rPr>
          <w:rFonts w:ascii="Times New Roman" w:hAnsi="Times New Roman" w:cs="Times New Roman"/>
          <w:color w:val="000000" w:themeColor="text1"/>
          <w:sz w:val="28"/>
          <w:szCs w:val="28"/>
          <w:lang w:val="en-US"/>
        </w:rPr>
        <w:t>Reilly</w:t>
      </w:r>
      <w:r w:rsidR="002F6BC8" w:rsidRPr="002F6BC8">
        <w:rPr>
          <w:rFonts w:ascii="Times New Roman" w:hAnsi="Times New Roman" w:cs="Times New Roman"/>
          <w:color w:val="000000" w:themeColor="text1"/>
          <w:sz w:val="28"/>
          <w:szCs w:val="28"/>
        </w:rPr>
        <w:t>, 2012.</w:t>
      </w:r>
      <w:r w:rsidR="002F6BC8">
        <w:rPr>
          <w:rFonts w:ascii="Times New Roman" w:hAnsi="Times New Roman" w:cs="Times New Roman"/>
          <w:color w:val="000000" w:themeColor="text1"/>
          <w:sz w:val="28"/>
          <w:szCs w:val="28"/>
          <w:lang w:val="uk-UA"/>
        </w:rPr>
        <w:t xml:space="preserve">  </w:t>
      </w:r>
    </w:p>
    <w:p w:rsidR="00E6719F" w:rsidRPr="002F6BC8" w:rsidRDefault="002F6BC8" w:rsidP="002F6BC8">
      <w:pPr>
        <w:pStyle w:val="a7"/>
        <w:spacing w:after="160" w:line="360" w:lineRule="auto"/>
        <w:ind w:left="426" w:firstLine="0"/>
        <w:rPr>
          <w:rFonts w:ascii="Times New Roman" w:hAnsi="Times New Roman" w:cs="Times New Roman"/>
          <w:color w:val="000000" w:themeColor="text1"/>
          <w:sz w:val="28"/>
          <w:szCs w:val="28"/>
        </w:rPr>
      </w:pPr>
      <w:r w:rsidRPr="002F6BC8">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uk-UA"/>
        </w:rPr>
        <w:t xml:space="preserve"> </w:t>
      </w:r>
      <w:r w:rsidR="00E6719F" w:rsidRPr="002F6BC8">
        <w:rPr>
          <w:rFonts w:ascii="Times New Roman" w:hAnsi="Times New Roman" w:cs="Times New Roman"/>
          <w:color w:val="000000" w:themeColor="text1"/>
          <w:sz w:val="28"/>
          <w:szCs w:val="28"/>
        </w:rPr>
        <w:t>686</w:t>
      </w:r>
      <w:r w:rsidRPr="002F6BC8">
        <w:rPr>
          <w:rFonts w:ascii="Times New Roman" w:hAnsi="Times New Roman" w:cs="Times New Roman"/>
          <w:color w:val="000000" w:themeColor="text1"/>
          <w:sz w:val="28"/>
          <w:szCs w:val="28"/>
          <w:lang w:val="uk-UA"/>
        </w:rPr>
        <w:t xml:space="preserve"> с.</w:t>
      </w:r>
    </w:p>
    <w:p w:rsidR="00580CDB" w:rsidRPr="005F0A99" w:rsidRDefault="00580CDB"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Уилсон</w:t>
      </w:r>
      <w:r w:rsidRPr="002F6BC8">
        <w:rPr>
          <w:rFonts w:ascii="Times New Roman" w:hAnsi="Times New Roman" w:cs="Times New Roman"/>
          <w:color w:val="000000" w:themeColor="text1"/>
          <w:sz w:val="28"/>
          <w:szCs w:val="28"/>
        </w:rPr>
        <w:t xml:space="preserve"> </w:t>
      </w:r>
      <w:r w:rsidRPr="005F0A99">
        <w:rPr>
          <w:rFonts w:ascii="Times New Roman" w:hAnsi="Times New Roman" w:cs="Times New Roman"/>
          <w:color w:val="000000" w:themeColor="text1"/>
          <w:sz w:val="28"/>
          <w:szCs w:val="28"/>
        </w:rPr>
        <w:t>Р</w:t>
      </w:r>
      <w:r w:rsidRPr="002F6BC8">
        <w:rPr>
          <w:rFonts w:ascii="Times New Roman" w:hAnsi="Times New Roman" w:cs="Times New Roman"/>
          <w:color w:val="000000" w:themeColor="text1"/>
          <w:sz w:val="28"/>
          <w:szCs w:val="28"/>
        </w:rPr>
        <w:t xml:space="preserve">. </w:t>
      </w:r>
      <w:r w:rsidRPr="005F0A99">
        <w:rPr>
          <w:rFonts w:ascii="Times New Roman" w:hAnsi="Times New Roman" w:cs="Times New Roman"/>
          <w:color w:val="000000" w:themeColor="text1"/>
          <w:sz w:val="28"/>
          <w:szCs w:val="28"/>
        </w:rPr>
        <w:t>Введение</w:t>
      </w:r>
      <w:r w:rsidRPr="002F6BC8">
        <w:rPr>
          <w:rFonts w:ascii="Times New Roman" w:hAnsi="Times New Roman" w:cs="Times New Roman"/>
          <w:color w:val="000000" w:themeColor="text1"/>
          <w:sz w:val="28"/>
          <w:szCs w:val="28"/>
        </w:rPr>
        <w:t xml:space="preserve"> </w:t>
      </w:r>
      <w:r w:rsidRPr="005F0A99">
        <w:rPr>
          <w:rFonts w:ascii="Times New Roman" w:hAnsi="Times New Roman" w:cs="Times New Roman"/>
          <w:color w:val="000000" w:themeColor="text1"/>
          <w:sz w:val="28"/>
          <w:szCs w:val="28"/>
        </w:rPr>
        <w:t>в</w:t>
      </w:r>
      <w:r w:rsidRPr="002F6BC8">
        <w:rPr>
          <w:rFonts w:ascii="Times New Roman" w:hAnsi="Times New Roman" w:cs="Times New Roman"/>
          <w:color w:val="000000" w:themeColor="text1"/>
          <w:sz w:val="28"/>
          <w:szCs w:val="28"/>
        </w:rPr>
        <w:t xml:space="preserve"> </w:t>
      </w:r>
      <w:r w:rsidRPr="005F0A99">
        <w:rPr>
          <w:rFonts w:ascii="Times New Roman" w:hAnsi="Times New Roman" w:cs="Times New Roman"/>
          <w:color w:val="000000" w:themeColor="text1"/>
          <w:sz w:val="28"/>
          <w:szCs w:val="28"/>
        </w:rPr>
        <w:t>теорию</w:t>
      </w:r>
      <w:r w:rsidRPr="002F6BC8">
        <w:rPr>
          <w:rFonts w:ascii="Times New Roman" w:hAnsi="Times New Roman" w:cs="Times New Roman"/>
          <w:color w:val="000000" w:themeColor="text1"/>
          <w:sz w:val="28"/>
          <w:szCs w:val="28"/>
        </w:rPr>
        <w:t xml:space="preserve"> </w:t>
      </w:r>
      <w:r w:rsidRPr="005F0A99">
        <w:rPr>
          <w:rFonts w:ascii="Times New Roman" w:hAnsi="Times New Roman" w:cs="Times New Roman"/>
          <w:color w:val="000000" w:themeColor="text1"/>
          <w:sz w:val="28"/>
          <w:szCs w:val="28"/>
        </w:rPr>
        <w:t>графов</w:t>
      </w:r>
      <w:r w:rsidRPr="002F6BC8">
        <w:rPr>
          <w:rFonts w:ascii="Times New Roman" w:hAnsi="Times New Roman" w:cs="Times New Roman"/>
          <w:color w:val="000000" w:themeColor="text1"/>
          <w:sz w:val="28"/>
          <w:szCs w:val="28"/>
        </w:rPr>
        <w:t xml:space="preserve">. </w:t>
      </w:r>
      <w:r w:rsidRPr="005F0A99">
        <w:rPr>
          <w:rFonts w:ascii="Times New Roman" w:hAnsi="Times New Roman" w:cs="Times New Roman"/>
          <w:color w:val="000000" w:themeColor="text1"/>
          <w:sz w:val="28"/>
          <w:szCs w:val="28"/>
        </w:rPr>
        <w:t>Пер</w:t>
      </w:r>
      <w:r w:rsidR="00E6719F" w:rsidRPr="002F6BC8">
        <w:rPr>
          <w:rFonts w:ascii="Times New Roman" w:hAnsi="Times New Roman" w:cs="Times New Roman"/>
          <w:color w:val="000000" w:themeColor="text1"/>
          <w:sz w:val="28"/>
          <w:szCs w:val="28"/>
        </w:rPr>
        <w:t xml:space="preserve">. </w:t>
      </w:r>
      <w:r w:rsidR="00E6719F" w:rsidRPr="005F0A99">
        <w:rPr>
          <w:rFonts w:ascii="Times New Roman" w:hAnsi="Times New Roman" w:cs="Times New Roman"/>
          <w:color w:val="000000" w:themeColor="text1"/>
          <w:sz w:val="28"/>
          <w:szCs w:val="28"/>
        </w:rPr>
        <w:t xml:space="preserve">с. анг. -М.: Мир, 1977. </w:t>
      </w:r>
      <w:r w:rsidR="002F6BC8">
        <w:rPr>
          <w:rFonts w:ascii="Times New Roman" w:hAnsi="Times New Roman" w:cs="Times New Roman"/>
          <w:color w:val="000000" w:themeColor="text1"/>
          <w:sz w:val="28"/>
          <w:szCs w:val="28"/>
        </w:rPr>
        <w:t>–</w:t>
      </w:r>
      <w:r w:rsidR="00E6719F" w:rsidRPr="005F0A99">
        <w:rPr>
          <w:rFonts w:ascii="Times New Roman" w:hAnsi="Times New Roman" w:cs="Times New Roman"/>
          <w:color w:val="000000" w:themeColor="text1"/>
          <w:sz w:val="28"/>
          <w:szCs w:val="28"/>
        </w:rPr>
        <w:t xml:space="preserve"> 208</w:t>
      </w:r>
      <w:r w:rsidR="002F6BC8">
        <w:rPr>
          <w:rFonts w:ascii="Times New Roman" w:hAnsi="Times New Roman" w:cs="Times New Roman"/>
          <w:color w:val="000000" w:themeColor="text1"/>
          <w:sz w:val="28"/>
          <w:szCs w:val="28"/>
          <w:lang w:val="uk-UA"/>
        </w:rPr>
        <w:t xml:space="preserve"> с.</w:t>
      </w:r>
    </w:p>
    <w:p w:rsidR="00BA2E4D" w:rsidRDefault="00580CDB"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rPr>
      </w:pPr>
      <w:r w:rsidRPr="005F0A99">
        <w:rPr>
          <w:rFonts w:ascii="Times New Roman" w:hAnsi="Times New Roman" w:cs="Times New Roman"/>
          <w:color w:val="000000" w:themeColor="text1"/>
          <w:sz w:val="28"/>
          <w:szCs w:val="28"/>
        </w:rPr>
        <w:t xml:space="preserve">Чак Лєм. Hadoop в действии. - </w:t>
      </w:r>
      <w:r w:rsidR="00E6719F" w:rsidRPr="005F0A99">
        <w:rPr>
          <w:rFonts w:ascii="Times New Roman" w:hAnsi="Times New Roman" w:cs="Times New Roman"/>
          <w:color w:val="000000" w:themeColor="text1"/>
          <w:sz w:val="28"/>
          <w:szCs w:val="28"/>
        </w:rPr>
        <w:t xml:space="preserve">М.: ДМК Пресс, 2012. </w:t>
      </w:r>
      <w:r w:rsidR="006167B4">
        <w:rPr>
          <w:rFonts w:ascii="Times New Roman" w:hAnsi="Times New Roman" w:cs="Times New Roman"/>
          <w:color w:val="000000" w:themeColor="text1"/>
          <w:sz w:val="28"/>
          <w:szCs w:val="28"/>
        </w:rPr>
        <w:t>–</w:t>
      </w:r>
      <w:r w:rsidR="00E6719F" w:rsidRPr="005F0A99">
        <w:rPr>
          <w:rFonts w:ascii="Times New Roman" w:hAnsi="Times New Roman" w:cs="Times New Roman"/>
          <w:color w:val="000000" w:themeColor="text1"/>
          <w:sz w:val="28"/>
          <w:szCs w:val="28"/>
        </w:rPr>
        <w:t xml:space="preserve"> 424</w:t>
      </w:r>
      <w:r w:rsidR="002F6BC8">
        <w:rPr>
          <w:rFonts w:ascii="Times New Roman" w:hAnsi="Times New Roman" w:cs="Times New Roman"/>
          <w:color w:val="000000" w:themeColor="text1"/>
          <w:sz w:val="28"/>
          <w:szCs w:val="28"/>
          <w:lang w:val="uk-UA"/>
        </w:rPr>
        <w:t xml:space="preserve"> с.</w:t>
      </w:r>
    </w:p>
    <w:p w:rsidR="00BA2E4D" w:rsidRPr="00BA2E4D" w:rsidRDefault="00BA2E4D"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rPr>
      </w:pPr>
      <w:r w:rsidRPr="00BA2E4D">
        <w:rPr>
          <w:rFonts w:ascii="Times New Roman" w:hAnsi="Times New Roman" w:cs="Times New Roman"/>
          <w:sz w:val="28"/>
          <w:lang w:val="en-US"/>
        </w:rPr>
        <w:t>Facebook</w:t>
      </w:r>
      <w:r w:rsidRPr="00BA2E4D">
        <w:rPr>
          <w:rFonts w:ascii="Times New Roman" w:hAnsi="Times New Roman" w:cs="Times New Roman"/>
          <w:sz w:val="28"/>
        </w:rPr>
        <w:t xml:space="preserve">. – [Режим доступу]: </w:t>
      </w:r>
      <w:hyperlink r:id="rId136" w:history="1">
        <w:r w:rsidRPr="00BA2E4D">
          <w:rPr>
            <w:rStyle w:val="a3"/>
            <w:rFonts w:ascii="Times New Roman" w:hAnsi="Times New Roman" w:cs="Times New Roman"/>
            <w:color w:val="000000" w:themeColor="text1"/>
            <w:sz w:val="28"/>
            <w:lang w:val="en-US"/>
          </w:rPr>
          <w:t>https</w:t>
        </w:r>
        <w:r w:rsidRPr="00BA2E4D">
          <w:rPr>
            <w:rStyle w:val="a3"/>
            <w:rFonts w:ascii="Times New Roman" w:hAnsi="Times New Roman" w:cs="Times New Roman"/>
            <w:color w:val="000000" w:themeColor="text1"/>
            <w:sz w:val="28"/>
          </w:rPr>
          <w:t>://</w:t>
        </w:r>
        <w:r w:rsidRPr="00BA2E4D">
          <w:rPr>
            <w:rStyle w:val="a3"/>
            <w:rFonts w:ascii="Times New Roman" w:hAnsi="Times New Roman" w:cs="Times New Roman"/>
            <w:color w:val="000000" w:themeColor="text1"/>
            <w:sz w:val="28"/>
            <w:lang w:val="en-US"/>
          </w:rPr>
          <w:t>facebook</w:t>
        </w:r>
        <w:r w:rsidRPr="00BA2E4D">
          <w:rPr>
            <w:rStyle w:val="a3"/>
            <w:rFonts w:ascii="Times New Roman" w:hAnsi="Times New Roman" w:cs="Times New Roman"/>
            <w:color w:val="000000" w:themeColor="text1"/>
            <w:sz w:val="28"/>
          </w:rPr>
          <w:t>.</w:t>
        </w:r>
        <w:r w:rsidRPr="00BA2E4D">
          <w:rPr>
            <w:rStyle w:val="a3"/>
            <w:rFonts w:ascii="Times New Roman" w:hAnsi="Times New Roman" w:cs="Times New Roman"/>
            <w:color w:val="000000" w:themeColor="text1"/>
            <w:sz w:val="28"/>
            <w:lang w:val="en-US"/>
          </w:rPr>
          <w:t>com</w:t>
        </w:r>
      </w:hyperlink>
      <w:r w:rsidRPr="00BA2E4D">
        <w:rPr>
          <w:rFonts w:ascii="Times New Roman" w:hAnsi="Times New Roman" w:cs="Times New Roman"/>
          <w:color w:val="000000" w:themeColor="text1"/>
          <w:sz w:val="28"/>
        </w:rPr>
        <w:t xml:space="preserve">. </w:t>
      </w:r>
    </w:p>
    <w:p w:rsidR="002238B8" w:rsidRPr="002238B8" w:rsidRDefault="00BA2E4D"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lang w:val="en-US"/>
        </w:rPr>
      </w:pPr>
      <w:r>
        <w:rPr>
          <w:rFonts w:ascii="Times New Roman" w:hAnsi="Times New Roman" w:cs="Times New Roman"/>
          <w:sz w:val="28"/>
          <w:szCs w:val="28"/>
          <w:lang w:val="uk-UA"/>
        </w:rPr>
        <w:t>Соціальна мережа</w:t>
      </w:r>
      <w:r w:rsidRPr="00BA2E4D">
        <w:rPr>
          <w:rFonts w:ascii="Times New Roman" w:hAnsi="Times New Roman" w:cs="Times New Roman"/>
          <w:sz w:val="28"/>
          <w:lang w:val="en-US"/>
        </w:rPr>
        <w:t xml:space="preserve"> – Wikipedia, the free encyclopedia [</w:t>
      </w:r>
      <w:r w:rsidRPr="00BA2E4D">
        <w:rPr>
          <w:rFonts w:ascii="Times New Roman" w:hAnsi="Times New Roman" w:cs="Times New Roman"/>
          <w:sz w:val="28"/>
        </w:rPr>
        <w:t>Режим</w:t>
      </w:r>
      <w:r w:rsidRPr="00BA2E4D">
        <w:rPr>
          <w:rFonts w:ascii="Times New Roman" w:hAnsi="Times New Roman" w:cs="Times New Roman"/>
          <w:sz w:val="28"/>
          <w:lang w:val="en-US"/>
        </w:rPr>
        <w:t xml:space="preserve"> </w:t>
      </w:r>
      <w:r w:rsidRPr="00BA2E4D">
        <w:rPr>
          <w:rFonts w:ascii="Times New Roman" w:hAnsi="Times New Roman" w:cs="Times New Roman"/>
          <w:sz w:val="28"/>
        </w:rPr>
        <w:t>доступу</w:t>
      </w:r>
      <w:r w:rsidRPr="00BA2E4D">
        <w:rPr>
          <w:rFonts w:ascii="Times New Roman" w:hAnsi="Times New Roman" w:cs="Times New Roman"/>
          <w:sz w:val="28"/>
          <w:lang w:val="en-US"/>
        </w:rPr>
        <w:t xml:space="preserve">]: </w:t>
      </w:r>
      <w:hyperlink r:id="rId137" w:history="1">
        <w:r w:rsidR="002238B8" w:rsidRPr="002238B8">
          <w:rPr>
            <w:rStyle w:val="a3"/>
            <w:rFonts w:ascii="Times New Roman" w:hAnsi="Times New Roman" w:cs="Times New Roman"/>
            <w:color w:val="000000" w:themeColor="text1"/>
            <w:sz w:val="28"/>
            <w:lang w:val="en-US"/>
          </w:rPr>
          <w:t>https://uk.wikipedia.org/wiki/</w:t>
        </w:r>
        <w:r w:rsidR="002238B8" w:rsidRPr="002238B8">
          <w:rPr>
            <w:rStyle w:val="a3"/>
            <w:rFonts w:ascii="Times New Roman" w:hAnsi="Times New Roman" w:cs="Times New Roman"/>
            <w:color w:val="000000" w:themeColor="text1"/>
            <w:sz w:val="28"/>
          </w:rPr>
          <w:t>Соціальна</w:t>
        </w:r>
        <w:r w:rsidR="002238B8" w:rsidRPr="002238B8">
          <w:rPr>
            <w:rStyle w:val="a3"/>
            <w:rFonts w:ascii="Times New Roman" w:hAnsi="Times New Roman" w:cs="Times New Roman"/>
            <w:color w:val="000000" w:themeColor="text1"/>
            <w:sz w:val="28"/>
            <w:lang w:val="en-US"/>
          </w:rPr>
          <w:t>_</w:t>
        </w:r>
        <w:r w:rsidR="002238B8" w:rsidRPr="002238B8">
          <w:rPr>
            <w:rStyle w:val="a3"/>
            <w:rFonts w:ascii="Times New Roman" w:hAnsi="Times New Roman" w:cs="Times New Roman"/>
            <w:color w:val="000000" w:themeColor="text1"/>
            <w:sz w:val="28"/>
          </w:rPr>
          <w:t>мережа</w:t>
        </w:r>
      </w:hyperlink>
    </w:p>
    <w:p w:rsidR="005B1063" w:rsidRPr="005B1063" w:rsidRDefault="002238B8"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lang w:val="en-US"/>
        </w:rPr>
      </w:pPr>
      <w:r w:rsidRPr="002238B8">
        <w:rPr>
          <w:rFonts w:ascii="Times New Roman" w:hAnsi="Times New Roman" w:cs="Times New Roman"/>
          <w:sz w:val="28"/>
          <w:szCs w:val="28"/>
        </w:rPr>
        <w:t>Число</w:t>
      </w:r>
      <w:r w:rsidRPr="002238B8">
        <w:rPr>
          <w:rFonts w:ascii="Times New Roman" w:hAnsi="Times New Roman" w:cs="Times New Roman"/>
          <w:sz w:val="28"/>
          <w:szCs w:val="28"/>
          <w:lang w:val="en-US"/>
        </w:rPr>
        <w:t xml:space="preserve"> </w:t>
      </w:r>
      <w:r w:rsidRPr="002238B8">
        <w:rPr>
          <w:rFonts w:ascii="Times New Roman" w:hAnsi="Times New Roman" w:cs="Times New Roman"/>
          <w:sz w:val="28"/>
          <w:szCs w:val="28"/>
        </w:rPr>
        <w:t>Данбара</w:t>
      </w:r>
      <w:r w:rsidRPr="002238B8">
        <w:rPr>
          <w:rFonts w:ascii="Times New Roman" w:hAnsi="Times New Roman" w:cs="Times New Roman"/>
          <w:sz w:val="28"/>
          <w:szCs w:val="28"/>
          <w:lang w:val="en-US"/>
        </w:rPr>
        <w:t>:</w:t>
      </w:r>
      <w:r w:rsidRPr="002238B8">
        <w:rPr>
          <w:rFonts w:ascii="Times New Roman" w:hAnsi="Times New Roman" w:cs="Times New Roman"/>
          <w:sz w:val="28"/>
          <w:lang w:val="en-US"/>
        </w:rPr>
        <w:t xml:space="preserve"> – Wikipedia, the free encyclopedia [</w:t>
      </w:r>
      <w:r w:rsidRPr="002238B8">
        <w:rPr>
          <w:rFonts w:ascii="Times New Roman" w:hAnsi="Times New Roman" w:cs="Times New Roman"/>
          <w:sz w:val="28"/>
        </w:rPr>
        <w:t>Режим</w:t>
      </w:r>
      <w:r w:rsidRPr="002238B8">
        <w:rPr>
          <w:rFonts w:ascii="Times New Roman" w:hAnsi="Times New Roman" w:cs="Times New Roman"/>
          <w:sz w:val="28"/>
          <w:lang w:val="en-US"/>
        </w:rPr>
        <w:t xml:space="preserve"> </w:t>
      </w:r>
      <w:r w:rsidRPr="002238B8">
        <w:rPr>
          <w:rFonts w:ascii="Times New Roman" w:hAnsi="Times New Roman" w:cs="Times New Roman"/>
          <w:sz w:val="28"/>
        </w:rPr>
        <w:t>доступу</w:t>
      </w:r>
      <w:r w:rsidRPr="002238B8">
        <w:rPr>
          <w:rFonts w:ascii="Times New Roman" w:hAnsi="Times New Roman" w:cs="Times New Roman"/>
          <w:sz w:val="28"/>
          <w:lang w:val="en-US"/>
        </w:rPr>
        <w:t xml:space="preserve">]: </w:t>
      </w:r>
      <w:r w:rsidRPr="002238B8">
        <w:rPr>
          <w:rFonts w:ascii="Times New Roman" w:hAnsi="Times New Roman" w:cs="Times New Roman"/>
          <w:sz w:val="28"/>
          <w:szCs w:val="28"/>
          <w:lang w:val="en-US"/>
        </w:rPr>
        <w:t xml:space="preserve"> </w:t>
      </w:r>
      <w:hyperlink r:id="rId138" w:history="1">
        <w:r w:rsidR="005B1063" w:rsidRPr="00B64339">
          <w:rPr>
            <w:rStyle w:val="a3"/>
            <w:rFonts w:ascii="Times New Roman" w:hAnsi="Times New Roman" w:cs="Times New Roman"/>
            <w:color w:val="000000" w:themeColor="text1"/>
            <w:sz w:val="28"/>
            <w:lang w:val="en-US"/>
          </w:rPr>
          <w:t>https://uk.wikipedia.org/wiki/</w:t>
        </w:r>
        <w:r w:rsidR="005B1063" w:rsidRPr="00B64339">
          <w:rPr>
            <w:rStyle w:val="a3"/>
            <w:rFonts w:ascii="Times New Roman" w:hAnsi="Times New Roman" w:cs="Times New Roman"/>
            <w:color w:val="000000" w:themeColor="text1"/>
            <w:sz w:val="28"/>
          </w:rPr>
          <w:t>Число</w:t>
        </w:r>
        <w:r w:rsidR="005B1063" w:rsidRPr="00B64339">
          <w:rPr>
            <w:rStyle w:val="a3"/>
            <w:rFonts w:ascii="Times New Roman" w:hAnsi="Times New Roman" w:cs="Times New Roman"/>
            <w:color w:val="000000" w:themeColor="text1"/>
            <w:sz w:val="28"/>
            <w:lang w:val="en-US"/>
          </w:rPr>
          <w:t>_</w:t>
        </w:r>
        <w:r w:rsidR="005B1063" w:rsidRPr="00B64339">
          <w:rPr>
            <w:rStyle w:val="a3"/>
            <w:rFonts w:ascii="Times New Roman" w:hAnsi="Times New Roman" w:cs="Times New Roman"/>
            <w:color w:val="000000" w:themeColor="text1"/>
            <w:sz w:val="28"/>
          </w:rPr>
          <w:t>Данбара</w:t>
        </w:r>
      </w:hyperlink>
    </w:p>
    <w:p w:rsidR="005B1063" w:rsidRPr="005B1063" w:rsidRDefault="005B1063" w:rsidP="002F6BC8">
      <w:pPr>
        <w:pStyle w:val="a7"/>
        <w:numPr>
          <w:ilvl w:val="0"/>
          <w:numId w:val="17"/>
        </w:numPr>
        <w:spacing w:after="160" w:line="360" w:lineRule="auto"/>
        <w:ind w:left="426" w:hanging="426"/>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uk-UA"/>
        </w:rPr>
        <w:t>Борський М. С</w:t>
      </w:r>
      <w:r w:rsidRPr="005B106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uk-UA"/>
        </w:rPr>
        <w:t>Спеціалізована програма аналізу груп індивідуумів у соціальній мережі</w:t>
      </w:r>
      <w:r w:rsidRPr="005B106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uk-UA"/>
        </w:rPr>
        <w:t>Борський М. С.</w:t>
      </w:r>
      <w:r w:rsidRPr="005B1063">
        <w:rPr>
          <w:rFonts w:ascii="Times New Roman" w:hAnsi="Times New Roman" w:cs="Times New Roman"/>
          <w:color w:val="000000" w:themeColor="text1"/>
          <w:sz w:val="28"/>
          <w:szCs w:val="28"/>
          <w:lang w:val="en-US"/>
        </w:rPr>
        <w:t xml:space="preserve"> /</w:t>
      </w:r>
      <w:r w:rsidR="002F6BC8">
        <w:rPr>
          <w:rFonts w:ascii="Times New Roman" w:hAnsi="Times New Roman" w:cs="Times New Roman"/>
          <w:color w:val="000000" w:themeColor="text1"/>
          <w:sz w:val="28"/>
          <w:szCs w:val="28"/>
          <w:lang w:val="en-US"/>
        </w:rPr>
        <w:t>/</w:t>
      </w:r>
      <w:r w:rsidRPr="005B1063">
        <w:rPr>
          <w:rFonts w:ascii="Times New Roman" w:hAnsi="Times New Roman" w:cs="Times New Roman"/>
          <w:color w:val="000000" w:themeColor="text1"/>
          <w:sz w:val="28"/>
          <w:szCs w:val="28"/>
          <w:lang w:val="en-US"/>
        </w:rPr>
        <w:t xml:space="preserve"> 73-</w:t>
      </w:r>
      <w:r w:rsidRPr="005B1063">
        <w:rPr>
          <w:rFonts w:ascii="Times New Roman" w:hAnsi="Times New Roman" w:cs="Times New Roman"/>
          <w:color w:val="000000" w:themeColor="text1"/>
          <w:sz w:val="28"/>
          <w:szCs w:val="28"/>
        </w:rPr>
        <w:t>а</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студентська</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науково</w:t>
      </w:r>
      <w:r w:rsidRPr="005B1063">
        <w:rPr>
          <w:rFonts w:ascii="Times New Roman" w:hAnsi="Times New Roman" w:cs="Times New Roman"/>
          <w:color w:val="000000" w:themeColor="text1"/>
          <w:sz w:val="28"/>
          <w:szCs w:val="28"/>
          <w:lang w:val="en-US"/>
        </w:rPr>
        <w:t>-</w:t>
      </w:r>
      <w:r w:rsidRPr="005B1063">
        <w:rPr>
          <w:rFonts w:ascii="Times New Roman" w:hAnsi="Times New Roman" w:cs="Times New Roman"/>
          <w:color w:val="000000" w:themeColor="text1"/>
          <w:sz w:val="28"/>
          <w:szCs w:val="28"/>
        </w:rPr>
        <w:t>технічна</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конференція</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секція</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Комп</w:t>
      </w:r>
      <w:r w:rsidRPr="005B1063">
        <w:rPr>
          <w:rFonts w:ascii="Times New Roman" w:hAnsi="Times New Roman" w:cs="Times New Roman"/>
          <w:color w:val="000000" w:themeColor="text1"/>
          <w:sz w:val="28"/>
          <w:szCs w:val="28"/>
          <w:lang w:val="en-US"/>
        </w:rPr>
        <w:t>’</w:t>
      </w:r>
      <w:r w:rsidRPr="005B1063">
        <w:rPr>
          <w:rFonts w:ascii="Times New Roman" w:hAnsi="Times New Roman" w:cs="Times New Roman"/>
          <w:color w:val="000000" w:themeColor="text1"/>
          <w:sz w:val="28"/>
          <w:szCs w:val="28"/>
        </w:rPr>
        <w:t>ютерна</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інженерія</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підсекція</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sz w:val="28"/>
          <w:szCs w:val="28"/>
        </w:rPr>
        <w:t>Спеціалізовані</w:t>
      </w:r>
      <w:r w:rsidRPr="005B1063">
        <w:rPr>
          <w:rFonts w:ascii="Times New Roman" w:hAnsi="Times New Roman" w:cs="Times New Roman"/>
          <w:sz w:val="28"/>
          <w:szCs w:val="28"/>
          <w:lang w:val="en-US"/>
        </w:rPr>
        <w:t xml:space="preserve"> </w:t>
      </w:r>
      <w:r w:rsidRPr="005B1063">
        <w:rPr>
          <w:rFonts w:ascii="Times New Roman" w:hAnsi="Times New Roman" w:cs="Times New Roman"/>
          <w:sz w:val="28"/>
          <w:szCs w:val="28"/>
        </w:rPr>
        <w:t>комп</w:t>
      </w:r>
      <w:r w:rsidRPr="005B1063">
        <w:rPr>
          <w:rFonts w:ascii="Times New Roman" w:hAnsi="Times New Roman" w:cs="Times New Roman"/>
          <w:sz w:val="28"/>
          <w:szCs w:val="28"/>
          <w:lang w:val="en-US"/>
        </w:rPr>
        <w:t>’</w:t>
      </w:r>
      <w:r w:rsidRPr="005B1063">
        <w:rPr>
          <w:rFonts w:ascii="Times New Roman" w:hAnsi="Times New Roman" w:cs="Times New Roman"/>
          <w:sz w:val="28"/>
          <w:szCs w:val="28"/>
        </w:rPr>
        <w:t>ютерні</w:t>
      </w:r>
      <w:r w:rsidRPr="005B1063">
        <w:rPr>
          <w:rFonts w:ascii="Times New Roman" w:hAnsi="Times New Roman" w:cs="Times New Roman"/>
          <w:sz w:val="28"/>
          <w:szCs w:val="28"/>
          <w:lang w:val="en-US"/>
        </w:rPr>
        <w:t xml:space="preserve"> </w:t>
      </w:r>
      <w:r w:rsidRPr="005B1063">
        <w:rPr>
          <w:rFonts w:ascii="Times New Roman" w:hAnsi="Times New Roman" w:cs="Times New Roman"/>
          <w:sz w:val="28"/>
          <w:szCs w:val="28"/>
        </w:rPr>
        <w:t>системи</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Львів</w:t>
      </w:r>
      <w:r w:rsidRPr="005B1063">
        <w:rPr>
          <w:rFonts w:ascii="Times New Roman" w:hAnsi="Times New Roman" w:cs="Times New Roman"/>
          <w:color w:val="000000" w:themeColor="text1"/>
          <w:sz w:val="28"/>
          <w:szCs w:val="28"/>
          <w:lang w:val="en-US"/>
        </w:rPr>
        <w:t>, 1</w:t>
      </w:r>
      <w:r>
        <w:rPr>
          <w:rFonts w:ascii="Times New Roman" w:hAnsi="Times New Roman" w:cs="Times New Roman"/>
          <w:color w:val="000000" w:themeColor="text1"/>
          <w:sz w:val="28"/>
          <w:szCs w:val="28"/>
          <w:lang w:val="uk-UA"/>
        </w:rPr>
        <w:t>6</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жовтня</w:t>
      </w:r>
      <w:r w:rsidRPr="005B1063">
        <w:rPr>
          <w:rFonts w:ascii="Times New Roman" w:hAnsi="Times New Roman" w:cs="Times New Roman"/>
          <w:color w:val="000000" w:themeColor="text1"/>
          <w:sz w:val="28"/>
          <w:szCs w:val="28"/>
          <w:lang w:val="en-US"/>
        </w:rPr>
        <w:t xml:space="preserve"> 2015 </w:t>
      </w:r>
      <w:r w:rsidRPr="005B1063">
        <w:rPr>
          <w:rFonts w:ascii="Times New Roman" w:hAnsi="Times New Roman" w:cs="Times New Roman"/>
          <w:color w:val="000000" w:themeColor="text1"/>
          <w:sz w:val="28"/>
          <w:szCs w:val="28"/>
        </w:rPr>
        <w:t>р</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тези</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доп</w:t>
      </w:r>
      <w:r w:rsidRPr="005B1063">
        <w:rPr>
          <w:rFonts w:ascii="Times New Roman" w:hAnsi="Times New Roman" w:cs="Times New Roman"/>
          <w:color w:val="000000" w:themeColor="text1"/>
          <w:sz w:val="28"/>
          <w:szCs w:val="28"/>
          <w:lang w:val="en-US"/>
        </w:rPr>
        <w:t xml:space="preserve">. / </w:t>
      </w:r>
      <w:r w:rsidRPr="005B1063">
        <w:rPr>
          <w:rFonts w:ascii="Times New Roman" w:hAnsi="Times New Roman" w:cs="Times New Roman"/>
          <w:color w:val="000000" w:themeColor="text1"/>
          <w:sz w:val="28"/>
          <w:szCs w:val="28"/>
        </w:rPr>
        <w:t>Нац</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ун</w:t>
      </w:r>
      <w:r w:rsidRPr="005B1063">
        <w:rPr>
          <w:rFonts w:ascii="Times New Roman" w:hAnsi="Times New Roman" w:cs="Times New Roman"/>
          <w:color w:val="000000" w:themeColor="text1"/>
          <w:sz w:val="28"/>
          <w:szCs w:val="28"/>
          <w:lang w:val="en-US"/>
        </w:rPr>
        <w:t>-</w:t>
      </w:r>
      <w:r w:rsidRPr="005B1063">
        <w:rPr>
          <w:rFonts w:ascii="Times New Roman" w:hAnsi="Times New Roman" w:cs="Times New Roman"/>
          <w:color w:val="000000" w:themeColor="text1"/>
          <w:sz w:val="28"/>
          <w:szCs w:val="28"/>
        </w:rPr>
        <w:t>т</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Львів</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політехніка</w:t>
      </w:r>
      <w:r w:rsidRPr="005B1063">
        <w:rPr>
          <w:rFonts w:ascii="Times New Roman" w:hAnsi="Times New Roman" w:cs="Times New Roman"/>
          <w:color w:val="000000" w:themeColor="text1"/>
          <w:sz w:val="28"/>
          <w:szCs w:val="28"/>
          <w:lang w:val="en-US"/>
        </w:rPr>
        <w:t xml:space="preserve">". – </w:t>
      </w:r>
      <w:r w:rsidRPr="005B1063">
        <w:rPr>
          <w:rFonts w:ascii="Times New Roman" w:hAnsi="Times New Roman" w:cs="Times New Roman"/>
          <w:color w:val="000000" w:themeColor="text1"/>
          <w:sz w:val="28"/>
          <w:szCs w:val="28"/>
        </w:rPr>
        <w:t>Л</w:t>
      </w:r>
      <w:r w:rsidRPr="005B1063">
        <w:rPr>
          <w:rFonts w:ascii="Times New Roman" w:hAnsi="Times New Roman" w:cs="Times New Roman"/>
          <w:color w:val="000000" w:themeColor="text1"/>
          <w:sz w:val="28"/>
          <w:szCs w:val="28"/>
          <w:lang w:val="en-US"/>
        </w:rPr>
        <w:t xml:space="preserve">. : </w:t>
      </w:r>
      <w:r w:rsidRPr="005B1063">
        <w:rPr>
          <w:rFonts w:ascii="Times New Roman" w:hAnsi="Times New Roman" w:cs="Times New Roman"/>
          <w:color w:val="000000" w:themeColor="text1"/>
          <w:sz w:val="28"/>
          <w:szCs w:val="28"/>
        </w:rPr>
        <w:t>Вид</w:t>
      </w:r>
      <w:r w:rsidRPr="005B1063">
        <w:rPr>
          <w:rFonts w:ascii="Times New Roman" w:hAnsi="Times New Roman" w:cs="Times New Roman"/>
          <w:color w:val="000000" w:themeColor="text1"/>
          <w:sz w:val="28"/>
          <w:szCs w:val="28"/>
          <w:lang w:val="en-US"/>
        </w:rPr>
        <w:t>-</w:t>
      </w:r>
      <w:r w:rsidRPr="005B1063">
        <w:rPr>
          <w:rFonts w:ascii="Times New Roman" w:hAnsi="Times New Roman" w:cs="Times New Roman"/>
          <w:color w:val="000000" w:themeColor="text1"/>
          <w:sz w:val="28"/>
          <w:szCs w:val="28"/>
        </w:rPr>
        <w:t>во</w:t>
      </w:r>
      <w:r w:rsidRPr="005B1063">
        <w:rPr>
          <w:rFonts w:ascii="Times New Roman" w:hAnsi="Times New Roman" w:cs="Times New Roman"/>
          <w:color w:val="000000" w:themeColor="text1"/>
          <w:sz w:val="28"/>
          <w:szCs w:val="28"/>
          <w:lang w:val="en-US"/>
        </w:rPr>
        <w:t xml:space="preserve"> </w:t>
      </w:r>
      <w:r w:rsidRPr="005B1063">
        <w:rPr>
          <w:rFonts w:ascii="Times New Roman" w:hAnsi="Times New Roman" w:cs="Times New Roman"/>
          <w:color w:val="000000" w:themeColor="text1"/>
          <w:sz w:val="28"/>
          <w:szCs w:val="28"/>
        </w:rPr>
        <w:t>кафедри</w:t>
      </w:r>
      <w:r w:rsidRPr="005B106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uk-UA"/>
        </w:rPr>
        <w:t>СКС</w:t>
      </w:r>
      <w:r w:rsidRPr="005B1063">
        <w:rPr>
          <w:rFonts w:ascii="Times New Roman" w:hAnsi="Times New Roman" w:cs="Times New Roman"/>
          <w:color w:val="000000" w:themeColor="text1"/>
          <w:sz w:val="28"/>
          <w:szCs w:val="28"/>
          <w:lang w:val="en-US"/>
        </w:rPr>
        <w:t>, 2015</w:t>
      </w:r>
      <w:r w:rsidR="002F6BC8">
        <w:rPr>
          <w:rFonts w:ascii="Times New Roman" w:hAnsi="Times New Roman" w:cs="Times New Roman"/>
          <w:color w:val="000000" w:themeColor="text1"/>
          <w:sz w:val="28"/>
          <w:szCs w:val="28"/>
          <w:lang w:val="en-US"/>
        </w:rPr>
        <w:t xml:space="preserve"> </w:t>
      </w:r>
      <w:r w:rsidR="002F6BC8" w:rsidRPr="005F0A99">
        <w:rPr>
          <w:rFonts w:ascii="Times New Roman" w:hAnsi="Times New Roman" w:cs="Times New Roman"/>
          <w:color w:val="000000" w:themeColor="text1"/>
          <w:sz w:val="28"/>
          <w:szCs w:val="28"/>
          <w:lang w:val="en-US"/>
        </w:rPr>
        <w:t>–</w:t>
      </w:r>
      <w:r w:rsidR="002F6BC8">
        <w:rPr>
          <w:rFonts w:ascii="Times New Roman" w:hAnsi="Times New Roman" w:cs="Times New Roman"/>
          <w:color w:val="000000" w:themeColor="text1"/>
          <w:sz w:val="28"/>
          <w:szCs w:val="28"/>
          <w:lang w:val="en-US"/>
        </w:rPr>
        <w:t>C. 9-10.</w:t>
      </w:r>
    </w:p>
    <w:p w:rsidR="002238B8" w:rsidRPr="005B1063" w:rsidRDefault="002238B8" w:rsidP="002238B8">
      <w:pPr>
        <w:pStyle w:val="a7"/>
        <w:spacing w:after="160" w:line="360" w:lineRule="auto"/>
        <w:ind w:left="426" w:firstLine="0"/>
        <w:jc w:val="left"/>
        <w:rPr>
          <w:rFonts w:ascii="Times New Roman" w:hAnsi="Times New Roman" w:cs="Times New Roman"/>
          <w:color w:val="000000" w:themeColor="text1"/>
          <w:sz w:val="28"/>
          <w:szCs w:val="28"/>
          <w:lang w:val="en-US"/>
        </w:rPr>
      </w:pPr>
    </w:p>
    <w:p w:rsidR="00BA2E4D" w:rsidRPr="005B1063" w:rsidRDefault="00BA2E4D" w:rsidP="00BA2E4D">
      <w:pPr>
        <w:pStyle w:val="a7"/>
        <w:spacing w:after="160" w:line="360" w:lineRule="auto"/>
        <w:ind w:left="426" w:firstLine="0"/>
        <w:jc w:val="left"/>
        <w:rPr>
          <w:rFonts w:ascii="Times New Roman" w:hAnsi="Times New Roman" w:cs="Times New Roman"/>
          <w:color w:val="000000" w:themeColor="text1"/>
          <w:sz w:val="28"/>
          <w:szCs w:val="28"/>
          <w:lang w:val="en-US"/>
        </w:rPr>
      </w:pPr>
    </w:p>
    <w:p w:rsidR="00A17E64" w:rsidRPr="005B1063" w:rsidRDefault="00A17E64" w:rsidP="00BA2E4D">
      <w:pPr>
        <w:pStyle w:val="a7"/>
        <w:spacing w:after="160" w:line="360" w:lineRule="auto"/>
        <w:ind w:left="426" w:firstLine="0"/>
        <w:jc w:val="left"/>
        <w:rPr>
          <w:rFonts w:ascii="Times New Roman" w:hAnsi="Times New Roman" w:cs="Times New Roman"/>
          <w:color w:val="000000" w:themeColor="text1"/>
          <w:sz w:val="28"/>
          <w:szCs w:val="28"/>
          <w:lang w:val="en-US"/>
        </w:rPr>
      </w:pPr>
    </w:p>
    <w:p w:rsidR="006167B4" w:rsidRDefault="006167B4" w:rsidP="006167B4">
      <w:pPr>
        <w:spacing w:after="160"/>
        <w:jc w:val="left"/>
        <w:rPr>
          <w:color w:val="000000" w:themeColor="text1"/>
          <w:sz w:val="28"/>
          <w:szCs w:val="28"/>
        </w:rPr>
      </w:pPr>
    </w:p>
    <w:p w:rsidR="006167B4" w:rsidRDefault="006167B4" w:rsidP="006167B4">
      <w:pPr>
        <w:spacing w:after="160"/>
        <w:jc w:val="left"/>
        <w:rPr>
          <w:color w:val="000000" w:themeColor="text1"/>
          <w:sz w:val="28"/>
          <w:szCs w:val="28"/>
        </w:rPr>
      </w:pPr>
    </w:p>
    <w:p w:rsidR="006167B4" w:rsidRDefault="006167B4" w:rsidP="006167B4">
      <w:pPr>
        <w:spacing w:after="160"/>
        <w:jc w:val="left"/>
        <w:rPr>
          <w:color w:val="000000" w:themeColor="text1"/>
          <w:sz w:val="28"/>
          <w:szCs w:val="28"/>
        </w:rPr>
      </w:pPr>
    </w:p>
    <w:p w:rsidR="006167B4" w:rsidRDefault="006167B4" w:rsidP="006167B4">
      <w:pPr>
        <w:spacing w:after="160"/>
        <w:jc w:val="left"/>
        <w:rPr>
          <w:color w:val="000000" w:themeColor="text1"/>
          <w:sz w:val="28"/>
          <w:szCs w:val="28"/>
        </w:rPr>
      </w:pPr>
    </w:p>
    <w:p w:rsidR="00CC3C0E" w:rsidRPr="005B1063" w:rsidRDefault="00CC3C0E" w:rsidP="002238B8">
      <w:pPr>
        <w:ind w:right="1" w:firstLine="0"/>
        <w:rPr>
          <w:noProof/>
          <w:color w:val="000000" w:themeColor="text1"/>
          <w:lang w:val="en-US"/>
        </w:rPr>
      </w:pPr>
    </w:p>
    <w:p w:rsidR="00CC3C0E" w:rsidRPr="00CC3C0E" w:rsidRDefault="00CC3C0E" w:rsidP="00CC3C0E">
      <w:pPr>
        <w:pStyle w:val="1"/>
        <w:jc w:val="center"/>
        <w:rPr>
          <w:rFonts w:ascii="Times New Roman" w:hAnsi="Times New Roman" w:cs="Times New Roman"/>
          <w:b/>
          <w:color w:val="000000" w:themeColor="text1"/>
          <w:lang w:val="en-US"/>
        </w:rPr>
      </w:pPr>
      <w:bookmarkStart w:id="82" w:name="_Toc323720041"/>
      <w:bookmarkStart w:id="83" w:name="_Toc437177276"/>
      <w:r w:rsidRPr="00CC3C0E">
        <w:rPr>
          <w:rFonts w:ascii="Times New Roman" w:hAnsi="Times New Roman" w:cs="Times New Roman"/>
          <w:b/>
          <w:color w:val="000000" w:themeColor="text1"/>
        </w:rPr>
        <w:lastRenderedPageBreak/>
        <w:t>ДОДАТКИ</w:t>
      </w:r>
      <w:bookmarkEnd w:id="82"/>
      <w:bookmarkEnd w:id="83"/>
    </w:p>
    <w:p w:rsidR="00CC3C0E" w:rsidRPr="00CC3C0E" w:rsidRDefault="00CC3C0E" w:rsidP="00CC3C0E">
      <w:pPr>
        <w:pStyle w:val="2"/>
        <w:jc w:val="center"/>
        <w:rPr>
          <w:rFonts w:ascii="Times New Roman" w:hAnsi="Times New Roman" w:cs="Times New Roman"/>
          <w:b/>
          <w:color w:val="000000" w:themeColor="text1"/>
          <w:sz w:val="28"/>
        </w:rPr>
      </w:pPr>
      <w:bookmarkStart w:id="84" w:name="_Toc437177277"/>
      <w:r w:rsidRPr="00611515">
        <w:rPr>
          <w:rFonts w:ascii="Times New Roman" w:hAnsi="Times New Roman" w:cs="Times New Roman"/>
          <w:b/>
          <w:color w:val="000000" w:themeColor="text1"/>
          <w:sz w:val="28"/>
        </w:rPr>
        <w:t>А. Лістинг програми</w:t>
      </w:r>
      <w:bookmarkEnd w:id="84"/>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9077AC">
              <w:rPr>
                <w:rFonts w:eastAsiaTheme="minorHAnsi"/>
                <w:color w:val="000000" w:themeColor="text1"/>
                <w:szCs w:val="20"/>
                <w:lang w:eastAsia="en-US"/>
              </w:rPr>
              <w:t>com.maks.command</w:t>
            </w:r>
            <w:r w:rsidRPr="009077AC">
              <w:rPr>
                <w:rFonts w:eastAsiaTheme="minorHAnsi"/>
                <w:color w:val="000000" w:themeColor="text1"/>
                <w:szCs w:val="20"/>
                <w:lang w:val="en-US" w:eastAsia="en-US"/>
              </w:rPr>
              <w:t>.Action.class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package com.maks.command;</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java.io.IOException;</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javax.servlet.ServletException;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javax.servlet.http.HttpServletRequest;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javax.servlet.http.HttpServletResponse;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public interface Action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void execut(HttpServletRequest request, HttpServletResponse response)throws ServletException, IOException;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String getName();</w:t>
      </w:r>
    </w:p>
    <w:p w:rsidR="00CC3C0E" w:rsidRDefault="00611515" w:rsidP="00611515">
      <w:pPr>
        <w:pStyle w:val="a7"/>
        <w:spacing w:after="0" w:line="360" w:lineRule="auto"/>
        <w:ind w:left="1069" w:right="1" w:firstLine="0"/>
        <w:rPr>
          <w:noProof/>
          <w:color w:val="000000" w:themeColor="text1"/>
          <w:lang w:val="uk-UA"/>
        </w:rPr>
      </w:pPr>
      <w:r w:rsidRPr="00611515">
        <w:rPr>
          <w:noProof/>
          <w:color w:val="000000" w:themeColor="text1"/>
          <w:lang w:val="uk-UA"/>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9077AC">
              <w:rPr>
                <w:rFonts w:eastAsiaTheme="minorHAnsi"/>
                <w:color w:val="000000" w:themeColor="text1"/>
                <w:szCs w:val="20"/>
                <w:lang w:eastAsia="en-US"/>
              </w:rPr>
              <w:t>com.maks.command</w:t>
            </w:r>
            <w:r w:rsidRPr="009077AC">
              <w:rPr>
                <w:rFonts w:eastAsiaTheme="minorHAnsi"/>
                <w:color w:val="000000" w:themeColor="text1"/>
                <w:szCs w:val="20"/>
                <w:lang w:val="en-US" w:eastAsia="en-US"/>
              </w:rPr>
              <w:t>.Menu.class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package com.maks.command;</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java.io.IOException;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java.util.HashMap;</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java.util.Map;</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javax.servlet.ServletException;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javax.servlet.http.HttpServletRequest;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javax.servlet.http.HttpServletResponse;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public class Menu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Map&lt;String, Action&gt; map;</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String action;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Action task;</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Menu(Action... action)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map = new HashMap&lt;String, Action&gt;();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for (Action item : action)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map.put(item.getName(), item);</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void execute(HttpServletRequest request, HttpServletResponse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throws ServletException, IOException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action = request.getParameter("action");</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task = map.get(action);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try{</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task.execut(request,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}catch(NullPointerException 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response.sendError(404);</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return;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p>
    <w:p w:rsidR="00611515" w:rsidRDefault="00611515" w:rsidP="00611515">
      <w:pPr>
        <w:pStyle w:val="a7"/>
        <w:spacing w:after="0" w:line="360" w:lineRule="auto"/>
        <w:ind w:left="1069" w:right="1" w:firstLine="0"/>
        <w:rPr>
          <w:noProof/>
          <w:color w:val="000000" w:themeColor="text1"/>
          <w:lang w:val="uk-UA"/>
        </w:rPr>
      </w:pPr>
      <w:r w:rsidRPr="00611515">
        <w:rPr>
          <w:noProof/>
          <w:color w:val="000000" w:themeColor="text1"/>
          <w:lang w:val="uk-UA"/>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9077AC">
              <w:rPr>
                <w:rFonts w:eastAsiaTheme="minorHAnsi"/>
                <w:color w:val="000000" w:themeColor="text1"/>
                <w:szCs w:val="20"/>
                <w:lang w:eastAsia="en-US"/>
              </w:rPr>
              <w:t>com.maks.contoller.</w:t>
            </w:r>
            <w:r w:rsidRPr="009077AC">
              <w:rPr>
                <w:rFonts w:eastAsiaTheme="minorHAnsi"/>
                <w:color w:val="000000" w:themeColor="text1"/>
                <w:szCs w:val="20"/>
                <w:lang w:val="en-US" w:eastAsia="en-US"/>
              </w:rPr>
              <w:t>GetJSONGraph.class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package com.maks.contoller.graph;</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java.io.IOException;</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javax.servlet.ServletException;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javax.servlet.http.HttpServletRequest;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javax.servlet.http.HttpServletResponse;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com.google.gson.JsonObject;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com.maks.command.Action;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com.maks.db.model.BasketCollection;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com.maks.db.service.BasketCollectionService;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public class GetJSONGraph implements Action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@Override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void execut(HttpServletRequest request, HttpServletResponse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throws ServletException, IOException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response.setContentType("application/json");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Integer id = Integer.parseInt(request.getParameter("basket"));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System.out.println(id);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BasketCollection basket = BasketCollectionService.getId(id);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System.out.println(basket);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ParsingFile parse = new ParsingFile();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JsonObject js = parse.getGraph(basket);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System.out.println(js);</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response.getWriter().print(js);</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lastRenderedPageBreak/>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@Override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String getName()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TODO Auto-generated method stub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return "getGraph";</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Default="00611515" w:rsidP="00611515">
      <w:pPr>
        <w:pStyle w:val="a7"/>
        <w:spacing w:after="0" w:line="360" w:lineRule="auto"/>
        <w:ind w:left="1069" w:right="1" w:firstLine="0"/>
        <w:rPr>
          <w:noProof/>
          <w:color w:val="000000" w:themeColor="text1"/>
          <w:lang w:val="uk-UA"/>
        </w:rPr>
      </w:pPr>
      <w:r w:rsidRPr="00611515">
        <w:rPr>
          <w:noProof/>
          <w:color w:val="000000" w:themeColor="text1"/>
          <w:lang w:val="uk-UA"/>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9077AC">
              <w:rPr>
                <w:rFonts w:eastAsiaTheme="minorHAnsi"/>
                <w:color w:val="000000" w:themeColor="text1"/>
                <w:szCs w:val="20"/>
                <w:lang w:eastAsia="en-US"/>
              </w:rPr>
              <w:t>com.maks.contoller</w:t>
            </w:r>
            <w:r w:rsidRPr="009077AC">
              <w:rPr>
                <w:rFonts w:eastAsiaTheme="minorHAnsi"/>
                <w:color w:val="000000" w:themeColor="text1"/>
                <w:szCs w:val="20"/>
                <w:lang w:val="en-US" w:eastAsia="en-US"/>
              </w:rPr>
              <w:t>.GraphServlet</w:t>
            </w:r>
            <w:r w:rsidRPr="009077AC">
              <w:rPr>
                <w:rFonts w:eastAsiaTheme="minorHAnsi"/>
                <w:color w:val="000000" w:themeColor="text1"/>
                <w:szCs w:val="20"/>
                <w:lang w:eastAsia="en-US"/>
              </w:rPr>
              <w:t>.</w:t>
            </w:r>
            <w:r w:rsidRPr="009077AC">
              <w:rPr>
                <w:rFonts w:eastAsiaTheme="minorHAnsi"/>
                <w:color w:val="000000" w:themeColor="text1"/>
                <w:szCs w:val="20"/>
                <w:lang w:val="en-US" w:eastAsia="en-US"/>
              </w:rPr>
              <w:t>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package com.maks.contoller.graph;</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java.io.IOException;</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javax.servlet.ServletException;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javax.servlet.annotation.WebServlet;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javax.servlet.http.HttpServletRequest;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javax.servlet.http.HttpServletResponse;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com.maks.command.Menu;</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 Servlet implementation class GraphServlet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@WebServlet("/GraphServlet")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public class GraphServlet extends HttpServlet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static final long serialVersionUID = 1L;</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 @see HttpServlet#HttpServlet()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Menu menu;</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public GraphServlet()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menu = new Menu(new IndexGraph(), new GetJSONGraph(), new ServiceGraph());</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 xml:space="preserve">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 @see HttpServlet#doGet(HttpServletRequest request, HttpServletResponse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protected void doGet(HttpServletRequest request, HttpServletResponse response) throws ServletException, IOException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TODO Auto-generated method stub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request.setCharacterEncoding("utf-8");</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response.setCharacterEncoding("utf-8");</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menu.execute(request,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lastRenderedPageBreak/>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 @see HttpServlet#doPost(HttpServletRequest request, HttpServletResponse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protected void doPost(HttpServletRequest request, HttpServletResponse response) throws ServletException, IOException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TODO Auto-generated method stub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request.setCharacterEncoding("utf-8");</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response.setCharacterEncoding("utf-8");</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menu.execute(request,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p>
    <w:p w:rsidR="00611515" w:rsidRDefault="00611515" w:rsidP="00611515">
      <w:pPr>
        <w:pStyle w:val="a7"/>
        <w:spacing w:after="0" w:line="360" w:lineRule="auto"/>
        <w:ind w:left="1069" w:right="1" w:firstLine="0"/>
        <w:rPr>
          <w:noProof/>
          <w:color w:val="000000" w:themeColor="text1"/>
          <w:lang w:val="uk-UA"/>
        </w:rPr>
      </w:pPr>
      <w:r w:rsidRPr="00611515">
        <w:rPr>
          <w:noProof/>
          <w:color w:val="000000" w:themeColor="text1"/>
          <w:lang w:val="uk-UA"/>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9077AC">
              <w:rPr>
                <w:rFonts w:eastAsiaTheme="minorHAnsi"/>
                <w:color w:val="000000" w:themeColor="text1"/>
                <w:szCs w:val="20"/>
                <w:lang w:eastAsia="en-US"/>
              </w:rPr>
              <w:t>com.maks.contoller</w:t>
            </w:r>
            <w:r w:rsidRPr="009077AC">
              <w:rPr>
                <w:rFonts w:eastAsiaTheme="minorHAnsi"/>
                <w:color w:val="000000" w:themeColor="text1"/>
                <w:szCs w:val="20"/>
                <w:lang w:val="en-US" w:eastAsia="en-US"/>
              </w:rPr>
              <w:t>.IndexGraph</w:t>
            </w:r>
            <w:r w:rsidRPr="009077AC">
              <w:rPr>
                <w:rFonts w:eastAsiaTheme="minorHAnsi"/>
                <w:color w:val="000000" w:themeColor="text1"/>
                <w:szCs w:val="20"/>
                <w:lang w:eastAsia="en-US"/>
              </w:rPr>
              <w:t>.</w:t>
            </w:r>
            <w:r w:rsidRPr="009077AC">
              <w:rPr>
                <w:rFonts w:eastAsiaTheme="minorHAnsi"/>
                <w:color w:val="000000" w:themeColor="text1"/>
                <w:szCs w:val="20"/>
                <w:lang w:val="en-US" w:eastAsia="en-US"/>
              </w:rPr>
              <w:t>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package com.maks.contoller.graph;</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java.io.IOException;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java.util.List;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javax.servlet.ServletException;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javax.servlet.http.HttpServletRequest;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javax.servlet.http.HttpServletResponse;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javax.servlet.http.HttpSession;</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com.maks.command.Action;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com.maks.db.model.BasketCollection;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com.maks.db.model.User;</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com.maks.db.service.BasketCollectionService;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public class IndexGraph implements Action {</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@Override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void execut(HttpServletRequest request, HttpServletResponse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throws ServletException, IOException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HttpSession session = request.getSession();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User user = (User) session.getAttribute("user");</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List &lt;BasketCollection&gt; list = BasketCollectionService.getAllByUser(user.getId());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request.setAttribute("basketList", list);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request.getRequestDispatcher("WEB-INF/page/graph.jsp").forward(request, response);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@Override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String getName()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TODO Auto-generated method stub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return "index";</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lastRenderedPageBreak/>
        <w:tab/>
        <w:t>}</w:t>
      </w:r>
    </w:p>
    <w:p w:rsidR="00611515" w:rsidRDefault="00611515" w:rsidP="00611515">
      <w:pPr>
        <w:pStyle w:val="a7"/>
        <w:spacing w:after="0" w:line="360" w:lineRule="auto"/>
        <w:ind w:left="1069" w:right="1" w:firstLine="0"/>
        <w:rPr>
          <w:noProof/>
          <w:color w:val="000000" w:themeColor="text1"/>
          <w:lang w:val="uk-UA"/>
        </w:rPr>
      </w:pPr>
      <w:r w:rsidRPr="00611515">
        <w:rPr>
          <w:noProof/>
          <w:color w:val="000000" w:themeColor="text1"/>
          <w:lang w:val="uk-UA"/>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9077AC">
              <w:rPr>
                <w:rFonts w:eastAsiaTheme="minorHAnsi"/>
                <w:color w:val="000000" w:themeColor="text1"/>
                <w:szCs w:val="20"/>
                <w:lang w:eastAsia="en-US"/>
              </w:rPr>
              <w:t>com.maks.contoller</w:t>
            </w:r>
            <w:r w:rsidRPr="009077AC">
              <w:rPr>
                <w:rFonts w:eastAsiaTheme="minorHAnsi"/>
                <w:color w:val="000000" w:themeColor="text1"/>
                <w:szCs w:val="20"/>
                <w:lang w:val="en-US" w:eastAsia="en-US"/>
              </w:rPr>
              <w:t>.graph.ParsingFile</w:t>
            </w:r>
            <w:r w:rsidRPr="009077AC">
              <w:rPr>
                <w:rFonts w:eastAsiaTheme="minorHAnsi"/>
                <w:color w:val="000000" w:themeColor="text1"/>
                <w:szCs w:val="20"/>
                <w:lang w:eastAsia="en-US"/>
              </w:rPr>
              <w:t>.</w:t>
            </w:r>
            <w:r w:rsidRPr="009077AC">
              <w:rPr>
                <w:rFonts w:eastAsiaTheme="minorHAnsi"/>
                <w:color w:val="000000" w:themeColor="text1"/>
                <w:szCs w:val="20"/>
                <w:lang w:val="en-US" w:eastAsia="en-US"/>
              </w:rPr>
              <w:t>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package com.maks.contoller.graph;</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java.io.BufferedReader;</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java.io.File;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java.io.FileNotFoundException;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java.io.FileReader;</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java.io.IOException;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java.util.Arrays;</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java.util.HashMap;</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java.util.HashSet;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java.util.Map;</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java.util.Set;</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org.apache.commons.collections.map.HashedMap;</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com.google.gson.JsonArray;</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com.google.gson.JsonObject;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com.maks.db.model.BasketCollection;</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com.maks.db.model.UserFB;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import com.maks.db.service.UserFBService;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public class ParsingFile{</w:t>
      </w:r>
    </w:p>
    <w:p w:rsidR="00611515" w:rsidRPr="00611515" w:rsidRDefault="00611515" w:rsidP="00611515">
      <w:pPr>
        <w:pStyle w:val="a7"/>
        <w:ind w:left="1069" w:right="1" w:firstLine="0"/>
        <w:rPr>
          <w:noProof/>
          <w:color w:val="000000" w:themeColor="text1"/>
          <w:lang w:val="uk-UA"/>
        </w:rPr>
      </w:pP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Set&lt;String&gt; node;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Map&lt;String, String&gt; link;</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private JsonObject jObject;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ParsingFile()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node = new HashSet&lt;String&gt;();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link = new HashMap&lt;String, String&gt;();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jObject =  new JsonObject();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public JsonObject getGraph(BasketCollection basket){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File file = new File(basket.getPath()+"selectorPeople.txt");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JsonArray nodes = new  JsonArray();</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JsonArray links = new  JsonArray();</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try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BufferedReader reader = new BufferedReader(new FileReader(file));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String line;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int id = 0;</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while((line = reader.readLine())!=null){</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String[] mas= line.split(",");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String first = mas[0];</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lastRenderedPageBreak/>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if(isNode(first)){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UserFB user = UserFBService.getByIdFb(first);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JsonObject object1 = new JsonObject();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object1.addProperty("id", user.getIdFb());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object1.addProperty("name", user.getName());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object1.addProperty("link", user.getLink());</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object1.addProperty("photo", user.getPhoto());</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nodes.add(object1);</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node.add(first);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for (int i = 1; i &lt; mas.length; i++)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UserFB user;</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user = UserFBService.getByIdFb(mas[i]);</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if(user!=null){</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if(isNode(mas[i])){</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JsonObject object1 = new JsonObject();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object1.addProperty("id", user.getIdFb());</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object1.addProperty("name", user.getName());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object1.addProperty("link", user.getLink());</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object1.addProperty("photo", user.getPhoto());</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nodes.add(object1);</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System.out.println(object1);</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node.add(mas[i]);</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if(isLink(first, mas[i])){</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JsonObject objectLinks = new JsonObject();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objectLinks.addProperty("id", 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objectLinks.addProperty("from", first);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objectLinks.addProperty("to", mas[i]);</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links.add(objectLinks);</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link.put(first, mas[i]);</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jObject.add("nodes", nodes);</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jObject.add("links", links);</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catch ( IOException 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TODO Auto-generated catch block</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e.printStackTrace();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return jObject;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lastRenderedPageBreak/>
        <w:tab/>
        <w:t>}</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private boolean isNode(String 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return  !node.contains(id);</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private boolean isLink(String id1, String id2){</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boolean flag = true;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if(link.containsKey(id1)){</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if(link.get(id1).equals(id2)){</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flag = false;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}else if(link.containsKey(id2)){</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if(link.get(id2).equals(id1)){</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flag = false;</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r>
      <w:r w:rsidRPr="00611515">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Pr>
          <w:noProof/>
          <w:color w:val="000000" w:themeColor="text1"/>
          <w:lang w:val="uk-UA"/>
        </w:rPr>
        <w:tab/>
      </w:r>
      <w:r>
        <w:rPr>
          <w:noProof/>
          <w:color w:val="000000" w:themeColor="text1"/>
          <w:lang w:val="uk-UA"/>
        </w:rPr>
        <w:tab/>
        <w:t xml:space="preserve"> }</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r>
      <w:r w:rsidRPr="00611515">
        <w:rPr>
          <w:noProof/>
          <w:color w:val="000000" w:themeColor="text1"/>
          <w:lang w:val="uk-UA"/>
        </w:rPr>
        <w:tab/>
        <w:t xml:space="preserve"> return  flag;</w:t>
      </w:r>
    </w:p>
    <w:p w:rsidR="00611515" w:rsidRPr="00611515" w:rsidRDefault="00611515" w:rsidP="00611515">
      <w:pPr>
        <w:pStyle w:val="a7"/>
        <w:ind w:left="1069" w:right="1" w:firstLine="0"/>
        <w:rPr>
          <w:noProof/>
          <w:color w:val="000000" w:themeColor="text1"/>
          <w:lang w:val="uk-UA"/>
        </w:rPr>
      </w:pPr>
      <w:r w:rsidRPr="00611515">
        <w:rPr>
          <w:noProof/>
          <w:color w:val="000000" w:themeColor="text1"/>
          <w:lang w:val="uk-UA"/>
        </w:rPr>
        <w:tab/>
        <w:t xml:space="preserve"> }</w:t>
      </w:r>
    </w:p>
    <w:p w:rsidR="00611515" w:rsidRDefault="00611515" w:rsidP="00611515">
      <w:pPr>
        <w:ind w:right="1"/>
        <w:rPr>
          <w:noProof/>
          <w:color w:val="000000" w:themeColor="text1"/>
        </w:rPr>
      </w:pPr>
      <w:r w:rsidRPr="00611515">
        <w:rPr>
          <w:noProof/>
          <w:color w:val="000000" w:themeColor="text1"/>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611515">
              <w:rPr>
                <w:noProof/>
                <w:color w:val="000000" w:themeColor="text1"/>
              </w:rPr>
              <w:t>com.maks.controller.collectiondata</w:t>
            </w:r>
            <w:r>
              <w:rPr>
                <w:noProof/>
                <w:color w:val="000000" w:themeColor="text1"/>
                <w:lang w:val="en-US"/>
              </w:rPr>
              <w:t>.</w:t>
            </w:r>
            <w:r w:rsidRPr="00611515">
              <w:rPr>
                <w:noProof/>
                <w:color w:val="000000" w:themeColor="text1"/>
              </w:rPr>
              <w:t>CollectionIndex</w:t>
            </w:r>
            <w:r w:rsidR="009077AC">
              <w:rPr>
                <w:noProof/>
                <w:color w:val="000000" w:themeColor="text1"/>
                <w:lang w:val="en-US"/>
              </w:rPr>
              <w:t>.class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package com.maks.controller.collectiondata;</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java.io.IOException;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java.util.List;</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javax.servlet.ServletException;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javax.servlet.http.HttpServletRequest;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javax.servlet.http.HttpServletResponse;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javax.servlet.http.HttpSession;</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com.maks.command.Action;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com.maks.db.model.BasketCollection;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com.maks.db.model.User;</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com.maks.db.service.BasketCollectionService;</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public class CollectionIndex implements Action {</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@Override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public void execut(HttpServletRequest request, HttpServletResponse response)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lastRenderedPageBreak/>
        <w:tab/>
      </w: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throws ServletException, IOException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HttpSession session = request.getSession();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User user = (User) session.getAttribute("user");</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List&lt;BasketCollection&gt; list = BasketCollectionService.getAllByUser(user.getId());</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request.setAttribute("basketList", list);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request.getRequestDispatcher("WEB-INF/page/collection.jsp").forward(request, response);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@Override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public String getName()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 TODO Auto-generated method stub</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return "index";</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611515" w:rsidTr="00611515">
        <w:tc>
          <w:tcPr>
            <w:tcW w:w="9629" w:type="dxa"/>
          </w:tcPr>
          <w:p w:rsidR="00611515" w:rsidRPr="009077AC" w:rsidRDefault="00611515" w:rsidP="00611515">
            <w:pPr>
              <w:rPr>
                <w:b/>
                <w:sz w:val="28"/>
                <w:szCs w:val="28"/>
                <w:lang w:val="en-US"/>
              </w:rPr>
            </w:pPr>
            <w:r w:rsidRPr="00611515">
              <w:rPr>
                <w:noProof/>
                <w:color w:val="000000" w:themeColor="text1"/>
              </w:rPr>
              <w:t>com.maks.controller.collectiondata</w:t>
            </w:r>
            <w:r>
              <w:rPr>
                <w:noProof/>
                <w:color w:val="000000" w:themeColor="text1"/>
                <w:lang w:val="en-US"/>
              </w:rPr>
              <w:t>.</w:t>
            </w:r>
            <w:r w:rsidRPr="00611515">
              <w:rPr>
                <w:noProof/>
                <w:color w:val="000000" w:themeColor="text1"/>
              </w:rPr>
              <w:t>CollectionServlet</w:t>
            </w:r>
            <w:r w:rsidR="009077AC">
              <w:rPr>
                <w:noProof/>
                <w:color w:val="000000" w:themeColor="text1"/>
                <w:lang w:val="en-US"/>
              </w:rPr>
              <w:t>.class</w:t>
            </w:r>
          </w:p>
        </w:tc>
      </w:tr>
      <w:tr w:rsidR="00611515" w:rsidTr="00611515">
        <w:tc>
          <w:tcPr>
            <w:tcW w:w="9629" w:type="dxa"/>
          </w:tcPr>
          <w:p w:rsidR="00611515" w:rsidRPr="0077181C" w:rsidRDefault="00611515" w:rsidP="00611515">
            <w:pPr>
              <w:autoSpaceDE w:val="0"/>
              <w:autoSpaceDN w:val="0"/>
              <w:adjustRightInd w:val="0"/>
              <w:rPr>
                <w:rFonts w:ascii="Consolas" w:hAnsi="Consolas" w:cs="Consolas"/>
                <w:sz w:val="20"/>
                <w:szCs w:val="20"/>
              </w:rPr>
            </w:pPr>
          </w:p>
        </w:tc>
      </w:tr>
    </w:tbl>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package com.maks.controller.collectiondata;</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java.io.IOException;</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javax.servlet.ServletException;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javax.servlet.annotation.WebServlet;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javax.servlet.http.HttpServletRequest;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javax.servlet.http.HttpServletResponse;</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com.maks.command.Menu;</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 Servlet implementation class CollectionServlet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@WebServlet("/collection")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public class CollectionServlet extends HttpServlet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lastRenderedPageBreak/>
        <w:tab/>
        <w:t>private static final long serialVersionUID = 1L;</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 @see HttpServlet#HttpServlet()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Menu menu;</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public CollectionServlet()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menu = new Menu(new CollectionIndex(), new RunCollection());</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 xml:space="preserve">    }</w:t>
      </w:r>
    </w:p>
    <w:p w:rsidR="00611515" w:rsidRPr="009077AC" w:rsidRDefault="00611515" w:rsidP="00611515">
      <w:pPr>
        <w:ind w:right="1"/>
        <w:rPr>
          <w:rFonts w:asciiTheme="minorHAnsi" w:hAnsiTheme="minorHAnsi"/>
          <w:noProof/>
          <w:color w:val="000000" w:themeColor="text1"/>
          <w:sz w:val="22"/>
        </w:rPr>
      </w:pP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 xml:space="preserve"> * @see HttpServlet#doGet(HttpServletRequest request, HttpServletResponse response)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 xml:space="preserv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protected void doGet(HttpServletRequest request, HttpServletResponse response) throws ServletException, IOException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 TODO Auto-generated method stub</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menu.execute(request, response);</w:t>
      </w:r>
    </w:p>
    <w:p w:rsidR="00611515"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 xml:space="preserve"> * @see HttpServlet#doPost(HttpServletRequest request, HttpServletResponse response)</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 xml:space="preserve">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protected void doPost(HttpServletRequest request, HttpServletResponse response) throws ServletException, IOException {</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 TODO Auto-generated method stub</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menu.execute(request, response);</w:t>
      </w:r>
    </w:p>
    <w:p w:rsidR="00611515" w:rsidRPr="009077AC" w:rsidRDefault="00611515"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611515" w:rsidRPr="009077AC" w:rsidRDefault="00611515" w:rsidP="00611515">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9077AC" w:rsidTr="00F5558A">
        <w:tc>
          <w:tcPr>
            <w:tcW w:w="9629" w:type="dxa"/>
          </w:tcPr>
          <w:p w:rsidR="009077AC" w:rsidRPr="009077AC" w:rsidRDefault="009077AC" w:rsidP="009077AC">
            <w:pPr>
              <w:rPr>
                <w:b/>
                <w:sz w:val="28"/>
                <w:szCs w:val="28"/>
                <w:lang w:val="en-US"/>
              </w:rPr>
            </w:pPr>
            <w:r w:rsidRPr="00611515">
              <w:rPr>
                <w:noProof/>
                <w:color w:val="000000" w:themeColor="text1"/>
              </w:rPr>
              <w:t>com.maks.controller.collectiondata</w:t>
            </w:r>
            <w:r>
              <w:rPr>
                <w:noProof/>
                <w:color w:val="000000" w:themeColor="text1"/>
                <w:lang w:val="en-US"/>
              </w:rPr>
              <w:t>.</w:t>
            </w:r>
            <w:r w:rsidRPr="009077AC">
              <w:rPr>
                <w:noProof/>
                <w:color w:val="000000" w:themeColor="text1"/>
              </w:rPr>
              <w:t>ParseFacebookUser</w:t>
            </w:r>
            <w:r>
              <w:rPr>
                <w:noProof/>
                <w:color w:val="000000" w:themeColor="text1"/>
                <w:lang w:val="en-US"/>
              </w:rPr>
              <w:t>.class</w:t>
            </w:r>
          </w:p>
        </w:tc>
      </w:tr>
      <w:tr w:rsidR="009077AC" w:rsidTr="00F5558A">
        <w:tc>
          <w:tcPr>
            <w:tcW w:w="9629" w:type="dxa"/>
          </w:tcPr>
          <w:p w:rsidR="009077AC" w:rsidRPr="0077181C" w:rsidRDefault="009077AC" w:rsidP="00F5558A">
            <w:pPr>
              <w:autoSpaceDE w:val="0"/>
              <w:autoSpaceDN w:val="0"/>
              <w:adjustRightInd w:val="0"/>
              <w:rPr>
                <w:rFonts w:ascii="Consolas" w:hAnsi="Consolas" w:cs="Consolas"/>
                <w:sz w:val="20"/>
                <w:szCs w:val="20"/>
              </w:rPr>
            </w:pPr>
          </w:p>
        </w:tc>
      </w:tr>
    </w:tbl>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package com.maks.controller.collectiondata;</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java.util.LinkedHashSet;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java.util.LinkedList;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java.util.List;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java.util.Set;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java.util.concurrent.TimeUnit;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import java.util.regex.Matcher;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java.util.regex.Pattern;</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org.openqa.selenium.By;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org.openqa.selenium.JavascriptExecutor;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org.openqa.selenium.NoSuchElementException;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org.openqa.selenium.WebDriver;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org.openqa.selenium.WebElement;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org.openqa.selenium.support.ui.ExpectedConditions;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org.openqa.selenium.support.ui.WebDriverWait;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com.maks.db.model.UserFB;</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public class ParseFacebookUser {</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WebDriver driver;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WebDriverWait wait;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static int count;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ParseFacebookUser( WebDriver driver, WebDriverWait wait)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this.driver = driver;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this.wait = wait;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count = 0;</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Set&lt;UserFB&gt; getFriends(String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Set&lt;UserFB&gt; list = new LinkedHashSet&lt;&gt;();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try{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driver.manage().timeouts().pageLoadTimeout(30, TimeUnit.SECONDS);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driver.manage().timeouts().setScriptTimeout(40, TimeUnit.SECONDS);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System.out.println("parse user "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if(id.replaceAll("\\d*", "").isEmpty()){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driver.get("https://www.facebook.com/profile.php?id="+id+"&amp;sk=friends");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}else{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driver.get("https://www.facebook.com/"+id+"/friends?pnref=lhc");</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wait.until(ExpectedConditions.visibilityOfElementLocated(By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.id("medley_header_friends")));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for (;;)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try{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 !driver.findElement(By.className("mbm")).getText().isEmpty()){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break;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}catch(NoSuchElementException 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((JavascriptExecutor) driver).executeScript("window.scrollBy(0,5000)", ""); //y value '400' can be altered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try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Thread.sleep(300);</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catch (InterruptedException 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TODO Auto-generated catch block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e.printStackTrace();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List&lt;WebElement&gt; frends = driver.findElements(By.className("_698"));</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for (WebElement webElement : frends)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UserFB ufb = new 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ufb.setIdFb( parseLink( webElement.findElement(By.tagName("a")).getAttribute("href")));</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ufb.setLink(webElement.findElement(By.tagName("a")).getAttribute("href"));</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ufb.setName(webElement.findElement(By.className("fsl")).getText());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ufb.setPhoto("https://graph.facebook.com/"+getId(webElement.findElement(By.tagName("a")).getAttribute("data-hovercard"))+ "/picture?type=small");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list.add(ufb);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}catch(Exception 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if(count&lt;5){</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count++;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list = getFriends(id);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count=0;</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list;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static String parseLink(String href){</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String id = null;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if(href.contains("id")){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Matcher matcher = Pattern.compile("\\d+").matcher(href);</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if(matcher.find(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id = matcher.group();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}else{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Matcher matcher = Pattern.compile("[\\w|\\s|.]*\\?").matcher(href);</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if(matcher.find(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id = new StringBuffer(matcher.group()).reverse().replace(0, 1, "").reverse().toString();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t>return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getId(String link){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String id = null;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Matcher matcher = Pattern.compile("id=\\d*").matcher(link);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if(matcher.find(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id = matcher.group().replace("id=", "");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return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9077AC" w:rsidTr="00F5558A">
        <w:tc>
          <w:tcPr>
            <w:tcW w:w="9629" w:type="dxa"/>
          </w:tcPr>
          <w:p w:rsidR="009077AC" w:rsidRPr="009077AC" w:rsidRDefault="009077AC" w:rsidP="00F5558A">
            <w:pPr>
              <w:rPr>
                <w:b/>
                <w:sz w:val="28"/>
                <w:szCs w:val="28"/>
                <w:lang w:val="en-US"/>
              </w:rPr>
            </w:pPr>
            <w:r w:rsidRPr="00611515">
              <w:rPr>
                <w:noProof/>
                <w:color w:val="000000" w:themeColor="text1"/>
              </w:rPr>
              <w:t>com.maks.controller.collectiondata</w:t>
            </w:r>
            <w:r>
              <w:rPr>
                <w:noProof/>
                <w:color w:val="000000" w:themeColor="text1"/>
                <w:lang w:val="en-US"/>
              </w:rPr>
              <w:t>.</w:t>
            </w:r>
            <w:r w:rsidRPr="009077AC">
              <w:rPr>
                <w:noProof/>
                <w:color w:val="000000" w:themeColor="text1"/>
              </w:rPr>
              <w:t>RunCollection</w:t>
            </w:r>
            <w:r>
              <w:rPr>
                <w:noProof/>
                <w:color w:val="000000" w:themeColor="text1"/>
                <w:lang w:val="en-US"/>
              </w:rPr>
              <w:t>.class</w:t>
            </w:r>
          </w:p>
        </w:tc>
      </w:tr>
      <w:tr w:rsidR="009077AC" w:rsidTr="00F5558A">
        <w:tc>
          <w:tcPr>
            <w:tcW w:w="9629" w:type="dxa"/>
          </w:tcPr>
          <w:p w:rsidR="009077AC" w:rsidRPr="0077181C" w:rsidRDefault="009077AC" w:rsidP="00F5558A">
            <w:pPr>
              <w:autoSpaceDE w:val="0"/>
              <w:autoSpaceDN w:val="0"/>
              <w:adjustRightInd w:val="0"/>
              <w:rPr>
                <w:rFonts w:ascii="Consolas" w:hAnsi="Consolas" w:cs="Consolas"/>
                <w:sz w:val="20"/>
                <w:szCs w:val="20"/>
              </w:rPr>
            </w:pPr>
          </w:p>
        </w:tc>
      </w:tr>
    </w:tbl>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package com.maks.controller.collectiondata;</w:t>
      </w:r>
    </w:p>
    <w:p w:rsidR="009077AC" w:rsidRPr="009077AC" w:rsidRDefault="009077AC" w:rsidP="009077AC">
      <w:pPr>
        <w:ind w:right="1"/>
        <w:rPr>
          <w:rFonts w:asciiTheme="minorHAnsi" w:hAnsiTheme="minorHAnsi"/>
          <w:noProof/>
          <w:color w:val="000000" w:themeColor="text1"/>
          <w:sz w:val="22"/>
        </w:rPr>
      </w:pP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java.io.IOException;</w:t>
      </w:r>
    </w:p>
    <w:p w:rsidR="009077AC" w:rsidRPr="009077AC" w:rsidRDefault="009077AC" w:rsidP="009077AC">
      <w:pPr>
        <w:ind w:right="1"/>
        <w:rPr>
          <w:rFonts w:asciiTheme="minorHAnsi" w:hAnsiTheme="minorHAnsi"/>
          <w:noProof/>
          <w:color w:val="000000" w:themeColor="text1"/>
          <w:sz w:val="22"/>
        </w:rPr>
      </w:pP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javax.servlet.ServletException;</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javax.servlet.http.HttpServletRequest;</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javax.servlet.http.HttpServletResponse;</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javax.servlet.http.HttpSession;</w:t>
      </w:r>
    </w:p>
    <w:p w:rsidR="009077AC" w:rsidRPr="009077AC" w:rsidRDefault="009077AC" w:rsidP="009077AC">
      <w:pPr>
        <w:ind w:right="1"/>
        <w:rPr>
          <w:rFonts w:asciiTheme="minorHAnsi" w:hAnsiTheme="minorHAnsi"/>
          <w:noProof/>
          <w:color w:val="000000" w:themeColor="text1"/>
          <w:sz w:val="22"/>
        </w:rPr>
      </w:pP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com.maks.command.Action;</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import com.maks.db.model.User;</w:t>
      </w:r>
    </w:p>
    <w:p w:rsidR="009077AC" w:rsidRPr="009077AC" w:rsidRDefault="009077AC" w:rsidP="009077AC">
      <w:pPr>
        <w:ind w:right="1"/>
        <w:rPr>
          <w:rFonts w:asciiTheme="minorHAnsi" w:hAnsiTheme="minorHAnsi"/>
          <w:noProof/>
          <w:color w:val="000000" w:themeColor="text1"/>
          <w:sz w:val="22"/>
        </w:rPr>
      </w:pP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public class RunCollection implements Action {</w:t>
      </w:r>
    </w:p>
    <w:p w:rsidR="009077AC" w:rsidRPr="009077AC" w:rsidRDefault="009077AC" w:rsidP="009077AC">
      <w:pPr>
        <w:ind w:right="1"/>
        <w:rPr>
          <w:rFonts w:asciiTheme="minorHAnsi" w:hAnsiTheme="minorHAnsi"/>
          <w:noProof/>
          <w:color w:val="000000" w:themeColor="text1"/>
          <w:sz w:val="22"/>
        </w:rPr>
      </w:pP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@Override</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public void execut(HttpServletRequest request, HttpServletResponse response)</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throws ServletException, IOException {</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long start = System.currentTimeMillis();</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lastRenderedPageBreak/>
        <w:tab/>
      </w:r>
      <w:r w:rsidRPr="009077AC">
        <w:rPr>
          <w:rFonts w:asciiTheme="minorHAnsi" w:hAnsiTheme="minorHAnsi"/>
          <w:noProof/>
          <w:color w:val="000000" w:themeColor="text1"/>
          <w:sz w:val="22"/>
        </w:rPr>
        <w:tab/>
        <w:t>Integer circle = Integer.parseInt(request.getParameter("circle"));</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HttpSession session = request.getSession();</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User user = (User) session.getAttribute("user");</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SeparateFasebooPage parse = new SeparateFasebooPage(user,circle,request);</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System.out.println("time collection: "+(System.currentTimeMillis()-start)/1000);</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@Override</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public String getName() {</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 TODO Auto-generated method stub</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r>
      <w:r w:rsidRPr="009077AC">
        <w:rPr>
          <w:rFonts w:asciiTheme="minorHAnsi" w:hAnsiTheme="minorHAnsi"/>
          <w:noProof/>
          <w:color w:val="000000" w:themeColor="text1"/>
          <w:sz w:val="22"/>
        </w:rPr>
        <w:tab/>
        <w:t>return "run";</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ab/>
        <w:t>}</w:t>
      </w:r>
    </w:p>
    <w:p w:rsidR="009077AC" w:rsidRPr="009077AC" w:rsidRDefault="009077AC" w:rsidP="009077AC">
      <w:pPr>
        <w:ind w:right="1"/>
        <w:rPr>
          <w:rFonts w:asciiTheme="minorHAnsi" w:hAnsiTheme="minorHAnsi"/>
          <w:noProof/>
          <w:color w:val="000000" w:themeColor="text1"/>
          <w:sz w:val="22"/>
        </w:rPr>
      </w:pPr>
      <w:r w:rsidRPr="009077AC">
        <w:rPr>
          <w:rFonts w:asciiTheme="minorHAnsi" w:hAnsiTheme="minorHAnsi"/>
          <w:noProof/>
          <w:color w:val="000000" w:themeColor="text1"/>
          <w:sz w:val="22"/>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9077AC" w:rsidTr="00F5558A">
        <w:tc>
          <w:tcPr>
            <w:tcW w:w="9629" w:type="dxa"/>
          </w:tcPr>
          <w:p w:rsidR="009077AC" w:rsidRPr="009077AC" w:rsidRDefault="009077AC" w:rsidP="00F5558A">
            <w:pPr>
              <w:rPr>
                <w:b/>
                <w:sz w:val="28"/>
                <w:szCs w:val="28"/>
                <w:lang w:val="en-US"/>
              </w:rPr>
            </w:pPr>
            <w:r w:rsidRPr="00611515">
              <w:rPr>
                <w:noProof/>
                <w:color w:val="000000" w:themeColor="text1"/>
              </w:rPr>
              <w:t>com.maks.controller.collectiondata</w:t>
            </w:r>
            <w:r>
              <w:rPr>
                <w:noProof/>
                <w:color w:val="000000" w:themeColor="text1"/>
                <w:lang w:val="en-US"/>
              </w:rPr>
              <w:t>.</w:t>
            </w:r>
            <w:r w:rsidRPr="009077AC">
              <w:rPr>
                <w:noProof/>
                <w:color w:val="000000" w:themeColor="text1"/>
              </w:rPr>
              <w:t>SeparateFasebooPage</w:t>
            </w:r>
            <w:r>
              <w:rPr>
                <w:noProof/>
                <w:color w:val="000000" w:themeColor="text1"/>
                <w:lang w:val="en-US"/>
              </w:rPr>
              <w:t>.class</w:t>
            </w:r>
          </w:p>
        </w:tc>
      </w:tr>
      <w:tr w:rsidR="009077AC" w:rsidTr="00F5558A">
        <w:tc>
          <w:tcPr>
            <w:tcW w:w="9629" w:type="dxa"/>
          </w:tcPr>
          <w:p w:rsidR="009077AC" w:rsidRPr="0077181C" w:rsidRDefault="009077AC" w:rsidP="00F5558A">
            <w:pPr>
              <w:autoSpaceDE w:val="0"/>
              <w:autoSpaceDN w:val="0"/>
              <w:adjustRightInd w:val="0"/>
              <w:rPr>
                <w:rFonts w:ascii="Consolas" w:hAnsi="Consolas" w:cs="Consolas"/>
                <w:sz w:val="20"/>
                <w:szCs w:val="20"/>
              </w:rPr>
            </w:pPr>
          </w:p>
        </w:tc>
      </w:tr>
    </w:tbl>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package com.maks.controller.collectiondata;</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java.io.BufferedReader;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java.io.File;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java.io.FileReader;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java.io.FileWriter;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java.io.IOException;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java.io.Writer;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java.util.Date;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java.util.HashSet;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java.util.Set;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java.util.concurrent.TimeUnit;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javax.servlet.http.HttpServletRequest;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org.openqa.selenium.By;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org.openqa.selenium.TimeoutException;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org.openqa.selenium.WebDriver;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org.openqa.selenium.firefox.FirefoxDriver;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org.openqa.selenium.firefox.FirefoxProfile;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org.openqa.selenium.remote.CapabilityType;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import org.openqa.selenium.remote.DesiredCapabilities;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org.openqa.selenium.support.ui.ExpectedConditions;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org.openqa.selenium.support.ui.WebDriverWait;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com.maks.db.dao.FriendsDAO;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com.maks.db.model.BasketCollection;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com.maks.db.model.Friends;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com.maks.db.model.User;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com.maks.db.model.UserFB;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com.maks.db.service.BasketCollectionService;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com.maks.db.service.FriendService;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com.maks.db.service.UserFBService;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com.maks.db.service.UserService;</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public class SeparateFasebooPage {</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User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Integer circle;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Set&lt;UserFB&gt; friends;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WebDriver driver;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ParseFacebookUser run;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HttpServletRequest request;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fileName;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Set&lt;String&gt; unickId;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int totalCount;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SeparateFasebooPage(User user, Integer circle,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HttpServletRequest request)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this.user =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this.circle = circle;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this.request = request;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unickId = new HashSet&lt;String&gt;();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mainSelector();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void mainSelector()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FirefoxProfile profile = new FirefoxProfile();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t xml:space="preserve">  profile.setEnableNativeEvents(false);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profile.setPreference("permissions.default.image", 2);</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profile.setPreference("webdriver.load.strategy", "unstable");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DesiredCapabilities capabilities = new DesiredCapabilities();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capabilities.setCapability(CapabilityType.PAGE_LOAD_STRATEGY, "eager");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capabilities.setCapability(FirefoxDriver.PROFILE, profile);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 = new FirefoxDriver(capabilities);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WebDriverWait wait = new WebDriverWait(driver, 10);</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driver.manage().timeouts().pageLoadTimeout(40, TimeUnit.SECONDS);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driver.manage().timeouts().setScriptTimeout(40, TimeUnit.SECONDS);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try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driver.get("https://www.facebook.com/");</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wait.until(ExpectedConditions.visibilityOfElementLocated(By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.id("email")));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driver.findElement(By.id("email")).sendKeys("makski-23@mail.ru");</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driver.findElement(By.id("pass")).sendKeys("maksym171993");</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driver.findElement(By.id("u_0_x")).click();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wait.until(ExpectedConditions.visibilityOfElementLocated(By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.id("q")));</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if(user.getIdFacebook()==null){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setIdFacebook(driver.findElement(By.className("_2dpe")).getAttribute("href"));</w:t>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catch (TimeoutException 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mainSelector();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fileName = request.getServletContext().getRealPath("")</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+File.separator+ "UserData" +File.separator+"_" + user.getId()+new Date().getTime()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+File.separator;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t>run = new ParseFacebookUser(driver, wait);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friends = run.getFriends(user.getIdFacebook());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UserFB ufb = new 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ufb.setIdFb(user.getIdFacebook());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ufb.setName(user.getLastname()+" "+user.getFirstname());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ufb.setPhoto(user.getUrlPhoto());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UserFBService.add(ufb);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writeResaultFile(user.getIdFacebook(), friends, fileName);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writeTemporalFile(friends, 1);</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unickId.add(user.getIdFacebook());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readFile();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BasketCollection basket = new BasketCollection();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basket.setCircle(circle);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basket.setDate(new Date());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basket.setPath(fileName);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basket.setUser(user);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basket.setTotalCount(totalCount);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System.out.println(basket);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BasketCollectionService.add(basket);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driver.close();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void writeTemporalFile(Set&lt;UserFB&gt; setFriend, Integer iteration)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try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File file = new File(fileName+iteration+".txt");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Writer write = new FileWriter(file,true);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for (UserFB userFB : setFriend)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if(userFB.getIdFb()!=null){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write.write(userFB.getIdFb() + "\n");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totalCount++;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write.flush();</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System.out.println(setFriend.size());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catch (IOException 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TODO Auto-generated catch block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e.printStackTrace();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void writeResaultFile(String id, Set&lt;UserFB&gt; setFriend,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String fileName)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try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File path = new File(fileName);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 (!path.exists())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path.mkdirs();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File file = new File(fileName+"selectorPeople.txt");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Writer write = new FileWriter(file,true);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write.write(id +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UserFB ufb = UserFBService.getByIdFb(id);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for (UserFB userFB : setFriend)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System.out.println(userFB);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UserFBService.add(userFB);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System.out.println(userFB);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write.write(userFB.getIdFb() +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Friends friend = new Friends();</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friend.setUfb(ufb);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userFB =UserFBService.getByIdFb(userFB.getIdFb());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friend.setFriend(userFB);</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if(userFB==null){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}else{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FriendService.add(friend);</w:t>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write.write("\n");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write.flush();</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catch (IOException 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TODO Auto-generated catch block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e.printStackTrace();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void readFile()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for (int i = 1; i &lt; circle; i++) {</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xml:space="preserve"> try(BufferedReader read = new BufferedReader(new FileReader(new File(fileName+i+".txt"))))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String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while((id= read.readLine())!=null){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if(!unickId.contains(id))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unickId.add(id);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friends= run.getFriends(id);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writeResaultFile(id, friends, fileName);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if(i==circle)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continue;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writeTemporalFile(friends, i+1);</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catch ( IOException 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TODO Auto-generated catch block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e.printStackTrace();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void setIdFacebook(String link){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String id= ParseFacebookUser.parseLink(link);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user.setIdFacebook(id);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UserService.update(user);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9077AC" w:rsidTr="00F5558A">
        <w:tc>
          <w:tcPr>
            <w:tcW w:w="9629" w:type="dxa"/>
          </w:tcPr>
          <w:p w:rsidR="009077AC" w:rsidRPr="009077AC" w:rsidRDefault="009077AC" w:rsidP="00F5558A">
            <w:pPr>
              <w:rPr>
                <w:b/>
                <w:sz w:val="28"/>
                <w:szCs w:val="28"/>
                <w:lang w:val="en-US"/>
              </w:rPr>
            </w:pPr>
            <w:r w:rsidRPr="009077AC">
              <w:rPr>
                <w:noProof/>
                <w:color w:val="000000" w:themeColor="text1"/>
              </w:rPr>
              <w:t>com.maks.db.dao</w:t>
            </w:r>
            <w:r>
              <w:rPr>
                <w:noProof/>
                <w:color w:val="000000" w:themeColor="text1"/>
              </w:rPr>
              <w:t>.</w:t>
            </w:r>
            <w:r w:rsidRPr="009077AC">
              <w:rPr>
                <w:noProof/>
                <w:color w:val="000000" w:themeColor="text1"/>
              </w:rPr>
              <w:t>UserDAO</w:t>
            </w:r>
            <w:r>
              <w:rPr>
                <w:noProof/>
                <w:color w:val="000000" w:themeColor="text1"/>
                <w:lang w:val="en-US"/>
              </w:rPr>
              <w:t>.class</w:t>
            </w:r>
          </w:p>
        </w:tc>
      </w:tr>
      <w:tr w:rsidR="009077AC" w:rsidTr="00F5558A">
        <w:tc>
          <w:tcPr>
            <w:tcW w:w="9629" w:type="dxa"/>
          </w:tcPr>
          <w:p w:rsidR="009077AC" w:rsidRPr="0077181C" w:rsidRDefault="009077AC" w:rsidP="00F5558A">
            <w:pPr>
              <w:autoSpaceDE w:val="0"/>
              <w:autoSpaceDN w:val="0"/>
              <w:adjustRightInd w:val="0"/>
              <w:rPr>
                <w:rFonts w:ascii="Consolas" w:hAnsi="Consolas" w:cs="Consolas"/>
                <w:sz w:val="20"/>
                <w:szCs w:val="20"/>
              </w:rPr>
            </w:pPr>
          </w:p>
        </w:tc>
      </w:tr>
    </w:tbl>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package com.maks.db.dao;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org.hibernate.Criteria;</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org.hibernate.Query;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org.hibernate.Session;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org.hibernate.SessionFactory;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org.hibernate.cfg.Configuration;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org.hibernate.criterion.Restrictions;</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com.maks.db.model.User;</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public class UserDAO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static SessionFactory sessionFactory = new Configuration().configure().buildSessionFactory();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static void add(User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 session = sessionFactory.openSession();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session.beginTransaction();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session.save(user);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session.getTransaction().commit();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static void update(User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 session = sessionFactory.openSession();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session.beginTransaction();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session.update(user);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session.getTransaction().commit();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static void delete(User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 session = sessionFactory.openSession();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session.beginTransaction();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session.delete(user);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session.getTransaction().commit();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static User get(Integer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 session = sessionFactory.openSession();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session.beginTransaction();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 user = session.get(User.class,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session.getTransaction().commit();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t>public static User getByEmail(String email){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 session = sessionFactory.openSession();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session.beginTransaction();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User user =(User) session.createCriteria(User.class).add(Restrictions.eq("email", email)).uniqueResult();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session.getTransaction().commit();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session.close();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9"/>
      </w:tblGrid>
      <w:tr w:rsidR="009077AC" w:rsidTr="00F5558A">
        <w:tc>
          <w:tcPr>
            <w:tcW w:w="9629" w:type="dxa"/>
          </w:tcPr>
          <w:p w:rsidR="009077AC" w:rsidRPr="009077AC" w:rsidRDefault="009077AC" w:rsidP="00F5558A">
            <w:pPr>
              <w:rPr>
                <w:b/>
                <w:sz w:val="28"/>
                <w:szCs w:val="28"/>
                <w:lang w:val="en-US"/>
              </w:rPr>
            </w:pPr>
            <w:r w:rsidRPr="009077AC">
              <w:rPr>
                <w:noProof/>
                <w:color w:val="000000" w:themeColor="text1"/>
              </w:rPr>
              <w:t>com.maks.db.dao</w:t>
            </w:r>
            <w:r>
              <w:rPr>
                <w:noProof/>
                <w:color w:val="000000" w:themeColor="text1"/>
              </w:rPr>
              <w:t>.</w:t>
            </w:r>
            <w:r w:rsidRPr="009077AC">
              <w:rPr>
                <w:noProof/>
                <w:color w:val="000000" w:themeColor="text1"/>
              </w:rPr>
              <w:t>UserDAO</w:t>
            </w:r>
            <w:r>
              <w:rPr>
                <w:noProof/>
                <w:color w:val="000000" w:themeColor="text1"/>
                <w:lang w:val="en-US"/>
              </w:rPr>
              <w:t>.class</w:t>
            </w:r>
          </w:p>
        </w:tc>
      </w:tr>
      <w:tr w:rsidR="009077AC" w:rsidTr="00F5558A">
        <w:tc>
          <w:tcPr>
            <w:tcW w:w="9629" w:type="dxa"/>
          </w:tcPr>
          <w:p w:rsidR="009077AC" w:rsidRPr="0077181C" w:rsidRDefault="009077AC" w:rsidP="00F5558A">
            <w:pPr>
              <w:autoSpaceDE w:val="0"/>
              <w:autoSpaceDN w:val="0"/>
              <w:adjustRightInd w:val="0"/>
              <w:rPr>
                <w:rFonts w:ascii="Consolas" w:hAnsi="Consolas" w:cs="Consolas"/>
                <w:sz w:val="20"/>
                <w:szCs w:val="20"/>
              </w:rPr>
            </w:pPr>
          </w:p>
        </w:tc>
      </w:tr>
    </w:tbl>
    <w:p w:rsidR="009077AC" w:rsidRPr="009077AC" w:rsidRDefault="009077AC" w:rsidP="009077AC">
      <w:pPr>
        <w:ind w:right="1" w:firstLine="708"/>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package com.maks.db.model;</w:t>
      </w:r>
    </w:p>
    <w:p w:rsidR="009077AC" w:rsidRPr="009077AC" w:rsidRDefault="009077AC" w:rsidP="009077AC">
      <w:pPr>
        <w:ind w:right="1"/>
        <w:rPr>
          <w:rFonts w:asciiTheme="minorHAnsi" w:hAnsiTheme="minorHAnsi"/>
          <w:noProof/>
          <w:color w:val="000000" w:themeColor="text1"/>
          <w:sz w:val="22"/>
          <w:szCs w:val="22"/>
        </w:rPr>
      </w:pPr>
      <w:r>
        <w:rPr>
          <w:rFonts w:asciiTheme="minorHAnsi" w:hAnsiTheme="minorHAnsi"/>
          <w:noProof/>
          <w:color w:val="000000" w:themeColor="text1"/>
          <w:sz w:val="22"/>
          <w:szCs w:val="22"/>
        </w:rPr>
        <w:t>import java.util.Date;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javax.persistence.Entity;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javax.persistence.GeneratedValue;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javax.persistence.GenerationType;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javax.persistence.Table;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javax.persistence.Temporal;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import javax.persistence.TemporalType;</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@Entity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@Table(name="user")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public class User{</w:t>
      </w:r>
    </w:p>
    <w:p w:rsidR="009077AC" w:rsidRPr="009077AC" w:rsidRDefault="009077AC" w:rsidP="009077AC">
      <w:pPr>
        <w:ind w:right="1"/>
        <w:rPr>
          <w:rFonts w:asciiTheme="minorHAnsi" w:hAnsiTheme="minorHAnsi"/>
          <w:noProof/>
          <w:color w:val="000000" w:themeColor="text1"/>
          <w:sz w:val="22"/>
          <w:szCs w:val="22"/>
        </w:rPr>
      </w:pP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@GeneratedValue(strategy =GenerationType.AUTO)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Integer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firstname;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lastname;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email;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location;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gender;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t>@Temporal(TemporalType.DATE)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Date birthday;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Integer age;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urlPhoto;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private String 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getGender()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gender;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setGender(String gender)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this.gender = gender;</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Integer getId()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setId(Integer id)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this.id = id;</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getFirstname()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firstname;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setFirstname(String firstname)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this.firstname = firstname;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getLastname()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lastname;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setLastname(String lastname)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this.lastname = lastname;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getEmail()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email;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setEmail(String email)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r>
      <w:r w:rsidRPr="009077AC">
        <w:rPr>
          <w:rFonts w:asciiTheme="minorHAnsi" w:hAnsiTheme="minorHAnsi"/>
          <w:noProof/>
          <w:color w:val="000000" w:themeColor="text1"/>
          <w:sz w:val="22"/>
          <w:szCs w:val="22"/>
        </w:rPr>
        <w:tab/>
        <w:t>this.email = email;</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Date getBirthday()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birthday;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setBirthday(Date birthday)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this.birthday = birthday;</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Integer getAge()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age;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setAge(Integer age)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this.age = age;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getPhoto()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urlPhoto;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setPhoto(String urlPhoto)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this.urlPhoto = urlPhoto;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getLocation()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location;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setLocation(String location)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this.location = location;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getUrlPhoto()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urlPhoto;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void setUrlPhoto(String urlPhoto)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this.urlPhoto = urlPhoto;</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getIdFacebook()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lastRenderedPageBreak/>
        <w:tab/>
        <w:t>public void setIdFacebook(String idFacebook)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this.idFacebook = 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@Override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public String toString()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return "User [id=" + id + ", firstname=" + firstname + ", lastname="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lastname + ", email=" + email + ", location=" + location</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 gender=" + gender + ", birthday=" + birthday + ", age="</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age + ", urlPhoto=" + urlPhoto + ", idFacebook=" + idFacebook</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r>
      <w:r w:rsidRPr="009077AC">
        <w:rPr>
          <w:rFonts w:asciiTheme="minorHAnsi" w:hAnsiTheme="minorHAnsi"/>
          <w:noProof/>
          <w:color w:val="000000" w:themeColor="text1"/>
          <w:sz w:val="22"/>
          <w:szCs w:val="22"/>
        </w:rPr>
        <w:tab/>
        <w:t>+ "]";</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t>}</w:t>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ab/>
      </w:r>
    </w:p>
    <w:p w:rsidR="009077AC" w:rsidRPr="009077AC" w:rsidRDefault="009077AC" w:rsidP="009077AC">
      <w:pPr>
        <w:ind w:right="1"/>
        <w:rPr>
          <w:rFonts w:asciiTheme="minorHAnsi" w:hAnsiTheme="minorHAnsi"/>
          <w:noProof/>
          <w:color w:val="000000" w:themeColor="text1"/>
          <w:sz w:val="22"/>
          <w:szCs w:val="22"/>
        </w:rPr>
      </w:pPr>
      <w:r w:rsidRPr="009077AC">
        <w:rPr>
          <w:rFonts w:asciiTheme="minorHAnsi" w:hAnsiTheme="minorHAnsi"/>
          <w:noProof/>
          <w:color w:val="000000" w:themeColor="text1"/>
          <w:sz w:val="22"/>
          <w:szCs w:val="22"/>
        </w:rPr>
        <w:t>}</w:t>
      </w:r>
    </w:p>
    <w:sectPr w:rsidR="009077AC" w:rsidRPr="009077AC" w:rsidSect="002F6BC8">
      <w:headerReference w:type="default" r:id="rId139"/>
      <w:type w:val="continuous"/>
      <w:pgSz w:w="11907" w:h="16839" w:code="9"/>
      <w:pgMar w:top="850" w:right="850" w:bottom="850" w:left="1417" w:header="708" w:footer="708"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7E2" w:rsidRDefault="005877E2" w:rsidP="00580CDB">
      <w:pPr>
        <w:spacing w:line="240" w:lineRule="auto"/>
      </w:pPr>
      <w:r>
        <w:separator/>
      </w:r>
    </w:p>
  </w:endnote>
  <w:endnote w:type="continuationSeparator" w:id="0">
    <w:p w:rsidR="005877E2" w:rsidRDefault="005877E2" w:rsidP="00580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roman"/>
    <w:pitch w:val="default"/>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Helvetica">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7E2" w:rsidRDefault="005877E2" w:rsidP="00580CDB">
      <w:pPr>
        <w:spacing w:line="240" w:lineRule="auto"/>
      </w:pPr>
      <w:r>
        <w:separator/>
      </w:r>
    </w:p>
  </w:footnote>
  <w:footnote w:type="continuationSeparator" w:id="0">
    <w:p w:rsidR="005877E2" w:rsidRDefault="005877E2" w:rsidP="00580C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3443103"/>
      <w:docPartObj>
        <w:docPartGallery w:val="Page Numbers (Top of Page)"/>
        <w:docPartUnique/>
      </w:docPartObj>
    </w:sdtPr>
    <w:sdtEndPr/>
    <w:sdtContent>
      <w:p w:rsidR="00B34E86" w:rsidRDefault="00B34E86">
        <w:pPr>
          <w:pStyle w:val="a4"/>
          <w:jc w:val="right"/>
        </w:pPr>
        <w:r>
          <w:fldChar w:fldCharType="begin"/>
        </w:r>
        <w:r>
          <w:instrText>PAGE   \* MERGEFORMAT</w:instrText>
        </w:r>
        <w:r>
          <w:fldChar w:fldCharType="separate"/>
        </w:r>
        <w:r w:rsidR="00603A50" w:rsidRPr="00603A50">
          <w:rPr>
            <w:noProof/>
            <w:lang w:val="ru-RU"/>
          </w:rPr>
          <w:t>88</w:t>
        </w:r>
        <w:r>
          <w:fldChar w:fldCharType="end"/>
        </w:r>
      </w:p>
    </w:sdtContent>
  </w:sdt>
  <w:p w:rsidR="00B34E86" w:rsidRDefault="00B34E86" w:rsidP="00DA6087">
    <w:pPr>
      <w:pStyle w:val="a4"/>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8Num2"/>
    <w:lvl w:ilvl="0">
      <w:start w:val="1"/>
      <w:numFmt w:val="bullet"/>
      <w:suff w:val="space"/>
      <w:lvlText w:val=""/>
      <w:lvlJc w:val="left"/>
      <w:pPr>
        <w:tabs>
          <w:tab w:val="num" w:pos="0"/>
        </w:tabs>
        <w:ind w:left="720" w:hanging="360"/>
      </w:pPr>
      <w:rPr>
        <w:rFonts w:ascii="Symbol" w:hAnsi="Symbol" w:cs="Symbol"/>
        <w:b/>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
    <w:nsid w:val="00000004"/>
    <w:multiLevelType w:val="singleLevel"/>
    <w:tmpl w:val="00000004"/>
    <w:name w:val="WW8Num3"/>
    <w:lvl w:ilvl="0">
      <w:start w:val="1"/>
      <w:numFmt w:val="bullet"/>
      <w:suff w:val="space"/>
      <w:lvlText w:val=""/>
      <w:lvlJc w:val="left"/>
      <w:pPr>
        <w:tabs>
          <w:tab w:val="num" w:pos="0"/>
        </w:tabs>
        <w:ind w:left="720" w:hanging="360"/>
      </w:pPr>
      <w:rPr>
        <w:rFonts w:ascii="Symbol" w:hAnsi="Symbol" w:cs="Symbol"/>
        <w:sz w:val="28"/>
        <w:szCs w:val="28"/>
      </w:rPr>
    </w:lvl>
  </w:abstractNum>
  <w:abstractNum w:abstractNumId="2">
    <w:nsid w:val="00000006"/>
    <w:multiLevelType w:val="multilevel"/>
    <w:tmpl w:val="00000006"/>
    <w:name w:val="WW8Num7"/>
    <w:lvl w:ilvl="0">
      <w:start w:val="1"/>
      <w:numFmt w:val="decimal"/>
      <w:suff w:val="space"/>
      <w:lvlText w:val="%1."/>
      <w:lvlJc w:val="left"/>
      <w:pPr>
        <w:tabs>
          <w:tab w:val="num" w:pos="0"/>
        </w:tabs>
        <w:ind w:left="720" w:hanging="363"/>
      </w:pPr>
    </w:lvl>
    <w:lvl w:ilvl="1">
      <w:start w:val="1"/>
      <w:numFmt w:val="decimal"/>
      <w:lvlText w:val="%2."/>
      <w:lvlJc w:val="left"/>
      <w:pPr>
        <w:tabs>
          <w:tab w:val="num" w:pos="1077"/>
        </w:tabs>
        <w:ind w:left="1077" w:hanging="363"/>
      </w:pPr>
    </w:lvl>
    <w:lvl w:ilvl="2">
      <w:start w:val="1"/>
      <w:numFmt w:val="decimal"/>
      <w:lvlText w:val="%3."/>
      <w:lvlJc w:val="left"/>
      <w:pPr>
        <w:tabs>
          <w:tab w:val="num" w:pos="1434"/>
        </w:tabs>
        <w:ind w:left="1434" w:hanging="363"/>
      </w:pPr>
    </w:lvl>
    <w:lvl w:ilvl="3">
      <w:start w:val="1"/>
      <w:numFmt w:val="decimal"/>
      <w:lvlText w:val="%4."/>
      <w:lvlJc w:val="left"/>
      <w:pPr>
        <w:tabs>
          <w:tab w:val="num" w:pos="1791"/>
        </w:tabs>
        <w:ind w:left="1791" w:hanging="363"/>
      </w:pPr>
    </w:lvl>
    <w:lvl w:ilvl="4">
      <w:start w:val="1"/>
      <w:numFmt w:val="decimal"/>
      <w:lvlText w:val="%5."/>
      <w:lvlJc w:val="left"/>
      <w:pPr>
        <w:tabs>
          <w:tab w:val="num" w:pos="2148"/>
        </w:tabs>
        <w:ind w:left="2148" w:hanging="363"/>
      </w:pPr>
    </w:lvl>
    <w:lvl w:ilvl="5">
      <w:start w:val="1"/>
      <w:numFmt w:val="decimal"/>
      <w:lvlText w:val="%6."/>
      <w:lvlJc w:val="left"/>
      <w:pPr>
        <w:tabs>
          <w:tab w:val="num" w:pos="2505"/>
        </w:tabs>
        <w:ind w:left="2505" w:hanging="363"/>
      </w:pPr>
    </w:lvl>
    <w:lvl w:ilvl="6">
      <w:start w:val="1"/>
      <w:numFmt w:val="decimal"/>
      <w:lvlText w:val="%7."/>
      <w:lvlJc w:val="left"/>
      <w:pPr>
        <w:tabs>
          <w:tab w:val="num" w:pos="2862"/>
        </w:tabs>
        <w:ind w:left="2862" w:hanging="363"/>
      </w:pPr>
    </w:lvl>
    <w:lvl w:ilvl="7">
      <w:start w:val="1"/>
      <w:numFmt w:val="decimal"/>
      <w:lvlText w:val="%8."/>
      <w:lvlJc w:val="left"/>
      <w:pPr>
        <w:tabs>
          <w:tab w:val="num" w:pos="3219"/>
        </w:tabs>
        <w:ind w:left="3219" w:hanging="363"/>
      </w:pPr>
    </w:lvl>
    <w:lvl w:ilvl="8">
      <w:start w:val="1"/>
      <w:numFmt w:val="decimal"/>
      <w:lvlText w:val="%9."/>
      <w:lvlJc w:val="left"/>
      <w:pPr>
        <w:tabs>
          <w:tab w:val="num" w:pos="3576"/>
        </w:tabs>
        <w:ind w:left="3576" w:hanging="363"/>
      </w:pPr>
    </w:lvl>
  </w:abstractNum>
  <w:abstractNum w:abstractNumId="3">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suff w:val="space"/>
      <w:lvlText w:val="%2."/>
      <w:lvlJc w:val="left"/>
      <w:pPr>
        <w:tabs>
          <w:tab w:val="num" w:pos="0"/>
        </w:tabs>
        <w:ind w:left="1080" w:hanging="360"/>
      </w:pPr>
      <w:rPr>
        <w:sz w:val="28"/>
        <w:szCs w:val="28"/>
      </w:rPr>
    </w:lvl>
    <w:lvl w:ilvl="2">
      <w:start w:val="1"/>
      <w:numFmt w:val="decimal"/>
      <w:suff w:val="space"/>
      <w:lvlText w:val="%3."/>
      <w:lvlJc w:val="left"/>
      <w:pPr>
        <w:tabs>
          <w:tab w:val="num" w:pos="0"/>
        </w:tabs>
        <w:ind w:left="1440" w:hanging="360"/>
      </w:pPr>
      <w:rPr>
        <w:sz w:val="28"/>
        <w:szCs w:val="2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8"/>
    <w:multiLevelType w:val="multilevel"/>
    <w:tmpl w:val="C95A2438"/>
    <w:lvl w:ilvl="0">
      <w:start w:val="1"/>
      <w:numFmt w:val="decimal"/>
      <w:lvlText w:val="%1."/>
      <w:lvlJc w:val="left"/>
      <w:pPr>
        <w:tabs>
          <w:tab w:val="num" w:pos="720"/>
        </w:tabs>
        <w:ind w:left="720" w:hanging="360"/>
      </w:pPr>
      <w:rPr>
        <w:rFonts w:hint="default"/>
      </w:rPr>
    </w:lvl>
    <w:lvl w:ilvl="1">
      <w:start w:val="1"/>
      <w:numFmt w:val="decimal"/>
      <w:suff w:val="space"/>
      <w:lvlText w:val="%2."/>
      <w:lvlJc w:val="left"/>
      <w:pPr>
        <w:ind w:left="1080" w:hanging="360"/>
      </w:pPr>
      <w:rPr>
        <w:rFonts w:hint="default"/>
      </w:rPr>
    </w:lvl>
    <w:lvl w:ilvl="2">
      <w:start w:val="1"/>
      <w:numFmt w:val="decimal"/>
      <w:suff w:val="space"/>
      <w:lvlText w:val="%3."/>
      <w:lvlJc w:val="left"/>
      <w:pPr>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nsid w:val="0000000D"/>
    <w:multiLevelType w:val="singleLevel"/>
    <w:tmpl w:val="0000000D"/>
    <w:name w:val="WW8Num22"/>
    <w:lvl w:ilvl="0">
      <w:start w:val="1"/>
      <w:numFmt w:val="decimal"/>
      <w:suff w:val="space"/>
      <w:lvlText w:val="%1."/>
      <w:lvlJc w:val="left"/>
      <w:pPr>
        <w:tabs>
          <w:tab w:val="num" w:pos="0"/>
        </w:tabs>
        <w:ind w:left="1440" w:hanging="360"/>
      </w:pPr>
      <w:rPr>
        <w:sz w:val="28"/>
        <w:szCs w:val="28"/>
        <w:lang w:val="ru-RU"/>
      </w:rPr>
    </w:lvl>
  </w:abstractNum>
  <w:abstractNum w:abstractNumId="6">
    <w:nsid w:val="00000014"/>
    <w:multiLevelType w:val="singleLevel"/>
    <w:tmpl w:val="00000014"/>
    <w:name w:val="WW8Num35"/>
    <w:lvl w:ilvl="0">
      <w:start w:val="1"/>
      <w:numFmt w:val="bullet"/>
      <w:suff w:val="space"/>
      <w:lvlText w:val=""/>
      <w:lvlJc w:val="left"/>
      <w:pPr>
        <w:tabs>
          <w:tab w:val="num" w:pos="0"/>
        </w:tabs>
        <w:ind w:left="1080" w:hanging="360"/>
      </w:pPr>
      <w:rPr>
        <w:rFonts w:ascii="Symbol" w:hAnsi="Symbol" w:cs="Symbol"/>
        <w:sz w:val="28"/>
        <w:szCs w:val="28"/>
      </w:rPr>
    </w:lvl>
  </w:abstractNum>
  <w:abstractNum w:abstractNumId="7">
    <w:nsid w:val="047121A0"/>
    <w:multiLevelType w:val="hybridMultilevel"/>
    <w:tmpl w:val="64E4E1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069352F1"/>
    <w:multiLevelType w:val="multilevel"/>
    <w:tmpl w:val="4E4C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BE62A9"/>
    <w:multiLevelType w:val="multilevel"/>
    <w:tmpl w:val="9392F122"/>
    <w:lvl w:ilvl="0">
      <w:start w:val="1"/>
      <w:numFmt w:val="decimal"/>
      <w:lvlText w:val="%1."/>
      <w:lvlJc w:val="left"/>
      <w:pPr>
        <w:ind w:left="720" w:hanging="360"/>
      </w:pPr>
      <w:rPr>
        <w:rFonts w:eastAsia="DejaVu San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nsid w:val="09C62DF7"/>
    <w:multiLevelType w:val="hybridMultilevel"/>
    <w:tmpl w:val="309C22C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0E0C0F3A"/>
    <w:multiLevelType w:val="hybridMultilevel"/>
    <w:tmpl w:val="6CD475E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nsid w:val="103B6D63"/>
    <w:multiLevelType w:val="hybridMultilevel"/>
    <w:tmpl w:val="12602F0C"/>
    <w:lvl w:ilvl="0" w:tplc="04220005">
      <w:start w:val="1"/>
      <w:numFmt w:val="bullet"/>
      <w:lvlText w:val=""/>
      <w:lvlJc w:val="left"/>
      <w:pPr>
        <w:ind w:left="2844" w:hanging="360"/>
      </w:pPr>
      <w:rPr>
        <w:rFonts w:ascii="Wingdings" w:hAnsi="Wingdings"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3">
    <w:nsid w:val="11C44D57"/>
    <w:multiLevelType w:val="hybridMultilevel"/>
    <w:tmpl w:val="3A403422"/>
    <w:lvl w:ilvl="0" w:tplc="04220003">
      <w:start w:val="1"/>
      <w:numFmt w:val="bullet"/>
      <w:lvlText w:val="o"/>
      <w:lvlJc w:val="left"/>
      <w:pPr>
        <w:ind w:left="4329" w:hanging="360"/>
      </w:pPr>
      <w:rPr>
        <w:rFonts w:ascii="Courier New" w:hAnsi="Courier New" w:cs="Courier New" w:hint="default"/>
      </w:rPr>
    </w:lvl>
    <w:lvl w:ilvl="1" w:tplc="04220003">
      <w:start w:val="1"/>
      <w:numFmt w:val="bullet"/>
      <w:lvlText w:val="o"/>
      <w:lvlJc w:val="left"/>
      <w:pPr>
        <w:ind w:left="5321" w:hanging="360"/>
      </w:pPr>
      <w:rPr>
        <w:rFonts w:ascii="Courier New" w:hAnsi="Courier New" w:cs="Courier New" w:hint="default"/>
      </w:rPr>
    </w:lvl>
    <w:lvl w:ilvl="2" w:tplc="04220005" w:tentative="1">
      <w:start w:val="1"/>
      <w:numFmt w:val="bullet"/>
      <w:lvlText w:val=""/>
      <w:lvlJc w:val="left"/>
      <w:pPr>
        <w:ind w:left="6444" w:hanging="360"/>
      </w:pPr>
      <w:rPr>
        <w:rFonts w:ascii="Wingdings" w:hAnsi="Wingdings" w:hint="default"/>
      </w:rPr>
    </w:lvl>
    <w:lvl w:ilvl="3" w:tplc="04220001" w:tentative="1">
      <w:start w:val="1"/>
      <w:numFmt w:val="bullet"/>
      <w:lvlText w:val=""/>
      <w:lvlJc w:val="left"/>
      <w:pPr>
        <w:ind w:left="7164" w:hanging="360"/>
      </w:pPr>
      <w:rPr>
        <w:rFonts w:ascii="Symbol" w:hAnsi="Symbol" w:hint="default"/>
      </w:rPr>
    </w:lvl>
    <w:lvl w:ilvl="4" w:tplc="04220003" w:tentative="1">
      <w:start w:val="1"/>
      <w:numFmt w:val="bullet"/>
      <w:lvlText w:val="o"/>
      <w:lvlJc w:val="left"/>
      <w:pPr>
        <w:ind w:left="7884" w:hanging="360"/>
      </w:pPr>
      <w:rPr>
        <w:rFonts w:ascii="Courier New" w:hAnsi="Courier New" w:cs="Courier New" w:hint="default"/>
      </w:rPr>
    </w:lvl>
    <w:lvl w:ilvl="5" w:tplc="04220005" w:tentative="1">
      <w:start w:val="1"/>
      <w:numFmt w:val="bullet"/>
      <w:lvlText w:val=""/>
      <w:lvlJc w:val="left"/>
      <w:pPr>
        <w:ind w:left="8604" w:hanging="360"/>
      </w:pPr>
      <w:rPr>
        <w:rFonts w:ascii="Wingdings" w:hAnsi="Wingdings" w:hint="default"/>
      </w:rPr>
    </w:lvl>
    <w:lvl w:ilvl="6" w:tplc="04220001" w:tentative="1">
      <w:start w:val="1"/>
      <w:numFmt w:val="bullet"/>
      <w:lvlText w:val=""/>
      <w:lvlJc w:val="left"/>
      <w:pPr>
        <w:ind w:left="9324" w:hanging="360"/>
      </w:pPr>
      <w:rPr>
        <w:rFonts w:ascii="Symbol" w:hAnsi="Symbol" w:hint="default"/>
      </w:rPr>
    </w:lvl>
    <w:lvl w:ilvl="7" w:tplc="04220003" w:tentative="1">
      <w:start w:val="1"/>
      <w:numFmt w:val="bullet"/>
      <w:lvlText w:val="o"/>
      <w:lvlJc w:val="left"/>
      <w:pPr>
        <w:ind w:left="10044" w:hanging="360"/>
      </w:pPr>
      <w:rPr>
        <w:rFonts w:ascii="Courier New" w:hAnsi="Courier New" w:cs="Courier New" w:hint="default"/>
      </w:rPr>
    </w:lvl>
    <w:lvl w:ilvl="8" w:tplc="04220005" w:tentative="1">
      <w:start w:val="1"/>
      <w:numFmt w:val="bullet"/>
      <w:lvlText w:val=""/>
      <w:lvlJc w:val="left"/>
      <w:pPr>
        <w:ind w:left="10764" w:hanging="360"/>
      </w:pPr>
      <w:rPr>
        <w:rFonts w:ascii="Wingdings" w:hAnsi="Wingdings" w:hint="default"/>
      </w:rPr>
    </w:lvl>
  </w:abstractNum>
  <w:abstractNum w:abstractNumId="14">
    <w:nsid w:val="12A503E7"/>
    <w:multiLevelType w:val="hybridMultilevel"/>
    <w:tmpl w:val="96246FA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142B59D1"/>
    <w:multiLevelType w:val="hybridMultilevel"/>
    <w:tmpl w:val="015C9958"/>
    <w:lvl w:ilvl="0" w:tplc="70A0210A">
      <w:start w:val="1"/>
      <w:numFmt w:val="decimal"/>
      <w:lvlText w:val="%1."/>
      <w:lvlJc w:val="left"/>
      <w:pPr>
        <w:ind w:left="1571" w:hanging="360"/>
      </w:pPr>
      <w:rPr>
        <w:b/>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6">
    <w:nsid w:val="172928EE"/>
    <w:multiLevelType w:val="hybridMultilevel"/>
    <w:tmpl w:val="F36ABA9A"/>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7">
    <w:nsid w:val="180404B3"/>
    <w:multiLevelType w:val="hybridMultilevel"/>
    <w:tmpl w:val="EED4D2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19F04C41"/>
    <w:multiLevelType w:val="hybridMultilevel"/>
    <w:tmpl w:val="18C0C822"/>
    <w:lvl w:ilvl="0" w:tplc="0422000F">
      <w:start w:val="1"/>
      <w:numFmt w:val="decimal"/>
      <w:lvlText w:val="%1."/>
      <w:lvlJc w:val="left"/>
      <w:pPr>
        <w:ind w:left="3564" w:hanging="360"/>
      </w:pPr>
    </w:lvl>
    <w:lvl w:ilvl="1" w:tplc="04220019" w:tentative="1">
      <w:start w:val="1"/>
      <w:numFmt w:val="lowerLetter"/>
      <w:lvlText w:val="%2."/>
      <w:lvlJc w:val="left"/>
      <w:pPr>
        <w:ind w:left="4284" w:hanging="360"/>
      </w:pPr>
    </w:lvl>
    <w:lvl w:ilvl="2" w:tplc="0422001B" w:tentative="1">
      <w:start w:val="1"/>
      <w:numFmt w:val="lowerRoman"/>
      <w:lvlText w:val="%3."/>
      <w:lvlJc w:val="right"/>
      <w:pPr>
        <w:ind w:left="5004" w:hanging="180"/>
      </w:pPr>
    </w:lvl>
    <w:lvl w:ilvl="3" w:tplc="0422000F" w:tentative="1">
      <w:start w:val="1"/>
      <w:numFmt w:val="decimal"/>
      <w:lvlText w:val="%4."/>
      <w:lvlJc w:val="left"/>
      <w:pPr>
        <w:ind w:left="5724" w:hanging="360"/>
      </w:pPr>
    </w:lvl>
    <w:lvl w:ilvl="4" w:tplc="04220019" w:tentative="1">
      <w:start w:val="1"/>
      <w:numFmt w:val="lowerLetter"/>
      <w:lvlText w:val="%5."/>
      <w:lvlJc w:val="left"/>
      <w:pPr>
        <w:ind w:left="6444" w:hanging="360"/>
      </w:pPr>
    </w:lvl>
    <w:lvl w:ilvl="5" w:tplc="0422001B" w:tentative="1">
      <w:start w:val="1"/>
      <w:numFmt w:val="lowerRoman"/>
      <w:lvlText w:val="%6."/>
      <w:lvlJc w:val="right"/>
      <w:pPr>
        <w:ind w:left="7164" w:hanging="180"/>
      </w:pPr>
    </w:lvl>
    <w:lvl w:ilvl="6" w:tplc="0422000F" w:tentative="1">
      <w:start w:val="1"/>
      <w:numFmt w:val="decimal"/>
      <w:lvlText w:val="%7."/>
      <w:lvlJc w:val="left"/>
      <w:pPr>
        <w:ind w:left="7884" w:hanging="360"/>
      </w:pPr>
    </w:lvl>
    <w:lvl w:ilvl="7" w:tplc="04220019" w:tentative="1">
      <w:start w:val="1"/>
      <w:numFmt w:val="lowerLetter"/>
      <w:lvlText w:val="%8."/>
      <w:lvlJc w:val="left"/>
      <w:pPr>
        <w:ind w:left="8604" w:hanging="360"/>
      </w:pPr>
    </w:lvl>
    <w:lvl w:ilvl="8" w:tplc="0422001B" w:tentative="1">
      <w:start w:val="1"/>
      <w:numFmt w:val="lowerRoman"/>
      <w:lvlText w:val="%9."/>
      <w:lvlJc w:val="right"/>
      <w:pPr>
        <w:ind w:left="9324" w:hanging="180"/>
      </w:pPr>
    </w:lvl>
  </w:abstractNum>
  <w:abstractNum w:abstractNumId="19">
    <w:nsid w:val="21020316"/>
    <w:multiLevelType w:val="multilevel"/>
    <w:tmpl w:val="425C3F48"/>
    <w:lvl w:ilvl="0">
      <w:start w:val="2"/>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265D786D"/>
    <w:multiLevelType w:val="hybridMultilevel"/>
    <w:tmpl w:val="75C6C244"/>
    <w:lvl w:ilvl="0" w:tplc="EC3674E8">
      <w:numFmt w:val="bullet"/>
      <w:lvlText w:val="–"/>
      <w:lvlJc w:val="left"/>
      <w:pPr>
        <w:ind w:left="786" w:hanging="360"/>
      </w:pPr>
      <w:rPr>
        <w:rFonts w:ascii="Times New Roman" w:eastAsia="Times New Roman" w:hAnsi="Times New Roman" w:cs="Times New Roman" w:hint="default"/>
      </w:rPr>
    </w:lvl>
    <w:lvl w:ilvl="1" w:tplc="04220003" w:tentative="1">
      <w:start w:val="1"/>
      <w:numFmt w:val="bullet"/>
      <w:lvlText w:val="o"/>
      <w:lvlJc w:val="left"/>
      <w:pPr>
        <w:ind w:left="1506" w:hanging="360"/>
      </w:pPr>
      <w:rPr>
        <w:rFonts w:ascii="Courier New" w:hAnsi="Courier New" w:cs="Courier New" w:hint="default"/>
      </w:rPr>
    </w:lvl>
    <w:lvl w:ilvl="2" w:tplc="04220005" w:tentative="1">
      <w:start w:val="1"/>
      <w:numFmt w:val="bullet"/>
      <w:lvlText w:val=""/>
      <w:lvlJc w:val="left"/>
      <w:pPr>
        <w:ind w:left="2226" w:hanging="360"/>
      </w:pPr>
      <w:rPr>
        <w:rFonts w:ascii="Wingdings" w:hAnsi="Wingdings" w:hint="default"/>
      </w:rPr>
    </w:lvl>
    <w:lvl w:ilvl="3" w:tplc="04220001" w:tentative="1">
      <w:start w:val="1"/>
      <w:numFmt w:val="bullet"/>
      <w:lvlText w:val=""/>
      <w:lvlJc w:val="left"/>
      <w:pPr>
        <w:ind w:left="2946" w:hanging="360"/>
      </w:pPr>
      <w:rPr>
        <w:rFonts w:ascii="Symbol" w:hAnsi="Symbol" w:hint="default"/>
      </w:rPr>
    </w:lvl>
    <w:lvl w:ilvl="4" w:tplc="04220003" w:tentative="1">
      <w:start w:val="1"/>
      <w:numFmt w:val="bullet"/>
      <w:lvlText w:val="o"/>
      <w:lvlJc w:val="left"/>
      <w:pPr>
        <w:ind w:left="3666" w:hanging="360"/>
      </w:pPr>
      <w:rPr>
        <w:rFonts w:ascii="Courier New" w:hAnsi="Courier New" w:cs="Courier New" w:hint="default"/>
      </w:rPr>
    </w:lvl>
    <w:lvl w:ilvl="5" w:tplc="04220005" w:tentative="1">
      <w:start w:val="1"/>
      <w:numFmt w:val="bullet"/>
      <w:lvlText w:val=""/>
      <w:lvlJc w:val="left"/>
      <w:pPr>
        <w:ind w:left="4386" w:hanging="360"/>
      </w:pPr>
      <w:rPr>
        <w:rFonts w:ascii="Wingdings" w:hAnsi="Wingdings" w:hint="default"/>
      </w:rPr>
    </w:lvl>
    <w:lvl w:ilvl="6" w:tplc="04220001" w:tentative="1">
      <w:start w:val="1"/>
      <w:numFmt w:val="bullet"/>
      <w:lvlText w:val=""/>
      <w:lvlJc w:val="left"/>
      <w:pPr>
        <w:ind w:left="5106" w:hanging="360"/>
      </w:pPr>
      <w:rPr>
        <w:rFonts w:ascii="Symbol" w:hAnsi="Symbol" w:hint="default"/>
      </w:rPr>
    </w:lvl>
    <w:lvl w:ilvl="7" w:tplc="04220003" w:tentative="1">
      <w:start w:val="1"/>
      <w:numFmt w:val="bullet"/>
      <w:lvlText w:val="o"/>
      <w:lvlJc w:val="left"/>
      <w:pPr>
        <w:ind w:left="5826" w:hanging="360"/>
      </w:pPr>
      <w:rPr>
        <w:rFonts w:ascii="Courier New" w:hAnsi="Courier New" w:cs="Courier New" w:hint="default"/>
      </w:rPr>
    </w:lvl>
    <w:lvl w:ilvl="8" w:tplc="04220005" w:tentative="1">
      <w:start w:val="1"/>
      <w:numFmt w:val="bullet"/>
      <w:lvlText w:val=""/>
      <w:lvlJc w:val="left"/>
      <w:pPr>
        <w:ind w:left="6546" w:hanging="360"/>
      </w:pPr>
      <w:rPr>
        <w:rFonts w:ascii="Wingdings" w:hAnsi="Wingdings" w:hint="default"/>
      </w:rPr>
    </w:lvl>
  </w:abstractNum>
  <w:abstractNum w:abstractNumId="21">
    <w:nsid w:val="29054DB9"/>
    <w:multiLevelType w:val="hybridMultilevel"/>
    <w:tmpl w:val="10D41C3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nsid w:val="2AFB0E93"/>
    <w:multiLevelType w:val="multilevel"/>
    <w:tmpl w:val="C4A2FB7E"/>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nsid w:val="31C333B2"/>
    <w:multiLevelType w:val="hybridMultilevel"/>
    <w:tmpl w:val="06508C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33994224"/>
    <w:multiLevelType w:val="hybridMultilevel"/>
    <w:tmpl w:val="552E3A30"/>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25">
    <w:nsid w:val="39C27BAA"/>
    <w:multiLevelType w:val="hybridMultilevel"/>
    <w:tmpl w:val="1C2C46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44FB219F"/>
    <w:multiLevelType w:val="hybridMultilevel"/>
    <w:tmpl w:val="2B5CAC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A740DA9"/>
    <w:multiLevelType w:val="multilevel"/>
    <w:tmpl w:val="A102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39709F"/>
    <w:multiLevelType w:val="hybridMultilevel"/>
    <w:tmpl w:val="A020750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50064323"/>
    <w:multiLevelType w:val="multilevel"/>
    <w:tmpl w:val="ED86B0D0"/>
    <w:lvl w:ilvl="0">
      <w:start w:val="1"/>
      <w:numFmt w:val="decimal"/>
      <w:lvlText w:val="%1."/>
      <w:lvlJc w:val="left"/>
      <w:pPr>
        <w:ind w:left="720" w:hanging="360"/>
      </w:pPr>
      <w:rPr>
        <w:rFonts w:eastAsia="DejaVu Sans" w:hint="default"/>
      </w:rPr>
    </w:lvl>
    <w:lvl w:ilvl="1">
      <w:start w:val="1"/>
      <w:numFmt w:val="decimal"/>
      <w:isLgl/>
      <w:lvlText w:val="%1.%2"/>
      <w:lvlJc w:val="left"/>
      <w:pPr>
        <w:ind w:left="2076"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0">
    <w:nsid w:val="508261A0"/>
    <w:multiLevelType w:val="hybridMultilevel"/>
    <w:tmpl w:val="1F901A68"/>
    <w:lvl w:ilvl="0" w:tplc="04220001">
      <w:start w:val="1"/>
      <w:numFmt w:val="bullet"/>
      <w:lvlText w:val=""/>
      <w:lvlJc w:val="left"/>
      <w:pPr>
        <w:ind w:left="2130" w:hanging="360"/>
      </w:pPr>
      <w:rPr>
        <w:rFonts w:ascii="Symbol" w:hAnsi="Symbol" w:hint="default"/>
      </w:rPr>
    </w:lvl>
    <w:lvl w:ilvl="1" w:tplc="04220003">
      <w:start w:val="1"/>
      <w:numFmt w:val="bullet"/>
      <w:lvlText w:val="o"/>
      <w:lvlJc w:val="left"/>
      <w:pPr>
        <w:ind w:left="2850" w:hanging="360"/>
      </w:pPr>
      <w:rPr>
        <w:rFonts w:ascii="Courier New" w:hAnsi="Courier New" w:cs="Courier New" w:hint="default"/>
      </w:rPr>
    </w:lvl>
    <w:lvl w:ilvl="2" w:tplc="04220005" w:tentative="1">
      <w:start w:val="1"/>
      <w:numFmt w:val="bullet"/>
      <w:lvlText w:val=""/>
      <w:lvlJc w:val="left"/>
      <w:pPr>
        <w:ind w:left="3570" w:hanging="360"/>
      </w:pPr>
      <w:rPr>
        <w:rFonts w:ascii="Wingdings" w:hAnsi="Wingdings" w:hint="default"/>
      </w:rPr>
    </w:lvl>
    <w:lvl w:ilvl="3" w:tplc="04220001" w:tentative="1">
      <w:start w:val="1"/>
      <w:numFmt w:val="bullet"/>
      <w:lvlText w:val=""/>
      <w:lvlJc w:val="left"/>
      <w:pPr>
        <w:ind w:left="4290" w:hanging="360"/>
      </w:pPr>
      <w:rPr>
        <w:rFonts w:ascii="Symbol" w:hAnsi="Symbol" w:hint="default"/>
      </w:rPr>
    </w:lvl>
    <w:lvl w:ilvl="4" w:tplc="04220003" w:tentative="1">
      <w:start w:val="1"/>
      <w:numFmt w:val="bullet"/>
      <w:lvlText w:val="o"/>
      <w:lvlJc w:val="left"/>
      <w:pPr>
        <w:ind w:left="5010" w:hanging="360"/>
      </w:pPr>
      <w:rPr>
        <w:rFonts w:ascii="Courier New" w:hAnsi="Courier New" w:cs="Courier New" w:hint="default"/>
      </w:rPr>
    </w:lvl>
    <w:lvl w:ilvl="5" w:tplc="04220005" w:tentative="1">
      <w:start w:val="1"/>
      <w:numFmt w:val="bullet"/>
      <w:lvlText w:val=""/>
      <w:lvlJc w:val="left"/>
      <w:pPr>
        <w:ind w:left="5730" w:hanging="360"/>
      </w:pPr>
      <w:rPr>
        <w:rFonts w:ascii="Wingdings" w:hAnsi="Wingdings" w:hint="default"/>
      </w:rPr>
    </w:lvl>
    <w:lvl w:ilvl="6" w:tplc="04220001" w:tentative="1">
      <w:start w:val="1"/>
      <w:numFmt w:val="bullet"/>
      <w:lvlText w:val=""/>
      <w:lvlJc w:val="left"/>
      <w:pPr>
        <w:ind w:left="6450" w:hanging="360"/>
      </w:pPr>
      <w:rPr>
        <w:rFonts w:ascii="Symbol" w:hAnsi="Symbol" w:hint="default"/>
      </w:rPr>
    </w:lvl>
    <w:lvl w:ilvl="7" w:tplc="04220003" w:tentative="1">
      <w:start w:val="1"/>
      <w:numFmt w:val="bullet"/>
      <w:lvlText w:val="o"/>
      <w:lvlJc w:val="left"/>
      <w:pPr>
        <w:ind w:left="7170" w:hanging="360"/>
      </w:pPr>
      <w:rPr>
        <w:rFonts w:ascii="Courier New" w:hAnsi="Courier New" w:cs="Courier New" w:hint="default"/>
      </w:rPr>
    </w:lvl>
    <w:lvl w:ilvl="8" w:tplc="04220005" w:tentative="1">
      <w:start w:val="1"/>
      <w:numFmt w:val="bullet"/>
      <w:lvlText w:val=""/>
      <w:lvlJc w:val="left"/>
      <w:pPr>
        <w:ind w:left="7890" w:hanging="360"/>
      </w:pPr>
      <w:rPr>
        <w:rFonts w:ascii="Wingdings" w:hAnsi="Wingdings" w:hint="default"/>
      </w:rPr>
    </w:lvl>
  </w:abstractNum>
  <w:abstractNum w:abstractNumId="31">
    <w:nsid w:val="566D635A"/>
    <w:multiLevelType w:val="hybridMultilevel"/>
    <w:tmpl w:val="773EF27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B1B586E"/>
    <w:multiLevelType w:val="multilevel"/>
    <w:tmpl w:val="67603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EFE0468"/>
    <w:multiLevelType w:val="hybridMultilevel"/>
    <w:tmpl w:val="786EB13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4">
    <w:nsid w:val="63946958"/>
    <w:multiLevelType w:val="hybridMultilevel"/>
    <w:tmpl w:val="38405B58"/>
    <w:lvl w:ilvl="0" w:tplc="7DB886D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5">
    <w:nsid w:val="66B457B5"/>
    <w:multiLevelType w:val="hybridMultilevel"/>
    <w:tmpl w:val="2C3ECCF2"/>
    <w:lvl w:ilvl="0" w:tplc="04220003">
      <w:start w:val="1"/>
      <w:numFmt w:val="bullet"/>
      <w:lvlText w:val="o"/>
      <w:lvlJc w:val="left"/>
      <w:pPr>
        <w:ind w:left="5316" w:hanging="360"/>
      </w:pPr>
      <w:rPr>
        <w:rFonts w:ascii="Courier New" w:hAnsi="Courier New" w:cs="Courier New" w:hint="default"/>
      </w:rPr>
    </w:lvl>
    <w:lvl w:ilvl="1" w:tplc="04220003" w:tentative="1">
      <w:start w:val="1"/>
      <w:numFmt w:val="bullet"/>
      <w:lvlText w:val="o"/>
      <w:lvlJc w:val="left"/>
      <w:pPr>
        <w:ind w:left="6036" w:hanging="360"/>
      </w:pPr>
      <w:rPr>
        <w:rFonts w:ascii="Courier New" w:hAnsi="Courier New" w:cs="Courier New" w:hint="default"/>
      </w:rPr>
    </w:lvl>
    <w:lvl w:ilvl="2" w:tplc="04220005" w:tentative="1">
      <w:start w:val="1"/>
      <w:numFmt w:val="bullet"/>
      <w:lvlText w:val=""/>
      <w:lvlJc w:val="left"/>
      <w:pPr>
        <w:ind w:left="6756" w:hanging="360"/>
      </w:pPr>
      <w:rPr>
        <w:rFonts w:ascii="Wingdings" w:hAnsi="Wingdings" w:hint="default"/>
      </w:rPr>
    </w:lvl>
    <w:lvl w:ilvl="3" w:tplc="04220001" w:tentative="1">
      <w:start w:val="1"/>
      <w:numFmt w:val="bullet"/>
      <w:lvlText w:val=""/>
      <w:lvlJc w:val="left"/>
      <w:pPr>
        <w:ind w:left="7476" w:hanging="360"/>
      </w:pPr>
      <w:rPr>
        <w:rFonts w:ascii="Symbol" w:hAnsi="Symbol" w:hint="default"/>
      </w:rPr>
    </w:lvl>
    <w:lvl w:ilvl="4" w:tplc="04220003" w:tentative="1">
      <w:start w:val="1"/>
      <w:numFmt w:val="bullet"/>
      <w:lvlText w:val="o"/>
      <w:lvlJc w:val="left"/>
      <w:pPr>
        <w:ind w:left="8196" w:hanging="360"/>
      </w:pPr>
      <w:rPr>
        <w:rFonts w:ascii="Courier New" w:hAnsi="Courier New" w:cs="Courier New" w:hint="default"/>
      </w:rPr>
    </w:lvl>
    <w:lvl w:ilvl="5" w:tplc="04220005" w:tentative="1">
      <w:start w:val="1"/>
      <w:numFmt w:val="bullet"/>
      <w:lvlText w:val=""/>
      <w:lvlJc w:val="left"/>
      <w:pPr>
        <w:ind w:left="8916" w:hanging="360"/>
      </w:pPr>
      <w:rPr>
        <w:rFonts w:ascii="Wingdings" w:hAnsi="Wingdings" w:hint="default"/>
      </w:rPr>
    </w:lvl>
    <w:lvl w:ilvl="6" w:tplc="04220001" w:tentative="1">
      <w:start w:val="1"/>
      <w:numFmt w:val="bullet"/>
      <w:lvlText w:val=""/>
      <w:lvlJc w:val="left"/>
      <w:pPr>
        <w:ind w:left="9636" w:hanging="360"/>
      </w:pPr>
      <w:rPr>
        <w:rFonts w:ascii="Symbol" w:hAnsi="Symbol" w:hint="default"/>
      </w:rPr>
    </w:lvl>
    <w:lvl w:ilvl="7" w:tplc="04220003" w:tentative="1">
      <w:start w:val="1"/>
      <w:numFmt w:val="bullet"/>
      <w:lvlText w:val="o"/>
      <w:lvlJc w:val="left"/>
      <w:pPr>
        <w:ind w:left="10356" w:hanging="360"/>
      </w:pPr>
      <w:rPr>
        <w:rFonts w:ascii="Courier New" w:hAnsi="Courier New" w:cs="Courier New" w:hint="default"/>
      </w:rPr>
    </w:lvl>
    <w:lvl w:ilvl="8" w:tplc="04220005" w:tentative="1">
      <w:start w:val="1"/>
      <w:numFmt w:val="bullet"/>
      <w:lvlText w:val=""/>
      <w:lvlJc w:val="left"/>
      <w:pPr>
        <w:ind w:left="11076" w:hanging="360"/>
      </w:pPr>
      <w:rPr>
        <w:rFonts w:ascii="Wingdings" w:hAnsi="Wingdings" w:hint="default"/>
      </w:rPr>
    </w:lvl>
  </w:abstractNum>
  <w:abstractNum w:abstractNumId="36">
    <w:nsid w:val="67741233"/>
    <w:multiLevelType w:val="hybridMultilevel"/>
    <w:tmpl w:val="DED665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688D413A"/>
    <w:multiLevelType w:val="multilevel"/>
    <w:tmpl w:val="146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95F3650"/>
    <w:multiLevelType w:val="hybridMultilevel"/>
    <w:tmpl w:val="C9566DA2"/>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39">
    <w:nsid w:val="6E5622F1"/>
    <w:multiLevelType w:val="hybridMultilevel"/>
    <w:tmpl w:val="256629EC"/>
    <w:lvl w:ilvl="0" w:tplc="9676D134">
      <w:start w:val="1"/>
      <w:numFmt w:val="decimal"/>
      <w:suff w:val="space"/>
      <w:lvlText w:val="%1."/>
      <w:lvlJc w:val="left"/>
      <w:pPr>
        <w:ind w:left="1069" w:hanging="360"/>
      </w:pPr>
      <w:rPr>
        <w:rFonts w:hint="default"/>
        <w:b/>
        <w:sz w:val="28"/>
        <w:szCs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0">
    <w:nsid w:val="6FD05DDD"/>
    <w:multiLevelType w:val="hybridMultilevel"/>
    <w:tmpl w:val="877AFD34"/>
    <w:lvl w:ilvl="0" w:tplc="04220003">
      <w:start w:val="1"/>
      <w:numFmt w:val="bullet"/>
      <w:lvlText w:val="o"/>
      <w:lvlJc w:val="left"/>
      <w:pPr>
        <w:ind w:left="4284" w:hanging="360"/>
      </w:pPr>
      <w:rPr>
        <w:rFonts w:ascii="Courier New" w:hAnsi="Courier New" w:cs="Courier New" w:hint="default"/>
      </w:rPr>
    </w:lvl>
    <w:lvl w:ilvl="1" w:tplc="04220003" w:tentative="1">
      <w:start w:val="1"/>
      <w:numFmt w:val="bullet"/>
      <w:lvlText w:val="o"/>
      <w:lvlJc w:val="left"/>
      <w:pPr>
        <w:ind w:left="5004" w:hanging="360"/>
      </w:pPr>
      <w:rPr>
        <w:rFonts w:ascii="Courier New" w:hAnsi="Courier New" w:cs="Courier New" w:hint="default"/>
      </w:rPr>
    </w:lvl>
    <w:lvl w:ilvl="2" w:tplc="04220005" w:tentative="1">
      <w:start w:val="1"/>
      <w:numFmt w:val="bullet"/>
      <w:lvlText w:val=""/>
      <w:lvlJc w:val="left"/>
      <w:pPr>
        <w:ind w:left="5724" w:hanging="360"/>
      </w:pPr>
      <w:rPr>
        <w:rFonts w:ascii="Wingdings" w:hAnsi="Wingdings" w:hint="default"/>
      </w:rPr>
    </w:lvl>
    <w:lvl w:ilvl="3" w:tplc="04220001" w:tentative="1">
      <w:start w:val="1"/>
      <w:numFmt w:val="bullet"/>
      <w:lvlText w:val=""/>
      <w:lvlJc w:val="left"/>
      <w:pPr>
        <w:ind w:left="6444" w:hanging="360"/>
      </w:pPr>
      <w:rPr>
        <w:rFonts w:ascii="Symbol" w:hAnsi="Symbol" w:hint="default"/>
      </w:rPr>
    </w:lvl>
    <w:lvl w:ilvl="4" w:tplc="04220003" w:tentative="1">
      <w:start w:val="1"/>
      <w:numFmt w:val="bullet"/>
      <w:lvlText w:val="o"/>
      <w:lvlJc w:val="left"/>
      <w:pPr>
        <w:ind w:left="7164" w:hanging="360"/>
      </w:pPr>
      <w:rPr>
        <w:rFonts w:ascii="Courier New" w:hAnsi="Courier New" w:cs="Courier New" w:hint="default"/>
      </w:rPr>
    </w:lvl>
    <w:lvl w:ilvl="5" w:tplc="04220005" w:tentative="1">
      <w:start w:val="1"/>
      <w:numFmt w:val="bullet"/>
      <w:lvlText w:val=""/>
      <w:lvlJc w:val="left"/>
      <w:pPr>
        <w:ind w:left="7884" w:hanging="360"/>
      </w:pPr>
      <w:rPr>
        <w:rFonts w:ascii="Wingdings" w:hAnsi="Wingdings" w:hint="default"/>
      </w:rPr>
    </w:lvl>
    <w:lvl w:ilvl="6" w:tplc="04220001" w:tentative="1">
      <w:start w:val="1"/>
      <w:numFmt w:val="bullet"/>
      <w:lvlText w:val=""/>
      <w:lvlJc w:val="left"/>
      <w:pPr>
        <w:ind w:left="8604" w:hanging="360"/>
      </w:pPr>
      <w:rPr>
        <w:rFonts w:ascii="Symbol" w:hAnsi="Symbol" w:hint="default"/>
      </w:rPr>
    </w:lvl>
    <w:lvl w:ilvl="7" w:tplc="04220003" w:tentative="1">
      <w:start w:val="1"/>
      <w:numFmt w:val="bullet"/>
      <w:lvlText w:val="o"/>
      <w:lvlJc w:val="left"/>
      <w:pPr>
        <w:ind w:left="9324" w:hanging="360"/>
      </w:pPr>
      <w:rPr>
        <w:rFonts w:ascii="Courier New" w:hAnsi="Courier New" w:cs="Courier New" w:hint="default"/>
      </w:rPr>
    </w:lvl>
    <w:lvl w:ilvl="8" w:tplc="04220005" w:tentative="1">
      <w:start w:val="1"/>
      <w:numFmt w:val="bullet"/>
      <w:lvlText w:val=""/>
      <w:lvlJc w:val="left"/>
      <w:pPr>
        <w:ind w:left="10044" w:hanging="360"/>
      </w:pPr>
      <w:rPr>
        <w:rFonts w:ascii="Wingdings" w:hAnsi="Wingdings" w:hint="default"/>
      </w:rPr>
    </w:lvl>
  </w:abstractNum>
  <w:abstractNum w:abstractNumId="41">
    <w:nsid w:val="755A4498"/>
    <w:multiLevelType w:val="hybridMultilevel"/>
    <w:tmpl w:val="9DFA16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nsid w:val="75CC6A22"/>
    <w:multiLevelType w:val="hybridMultilevel"/>
    <w:tmpl w:val="9202E22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nsid w:val="7AC34C00"/>
    <w:multiLevelType w:val="multilevel"/>
    <w:tmpl w:val="C96A9A24"/>
    <w:lvl w:ilvl="0">
      <w:start w:val="2"/>
      <w:numFmt w:val="decimal"/>
      <w:lvlText w:val="%1."/>
      <w:lvlJc w:val="left"/>
      <w:pPr>
        <w:ind w:left="450" w:hanging="450"/>
      </w:pPr>
      <w:rPr>
        <w:rFonts w:hint="default"/>
      </w:rPr>
    </w:lvl>
    <w:lvl w:ilvl="1">
      <w:start w:val="1"/>
      <w:numFmt w:val="decimal"/>
      <w:lvlText w:val="%1.%2."/>
      <w:lvlJc w:val="left"/>
      <w:pPr>
        <w:ind w:left="2796" w:hanging="720"/>
      </w:pPr>
      <w:rPr>
        <w:rFonts w:hint="default"/>
      </w:rPr>
    </w:lvl>
    <w:lvl w:ilvl="2">
      <w:start w:val="1"/>
      <w:numFmt w:val="decimal"/>
      <w:lvlText w:val="%1.%2.%3."/>
      <w:lvlJc w:val="left"/>
      <w:pPr>
        <w:ind w:left="4872" w:hanging="720"/>
      </w:pPr>
      <w:rPr>
        <w:rFonts w:hint="default"/>
      </w:rPr>
    </w:lvl>
    <w:lvl w:ilvl="3">
      <w:start w:val="1"/>
      <w:numFmt w:val="decimal"/>
      <w:lvlText w:val="%1.%2.%3.%4."/>
      <w:lvlJc w:val="left"/>
      <w:pPr>
        <w:ind w:left="7308" w:hanging="1080"/>
      </w:pPr>
      <w:rPr>
        <w:rFonts w:hint="default"/>
      </w:rPr>
    </w:lvl>
    <w:lvl w:ilvl="4">
      <w:start w:val="1"/>
      <w:numFmt w:val="decimal"/>
      <w:lvlText w:val="%1.%2.%3.%4.%5."/>
      <w:lvlJc w:val="left"/>
      <w:pPr>
        <w:ind w:left="9384" w:hanging="1080"/>
      </w:pPr>
      <w:rPr>
        <w:rFonts w:hint="default"/>
      </w:rPr>
    </w:lvl>
    <w:lvl w:ilvl="5">
      <w:start w:val="1"/>
      <w:numFmt w:val="decimal"/>
      <w:lvlText w:val="%1.%2.%3.%4.%5.%6."/>
      <w:lvlJc w:val="left"/>
      <w:pPr>
        <w:ind w:left="11820" w:hanging="1440"/>
      </w:pPr>
      <w:rPr>
        <w:rFonts w:hint="default"/>
      </w:rPr>
    </w:lvl>
    <w:lvl w:ilvl="6">
      <w:start w:val="1"/>
      <w:numFmt w:val="decimal"/>
      <w:lvlText w:val="%1.%2.%3.%4.%5.%6.%7."/>
      <w:lvlJc w:val="left"/>
      <w:pPr>
        <w:ind w:left="14256" w:hanging="1800"/>
      </w:pPr>
      <w:rPr>
        <w:rFonts w:hint="default"/>
      </w:rPr>
    </w:lvl>
    <w:lvl w:ilvl="7">
      <w:start w:val="1"/>
      <w:numFmt w:val="decimal"/>
      <w:lvlText w:val="%1.%2.%3.%4.%5.%6.%7.%8."/>
      <w:lvlJc w:val="left"/>
      <w:pPr>
        <w:ind w:left="16332" w:hanging="1800"/>
      </w:pPr>
      <w:rPr>
        <w:rFonts w:hint="default"/>
      </w:rPr>
    </w:lvl>
    <w:lvl w:ilvl="8">
      <w:start w:val="1"/>
      <w:numFmt w:val="decimal"/>
      <w:lvlText w:val="%1.%2.%3.%4.%5.%6.%7.%8.%9."/>
      <w:lvlJc w:val="left"/>
      <w:pPr>
        <w:ind w:left="18768" w:hanging="2160"/>
      </w:pPr>
      <w:rPr>
        <w:rFonts w:hint="default"/>
      </w:rPr>
    </w:lvl>
  </w:abstractNum>
  <w:abstractNum w:abstractNumId="44">
    <w:nsid w:val="7E4500EB"/>
    <w:multiLevelType w:val="hybridMultilevel"/>
    <w:tmpl w:val="69C2ACF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38"/>
  </w:num>
  <w:num w:numId="8">
    <w:abstractNumId w:val="44"/>
  </w:num>
  <w:num w:numId="9">
    <w:abstractNumId w:val="15"/>
  </w:num>
  <w:num w:numId="10">
    <w:abstractNumId w:val="22"/>
  </w:num>
  <w:num w:numId="11">
    <w:abstractNumId w:val="4"/>
  </w:num>
  <w:num w:numId="12">
    <w:abstractNumId w:val="39"/>
  </w:num>
  <w:num w:numId="13">
    <w:abstractNumId w:val="31"/>
  </w:num>
  <w:num w:numId="14">
    <w:abstractNumId w:val="26"/>
  </w:num>
  <w:num w:numId="15">
    <w:abstractNumId w:val="23"/>
  </w:num>
  <w:num w:numId="16">
    <w:abstractNumId w:val="17"/>
  </w:num>
  <w:num w:numId="17">
    <w:abstractNumId w:val="14"/>
  </w:num>
  <w:num w:numId="18">
    <w:abstractNumId w:val="29"/>
  </w:num>
  <w:num w:numId="19">
    <w:abstractNumId w:val="9"/>
  </w:num>
  <w:num w:numId="20">
    <w:abstractNumId w:val="21"/>
  </w:num>
  <w:num w:numId="21">
    <w:abstractNumId w:val="27"/>
  </w:num>
  <w:num w:numId="22">
    <w:abstractNumId w:val="36"/>
  </w:num>
  <w:num w:numId="23">
    <w:abstractNumId w:val="7"/>
  </w:num>
  <w:num w:numId="24">
    <w:abstractNumId w:val="34"/>
  </w:num>
  <w:num w:numId="25">
    <w:abstractNumId w:val="25"/>
  </w:num>
  <w:num w:numId="26">
    <w:abstractNumId w:val="32"/>
  </w:num>
  <w:num w:numId="27">
    <w:abstractNumId w:val="8"/>
  </w:num>
  <w:num w:numId="28">
    <w:abstractNumId w:val="42"/>
  </w:num>
  <w:num w:numId="29">
    <w:abstractNumId w:val="28"/>
  </w:num>
  <w:num w:numId="30">
    <w:abstractNumId w:val="37"/>
  </w:num>
  <w:num w:numId="31">
    <w:abstractNumId w:val="11"/>
  </w:num>
  <w:num w:numId="32">
    <w:abstractNumId w:val="19"/>
  </w:num>
  <w:num w:numId="33">
    <w:abstractNumId w:val="30"/>
  </w:num>
  <w:num w:numId="34">
    <w:abstractNumId w:val="24"/>
  </w:num>
  <w:num w:numId="35">
    <w:abstractNumId w:val="33"/>
  </w:num>
  <w:num w:numId="36">
    <w:abstractNumId w:val="10"/>
  </w:num>
  <w:num w:numId="37">
    <w:abstractNumId w:val="16"/>
  </w:num>
  <w:num w:numId="38">
    <w:abstractNumId w:val="12"/>
  </w:num>
  <w:num w:numId="39">
    <w:abstractNumId w:val="18"/>
  </w:num>
  <w:num w:numId="40">
    <w:abstractNumId w:val="40"/>
  </w:num>
  <w:num w:numId="41">
    <w:abstractNumId w:val="35"/>
  </w:num>
  <w:num w:numId="42">
    <w:abstractNumId w:val="13"/>
  </w:num>
  <w:num w:numId="43">
    <w:abstractNumId w:val="43"/>
  </w:num>
  <w:num w:numId="44">
    <w:abstractNumId w:val="41"/>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7EF"/>
    <w:rsid w:val="00002720"/>
    <w:rsid w:val="0000311F"/>
    <w:rsid w:val="000064B9"/>
    <w:rsid w:val="00013600"/>
    <w:rsid w:val="00064173"/>
    <w:rsid w:val="00073DB3"/>
    <w:rsid w:val="000759F9"/>
    <w:rsid w:val="000B745A"/>
    <w:rsid w:val="000C302B"/>
    <w:rsid w:val="000E70EE"/>
    <w:rsid w:val="000F0AB4"/>
    <w:rsid w:val="000F2C30"/>
    <w:rsid w:val="000F6FB3"/>
    <w:rsid w:val="001013D1"/>
    <w:rsid w:val="001026BA"/>
    <w:rsid w:val="0012447C"/>
    <w:rsid w:val="001274DB"/>
    <w:rsid w:val="00133B1C"/>
    <w:rsid w:val="001476CB"/>
    <w:rsid w:val="001766A0"/>
    <w:rsid w:val="0018459E"/>
    <w:rsid w:val="00185695"/>
    <w:rsid w:val="00187B0E"/>
    <w:rsid w:val="00194903"/>
    <w:rsid w:val="00197AB4"/>
    <w:rsid w:val="001A787F"/>
    <w:rsid w:val="001B0CF2"/>
    <w:rsid w:val="001B446E"/>
    <w:rsid w:val="002238B8"/>
    <w:rsid w:val="00223A6C"/>
    <w:rsid w:val="00230863"/>
    <w:rsid w:val="00232746"/>
    <w:rsid w:val="0023377D"/>
    <w:rsid w:val="00241FBA"/>
    <w:rsid w:val="00243352"/>
    <w:rsid w:val="00245569"/>
    <w:rsid w:val="00250C0D"/>
    <w:rsid w:val="002640FF"/>
    <w:rsid w:val="002738D0"/>
    <w:rsid w:val="00275FFE"/>
    <w:rsid w:val="00281683"/>
    <w:rsid w:val="00282503"/>
    <w:rsid w:val="00284F23"/>
    <w:rsid w:val="00286AE4"/>
    <w:rsid w:val="002A66CB"/>
    <w:rsid w:val="002B5996"/>
    <w:rsid w:val="002C5E68"/>
    <w:rsid w:val="002D2D94"/>
    <w:rsid w:val="002F591D"/>
    <w:rsid w:val="002F6BC8"/>
    <w:rsid w:val="003041D4"/>
    <w:rsid w:val="00304BF0"/>
    <w:rsid w:val="00306E97"/>
    <w:rsid w:val="00310500"/>
    <w:rsid w:val="003119ED"/>
    <w:rsid w:val="003131C0"/>
    <w:rsid w:val="00322D3C"/>
    <w:rsid w:val="003310E3"/>
    <w:rsid w:val="0033403A"/>
    <w:rsid w:val="00363161"/>
    <w:rsid w:val="00365FEB"/>
    <w:rsid w:val="00366924"/>
    <w:rsid w:val="00374951"/>
    <w:rsid w:val="00374C18"/>
    <w:rsid w:val="00380A05"/>
    <w:rsid w:val="003A7207"/>
    <w:rsid w:val="003B518A"/>
    <w:rsid w:val="003D466B"/>
    <w:rsid w:val="003E2A95"/>
    <w:rsid w:val="003F1364"/>
    <w:rsid w:val="003F3227"/>
    <w:rsid w:val="00401D1E"/>
    <w:rsid w:val="00416630"/>
    <w:rsid w:val="00422DA7"/>
    <w:rsid w:val="004278ED"/>
    <w:rsid w:val="00431D4A"/>
    <w:rsid w:val="00432D7E"/>
    <w:rsid w:val="00445DC0"/>
    <w:rsid w:val="00447C3C"/>
    <w:rsid w:val="004622FC"/>
    <w:rsid w:val="004627A4"/>
    <w:rsid w:val="004749C5"/>
    <w:rsid w:val="00480203"/>
    <w:rsid w:val="00494026"/>
    <w:rsid w:val="004941DF"/>
    <w:rsid w:val="004A314B"/>
    <w:rsid w:val="004D6D3B"/>
    <w:rsid w:val="004D7255"/>
    <w:rsid w:val="004E0FEB"/>
    <w:rsid w:val="004F010F"/>
    <w:rsid w:val="004F52F5"/>
    <w:rsid w:val="004F6C4C"/>
    <w:rsid w:val="00514C2F"/>
    <w:rsid w:val="00525376"/>
    <w:rsid w:val="00526DF4"/>
    <w:rsid w:val="00532ADC"/>
    <w:rsid w:val="005408AB"/>
    <w:rsid w:val="00547562"/>
    <w:rsid w:val="00556FE3"/>
    <w:rsid w:val="00574E0A"/>
    <w:rsid w:val="00580051"/>
    <w:rsid w:val="00580CDB"/>
    <w:rsid w:val="00581691"/>
    <w:rsid w:val="005825F5"/>
    <w:rsid w:val="005877E2"/>
    <w:rsid w:val="005A0446"/>
    <w:rsid w:val="005B1063"/>
    <w:rsid w:val="005D05FB"/>
    <w:rsid w:val="005D5B40"/>
    <w:rsid w:val="005E0710"/>
    <w:rsid w:val="005E42BD"/>
    <w:rsid w:val="005F0A99"/>
    <w:rsid w:val="005F43BB"/>
    <w:rsid w:val="005F7430"/>
    <w:rsid w:val="00602768"/>
    <w:rsid w:val="00603763"/>
    <w:rsid w:val="00603A50"/>
    <w:rsid w:val="00611515"/>
    <w:rsid w:val="00611776"/>
    <w:rsid w:val="006167B4"/>
    <w:rsid w:val="00617C0C"/>
    <w:rsid w:val="00623954"/>
    <w:rsid w:val="0063010E"/>
    <w:rsid w:val="0063389F"/>
    <w:rsid w:val="0064167C"/>
    <w:rsid w:val="00643A1F"/>
    <w:rsid w:val="00650387"/>
    <w:rsid w:val="006508B4"/>
    <w:rsid w:val="00656DF5"/>
    <w:rsid w:val="00670895"/>
    <w:rsid w:val="00673272"/>
    <w:rsid w:val="0068087E"/>
    <w:rsid w:val="00687217"/>
    <w:rsid w:val="006A51C5"/>
    <w:rsid w:val="006A6146"/>
    <w:rsid w:val="006B1476"/>
    <w:rsid w:val="006B366F"/>
    <w:rsid w:val="006C0B4F"/>
    <w:rsid w:val="006C31DC"/>
    <w:rsid w:val="006D7819"/>
    <w:rsid w:val="006E2A80"/>
    <w:rsid w:val="006F4718"/>
    <w:rsid w:val="006F6287"/>
    <w:rsid w:val="00700608"/>
    <w:rsid w:val="007171BF"/>
    <w:rsid w:val="00726C40"/>
    <w:rsid w:val="00743851"/>
    <w:rsid w:val="00743CEF"/>
    <w:rsid w:val="007440B3"/>
    <w:rsid w:val="00751B60"/>
    <w:rsid w:val="00757CF7"/>
    <w:rsid w:val="00762093"/>
    <w:rsid w:val="0078048D"/>
    <w:rsid w:val="00783A90"/>
    <w:rsid w:val="007865E5"/>
    <w:rsid w:val="00794D61"/>
    <w:rsid w:val="00795BD9"/>
    <w:rsid w:val="007D1FAB"/>
    <w:rsid w:val="007E5759"/>
    <w:rsid w:val="007E5D56"/>
    <w:rsid w:val="007E6310"/>
    <w:rsid w:val="007F5833"/>
    <w:rsid w:val="007F6F97"/>
    <w:rsid w:val="0080189E"/>
    <w:rsid w:val="008027C4"/>
    <w:rsid w:val="00806D5C"/>
    <w:rsid w:val="00813D60"/>
    <w:rsid w:val="00823FA5"/>
    <w:rsid w:val="0083486B"/>
    <w:rsid w:val="00837834"/>
    <w:rsid w:val="00841528"/>
    <w:rsid w:val="008444A3"/>
    <w:rsid w:val="00870847"/>
    <w:rsid w:val="00881D5D"/>
    <w:rsid w:val="0089379B"/>
    <w:rsid w:val="00896199"/>
    <w:rsid w:val="008C45A4"/>
    <w:rsid w:val="008D1680"/>
    <w:rsid w:val="008F120E"/>
    <w:rsid w:val="008F7800"/>
    <w:rsid w:val="009025ED"/>
    <w:rsid w:val="009033B0"/>
    <w:rsid w:val="00903C7A"/>
    <w:rsid w:val="00905C7E"/>
    <w:rsid w:val="00906FB4"/>
    <w:rsid w:val="009077AC"/>
    <w:rsid w:val="00913C95"/>
    <w:rsid w:val="00924644"/>
    <w:rsid w:val="009331AF"/>
    <w:rsid w:val="00934B50"/>
    <w:rsid w:val="009443EA"/>
    <w:rsid w:val="00947479"/>
    <w:rsid w:val="00954947"/>
    <w:rsid w:val="009750E9"/>
    <w:rsid w:val="00976015"/>
    <w:rsid w:val="009763C0"/>
    <w:rsid w:val="00976671"/>
    <w:rsid w:val="00980C41"/>
    <w:rsid w:val="009863FF"/>
    <w:rsid w:val="0099146B"/>
    <w:rsid w:val="00996A88"/>
    <w:rsid w:val="009B0C97"/>
    <w:rsid w:val="009B6FAD"/>
    <w:rsid w:val="009C3D36"/>
    <w:rsid w:val="009C5D17"/>
    <w:rsid w:val="009D0ED5"/>
    <w:rsid w:val="009E0B53"/>
    <w:rsid w:val="009F518C"/>
    <w:rsid w:val="00A017A1"/>
    <w:rsid w:val="00A02ADB"/>
    <w:rsid w:val="00A04BFD"/>
    <w:rsid w:val="00A0657F"/>
    <w:rsid w:val="00A110CD"/>
    <w:rsid w:val="00A17E64"/>
    <w:rsid w:val="00A33304"/>
    <w:rsid w:val="00A37AC8"/>
    <w:rsid w:val="00A41E5C"/>
    <w:rsid w:val="00A5077A"/>
    <w:rsid w:val="00A51F6E"/>
    <w:rsid w:val="00A53CBE"/>
    <w:rsid w:val="00A55F03"/>
    <w:rsid w:val="00A6043D"/>
    <w:rsid w:val="00A64561"/>
    <w:rsid w:val="00A81595"/>
    <w:rsid w:val="00A835DF"/>
    <w:rsid w:val="00A842C7"/>
    <w:rsid w:val="00AA371B"/>
    <w:rsid w:val="00AC2129"/>
    <w:rsid w:val="00AC5664"/>
    <w:rsid w:val="00AC6070"/>
    <w:rsid w:val="00AC6576"/>
    <w:rsid w:val="00AD18B5"/>
    <w:rsid w:val="00AE3B51"/>
    <w:rsid w:val="00AE744F"/>
    <w:rsid w:val="00AF1021"/>
    <w:rsid w:val="00B03792"/>
    <w:rsid w:val="00B038E2"/>
    <w:rsid w:val="00B03AD4"/>
    <w:rsid w:val="00B34E86"/>
    <w:rsid w:val="00B450C6"/>
    <w:rsid w:val="00B64339"/>
    <w:rsid w:val="00B6674E"/>
    <w:rsid w:val="00B7457C"/>
    <w:rsid w:val="00B92D54"/>
    <w:rsid w:val="00B93ABF"/>
    <w:rsid w:val="00BA2E4D"/>
    <w:rsid w:val="00BA70E1"/>
    <w:rsid w:val="00BB2717"/>
    <w:rsid w:val="00BB2792"/>
    <w:rsid w:val="00BB3B5B"/>
    <w:rsid w:val="00BC70A6"/>
    <w:rsid w:val="00BC7C45"/>
    <w:rsid w:val="00BD02E6"/>
    <w:rsid w:val="00BD1681"/>
    <w:rsid w:val="00C06789"/>
    <w:rsid w:val="00C078FE"/>
    <w:rsid w:val="00C101B5"/>
    <w:rsid w:val="00C11086"/>
    <w:rsid w:val="00C15C74"/>
    <w:rsid w:val="00C15D8D"/>
    <w:rsid w:val="00C23699"/>
    <w:rsid w:val="00C40989"/>
    <w:rsid w:val="00C60C29"/>
    <w:rsid w:val="00C742E0"/>
    <w:rsid w:val="00C7607B"/>
    <w:rsid w:val="00C84AE4"/>
    <w:rsid w:val="00CA0D25"/>
    <w:rsid w:val="00CC1DB5"/>
    <w:rsid w:val="00CC3C0E"/>
    <w:rsid w:val="00CD0149"/>
    <w:rsid w:val="00CD06C9"/>
    <w:rsid w:val="00CD11F3"/>
    <w:rsid w:val="00CD20B5"/>
    <w:rsid w:val="00CD27EF"/>
    <w:rsid w:val="00CD5920"/>
    <w:rsid w:val="00CE4C4F"/>
    <w:rsid w:val="00CF467B"/>
    <w:rsid w:val="00D20BD0"/>
    <w:rsid w:val="00D25597"/>
    <w:rsid w:val="00D27477"/>
    <w:rsid w:val="00D32E59"/>
    <w:rsid w:val="00D444A5"/>
    <w:rsid w:val="00D51007"/>
    <w:rsid w:val="00D80F82"/>
    <w:rsid w:val="00D82C58"/>
    <w:rsid w:val="00DA6087"/>
    <w:rsid w:val="00DC4377"/>
    <w:rsid w:val="00DC64CA"/>
    <w:rsid w:val="00DE08DC"/>
    <w:rsid w:val="00DE29F6"/>
    <w:rsid w:val="00DE411F"/>
    <w:rsid w:val="00DE6F1D"/>
    <w:rsid w:val="00E21B4A"/>
    <w:rsid w:val="00E44E5C"/>
    <w:rsid w:val="00E451B3"/>
    <w:rsid w:val="00E45A8C"/>
    <w:rsid w:val="00E50B0F"/>
    <w:rsid w:val="00E56A9D"/>
    <w:rsid w:val="00E6719F"/>
    <w:rsid w:val="00E72553"/>
    <w:rsid w:val="00E72CC3"/>
    <w:rsid w:val="00E73F32"/>
    <w:rsid w:val="00EB24EA"/>
    <w:rsid w:val="00EE5498"/>
    <w:rsid w:val="00EE58B4"/>
    <w:rsid w:val="00EF1A5A"/>
    <w:rsid w:val="00F067CC"/>
    <w:rsid w:val="00F1358C"/>
    <w:rsid w:val="00F177F4"/>
    <w:rsid w:val="00F33F59"/>
    <w:rsid w:val="00F46116"/>
    <w:rsid w:val="00F47008"/>
    <w:rsid w:val="00F540F6"/>
    <w:rsid w:val="00F54758"/>
    <w:rsid w:val="00F5558A"/>
    <w:rsid w:val="00F61D95"/>
    <w:rsid w:val="00F812D5"/>
    <w:rsid w:val="00F81F12"/>
    <w:rsid w:val="00F82654"/>
    <w:rsid w:val="00F938BA"/>
    <w:rsid w:val="00F96346"/>
    <w:rsid w:val="00F967E7"/>
    <w:rsid w:val="00F96F44"/>
    <w:rsid w:val="00FA76B0"/>
    <w:rsid w:val="00FB13DB"/>
    <w:rsid w:val="00FB5C76"/>
    <w:rsid w:val="00FD355D"/>
    <w:rsid w:val="00FD374F"/>
    <w:rsid w:val="00FE2282"/>
    <w:rsid w:val="00FF23E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D449F5-41A5-42AB-BB44-C6648D1D2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6E97"/>
    <w:pPr>
      <w:suppressAutoHyphens/>
      <w:spacing w:after="0" w:line="360" w:lineRule="auto"/>
      <w:ind w:firstLine="709"/>
      <w:jc w:val="both"/>
    </w:pPr>
    <w:rPr>
      <w:rFonts w:ascii="Times New Roman" w:eastAsia="Times New Roman" w:hAnsi="Times New Roman" w:cs="Times New Roman"/>
      <w:sz w:val="24"/>
      <w:szCs w:val="24"/>
      <w:lang w:eastAsia="zh-CN"/>
    </w:rPr>
  </w:style>
  <w:style w:type="paragraph" w:styleId="1">
    <w:name w:val="heading 1"/>
    <w:basedOn w:val="a"/>
    <w:next w:val="a"/>
    <w:link w:val="10"/>
    <w:uiPriority w:val="9"/>
    <w:qFormat/>
    <w:rsid w:val="00306E9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306E9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306E97"/>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unhideWhenUsed/>
    <w:qFormat/>
    <w:rsid w:val="00B93A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6E97"/>
    <w:rPr>
      <w:rFonts w:asciiTheme="majorHAnsi" w:eastAsiaTheme="majorEastAsia" w:hAnsiTheme="majorHAnsi" w:cstheme="majorBidi"/>
      <w:color w:val="365F91" w:themeColor="accent1" w:themeShade="BF"/>
      <w:sz w:val="32"/>
      <w:szCs w:val="32"/>
      <w:lang w:eastAsia="zh-CN"/>
    </w:rPr>
  </w:style>
  <w:style w:type="character" w:customStyle="1" w:styleId="20">
    <w:name w:val="Заголовок 2 Знак"/>
    <w:basedOn w:val="a0"/>
    <w:link w:val="2"/>
    <w:uiPriority w:val="9"/>
    <w:rsid w:val="00306E97"/>
    <w:rPr>
      <w:rFonts w:asciiTheme="majorHAnsi" w:eastAsiaTheme="majorEastAsia" w:hAnsiTheme="majorHAnsi" w:cstheme="majorBidi"/>
      <w:color w:val="365F91" w:themeColor="accent1" w:themeShade="BF"/>
      <w:sz w:val="26"/>
      <w:szCs w:val="26"/>
      <w:lang w:eastAsia="zh-CN"/>
    </w:rPr>
  </w:style>
  <w:style w:type="character" w:customStyle="1" w:styleId="30">
    <w:name w:val="Заголовок 3 Знак"/>
    <w:basedOn w:val="a0"/>
    <w:link w:val="3"/>
    <w:uiPriority w:val="9"/>
    <w:rsid w:val="00306E97"/>
    <w:rPr>
      <w:rFonts w:asciiTheme="majorHAnsi" w:eastAsiaTheme="majorEastAsia" w:hAnsiTheme="majorHAnsi" w:cstheme="majorBidi"/>
      <w:color w:val="243F60" w:themeColor="accent1" w:themeShade="7F"/>
      <w:sz w:val="24"/>
      <w:szCs w:val="24"/>
      <w:lang w:eastAsia="zh-CN"/>
    </w:rPr>
  </w:style>
  <w:style w:type="character" w:customStyle="1" w:styleId="40">
    <w:name w:val="Заголовок 4 Знак"/>
    <w:basedOn w:val="a0"/>
    <w:link w:val="4"/>
    <w:uiPriority w:val="9"/>
    <w:rsid w:val="00B93ABF"/>
    <w:rPr>
      <w:rFonts w:asciiTheme="majorHAnsi" w:eastAsiaTheme="majorEastAsia" w:hAnsiTheme="majorHAnsi" w:cstheme="majorBidi"/>
      <w:i/>
      <w:iCs/>
      <w:color w:val="365F91" w:themeColor="accent1" w:themeShade="BF"/>
      <w:sz w:val="24"/>
      <w:szCs w:val="24"/>
      <w:lang w:eastAsia="zh-CN"/>
    </w:rPr>
  </w:style>
  <w:style w:type="character" w:customStyle="1" w:styleId="hps">
    <w:name w:val="hps"/>
    <w:basedOn w:val="a0"/>
    <w:rsid w:val="00306E97"/>
  </w:style>
  <w:style w:type="character" w:styleId="a3">
    <w:name w:val="Hyperlink"/>
    <w:uiPriority w:val="99"/>
    <w:rsid w:val="00306E97"/>
    <w:rPr>
      <w:color w:val="0000FF"/>
      <w:u w:val="single"/>
    </w:rPr>
  </w:style>
  <w:style w:type="paragraph" w:styleId="a4">
    <w:name w:val="header"/>
    <w:basedOn w:val="a"/>
    <w:link w:val="a5"/>
    <w:uiPriority w:val="99"/>
    <w:rsid w:val="00306E97"/>
    <w:pPr>
      <w:spacing w:line="240" w:lineRule="auto"/>
    </w:pPr>
  </w:style>
  <w:style w:type="character" w:customStyle="1" w:styleId="a5">
    <w:name w:val="Верхний колонтитул Знак"/>
    <w:basedOn w:val="a0"/>
    <w:link w:val="a4"/>
    <w:uiPriority w:val="99"/>
    <w:rsid w:val="00306E97"/>
    <w:rPr>
      <w:rFonts w:ascii="Times New Roman" w:eastAsia="Times New Roman" w:hAnsi="Times New Roman" w:cs="Times New Roman"/>
      <w:sz w:val="24"/>
      <w:szCs w:val="24"/>
      <w:lang w:eastAsia="zh-CN"/>
    </w:rPr>
  </w:style>
  <w:style w:type="paragraph" w:customStyle="1" w:styleId="a6">
    <w:name w:val="Звичайний (веб)"/>
    <w:basedOn w:val="a"/>
    <w:rsid w:val="00306E97"/>
    <w:pPr>
      <w:spacing w:before="280" w:after="280" w:line="240" w:lineRule="auto"/>
    </w:pPr>
  </w:style>
  <w:style w:type="paragraph" w:styleId="a7">
    <w:name w:val="List Paragraph"/>
    <w:basedOn w:val="a"/>
    <w:uiPriority w:val="34"/>
    <w:qFormat/>
    <w:rsid w:val="00306E97"/>
    <w:pPr>
      <w:suppressAutoHyphens w:val="0"/>
      <w:spacing w:after="200" w:line="276" w:lineRule="auto"/>
      <w:ind w:left="720"/>
      <w:contextualSpacing/>
    </w:pPr>
    <w:rPr>
      <w:rFonts w:ascii="Calibri" w:hAnsi="Calibri" w:cs="Calibri"/>
      <w:sz w:val="22"/>
      <w:szCs w:val="22"/>
      <w:lang w:val="ru-RU"/>
    </w:rPr>
  </w:style>
  <w:style w:type="paragraph" w:styleId="21">
    <w:name w:val="toc 2"/>
    <w:basedOn w:val="a"/>
    <w:next w:val="a"/>
    <w:autoRedefine/>
    <w:uiPriority w:val="39"/>
    <w:unhideWhenUsed/>
    <w:rsid w:val="009025ED"/>
    <w:pPr>
      <w:tabs>
        <w:tab w:val="right" w:leader="dot" w:pos="9629"/>
      </w:tabs>
      <w:suppressAutoHyphens w:val="0"/>
      <w:spacing w:after="100" w:line="259" w:lineRule="auto"/>
      <w:ind w:left="220" w:firstLine="0"/>
      <w:jc w:val="left"/>
    </w:pPr>
    <w:rPr>
      <w:noProof/>
      <w:sz w:val="28"/>
      <w:szCs w:val="28"/>
      <w:lang w:eastAsia="uk-UA"/>
    </w:rPr>
  </w:style>
  <w:style w:type="paragraph" w:styleId="a8">
    <w:name w:val="TOC Heading"/>
    <w:basedOn w:val="1"/>
    <w:next w:val="a"/>
    <w:uiPriority w:val="39"/>
    <w:unhideWhenUsed/>
    <w:qFormat/>
    <w:rsid w:val="00306E97"/>
    <w:pPr>
      <w:suppressAutoHyphens w:val="0"/>
      <w:spacing w:line="259" w:lineRule="auto"/>
      <w:ind w:firstLine="0"/>
      <w:jc w:val="left"/>
      <w:outlineLvl w:val="9"/>
    </w:pPr>
    <w:rPr>
      <w:lang w:eastAsia="uk-UA"/>
    </w:rPr>
  </w:style>
  <w:style w:type="paragraph" w:styleId="11">
    <w:name w:val="toc 1"/>
    <w:basedOn w:val="a"/>
    <w:next w:val="a"/>
    <w:autoRedefine/>
    <w:uiPriority w:val="39"/>
    <w:unhideWhenUsed/>
    <w:rsid w:val="00306E97"/>
    <w:pPr>
      <w:tabs>
        <w:tab w:val="left" w:pos="0"/>
        <w:tab w:val="right" w:leader="hyphen" w:pos="9963"/>
      </w:tabs>
      <w:suppressAutoHyphens w:val="0"/>
      <w:spacing w:after="100" w:line="276" w:lineRule="auto"/>
      <w:ind w:firstLine="0"/>
    </w:pPr>
    <w:rPr>
      <w:rFonts w:eastAsiaTheme="minorEastAsia"/>
      <w:caps/>
      <w:noProof/>
      <w:sz w:val="28"/>
      <w:szCs w:val="28"/>
      <w:lang w:eastAsia="uk-UA"/>
    </w:rPr>
  </w:style>
  <w:style w:type="paragraph" w:styleId="31">
    <w:name w:val="toc 3"/>
    <w:basedOn w:val="a"/>
    <w:next w:val="a"/>
    <w:autoRedefine/>
    <w:uiPriority w:val="39"/>
    <w:unhideWhenUsed/>
    <w:rsid w:val="009025ED"/>
    <w:pPr>
      <w:tabs>
        <w:tab w:val="right" w:leader="dot" w:pos="9629"/>
      </w:tabs>
      <w:suppressAutoHyphens w:val="0"/>
      <w:spacing w:after="100" w:line="259" w:lineRule="auto"/>
      <w:ind w:left="360" w:firstLine="0"/>
      <w:jc w:val="left"/>
    </w:pPr>
    <w:rPr>
      <w:rFonts w:asciiTheme="minorHAnsi" w:eastAsiaTheme="minorEastAsia" w:hAnsiTheme="minorHAnsi"/>
      <w:sz w:val="22"/>
      <w:szCs w:val="22"/>
      <w:lang w:eastAsia="uk-UA"/>
    </w:rPr>
  </w:style>
  <w:style w:type="paragraph" w:styleId="a9">
    <w:name w:val="Balloon Text"/>
    <w:basedOn w:val="a"/>
    <w:link w:val="aa"/>
    <w:uiPriority w:val="99"/>
    <w:semiHidden/>
    <w:unhideWhenUsed/>
    <w:rsid w:val="00306E97"/>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306E97"/>
    <w:rPr>
      <w:rFonts w:ascii="Tahoma" w:eastAsia="Times New Roman" w:hAnsi="Tahoma" w:cs="Tahoma"/>
      <w:sz w:val="16"/>
      <w:szCs w:val="16"/>
      <w:lang w:eastAsia="zh-CN"/>
    </w:rPr>
  </w:style>
  <w:style w:type="paragraph" w:styleId="ab">
    <w:name w:val="No Spacing"/>
    <w:uiPriority w:val="1"/>
    <w:qFormat/>
    <w:rsid w:val="003D466B"/>
    <w:pPr>
      <w:spacing w:after="0" w:line="240" w:lineRule="auto"/>
    </w:pPr>
  </w:style>
  <w:style w:type="table" w:styleId="ac">
    <w:name w:val="Table Grid"/>
    <w:basedOn w:val="a1"/>
    <w:uiPriority w:val="39"/>
    <w:rsid w:val="003D4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580CDB"/>
    <w:pPr>
      <w:tabs>
        <w:tab w:val="center" w:pos="4819"/>
        <w:tab w:val="right" w:pos="9639"/>
      </w:tabs>
      <w:spacing w:line="240" w:lineRule="auto"/>
    </w:pPr>
  </w:style>
  <w:style w:type="character" w:customStyle="1" w:styleId="ae">
    <w:name w:val="Нижний колонтитул Знак"/>
    <w:basedOn w:val="a0"/>
    <w:link w:val="ad"/>
    <w:uiPriority w:val="99"/>
    <w:rsid w:val="00580CDB"/>
    <w:rPr>
      <w:rFonts w:ascii="Times New Roman" w:eastAsia="Times New Roman" w:hAnsi="Times New Roman" w:cs="Times New Roman"/>
      <w:sz w:val="24"/>
      <w:szCs w:val="24"/>
      <w:lang w:eastAsia="zh-CN"/>
    </w:rPr>
  </w:style>
  <w:style w:type="character" w:customStyle="1" w:styleId="apple-converted-space">
    <w:name w:val="apple-converted-space"/>
    <w:basedOn w:val="a0"/>
    <w:rsid w:val="00DE6F1D"/>
  </w:style>
  <w:style w:type="paragraph" w:styleId="af">
    <w:name w:val="Normal (Web)"/>
    <w:basedOn w:val="a"/>
    <w:uiPriority w:val="99"/>
    <w:unhideWhenUsed/>
    <w:rsid w:val="004749C5"/>
    <w:pPr>
      <w:suppressAutoHyphens w:val="0"/>
      <w:spacing w:before="100" w:beforeAutospacing="1" w:after="100" w:afterAutospacing="1" w:line="240" w:lineRule="auto"/>
      <w:ind w:firstLine="0"/>
      <w:jc w:val="left"/>
    </w:pPr>
    <w:rPr>
      <w:lang w:eastAsia="uk-UA"/>
    </w:rPr>
  </w:style>
  <w:style w:type="paragraph" w:customStyle="1" w:styleId="HTML">
    <w:name w:val="Стандартний HTML"/>
    <w:basedOn w:val="a"/>
    <w:rsid w:val="00BB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paragraph" w:styleId="af0">
    <w:name w:val="Body Text"/>
    <w:basedOn w:val="a"/>
    <w:link w:val="af1"/>
    <w:rsid w:val="001026BA"/>
    <w:pPr>
      <w:suppressAutoHyphens w:val="0"/>
      <w:spacing w:after="120" w:line="240" w:lineRule="auto"/>
      <w:ind w:firstLine="0"/>
      <w:jc w:val="left"/>
    </w:pPr>
    <w:rPr>
      <w:lang w:val="en-GB" w:eastAsia="en-US"/>
    </w:rPr>
  </w:style>
  <w:style w:type="character" w:customStyle="1" w:styleId="af1">
    <w:name w:val="Основной текст Знак"/>
    <w:basedOn w:val="a0"/>
    <w:link w:val="af0"/>
    <w:rsid w:val="001026BA"/>
    <w:rPr>
      <w:rFonts w:ascii="Times New Roman" w:eastAsia="Times New Roman" w:hAnsi="Times New Roman" w:cs="Times New Roman"/>
      <w:sz w:val="24"/>
      <w:szCs w:val="24"/>
      <w:lang w:val="en-GB"/>
    </w:rPr>
  </w:style>
  <w:style w:type="character" w:customStyle="1" w:styleId="notranslate">
    <w:name w:val="notranslate"/>
    <w:basedOn w:val="a0"/>
    <w:rsid w:val="00C15D8D"/>
  </w:style>
  <w:style w:type="character" w:customStyle="1" w:styleId="normalchar">
    <w:name w:val="normal__char"/>
    <w:basedOn w:val="a0"/>
    <w:rsid w:val="00C15D8D"/>
  </w:style>
  <w:style w:type="paragraph" w:customStyle="1" w:styleId="Normal1">
    <w:name w:val="Normal1"/>
    <w:basedOn w:val="a"/>
    <w:rsid w:val="00C15D8D"/>
    <w:pPr>
      <w:suppressAutoHyphens w:val="0"/>
      <w:spacing w:before="100" w:beforeAutospacing="1" w:after="100" w:afterAutospacing="1" w:line="240" w:lineRule="auto"/>
      <w:ind w:firstLine="0"/>
      <w:jc w:val="left"/>
    </w:pPr>
    <w:rPr>
      <w:lang w:val="en-US" w:eastAsia="en-US"/>
    </w:rPr>
  </w:style>
  <w:style w:type="paragraph" w:customStyle="1" w:styleId="normal0020table">
    <w:name w:val="normal_0020table"/>
    <w:basedOn w:val="a"/>
    <w:rsid w:val="00C15D8D"/>
    <w:pPr>
      <w:suppressAutoHyphens w:val="0"/>
      <w:spacing w:before="100" w:beforeAutospacing="1" w:after="100" w:afterAutospacing="1" w:line="240" w:lineRule="auto"/>
      <w:ind w:firstLine="0"/>
      <w:jc w:val="left"/>
    </w:pPr>
    <w:rPr>
      <w:lang w:val="en-US" w:eastAsia="en-US"/>
    </w:rPr>
  </w:style>
  <w:style w:type="character" w:customStyle="1" w:styleId="normal0020tablechar">
    <w:name w:val="normal_0020table__char"/>
    <w:basedOn w:val="a0"/>
    <w:rsid w:val="00C15D8D"/>
  </w:style>
  <w:style w:type="character" w:customStyle="1" w:styleId="af2">
    <w:name w:val="Основной текст с отступом Знак"/>
    <w:basedOn w:val="a0"/>
    <w:link w:val="af3"/>
    <w:semiHidden/>
    <w:rsid w:val="00C15D8D"/>
    <w:rPr>
      <w:rFonts w:ascii="Arial" w:eastAsia="Times New Roman" w:hAnsi="Arial" w:cs="Times New Roman"/>
      <w:sz w:val="20"/>
      <w:szCs w:val="20"/>
      <w:lang w:val="ru-RU" w:eastAsia="ru-RU"/>
    </w:rPr>
  </w:style>
  <w:style w:type="paragraph" w:styleId="af3">
    <w:name w:val="Body Text Indent"/>
    <w:basedOn w:val="a"/>
    <w:link w:val="af2"/>
    <w:semiHidden/>
    <w:unhideWhenUsed/>
    <w:rsid w:val="00C15D8D"/>
    <w:pPr>
      <w:suppressAutoHyphens w:val="0"/>
      <w:spacing w:after="120" w:line="240" w:lineRule="auto"/>
      <w:ind w:left="283" w:firstLine="0"/>
      <w:jc w:val="left"/>
    </w:pPr>
    <w:rPr>
      <w:rFonts w:ascii="Arial" w:hAnsi="Arial"/>
      <w:sz w:val="20"/>
      <w:szCs w:val="20"/>
      <w:lang w:val="ru-RU" w:eastAsia="ru-RU"/>
    </w:rPr>
  </w:style>
  <w:style w:type="paragraph" w:customStyle="1" w:styleId="NormalWeb1">
    <w:name w:val="Normal (Web)1"/>
    <w:basedOn w:val="a"/>
    <w:rsid w:val="00C15D8D"/>
    <w:pPr>
      <w:suppressAutoHyphens w:val="0"/>
      <w:spacing w:before="100" w:beforeAutospacing="1" w:after="100" w:afterAutospacing="1" w:line="240" w:lineRule="auto"/>
      <w:ind w:left="612" w:right="612" w:firstLine="612"/>
    </w:pPr>
    <w:rPr>
      <w:rFonts w:ascii="Arial" w:hAnsi="Arial" w:cs="Arial"/>
      <w:color w:val="000000"/>
      <w:lang w:val="en-US" w:eastAsia="en-US"/>
    </w:rPr>
  </w:style>
  <w:style w:type="paragraph" w:styleId="af4">
    <w:name w:val="Subtitle"/>
    <w:basedOn w:val="a"/>
    <w:link w:val="af5"/>
    <w:qFormat/>
    <w:rsid w:val="00C15D8D"/>
    <w:pPr>
      <w:suppressAutoHyphens w:val="0"/>
      <w:ind w:firstLine="1134"/>
    </w:pPr>
    <w:rPr>
      <w:sz w:val="28"/>
      <w:szCs w:val="20"/>
      <w:lang w:eastAsia="ru-RU"/>
    </w:rPr>
  </w:style>
  <w:style w:type="character" w:customStyle="1" w:styleId="af5">
    <w:name w:val="Подзаголовок Знак"/>
    <w:basedOn w:val="a0"/>
    <w:link w:val="af4"/>
    <w:rsid w:val="00C15D8D"/>
    <w:rPr>
      <w:rFonts w:ascii="Times New Roman" w:eastAsia="Times New Roman" w:hAnsi="Times New Roman" w:cs="Times New Roman"/>
      <w:sz w:val="28"/>
      <w:szCs w:val="20"/>
      <w:lang w:eastAsia="ru-RU"/>
    </w:rPr>
  </w:style>
  <w:style w:type="character" w:customStyle="1" w:styleId="citation">
    <w:name w:val="citation"/>
    <w:rsid w:val="00C15D8D"/>
  </w:style>
  <w:style w:type="character" w:customStyle="1" w:styleId="reference-text">
    <w:name w:val="reference-text"/>
    <w:basedOn w:val="a0"/>
    <w:rsid w:val="00C15D8D"/>
  </w:style>
  <w:style w:type="character" w:customStyle="1" w:styleId="mw-cite-backlink">
    <w:name w:val="mw-cite-backlink"/>
    <w:basedOn w:val="a0"/>
    <w:rsid w:val="00C15D8D"/>
  </w:style>
  <w:style w:type="character" w:customStyle="1" w:styleId="cite-accessibility-label">
    <w:name w:val="cite-accessibility-label"/>
    <w:basedOn w:val="a0"/>
    <w:rsid w:val="00C15D8D"/>
  </w:style>
  <w:style w:type="character" w:customStyle="1" w:styleId="reference-accessdate">
    <w:name w:val="reference-accessdate"/>
    <w:basedOn w:val="a0"/>
    <w:rsid w:val="00C15D8D"/>
  </w:style>
  <w:style w:type="paragraph" w:customStyle="1" w:styleId="PlainText1">
    <w:name w:val="Plain Text1"/>
    <w:basedOn w:val="a"/>
    <w:rsid w:val="00C15D8D"/>
    <w:pPr>
      <w:suppressAutoHyphens w:val="0"/>
      <w:overflowPunct w:val="0"/>
      <w:autoSpaceDE w:val="0"/>
      <w:autoSpaceDN w:val="0"/>
      <w:adjustRightInd w:val="0"/>
      <w:spacing w:line="240" w:lineRule="auto"/>
      <w:ind w:firstLine="0"/>
      <w:jc w:val="left"/>
      <w:textAlignment w:val="baseline"/>
    </w:pPr>
    <w:rPr>
      <w:rFonts w:ascii="Courier New" w:hAnsi="Courier New"/>
      <w:sz w:val="20"/>
      <w:szCs w:val="20"/>
      <w:lang w:val="en-AU" w:eastAsia="ru-RU"/>
    </w:rPr>
  </w:style>
  <w:style w:type="character" w:styleId="af6">
    <w:name w:val="FollowedHyperlink"/>
    <w:basedOn w:val="a0"/>
    <w:uiPriority w:val="99"/>
    <w:semiHidden/>
    <w:unhideWhenUsed/>
    <w:rsid w:val="002238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46201">
      <w:bodyDiv w:val="1"/>
      <w:marLeft w:val="0"/>
      <w:marRight w:val="0"/>
      <w:marTop w:val="0"/>
      <w:marBottom w:val="0"/>
      <w:divBdr>
        <w:top w:val="none" w:sz="0" w:space="0" w:color="auto"/>
        <w:left w:val="none" w:sz="0" w:space="0" w:color="auto"/>
        <w:bottom w:val="none" w:sz="0" w:space="0" w:color="auto"/>
        <w:right w:val="none" w:sz="0" w:space="0" w:color="auto"/>
      </w:divBdr>
    </w:div>
    <w:div w:id="299893641">
      <w:bodyDiv w:val="1"/>
      <w:marLeft w:val="0"/>
      <w:marRight w:val="0"/>
      <w:marTop w:val="0"/>
      <w:marBottom w:val="0"/>
      <w:divBdr>
        <w:top w:val="none" w:sz="0" w:space="0" w:color="auto"/>
        <w:left w:val="none" w:sz="0" w:space="0" w:color="auto"/>
        <w:bottom w:val="none" w:sz="0" w:space="0" w:color="auto"/>
        <w:right w:val="none" w:sz="0" w:space="0" w:color="auto"/>
      </w:divBdr>
    </w:div>
    <w:div w:id="476840020">
      <w:bodyDiv w:val="1"/>
      <w:marLeft w:val="0"/>
      <w:marRight w:val="0"/>
      <w:marTop w:val="0"/>
      <w:marBottom w:val="0"/>
      <w:divBdr>
        <w:top w:val="none" w:sz="0" w:space="0" w:color="auto"/>
        <w:left w:val="none" w:sz="0" w:space="0" w:color="auto"/>
        <w:bottom w:val="none" w:sz="0" w:space="0" w:color="auto"/>
        <w:right w:val="none" w:sz="0" w:space="0" w:color="auto"/>
      </w:divBdr>
    </w:div>
    <w:div w:id="511725494">
      <w:bodyDiv w:val="1"/>
      <w:marLeft w:val="0"/>
      <w:marRight w:val="0"/>
      <w:marTop w:val="0"/>
      <w:marBottom w:val="0"/>
      <w:divBdr>
        <w:top w:val="none" w:sz="0" w:space="0" w:color="auto"/>
        <w:left w:val="none" w:sz="0" w:space="0" w:color="auto"/>
        <w:bottom w:val="none" w:sz="0" w:space="0" w:color="auto"/>
        <w:right w:val="none" w:sz="0" w:space="0" w:color="auto"/>
      </w:divBdr>
    </w:div>
    <w:div w:id="746728840">
      <w:bodyDiv w:val="1"/>
      <w:marLeft w:val="0"/>
      <w:marRight w:val="0"/>
      <w:marTop w:val="0"/>
      <w:marBottom w:val="0"/>
      <w:divBdr>
        <w:top w:val="none" w:sz="0" w:space="0" w:color="auto"/>
        <w:left w:val="none" w:sz="0" w:space="0" w:color="auto"/>
        <w:bottom w:val="none" w:sz="0" w:space="0" w:color="auto"/>
        <w:right w:val="none" w:sz="0" w:space="0" w:color="auto"/>
      </w:divBdr>
    </w:div>
    <w:div w:id="883250005">
      <w:bodyDiv w:val="1"/>
      <w:marLeft w:val="0"/>
      <w:marRight w:val="0"/>
      <w:marTop w:val="0"/>
      <w:marBottom w:val="0"/>
      <w:divBdr>
        <w:top w:val="none" w:sz="0" w:space="0" w:color="auto"/>
        <w:left w:val="none" w:sz="0" w:space="0" w:color="auto"/>
        <w:bottom w:val="none" w:sz="0" w:space="0" w:color="auto"/>
        <w:right w:val="none" w:sz="0" w:space="0" w:color="auto"/>
      </w:divBdr>
    </w:div>
    <w:div w:id="1300956463">
      <w:bodyDiv w:val="1"/>
      <w:marLeft w:val="0"/>
      <w:marRight w:val="0"/>
      <w:marTop w:val="0"/>
      <w:marBottom w:val="0"/>
      <w:divBdr>
        <w:top w:val="none" w:sz="0" w:space="0" w:color="auto"/>
        <w:left w:val="none" w:sz="0" w:space="0" w:color="auto"/>
        <w:bottom w:val="none" w:sz="0" w:space="0" w:color="auto"/>
        <w:right w:val="none" w:sz="0" w:space="0" w:color="auto"/>
      </w:divBdr>
    </w:div>
    <w:div w:id="153730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7%D0%B0%D0%BC%D0%B8%D0%BA%D0%B0%D0%BD%D0%BD%D1%8F_(%D0%BF%D1%80%D0%BE%D0%B3%D1%80%D0%B0%D0%BC%D1%83%D0%B2%D0%B0%D0%BD%D0%BD%D1%8F)" TargetMode="External"/><Relationship Id="rId117" Type="http://schemas.openxmlformats.org/officeDocument/2006/relationships/oleObject" Target="embeddings/oleObject18.bin"/><Relationship Id="rId21" Type="http://schemas.openxmlformats.org/officeDocument/2006/relationships/hyperlink" Target="https://uk.wikipedia.org/wiki/%D0%9A%D0%BE%D0%BC%D0%BF%D1%96%D0%BB%D1%8F%D1%82%D0%BE%D1%80" TargetMode="External"/><Relationship Id="rId42" Type="http://schemas.openxmlformats.org/officeDocument/2006/relationships/hyperlink" Target="https://uk.wikipedia.org/wiki/Oracle_Database" TargetMode="External"/><Relationship Id="rId47" Type="http://schemas.openxmlformats.org/officeDocument/2006/relationships/hyperlink" Target="https://uk.wikipedia.org/wiki/Apache" TargetMode="External"/><Relationship Id="rId63" Type="http://schemas.openxmlformats.org/officeDocument/2006/relationships/hyperlink" Target="https://uk.wikipedia.org/wiki/B-%D0%B4%D0%B5%D1%80%D0%B5%D0%B2%D0%BE" TargetMode="External"/><Relationship Id="rId68" Type="http://schemas.openxmlformats.org/officeDocument/2006/relationships/image" Target="media/image6.emf"/><Relationship Id="rId84" Type="http://schemas.openxmlformats.org/officeDocument/2006/relationships/image" Target="media/image20.png"/><Relationship Id="rId89" Type="http://schemas.openxmlformats.org/officeDocument/2006/relationships/image" Target="media/image25.png"/><Relationship Id="rId112" Type="http://schemas.openxmlformats.org/officeDocument/2006/relationships/image" Target="media/image36.wmf"/><Relationship Id="rId133" Type="http://schemas.openxmlformats.org/officeDocument/2006/relationships/oleObject" Target="embeddings/oleObject26.bin"/><Relationship Id="rId138" Type="http://schemas.openxmlformats.org/officeDocument/2006/relationships/hyperlink" Target="https://uk.wikipedia.org/wiki/&#1063;&#1080;&#1089;&#1083;&#1086;_&#1044;&#1072;&#1085;&#1073;&#1072;&#1088;&#1072;" TargetMode="External"/><Relationship Id="rId16" Type="http://schemas.openxmlformats.org/officeDocument/2006/relationships/image" Target="media/image5.png"/><Relationship Id="rId107" Type="http://schemas.openxmlformats.org/officeDocument/2006/relationships/oleObject" Target="embeddings/oleObject13.bin"/><Relationship Id="rId11" Type="http://schemas.openxmlformats.org/officeDocument/2006/relationships/oleObject" Target="embeddings/oleObject2.bin"/><Relationship Id="rId32" Type="http://schemas.openxmlformats.org/officeDocument/2006/relationships/hyperlink" Target="https://uk.wikipedia.org/wiki/%D0%A0%D0%BE%D1%81%D1%96%D1%8F" TargetMode="External"/><Relationship Id="rId37" Type="http://schemas.openxmlformats.org/officeDocument/2006/relationships/hyperlink" Target="http://druzi.org.ua/" TargetMode="External"/><Relationship Id="rId53" Type="http://schemas.openxmlformats.org/officeDocument/2006/relationships/hyperlink" Target="https://uk.wikipedia.org/w/index.php?title=PL/pgSQL&amp;action=edit&amp;redlink=1" TargetMode="External"/><Relationship Id="rId58" Type="http://schemas.openxmlformats.org/officeDocument/2006/relationships/hyperlink" Target="https://uk.wikipedia.org/w/index.php?title=PL/Ruby&amp;action=edit&amp;redlink=1"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image" Target="media/image31.wmf"/><Relationship Id="rId123" Type="http://schemas.openxmlformats.org/officeDocument/2006/relationships/oleObject" Target="embeddings/oleObject21.bin"/><Relationship Id="rId128"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chart" Target="charts/chart1.xml"/><Relationship Id="rId95" Type="http://schemas.openxmlformats.org/officeDocument/2006/relationships/oleObject" Target="embeddings/oleObject7.bin"/><Relationship Id="rId22" Type="http://schemas.openxmlformats.org/officeDocument/2006/relationships/hyperlink" Target="https://uk.wikipedia.org/wiki/%D0%9E%D0%B1%27%D1%94%D0%BA%D1%82%D0%BD%D0%BE-%D0%BE%D1%80%D1%96%D1%94%D0%BD%D1%82%D0%BE%D0%B2%D0%B0%D0%BD%D0%B5_%D0%BF%D1%80%D0%BE%D0%B3%D1%80%D0%B0%D0%BC%D1%83%D0%B2%D0%B0%D0%BD%D0%BD%D1%8F" TargetMode="External"/><Relationship Id="rId27" Type="http://schemas.openxmlformats.org/officeDocument/2006/relationships/hyperlink" Target="https://uk.wikipedia.org/w/index.php?title=Currying&amp;action=edit&amp;redlink=1" TargetMode="External"/><Relationship Id="rId43" Type="http://schemas.openxmlformats.org/officeDocument/2006/relationships/hyperlink" Target="https://uk.wikipedia.org/wiki/MySQL" TargetMode="External"/><Relationship Id="rId48" Type="http://schemas.openxmlformats.org/officeDocument/2006/relationships/hyperlink" Target="https://uk.wikipedia.org/wiki/MySQL" TargetMode="External"/><Relationship Id="rId64" Type="http://schemas.openxmlformats.org/officeDocument/2006/relationships/hyperlink" Target="https://uk.wikipedia.org/wiki/R-%D0%B4%D0%B5%D1%80%D0%B5%D0%B2%D0%BE" TargetMode="External"/><Relationship Id="rId69" Type="http://schemas.openxmlformats.org/officeDocument/2006/relationships/oleObject" Target="embeddings/oleObject5.bin"/><Relationship Id="rId113" Type="http://schemas.openxmlformats.org/officeDocument/2006/relationships/oleObject" Target="embeddings/oleObject16.bin"/><Relationship Id="rId118" Type="http://schemas.openxmlformats.org/officeDocument/2006/relationships/image" Target="media/image39.wmf"/><Relationship Id="rId134" Type="http://schemas.openxmlformats.org/officeDocument/2006/relationships/image" Target="media/image47.wmf"/><Relationship Id="rId139"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hyperlink" Target="https://uk.wikipedia.org/wiki/%D0%9A%D0%BE%D0%BC%D0%BF%D1%96%D0%BB%D1%8F%D1%86%D1%96%D1%8F" TargetMode="External"/><Relationship Id="rId72" Type="http://schemas.openxmlformats.org/officeDocument/2006/relationships/image" Target="media/image8.jpeg"/><Relationship Id="rId80" Type="http://schemas.openxmlformats.org/officeDocument/2006/relationships/image" Target="media/image16.png"/><Relationship Id="rId85" Type="http://schemas.openxmlformats.org/officeDocument/2006/relationships/image" Target="media/image21.png"/><Relationship Id="rId93" Type="http://schemas.openxmlformats.org/officeDocument/2006/relationships/chart" Target="charts/chart3.xml"/><Relationship Id="rId98" Type="http://schemas.openxmlformats.org/officeDocument/2006/relationships/image" Target="media/image29.wmf"/><Relationship Id="rId12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hyperlink" Target="https://uk.wikipedia.org/wiki/%D0%92%D1%96%D1%80%D1%82%D1%83%D0%B0%D0%BB%D1%8C%D0%BD%D0%B0_%D0%BC%D0%B0%D1%88%D0%B8%D0%BD%D0%B0" TargetMode="External"/><Relationship Id="rId25" Type="http://schemas.openxmlformats.org/officeDocument/2006/relationships/hyperlink" Target="https://uk.wikipedia.org/w/index.php?title=%D0%90%D0%BD%D0%BE%D0%BD%D1%96%D0%BC%D0%BD%D1%96_%D1%84%D1%83%D0%BD%D0%BA%D1%86%D1%96%D1%97&amp;action=edit&amp;redlink=1" TargetMode="External"/><Relationship Id="rId33" Type="http://schemas.openxmlformats.org/officeDocument/2006/relationships/hyperlink" Target="https://uk.wikipedia.org/wiki/%D0%91%D1%96%D0%BB%D0%BE%D1%80%D1%83%D1%81%D1%8C" TargetMode="External"/><Relationship Id="rId38" Type="http://schemas.openxmlformats.org/officeDocument/2006/relationships/hyperlink" Target="https://uk.wikipedia.org/w/index.php?title=%D0%9E%D0%B1%27%D1%94%D0%BA%D1%82%D0%BD%D0%BE-%D1%80%D0%B5%D0%BB%D1%8F%D1%86%D1%96%D0%B9%D0%BD%D0%B0_%D1%81%D0%B8%D1%81%D1%82%D0%B5%D0%BC%D0%B0_%D0%BA%D0%B5%D1%80%D1%83%D0%B2%D0%B0%D0%BD%D0%BD%D1%8F_%D0%B1%D0%B0%D0%B7%D0%B0%D0%BC%D0%B8_%D0%B4%D0%B0%D0%BD%D0%B8%D1%85&amp;action=edit&amp;redlink=1" TargetMode="External"/><Relationship Id="rId46" Type="http://schemas.openxmlformats.org/officeDocument/2006/relationships/hyperlink" Target="https://uk.wikipedia.org/wiki/FreeBSD" TargetMode="External"/><Relationship Id="rId59" Type="http://schemas.openxmlformats.org/officeDocument/2006/relationships/hyperlink" Target="https://uk.wikipedia.org/w/index.php?title=PL/sh&amp;action=edit&amp;redlink=1" TargetMode="External"/><Relationship Id="rId67" Type="http://schemas.openxmlformats.org/officeDocument/2006/relationships/hyperlink" Target="https://uk.wikipedia.org/wiki/XML" TargetMode="External"/><Relationship Id="rId103" Type="http://schemas.openxmlformats.org/officeDocument/2006/relationships/oleObject" Target="embeddings/oleObject11.bin"/><Relationship Id="rId108" Type="http://schemas.openxmlformats.org/officeDocument/2006/relationships/image" Target="media/image34.wmf"/><Relationship Id="rId116" Type="http://schemas.openxmlformats.org/officeDocument/2006/relationships/image" Target="media/image38.wmf"/><Relationship Id="rId124" Type="http://schemas.openxmlformats.org/officeDocument/2006/relationships/image" Target="media/image42.wmf"/><Relationship Id="rId129" Type="http://schemas.openxmlformats.org/officeDocument/2006/relationships/oleObject" Target="embeddings/oleObject24.bin"/><Relationship Id="rId137" Type="http://schemas.openxmlformats.org/officeDocument/2006/relationships/hyperlink" Target="https://uk.wikipedia.org/wiki/&#1057;&#1086;&#1094;&#1110;&#1072;&#1083;&#1100;&#1085;&#1072;_&#1084;&#1077;&#1088;&#1077;&#1078;&#1072;" TargetMode="External"/><Relationship Id="rId20" Type="http://schemas.openxmlformats.org/officeDocument/2006/relationships/hyperlink" Target="https://uk.wikipedia.org/wiki/%D0%A2%D0%B8%D0%BF_%D0%B4%D0%B0%D0%BD%D0%B8%D1%85" TargetMode="External"/><Relationship Id="rId41" Type="http://schemas.openxmlformats.org/officeDocument/2006/relationships/hyperlink" Target="https://uk.wikipedia.org/wiki/Microsoft_SQL_Server" TargetMode="External"/><Relationship Id="rId54" Type="http://schemas.openxmlformats.org/officeDocument/2006/relationships/hyperlink" Target="https://uk.wikipedia.org/wiki/PL/SQL" TargetMode="External"/><Relationship Id="rId62" Type="http://schemas.openxmlformats.org/officeDocument/2006/relationships/hyperlink" Target="https://uk.wikipedia.org/wiki/Java" TargetMode="External"/><Relationship Id="rId70" Type="http://schemas.openxmlformats.org/officeDocument/2006/relationships/image" Target="media/image7.emf"/><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chart" Target="charts/chart2.xml"/><Relationship Id="rId96" Type="http://schemas.openxmlformats.org/officeDocument/2006/relationships/image" Target="media/image28.wmf"/><Relationship Id="rId111" Type="http://schemas.openxmlformats.org/officeDocument/2006/relationships/oleObject" Target="embeddings/oleObject15.bin"/><Relationship Id="rId132" Type="http://schemas.openxmlformats.org/officeDocument/2006/relationships/image" Target="media/image46.w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hyperlink" Target="https://uk.wikipedia.org/wiki/%D0%9E%D0%9E%D0%9F" TargetMode="External"/><Relationship Id="rId28" Type="http://schemas.openxmlformats.org/officeDocument/2006/relationships/hyperlink" Target="https://uk.wikipedia.org/wiki/C_(%D0%BC%D0%BE%D0%B2%D0%B0_%D0%BF%D1%80%D0%BE%D0%B3%D1%80%D0%B0%D0%BC%D1%83%D0%B2%D0%B0%D0%BD%D0%BD%D1%8F)" TargetMode="External"/><Relationship Id="rId36" Type="http://schemas.openxmlformats.org/officeDocument/2006/relationships/hyperlink" Target="https://uk.wikipedia.org/wiki/%D0%A3%D0%B7%D0%B1%D0%B5%D0%BA%D0%B8%D1%81%D1%82%D0%B0%D0%BD" TargetMode="External"/><Relationship Id="rId49" Type="http://schemas.openxmlformats.org/officeDocument/2006/relationships/hyperlink" Target="https://uk.wikipedia.org/wiki/C_(%D0%BC%D0%BE%D0%B2%D0%B0_%D0%BF%D1%80%D0%BE%D0%B3%D1%80%D0%B0%D0%BC%D1%83%D0%B2%D0%B0%D0%BD%D0%BD%D1%8F)" TargetMode="External"/><Relationship Id="rId57" Type="http://schemas.openxmlformats.org/officeDocument/2006/relationships/hyperlink" Target="https://uk.wikipedia.org/w/index.php?title=PL/Python&amp;action=edit&amp;redlink=1" TargetMode="External"/><Relationship Id="rId106" Type="http://schemas.openxmlformats.org/officeDocument/2006/relationships/image" Target="media/image33.wmf"/><Relationship Id="rId114" Type="http://schemas.openxmlformats.org/officeDocument/2006/relationships/image" Target="media/image37.wmf"/><Relationship Id="rId119" Type="http://schemas.openxmlformats.org/officeDocument/2006/relationships/oleObject" Target="embeddings/oleObject19.bin"/><Relationship Id="rId127" Type="http://schemas.openxmlformats.org/officeDocument/2006/relationships/oleObject" Target="embeddings/oleObject23.bin"/><Relationship Id="rId10" Type="http://schemas.openxmlformats.org/officeDocument/2006/relationships/image" Target="media/image2.wmf"/><Relationship Id="rId31" Type="http://schemas.openxmlformats.org/officeDocument/2006/relationships/hyperlink" Target="https://uk.wikipedia.org/wiki/%D0%9F%D1%80%D0%BE%D1%82%D0%BE%D1%82%D0%B8%D0%BF%D0%BD%D0%B5_%D0%BF%D1%80%D0%BE%D0%B3%D1%80%D0%B0%D0%BC%D1%83%D0%B2%D0%B0%D0%BD%D0%BD%D1%8F" TargetMode="External"/><Relationship Id="rId44" Type="http://schemas.openxmlformats.org/officeDocument/2006/relationships/hyperlink" Target="https://uk.wikipedia.org/wiki/Firebird" TargetMode="External"/><Relationship Id="rId52" Type="http://schemas.openxmlformats.org/officeDocument/2006/relationships/hyperlink" Target="https://uk.wikipedia.org/wiki/SQL" TargetMode="External"/><Relationship Id="rId60" Type="http://schemas.openxmlformats.org/officeDocument/2006/relationships/hyperlink" Target="https://uk.wikipedia.org/w/index.php?title=PL/Perl&amp;action=edit&amp;redlink=1" TargetMode="External"/><Relationship Id="rId65" Type="http://schemas.openxmlformats.org/officeDocument/2006/relationships/hyperlink" Target="https://uk.wikipedia.org/wiki/%D0%A5%D0%B5%D1%88"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27.wmf"/><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41.wmf"/><Relationship Id="rId130" Type="http://schemas.openxmlformats.org/officeDocument/2006/relationships/image" Target="media/image45.wmf"/><Relationship Id="rId135"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hyperlink" Target="https://uk.wikipedia.org/w/index.php?title=%D0%90%D0%B2%D1%82%D0%BE%D0%BC%D0%B0%D1%82%D0%B8%D1%87%D0%BD%D0%B0_%D0%BE%D0%B1%D1%80%D0%BE%D0%B1%D0%BA%D0%B0_%D0%B2%D0%B8%D0%BA%D0%BB%D1%8E%D1%87%D0%B5%D0%BD%D1%8C&amp;action=edit&amp;redlink=1" TargetMode="External"/><Relationship Id="rId39" Type="http://schemas.openxmlformats.org/officeDocument/2006/relationships/hyperlink" Target="https://uk.wikipedia.org/wiki/%D0%A1%D0%B8%D1%81%D1%82%D0%B5%D0%BC%D0%B0_%D0%BA%D0%B5%D1%80%D1%83%D0%B2%D0%B0%D0%BD%D0%BD%D1%8F_%D0%B1%D0%B0%D0%B7%D0%B0%D0%BC%D0%B8_%D0%B4%D0%B0%D0%BD%D0%B8%D1%85" TargetMode="External"/><Relationship Id="rId109" Type="http://schemas.openxmlformats.org/officeDocument/2006/relationships/oleObject" Target="embeddings/oleObject14.bin"/><Relationship Id="rId34" Type="http://schemas.openxmlformats.org/officeDocument/2006/relationships/hyperlink" Target="https://uk.wikipedia.org/wiki/%D0%9A%D0%B0%D0%B7%D0%B0%D1%85%D1%81%D1%82%D0%B0%D0%BD" TargetMode="External"/><Relationship Id="rId50" Type="http://schemas.openxmlformats.org/officeDocument/2006/relationships/hyperlink" Target="https://uk.wikipedia.org/wiki/%D0%A1%D0%B8%D1%80%D1%86%D0%B5%D0%B2%D0%B8%D0%B9_%D0%BA%D0%BE%D0%B4" TargetMode="External"/><Relationship Id="rId55" Type="http://schemas.openxmlformats.org/officeDocument/2006/relationships/hyperlink" Target="https://uk.wikipedia.org/wiki/Oracle_Corporation" TargetMode="External"/><Relationship Id="rId76" Type="http://schemas.openxmlformats.org/officeDocument/2006/relationships/image" Target="media/image12.png"/><Relationship Id="rId97" Type="http://schemas.openxmlformats.org/officeDocument/2006/relationships/oleObject" Target="embeddings/oleObject8.bin"/><Relationship Id="rId104" Type="http://schemas.openxmlformats.org/officeDocument/2006/relationships/image" Target="media/image32.wmf"/><Relationship Id="rId120" Type="http://schemas.openxmlformats.org/officeDocument/2006/relationships/image" Target="media/image40.wmf"/><Relationship Id="rId125" Type="http://schemas.openxmlformats.org/officeDocument/2006/relationships/oleObject" Target="embeddings/oleObject22.bin"/><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uk.wikipedia.org/wiki/%D0%9E%D0%B1%D1%80%D0%BE%D0%B1%D0%BA%D0%B0_%D0%B2%D0%B8%D0%BD%D1%8F%D1%82%D0%BA%D1%96%D0%B2" TargetMode="External"/><Relationship Id="rId24" Type="http://schemas.openxmlformats.org/officeDocument/2006/relationships/hyperlink" Target="https://uk.wikipedia.org/wiki/%D0%9E%D0%B1%27%D1%94%D0%BA%D1%82_%D0%BF%D0%B5%D1%80%D1%88%D0%BE%D0%B3%D0%BE_%D0%BA%D0%BB%D0%B0%D1%81%D1%83" TargetMode="External"/><Relationship Id="rId40" Type="http://schemas.openxmlformats.org/officeDocument/2006/relationships/hyperlink" Target="https://uk.wikipedia.org/wiki/DB2" TargetMode="External"/><Relationship Id="rId45" Type="http://schemas.openxmlformats.org/officeDocument/2006/relationships/hyperlink" Target="https://uk.wikipedia.org/wiki/SQLite" TargetMode="External"/><Relationship Id="rId66" Type="http://schemas.openxmlformats.org/officeDocument/2006/relationships/hyperlink" Target="https://uk.wikipedia.org/wiki/JSON" TargetMode="External"/><Relationship Id="rId87" Type="http://schemas.openxmlformats.org/officeDocument/2006/relationships/image" Target="media/image23.png"/><Relationship Id="rId110" Type="http://schemas.openxmlformats.org/officeDocument/2006/relationships/image" Target="media/image35.wmf"/><Relationship Id="rId115" Type="http://schemas.openxmlformats.org/officeDocument/2006/relationships/oleObject" Target="embeddings/oleObject17.bin"/><Relationship Id="rId131" Type="http://schemas.openxmlformats.org/officeDocument/2006/relationships/oleObject" Target="embeddings/oleObject25.bin"/><Relationship Id="rId136" Type="http://schemas.openxmlformats.org/officeDocument/2006/relationships/hyperlink" Target="https://facebook.com" TargetMode="External"/><Relationship Id="rId61" Type="http://schemas.openxmlformats.org/officeDocument/2006/relationships/hyperlink" Target="https://uk.wikipedia.org/wiki/C_(%D0%BC%D0%BE%D0%B2%D0%B0_%D0%BF%D1%80%D0%BE%D0%B3%D1%80%D0%B0%D0%BC%D1%83%D0%B2%D0%B0%D0%BD%D0%BD%D1%8F)" TargetMode="External"/><Relationship Id="rId82" Type="http://schemas.openxmlformats.org/officeDocument/2006/relationships/image" Target="media/image18.png"/><Relationship Id="rId19" Type="http://schemas.openxmlformats.org/officeDocument/2006/relationships/hyperlink" Target="https://uk.wikipedia.org/wiki/%D0%A1%D0%B8%D1%81%D1%82%D0%B5%D0%BC%D0%B0_%D1%82%D0%B8%D0%BF%D1%96%D0%B7%D0%B0%D1%86%D1%96%D1%97" TargetMode="External"/><Relationship Id="rId14" Type="http://schemas.openxmlformats.org/officeDocument/2006/relationships/image" Target="media/image4.wmf"/><Relationship Id="rId30" Type="http://schemas.openxmlformats.org/officeDocument/2006/relationships/hyperlink" Target="https://uk.wikipedia.org/wiki/%D0%9F%D1%80%D0%B8%D0%B1%D0%B8%D1%80%D0%B0%D0%BD%D0%BD%D1%8F_%D1%81%D0%BC%D1%96%D1%82%D1%82%D1%8F" TargetMode="External"/><Relationship Id="rId35" Type="http://schemas.openxmlformats.org/officeDocument/2006/relationships/hyperlink" Target="https://uk.wikipedia.org/wiki/%D0%A3%D0%BA%D1%80%D0%B0%D1%97%D0%BD%D0%B0" TargetMode="External"/><Relationship Id="rId56" Type="http://schemas.openxmlformats.org/officeDocument/2006/relationships/hyperlink" Target="https://uk.wikipedia.org/w/index.php?title=PL/Tcl&amp;action=edit&amp;redlink=1" TargetMode="External"/><Relationship Id="rId77" Type="http://schemas.openxmlformats.org/officeDocument/2006/relationships/image" Target="media/image13.png"/><Relationship Id="rId100" Type="http://schemas.openxmlformats.org/officeDocument/2006/relationships/image" Target="media/image30.wmf"/><Relationship Id="rId105" Type="http://schemas.openxmlformats.org/officeDocument/2006/relationships/oleObject" Target="embeddings/oleObject12.bin"/><Relationship Id="rId126" Type="http://schemas.openxmlformats.org/officeDocument/2006/relationships/image" Target="media/image43.wmf"/></Relationships>
</file>

<file path=word/charts/_rels/chart1.xml.rels><?xml version="1.0" encoding="UTF-8" standalone="yes"?>
<Relationships xmlns="http://schemas.openxmlformats.org/package/2006/relationships"><Relationship Id="rId3" Type="http://schemas.openxmlformats.org/officeDocument/2006/relationships/oleObject" Target="file:///D:\&#1044;&#1086;&#1082;&#1091;&#1084;&#1077;&#1085;&#1090;&#1099;\Documents%20and%20Settings\Desktop\&#1050;&#1085;&#1080;&#1075;&#107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1044;&#1086;&#1082;&#1091;&#1084;&#1077;&#1085;&#1090;&#1099;\Documents%20and%20Settings\Desktop\&#1050;&#1085;&#1080;&#1075;&#107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1044;&#1086;&#1082;&#1091;&#1084;&#1077;&#1085;&#1090;&#1099;\Documents%20and%20Settings\Desktop\part-r-00000"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tx>
                <c:rich>
                  <a:bodyPr/>
                  <a:lstStyle/>
                  <a:p>
                    <a:r>
                      <a:rPr lang="en-US"/>
                      <a:t>1</a:t>
                    </a:r>
                  </a:p>
                </c:rich>
              </c:tx>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2</a:t>
                    </a:r>
                  </a:p>
                </c:rich>
              </c:tx>
              <c:showLegendKey val="0"/>
              <c:showVal val="1"/>
              <c:showCatName val="0"/>
              <c:showSerName val="0"/>
              <c:showPercent val="0"/>
              <c:showBubbleSize val="0"/>
              <c:extLst>
                <c:ext xmlns:c15="http://schemas.microsoft.com/office/drawing/2012/chart" uri="{CE6537A1-D6FC-4f65-9D91-7224C49458BB}"/>
              </c:extLst>
            </c:dLbl>
            <c:dLbl>
              <c:idx val="2"/>
              <c:tx>
                <c:rich>
                  <a:bodyPr/>
                  <a:lstStyle/>
                  <a:p>
                    <a:r>
                      <a:rPr lang="en-US"/>
                      <a:t>3</a:t>
                    </a:r>
                  </a:p>
                </c:rich>
              </c:tx>
              <c:showLegendKey val="0"/>
              <c:showVal val="1"/>
              <c:showCatName val="0"/>
              <c:showSerName val="0"/>
              <c:showPercent val="0"/>
              <c:showBubbleSize val="0"/>
              <c:extLst>
                <c:ext xmlns:c15="http://schemas.microsoft.com/office/drawing/2012/chart" uri="{CE6537A1-D6FC-4f65-9D91-7224C49458BB}"/>
              </c:extLst>
            </c:dLbl>
            <c:dLbl>
              <c:idx val="3"/>
              <c:tx>
                <c:rich>
                  <a:bodyPr/>
                  <a:lstStyle/>
                  <a:p>
                    <a:r>
                      <a:rPr lang="en-US"/>
                      <a:t>4</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uk-UA"/>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Лист1!$A$1:$A$4</c:f>
              <c:numCache>
                <c:formatCode>General</c:formatCode>
                <c:ptCount val="4"/>
                <c:pt idx="0">
                  <c:v>1</c:v>
                </c:pt>
                <c:pt idx="1">
                  <c:v>147</c:v>
                </c:pt>
                <c:pt idx="2">
                  <c:v>38181</c:v>
                </c:pt>
                <c:pt idx="3">
                  <c:v>5432796</c:v>
                </c:pt>
              </c:numCache>
            </c:numRef>
          </c:xVal>
          <c:yVal>
            <c:numRef>
              <c:f>Лист1!$D$1:$D$4</c:f>
              <c:numCache>
                <c:formatCode>General</c:formatCode>
                <c:ptCount val="4"/>
                <c:pt idx="0">
                  <c:v>18.333333333333332</c:v>
                </c:pt>
                <c:pt idx="1">
                  <c:v>29.26</c:v>
                </c:pt>
                <c:pt idx="2">
                  <c:v>44</c:v>
                </c:pt>
                <c:pt idx="3">
                  <c:v>181.72</c:v>
                </c:pt>
              </c:numCache>
            </c:numRef>
          </c:yVal>
          <c:smooth val="0"/>
        </c:ser>
        <c:dLbls>
          <c:showLegendKey val="0"/>
          <c:showVal val="0"/>
          <c:showCatName val="0"/>
          <c:showSerName val="0"/>
          <c:showPercent val="0"/>
          <c:showBubbleSize val="0"/>
        </c:dLbls>
        <c:axId val="385208048"/>
        <c:axId val="385206088"/>
      </c:scatterChart>
      <c:valAx>
        <c:axId val="385208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5206088"/>
        <c:crosses val="autoZero"/>
        <c:crossBetween val="midCat"/>
      </c:valAx>
      <c:valAx>
        <c:axId val="38520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Т,</a:t>
                </a:r>
                <a:r>
                  <a:rPr lang="uk-UA" baseline="0"/>
                  <a:t> хв</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5208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uk-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Лист2!$F$6:$F$12</c:f>
              <c:strCache>
                <c:ptCount val="7"/>
                <c:pt idx="0">
                  <c:v>1</c:v>
                </c:pt>
                <c:pt idx="1">
                  <c:v>2</c:v>
                </c:pt>
                <c:pt idx="2">
                  <c:v>3</c:v>
                </c:pt>
                <c:pt idx="3">
                  <c:v>4</c:v>
                </c:pt>
                <c:pt idx="4">
                  <c:v>5</c:v>
                </c:pt>
                <c:pt idx="5">
                  <c:v>6</c:v>
                </c:pt>
                <c:pt idx="6">
                  <c:v>7+</c:v>
                </c:pt>
              </c:strCache>
            </c:strRef>
          </c:cat>
          <c:val>
            <c:numRef>
              <c:f>Лист2!$H$6:$H$12</c:f>
              <c:numCache>
                <c:formatCode>0.00</c:formatCode>
                <c:ptCount val="7"/>
                <c:pt idx="0">
                  <c:v>0</c:v>
                </c:pt>
                <c:pt idx="1">
                  <c:v>2.7E-2</c:v>
                </c:pt>
                <c:pt idx="2">
                  <c:v>4.2610000000000001</c:v>
                </c:pt>
                <c:pt idx="3">
                  <c:v>56.973999999999997</c:v>
                </c:pt>
                <c:pt idx="4">
                  <c:v>35.25</c:v>
                </c:pt>
                <c:pt idx="5">
                  <c:v>0.27200000000000002</c:v>
                </c:pt>
                <c:pt idx="6">
                  <c:v>0.03</c:v>
                </c:pt>
              </c:numCache>
            </c:numRef>
          </c:val>
        </c:ser>
        <c:dLbls>
          <c:dLblPos val="outEnd"/>
          <c:showLegendKey val="0"/>
          <c:showVal val="1"/>
          <c:showCatName val="0"/>
          <c:showSerName val="0"/>
          <c:showPercent val="0"/>
          <c:showBubbleSize val="0"/>
        </c:dLbls>
        <c:gapWidth val="219"/>
        <c:overlap val="-27"/>
        <c:axId val="385207264"/>
        <c:axId val="385206480"/>
      </c:barChart>
      <c:catAx>
        <c:axId val="385207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5206480"/>
        <c:crosses val="autoZero"/>
        <c:auto val="1"/>
        <c:lblAlgn val="ctr"/>
        <c:lblOffset val="100"/>
        <c:noMultiLvlLbl val="0"/>
      </c:catAx>
      <c:valAx>
        <c:axId val="38520648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5207264"/>
        <c:crosses val="autoZero"/>
        <c:crossBetween val="between"/>
        <c:min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'part-r-00000'!$C$1:$C$1000</c:f>
              <c:numCache>
                <c:formatCode>General</c:formatCode>
                <c:ptCount val="1000"/>
                <c:pt idx="0">
                  <c:v>9091</c:v>
                </c:pt>
                <c:pt idx="1">
                  <c:v>10233</c:v>
                </c:pt>
                <c:pt idx="2">
                  <c:v>9952</c:v>
                </c:pt>
                <c:pt idx="3">
                  <c:v>9948</c:v>
                </c:pt>
                <c:pt idx="4">
                  <c:v>10138</c:v>
                </c:pt>
                <c:pt idx="5">
                  <c:v>9885</c:v>
                </c:pt>
                <c:pt idx="6">
                  <c:v>10048</c:v>
                </c:pt>
                <c:pt idx="7">
                  <c:v>9607</c:v>
                </c:pt>
                <c:pt idx="8">
                  <c:v>9987</c:v>
                </c:pt>
                <c:pt idx="9">
                  <c:v>9618</c:v>
                </c:pt>
                <c:pt idx="10">
                  <c:v>9736</c:v>
                </c:pt>
                <c:pt idx="11">
                  <c:v>9896</c:v>
                </c:pt>
                <c:pt idx="12">
                  <c:v>10004</c:v>
                </c:pt>
                <c:pt idx="13">
                  <c:v>9894</c:v>
                </c:pt>
                <c:pt idx="14">
                  <c:v>9835</c:v>
                </c:pt>
                <c:pt idx="15">
                  <c:v>10011</c:v>
                </c:pt>
                <c:pt idx="16">
                  <c:v>10066</c:v>
                </c:pt>
                <c:pt idx="17">
                  <c:v>10233</c:v>
                </c:pt>
                <c:pt idx="18">
                  <c:v>10237</c:v>
                </c:pt>
                <c:pt idx="19">
                  <c:v>10179</c:v>
                </c:pt>
                <c:pt idx="20">
                  <c:v>10436</c:v>
                </c:pt>
                <c:pt idx="21">
                  <c:v>10365</c:v>
                </c:pt>
                <c:pt idx="22">
                  <c:v>10307</c:v>
                </c:pt>
                <c:pt idx="23">
                  <c:v>10418</c:v>
                </c:pt>
                <c:pt idx="24">
                  <c:v>10457</c:v>
                </c:pt>
                <c:pt idx="25">
                  <c:v>10510</c:v>
                </c:pt>
                <c:pt idx="26">
                  <c:v>10700</c:v>
                </c:pt>
                <c:pt idx="27">
                  <c:v>10732</c:v>
                </c:pt>
                <c:pt idx="28">
                  <c:v>10902</c:v>
                </c:pt>
                <c:pt idx="29">
                  <c:v>10680</c:v>
                </c:pt>
                <c:pt idx="30">
                  <c:v>11051</c:v>
                </c:pt>
                <c:pt idx="31">
                  <c:v>10772</c:v>
                </c:pt>
                <c:pt idx="32">
                  <c:v>10633</c:v>
                </c:pt>
                <c:pt idx="33">
                  <c:v>10795</c:v>
                </c:pt>
                <c:pt idx="34">
                  <c:v>10911</c:v>
                </c:pt>
                <c:pt idx="35">
                  <c:v>10968</c:v>
                </c:pt>
                <c:pt idx="36">
                  <c:v>11047</c:v>
                </c:pt>
                <c:pt idx="37">
                  <c:v>11113</c:v>
                </c:pt>
                <c:pt idx="38">
                  <c:v>10970</c:v>
                </c:pt>
                <c:pt idx="39">
                  <c:v>10995</c:v>
                </c:pt>
                <c:pt idx="40">
                  <c:v>11057</c:v>
                </c:pt>
                <c:pt idx="41">
                  <c:v>11068</c:v>
                </c:pt>
                <c:pt idx="42">
                  <c:v>11227</c:v>
                </c:pt>
                <c:pt idx="43">
                  <c:v>11176</c:v>
                </c:pt>
                <c:pt idx="44">
                  <c:v>11226</c:v>
                </c:pt>
                <c:pt idx="45">
                  <c:v>11023</c:v>
                </c:pt>
                <c:pt idx="46">
                  <c:v>11153</c:v>
                </c:pt>
                <c:pt idx="47">
                  <c:v>11278</c:v>
                </c:pt>
                <c:pt idx="48">
                  <c:v>11304</c:v>
                </c:pt>
                <c:pt idx="49">
                  <c:v>10944</c:v>
                </c:pt>
                <c:pt idx="50">
                  <c:v>11303</c:v>
                </c:pt>
                <c:pt idx="51">
                  <c:v>11246</c:v>
                </c:pt>
                <c:pt idx="52">
                  <c:v>11111</c:v>
                </c:pt>
                <c:pt idx="53">
                  <c:v>11287</c:v>
                </c:pt>
                <c:pt idx="54">
                  <c:v>11271</c:v>
                </c:pt>
                <c:pt idx="55">
                  <c:v>11015</c:v>
                </c:pt>
                <c:pt idx="56">
                  <c:v>11094</c:v>
                </c:pt>
                <c:pt idx="57">
                  <c:v>11219</c:v>
                </c:pt>
                <c:pt idx="58">
                  <c:v>10909</c:v>
                </c:pt>
                <c:pt idx="59">
                  <c:v>11004</c:v>
                </c:pt>
                <c:pt idx="60">
                  <c:v>11206</c:v>
                </c:pt>
                <c:pt idx="61">
                  <c:v>11218</c:v>
                </c:pt>
                <c:pt idx="62">
                  <c:v>11179</c:v>
                </c:pt>
                <c:pt idx="63">
                  <c:v>11303</c:v>
                </c:pt>
                <c:pt idx="64">
                  <c:v>11135</c:v>
                </c:pt>
                <c:pt idx="65">
                  <c:v>11267</c:v>
                </c:pt>
                <c:pt idx="66">
                  <c:v>11290</c:v>
                </c:pt>
                <c:pt idx="67">
                  <c:v>11462</c:v>
                </c:pt>
                <c:pt idx="68">
                  <c:v>11014</c:v>
                </c:pt>
                <c:pt idx="69">
                  <c:v>10964</c:v>
                </c:pt>
                <c:pt idx="70">
                  <c:v>11184</c:v>
                </c:pt>
                <c:pt idx="71">
                  <c:v>11231</c:v>
                </c:pt>
                <c:pt idx="72">
                  <c:v>11102</c:v>
                </c:pt>
                <c:pt idx="73">
                  <c:v>11258</c:v>
                </c:pt>
                <c:pt idx="74">
                  <c:v>11561</c:v>
                </c:pt>
                <c:pt idx="75">
                  <c:v>11349</c:v>
                </c:pt>
                <c:pt idx="76">
                  <c:v>11405</c:v>
                </c:pt>
                <c:pt idx="77">
                  <c:v>11502</c:v>
                </c:pt>
                <c:pt idx="78">
                  <c:v>11258</c:v>
                </c:pt>
                <c:pt idx="79">
                  <c:v>11507</c:v>
                </c:pt>
                <c:pt idx="80">
                  <c:v>11360</c:v>
                </c:pt>
                <c:pt idx="81">
                  <c:v>11197</c:v>
                </c:pt>
                <c:pt idx="82">
                  <c:v>11389</c:v>
                </c:pt>
                <c:pt idx="83">
                  <c:v>11418</c:v>
                </c:pt>
                <c:pt idx="84">
                  <c:v>11439</c:v>
                </c:pt>
                <c:pt idx="85">
                  <c:v>11017</c:v>
                </c:pt>
                <c:pt idx="86">
                  <c:v>11383</c:v>
                </c:pt>
                <c:pt idx="87">
                  <c:v>11598</c:v>
                </c:pt>
                <c:pt idx="88">
                  <c:v>11343</c:v>
                </c:pt>
                <c:pt idx="89">
                  <c:v>11633</c:v>
                </c:pt>
                <c:pt idx="90">
                  <c:v>11311</c:v>
                </c:pt>
                <c:pt idx="91">
                  <c:v>11207</c:v>
                </c:pt>
                <c:pt idx="92">
                  <c:v>11415</c:v>
                </c:pt>
                <c:pt idx="93">
                  <c:v>11601</c:v>
                </c:pt>
                <c:pt idx="94">
                  <c:v>11548</c:v>
                </c:pt>
                <c:pt idx="95">
                  <c:v>11606</c:v>
                </c:pt>
                <c:pt idx="96">
                  <c:v>11343</c:v>
                </c:pt>
                <c:pt idx="97">
                  <c:v>11413</c:v>
                </c:pt>
                <c:pt idx="98">
                  <c:v>11705</c:v>
                </c:pt>
                <c:pt idx="99">
                  <c:v>12464</c:v>
                </c:pt>
                <c:pt idx="100">
                  <c:v>11911</c:v>
                </c:pt>
                <c:pt idx="101">
                  <c:v>11767</c:v>
                </c:pt>
                <c:pt idx="102">
                  <c:v>11395</c:v>
                </c:pt>
                <c:pt idx="103">
                  <c:v>11398</c:v>
                </c:pt>
                <c:pt idx="104">
                  <c:v>11533</c:v>
                </c:pt>
                <c:pt idx="105">
                  <c:v>11530</c:v>
                </c:pt>
                <c:pt idx="106">
                  <c:v>11637</c:v>
                </c:pt>
                <c:pt idx="107">
                  <c:v>11456</c:v>
                </c:pt>
                <c:pt idx="108">
                  <c:v>11542</c:v>
                </c:pt>
                <c:pt idx="109">
                  <c:v>11709</c:v>
                </c:pt>
                <c:pt idx="110">
                  <c:v>11793</c:v>
                </c:pt>
                <c:pt idx="111">
                  <c:v>11780</c:v>
                </c:pt>
                <c:pt idx="112">
                  <c:v>11443</c:v>
                </c:pt>
                <c:pt idx="113">
                  <c:v>11488</c:v>
                </c:pt>
                <c:pt idx="114">
                  <c:v>11400</c:v>
                </c:pt>
                <c:pt idx="115">
                  <c:v>11514</c:v>
                </c:pt>
                <c:pt idx="116">
                  <c:v>11441</c:v>
                </c:pt>
                <c:pt idx="117">
                  <c:v>11453</c:v>
                </c:pt>
                <c:pt idx="118">
                  <c:v>11189</c:v>
                </c:pt>
                <c:pt idx="119">
                  <c:v>11558</c:v>
                </c:pt>
                <c:pt idx="120">
                  <c:v>11595</c:v>
                </c:pt>
                <c:pt idx="121">
                  <c:v>11585</c:v>
                </c:pt>
                <c:pt idx="122">
                  <c:v>11489</c:v>
                </c:pt>
                <c:pt idx="123">
                  <c:v>11396</c:v>
                </c:pt>
                <c:pt idx="124">
                  <c:v>11423</c:v>
                </c:pt>
                <c:pt idx="125">
                  <c:v>11677</c:v>
                </c:pt>
                <c:pt idx="126">
                  <c:v>11372</c:v>
                </c:pt>
                <c:pt idx="127">
                  <c:v>11459</c:v>
                </c:pt>
                <c:pt idx="128">
                  <c:v>11291</c:v>
                </c:pt>
                <c:pt idx="129">
                  <c:v>11462</c:v>
                </c:pt>
                <c:pt idx="130">
                  <c:v>11255</c:v>
                </c:pt>
                <c:pt idx="131">
                  <c:v>11251</c:v>
                </c:pt>
                <c:pt idx="132">
                  <c:v>11195</c:v>
                </c:pt>
                <c:pt idx="133">
                  <c:v>11289</c:v>
                </c:pt>
                <c:pt idx="134">
                  <c:v>11466</c:v>
                </c:pt>
                <c:pt idx="135">
                  <c:v>11240</c:v>
                </c:pt>
                <c:pt idx="136">
                  <c:v>11319</c:v>
                </c:pt>
                <c:pt idx="137">
                  <c:v>11214</c:v>
                </c:pt>
                <c:pt idx="138">
                  <c:v>11056</c:v>
                </c:pt>
                <c:pt idx="139">
                  <c:v>11232</c:v>
                </c:pt>
                <c:pt idx="140">
                  <c:v>11261</c:v>
                </c:pt>
                <c:pt idx="141">
                  <c:v>11254</c:v>
                </c:pt>
                <c:pt idx="142">
                  <c:v>11026</c:v>
                </c:pt>
                <c:pt idx="143">
                  <c:v>11086</c:v>
                </c:pt>
                <c:pt idx="144">
                  <c:v>10937</c:v>
                </c:pt>
                <c:pt idx="145">
                  <c:v>10955</c:v>
                </c:pt>
                <c:pt idx="146">
                  <c:v>11112</c:v>
                </c:pt>
                <c:pt idx="147">
                  <c:v>11099</c:v>
                </c:pt>
                <c:pt idx="148">
                  <c:v>10929</c:v>
                </c:pt>
                <c:pt idx="149">
                  <c:v>11168</c:v>
                </c:pt>
                <c:pt idx="150">
                  <c:v>10931</c:v>
                </c:pt>
                <c:pt idx="151">
                  <c:v>10983</c:v>
                </c:pt>
                <c:pt idx="152">
                  <c:v>10869</c:v>
                </c:pt>
                <c:pt idx="153">
                  <c:v>10878</c:v>
                </c:pt>
                <c:pt idx="154">
                  <c:v>10908</c:v>
                </c:pt>
                <c:pt idx="155">
                  <c:v>10804</c:v>
                </c:pt>
                <c:pt idx="156">
                  <c:v>10974</c:v>
                </c:pt>
                <c:pt idx="157">
                  <c:v>10861</c:v>
                </c:pt>
                <c:pt idx="158">
                  <c:v>10845</c:v>
                </c:pt>
                <c:pt idx="159">
                  <c:v>10970</c:v>
                </c:pt>
                <c:pt idx="160">
                  <c:v>10815</c:v>
                </c:pt>
                <c:pt idx="161">
                  <c:v>10760</c:v>
                </c:pt>
                <c:pt idx="162">
                  <c:v>10615</c:v>
                </c:pt>
                <c:pt idx="163">
                  <c:v>10692</c:v>
                </c:pt>
                <c:pt idx="164">
                  <c:v>10683</c:v>
                </c:pt>
                <c:pt idx="165">
                  <c:v>10656</c:v>
                </c:pt>
                <c:pt idx="166">
                  <c:v>10629</c:v>
                </c:pt>
                <c:pt idx="167">
                  <c:v>10593</c:v>
                </c:pt>
                <c:pt idx="168">
                  <c:v>10621</c:v>
                </c:pt>
                <c:pt idx="169">
                  <c:v>10568</c:v>
                </c:pt>
                <c:pt idx="170">
                  <c:v>10542</c:v>
                </c:pt>
                <c:pt idx="171">
                  <c:v>10553</c:v>
                </c:pt>
                <c:pt idx="172">
                  <c:v>10416</c:v>
                </c:pt>
                <c:pt idx="173">
                  <c:v>10628</c:v>
                </c:pt>
                <c:pt idx="174">
                  <c:v>10435</c:v>
                </c:pt>
                <c:pt idx="175">
                  <c:v>10557</c:v>
                </c:pt>
                <c:pt idx="176">
                  <c:v>10343</c:v>
                </c:pt>
                <c:pt idx="177">
                  <c:v>10398</c:v>
                </c:pt>
                <c:pt idx="178">
                  <c:v>10355</c:v>
                </c:pt>
                <c:pt idx="179">
                  <c:v>10501</c:v>
                </c:pt>
                <c:pt idx="180">
                  <c:v>10431</c:v>
                </c:pt>
                <c:pt idx="181">
                  <c:v>10265</c:v>
                </c:pt>
                <c:pt idx="182">
                  <c:v>10163</c:v>
                </c:pt>
                <c:pt idx="183">
                  <c:v>10303</c:v>
                </c:pt>
                <c:pt idx="184">
                  <c:v>10332</c:v>
                </c:pt>
                <c:pt idx="185">
                  <c:v>10257</c:v>
                </c:pt>
                <c:pt idx="186">
                  <c:v>10169</c:v>
                </c:pt>
                <c:pt idx="187">
                  <c:v>10165</c:v>
                </c:pt>
                <c:pt idx="188">
                  <c:v>10008</c:v>
                </c:pt>
                <c:pt idx="189">
                  <c:v>10164</c:v>
                </c:pt>
                <c:pt idx="190">
                  <c:v>10149</c:v>
                </c:pt>
                <c:pt idx="191">
                  <c:v>10144</c:v>
                </c:pt>
                <c:pt idx="192">
                  <c:v>9939</c:v>
                </c:pt>
                <c:pt idx="193">
                  <c:v>9854</c:v>
                </c:pt>
                <c:pt idx="194">
                  <c:v>10006</c:v>
                </c:pt>
                <c:pt idx="195">
                  <c:v>10018</c:v>
                </c:pt>
                <c:pt idx="196">
                  <c:v>9950</c:v>
                </c:pt>
                <c:pt idx="197">
                  <c:v>9830</c:v>
                </c:pt>
                <c:pt idx="198">
                  <c:v>9959</c:v>
                </c:pt>
                <c:pt idx="199">
                  <c:v>10437</c:v>
                </c:pt>
                <c:pt idx="200">
                  <c:v>10079</c:v>
                </c:pt>
                <c:pt idx="201">
                  <c:v>9902</c:v>
                </c:pt>
                <c:pt idx="202">
                  <c:v>9886</c:v>
                </c:pt>
                <c:pt idx="203">
                  <c:v>10078</c:v>
                </c:pt>
                <c:pt idx="204">
                  <c:v>9821</c:v>
                </c:pt>
                <c:pt idx="205">
                  <c:v>9758</c:v>
                </c:pt>
                <c:pt idx="206">
                  <c:v>9629</c:v>
                </c:pt>
                <c:pt idx="207">
                  <c:v>9796</c:v>
                </c:pt>
                <c:pt idx="208">
                  <c:v>9576</c:v>
                </c:pt>
                <c:pt idx="209">
                  <c:v>9470</c:v>
                </c:pt>
                <c:pt idx="210">
                  <c:v>9619</c:v>
                </c:pt>
                <c:pt idx="211">
                  <c:v>9493</c:v>
                </c:pt>
                <c:pt idx="212">
                  <c:v>9594</c:v>
                </c:pt>
                <c:pt idx="213">
                  <c:v>9584</c:v>
                </c:pt>
                <c:pt idx="214">
                  <c:v>9586</c:v>
                </c:pt>
                <c:pt idx="215">
                  <c:v>9427</c:v>
                </c:pt>
                <c:pt idx="216">
                  <c:v>9238</c:v>
                </c:pt>
                <c:pt idx="217">
                  <c:v>9338</c:v>
                </c:pt>
                <c:pt idx="218">
                  <c:v>9327</c:v>
                </c:pt>
                <c:pt idx="219">
                  <c:v>9293</c:v>
                </c:pt>
                <c:pt idx="220">
                  <c:v>9367</c:v>
                </c:pt>
                <c:pt idx="221">
                  <c:v>9476</c:v>
                </c:pt>
                <c:pt idx="222">
                  <c:v>9258</c:v>
                </c:pt>
                <c:pt idx="223">
                  <c:v>9206</c:v>
                </c:pt>
                <c:pt idx="224">
                  <c:v>9121</c:v>
                </c:pt>
                <c:pt idx="225">
                  <c:v>9157</c:v>
                </c:pt>
                <c:pt idx="226">
                  <c:v>9083</c:v>
                </c:pt>
                <c:pt idx="227">
                  <c:v>9124</c:v>
                </c:pt>
                <c:pt idx="228">
                  <c:v>8965</c:v>
                </c:pt>
                <c:pt idx="229">
                  <c:v>8992</c:v>
                </c:pt>
                <c:pt idx="230">
                  <c:v>8813</c:v>
                </c:pt>
                <c:pt idx="231">
                  <c:v>8978</c:v>
                </c:pt>
                <c:pt idx="232">
                  <c:v>8912</c:v>
                </c:pt>
                <c:pt idx="233">
                  <c:v>8579</c:v>
                </c:pt>
                <c:pt idx="234">
                  <c:v>8925</c:v>
                </c:pt>
                <c:pt idx="235">
                  <c:v>8589</c:v>
                </c:pt>
                <c:pt idx="236">
                  <c:v>8431</c:v>
                </c:pt>
                <c:pt idx="237">
                  <c:v>8872</c:v>
                </c:pt>
                <c:pt idx="238">
                  <c:v>8670</c:v>
                </c:pt>
                <c:pt idx="239">
                  <c:v>8560</c:v>
                </c:pt>
                <c:pt idx="240">
                  <c:v>8557</c:v>
                </c:pt>
                <c:pt idx="241">
                  <c:v>8637</c:v>
                </c:pt>
                <c:pt idx="242">
                  <c:v>8661</c:v>
                </c:pt>
                <c:pt idx="243">
                  <c:v>8618</c:v>
                </c:pt>
                <c:pt idx="244">
                  <c:v>8458</c:v>
                </c:pt>
                <c:pt idx="245">
                  <c:v>8241</c:v>
                </c:pt>
                <c:pt idx="246">
                  <c:v>8231</c:v>
                </c:pt>
                <c:pt idx="247">
                  <c:v>8197</c:v>
                </c:pt>
                <c:pt idx="248">
                  <c:v>8344</c:v>
                </c:pt>
                <c:pt idx="249">
                  <c:v>8446</c:v>
                </c:pt>
                <c:pt idx="250">
                  <c:v>8264</c:v>
                </c:pt>
                <c:pt idx="251">
                  <c:v>8149</c:v>
                </c:pt>
                <c:pt idx="252">
                  <c:v>8180</c:v>
                </c:pt>
                <c:pt idx="253">
                  <c:v>8140</c:v>
                </c:pt>
                <c:pt idx="254">
                  <c:v>8031</c:v>
                </c:pt>
                <c:pt idx="255">
                  <c:v>8059</c:v>
                </c:pt>
                <c:pt idx="256">
                  <c:v>8131</c:v>
                </c:pt>
                <c:pt idx="257">
                  <c:v>7834</c:v>
                </c:pt>
                <c:pt idx="258">
                  <c:v>7951</c:v>
                </c:pt>
                <c:pt idx="259">
                  <c:v>8013</c:v>
                </c:pt>
                <c:pt idx="260">
                  <c:v>8040</c:v>
                </c:pt>
                <c:pt idx="261">
                  <c:v>7846</c:v>
                </c:pt>
                <c:pt idx="262">
                  <c:v>7811</c:v>
                </c:pt>
                <c:pt idx="263">
                  <c:v>7874</c:v>
                </c:pt>
                <c:pt idx="264">
                  <c:v>7761</c:v>
                </c:pt>
                <c:pt idx="265">
                  <c:v>7832</c:v>
                </c:pt>
                <c:pt idx="266">
                  <c:v>7635</c:v>
                </c:pt>
                <c:pt idx="267">
                  <c:v>7644</c:v>
                </c:pt>
                <c:pt idx="268">
                  <c:v>7605</c:v>
                </c:pt>
                <c:pt idx="269">
                  <c:v>7760</c:v>
                </c:pt>
                <c:pt idx="270">
                  <c:v>7598</c:v>
                </c:pt>
                <c:pt idx="271">
                  <c:v>7518</c:v>
                </c:pt>
                <c:pt idx="272">
                  <c:v>7587</c:v>
                </c:pt>
                <c:pt idx="273">
                  <c:v>7534</c:v>
                </c:pt>
                <c:pt idx="274">
                  <c:v>7470</c:v>
                </c:pt>
                <c:pt idx="275">
                  <c:v>7355</c:v>
                </c:pt>
                <c:pt idx="276">
                  <c:v>7285</c:v>
                </c:pt>
                <c:pt idx="277">
                  <c:v>7190</c:v>
                </c:pt>
                <c:pt idx="278">
                  <c:v>7197</c:v>
                </c:pt>
                <c:pt idx="279">
                  <c:v>7328</c:v>
                </c:pt>
                <c:pt idx="280">
                  <c:v>7378</c:v>
                </c:pt>
                <c:pt idx="281">
                  <c:v>7229</c:v>
                </c:pt>
                <c:pt idx="282">
                  <c:v>7289</c:v>
                </c:pt>
                <c:pt idx="283">
                  <c:v>7077</c:v>
                </c:pt>
                <c:pt idx="284">
                  <c:v>7208</c:v>
                </c:pt>
                <c:pt idx="285">
                  <c:v>7248</c:v>
                </c:pt>
                <c:pt idx="286">
                  <c:v>7307</c:v>
                </c:pt>
                <c:pt idx="287">
                  <c:v>7108</c:v>
                </c:pt>
                <c:pt idx="288">
                  <c:v>6872</c:v>
                </c:pt>
                <c:pt idx="289">
                  <c:v>6881</c:v>
                </c:pt>
                <c:pt idx="290">
                  <c:v>6905</c:v>
                </c:pt>
                <c:pt idx="291">
                  <c:v>6845</c:v>
                </c:pt>
                <c:pt idx="292">
                  <c:v>6932</c:v>
                </c:pt>
                <c:pt idx="293">
                  <c:v>6923</c:v>
                </c:pt>
                <c:pt idx="294">
                  <c:v>6917</c:v>
                </c:pt>
                <c:pt idx="295">
                  <c:v>6775</c:v>
                </c:pt>
                <c:pt idx="296">
                  <c:v>6777</c:v>
                </c:pt>
                <c:pt idx="297">
                  <c:v>6758</c:v>
                </c:pt>
                <c:pt idx="298">
                  <c:v>6775</c:v>
                </c:pt>
                <c:pt idx="299">
                  <c:v>7076</c:v>
                </c:pt>
                <c:pt idx="300">
                  <c:v>6791</c:v>
                </c:pt>
                <c:pt idx="301">
                  <c:v>6848</c:v>
                </c:pt>
                <c:pt idx="302">
                  <c:v>6695</c:v>
                </c:pt>
                <c:pt idx="303">
                  <c:v>6558</c:v>
                </c:pt>
                <c:pt idx="304">
                  <c:v>6594</c:v>
                </c:pt>
                <c:pt idx="305">
                  <c:v>6617</c:v>
                </c:pt>
                <c:pt idx="306">
                  <c:v>6551</c:v>
                </c:pt>
                <c:pt idx="307">
                  <c:v>6293</c:v>
                </c:pt>
                <c:pt idx="308">
                  <c:v>6457</c:v>
                </c:pt>
                <c:pt idx="309">
                  <c:v>6516</c:v>
                </c:pt>
                <c:pt idx="310">
                  <c:v>6507</c:v>
                </c:pt>
                <c:pt idx="311">
                  <c:v>6439</c:v>
                </c:pt>
                <c:pt idx="312">
                  <c:v>6335</c:v>
                </c:pt>
                <c:pt idx="313">
                  <c:v>6193</c:v>
                </c:pt>
                <c:pt idx="314">
                  <c:v>6248</c:v>
                </c:pt>
                <c:pt idx="315">
                  <c:v>6215</c:v>
                </c:pt>
                <c:pt idx="316">
                  <c:v>6153</c:v>
                </c:pt>
                <c:pt idx="317">
                  <c:v>6122</c:v>
                </c:pt>
                <c:pt idx="318">
                  <c:v>6202</c:v>
                </c:pt>
                <c:pt idx="319">
                  <c:v>6336</c:v>
                </c:pt>
                <c:pt idx="320">
                  <c:v>6081</c:v>
                </c:pt>
                <c:pt idx="321">
                  <c:v>6174</c:v>
                </c:pt>
                <c:pt idx="322">
                  <c:v>5916</c:v>
                </c:pt>
                <c:pt idx="323">
                  <c:v>5907</c:v>
                </c:pt>
                <c:pt idx="324">
                  <c:v>5949</c:v>
                </c:pt>
                <c:pt idx="325">
                  <c:v>5918</c:v>
                </c:pt>
                <c:pt idx="326">
                  <c:v>5902</c:v>
                </c:pt>
                <c:pt idx="327">
                  <c:v>5898</c:v>
                </c:pt>
                <c:pt idx="328">
                  <c:v>5868</c:v>
                </c:pt>
                <c:pt idx="329">
                  <c:v>5684</c:v>
                </c:pt>
                <c:pt idx="330">
                  <c:v>5678</c:v>
                </c:pt>
                <c:pt idx="331">
                  <c:v>5813</c:v>
                </c:pt>
                <c:pt idx="332">
                  <c:v>5948</c:v>
                </c:pt>
                <c:pt idx="333">
                  <c:v>5660</c:v>
                </c:pt>
                <c:pt idx="334">
                  <c:v>5632</c:v>
                </c:pt>
                <c:pt idx="335">
                  <c:v>5710</c:v>
                </c:pt>
                <c:pt idx="336">
                  <c:v>5676</c:v>
                </c:pt>
                <c:pt idx="337">
                  <c:v>5639</c:v>
                </c:pt>
                <c:pt idx="338">
                  <c:v>5517</c:v>
                </c:pt>
                <c:pt idx="339">
                  <c:v>5583</c:v>
                </c:pt>
                <c:pt idx="340">
                  <c:v>5325</c:v>
                </c:pt>
                <c:pt idx="341">
                  <c:v>5425</c:v>
                </c:pt>
                <c:pt idx="342">
                  <c:v>5504</c:v>
                </c:pt>
                <c:pt idx="343">
                  <c:v>5445</c:v>
                </c:pt>
                <c:pt idx="344">
                  <c:v>5382</c:v>
                </c:pt>
                <c:pt idx="345">
                  <c:v>5367</c:v>
                </c:pt>
                <c:pt idx="346">
                  <c:v>5311</c:v>
                </c:pt>
                <c:pt idx="347">
                  <c:v>5405</c:v>
                </c:pt>
                <c:pt idx="348">
                  <c:v>5179</c:v>
                </c:pt>
                <c:pt idx="349">
                  <c:v>5403</c:v>
                </c:pt>
                <c:pt idx="350">
                  <c:v>5307</c:v>
                </c:pt>
                <c:pt idx="351">
                  <c:v>5181</c:v>
                </c:pt>
                <c:pt idx="352">
                  <c:v>5097</c:v>
                </c:pt>
                <c:pt idx="353">
                  <c:v>5117</c:v>
                </c:pt>
                <c:pt idx="354">
                  <c:v>5216</c:v>
                </c:pt>
                <c:pt idx="355">
                  <c:v>5052</c:v>
                </c:pt>
                <c:pt idx="356">
                  <c:v>5111</c:v>
                </c:pt>
                <c:pt idx="357">
                  <c:v>4982</c:v>
                </c:pt>
                <c:pt idx="358">
                  <c:v>5128</c:v>
                </c:pt>
                <c:pt idx="359">
                  <c:v>5045</c:v>
                </c:pt>
                <c:pt idx="360">
                  <c:v>4973</c:v>
                </c:pt>
                <c:pt idx="361">
                  <c:v>5010</c:v>
                </c:pt>
                <c:pt idx="362">
                  <c:v>4895</c:v>
                </c:pt>
                <c:pt idx="363">
                  <c:v>4935</c:v>
                </c:pt>
                <c:pt idx="364">
                  <c:v>4859</c:v>
                </c:pt>
                <c:pt idx="365">
                  <c:v>4974</c:v>
                </c:pt>
                <c:pt idx="366">
                  <c:v>4753</c:v>
                </c:pt>
                <c:pt idx="367">
                  <c:v>4754</c:v>
                </c:pt>
                <c:pt idx="368">
                  <c:v>4839</c:v>
                </c:pt>
                <c:pt idx="369">
                  <c:v>4674</c:v>
                </c:pt>
                <c:pt idx="370">
                  <c:v>4717</c:v>
                </c:pt>
                <c:pt idx="371">
                  <c:v>4636</c:v>
                </c:pt>
                <c:pt idx="372">
                  <c:v>4677</c:v>
                </c:pt>
                <c:pt idx="373">
                  <c:v>4653</c:v>
                </c:pt>
                <c:pt idx="374">
                  <c:v>4635</c:v>
                </c:pt>
                <c:pt idx="375">
                  <c:v>4572</c:v>
                </c:pt>
                <c:pt idx="376">
                  <c:v>4532</c:v>
                </c:pt>
                <c:pt idx="377">
                  <c:v>4608</c:v>
                </c:pt>
                <c:pt idx="378">
                  <c:v>4506</c:v>
                </c:pt>
                <c:pt idx="379">
                  <c:v>4535</c:v>
                </c:pt>
                <c:pt idx="380">
                  <c:v>4533</c:v>
                </c:pt>
                <c:pt idx="381">
                  <c:v>4475</c:v>
                </c:pt>
                <c:pt idx="382">
                  <c:v>4434</c:v>
                </c:pt>
                <c:pt idx="383">
                  <c:v>4450</c:v>
                </c:pt>
                <c:pt idx="384">
                  <c:v>4478</c:v>
                </c:pt>
                <c:pt idx="385">
                  <c:v>4329</c:v>
                </c:pt>
                <c:pt idx="386">
                  <c:v>4366</c:v>
                </c:pt>
                <c:pt idx="387">
                  <c:v>4365</c:v>
                </c:pt>
                <c:pt idx="388">
                  <c:v>4452</c:v>
                </c:pt>
                <c:pt idx="389">
                  <c:v>4426</c:v>
                </c:pt>
                <c:pt idx="390">
                  <c:v>4420</c:v>
                </c:pt>
                <c:pt idx="391">
                  <c:v>4269</c:v>
                </c:pt>
                <c:pt idx="392">
                  <c:v>4279</c:v>
                </c:pt>
                <c:pt idx="393">
                  <c:v>4240</c:v>
                </c:pt>
                <c:pt idx="394">
                  <c:v>4195</c:v>
                </c:pt>
                <c:pt idx="395">
                  <c:v>4173</c:v>
                </c:pt>
                <c:pt idx="396">
                  <c:v>4249</c:v>
                </c:pt>
                <c:pt idx="397">
                  <c:v>4171</c:v>
                </c:pt>
                <c:pt idx="398">
                  <c:v>4172</c:v>
                </c:pt>
                <c:pt idx="399">
                  <c:v>4251</c:v>
                </c:pt>
                <c:pt idx="400">
                  <c:v>4210</c:v>
                </c:pt>
                <c:pt idx="401">
                  <c:v>3954</c:v>
                </c:pt>
                <c:pt idx="402">
                  <c:v>4043</c:v>
                </c:pt>
                <c:pt idx="403">
                  <c:v>4030</c:v>
                </c:pt>
                <c:pt idx="404">
                  <c:v>3911</c:v>
                </c:pt>
                <c:pt idx="405">
                  <c:v>4000</c:v>
                </c:pt>
                <c:pt idx="406">
                  <c:v>4028</c:v>
                </c:pt>
                <c:pt idx="407">
                  <c:v>3988</c:v>
                </c:pt>
                <c:pt idx="408">
                  <c:v>3964</c:v>
                </c:pt>
                <c:pt idx="409">
                  <c:v>3973</c:v>
                </c:pt>
                <c:pt idx="410">
                  <c:v>3998</c:v>
                </c:pt>
                <c:pt idx="411">
                  <c:v>3825</c:v>
                </c:pt>
                <c:pt idx="412">
                  <c:v>3822</c:v>
                </c:pt>
                <c:pt idx="413">
                  <c:v>3804</c:v>
                </c:pt>
                <c:pt idx="414">
                  <c:v>3803</c:v>
                </c:pt>
                <c:pt idx="415">
                  <c:v>3748</c:v>
                </c:pt>
                <c:pt idx="416">
                  <c:v>3737</c:v>
                </c:pt>
                <c:pt idx="417">
                  <c:v>3682</c:v>
                </c:pt>
                <c:pt idx="418">
                  <c:v>3738</c:v>
                </c:pt>
                <c:pt idx="419">
                  <c:v>3613</c:v>
                </c:pt>
                <c:pt idx="420">
                  <c:v>3746</c:v>
                </c:pt>
                <c:pt idx="421">
                  <c:v>3615</c:v>
                </c:pt>
                <c:pt idx="422">
                  <c:v>3668</c:v>
                </c:pt>
                <c:pt idx="423">
                  <c:v>3541</c:v>
                </c:pt>
                <c:pt idx="424">
                  <c:v>3593</c:v>
                </c:pt>
                <c:pt idx="425">
                  <c:v>3522</c:v>
                </c:pt>
                <c:pt idx="426">
                  <c:v>3501</c:v>
                </c:pt>
                <c:pt idx="427">
                  <c:v>3511</c:v>
                </c:pt>
                <c:pt idx="428">
                  <c:v>3552</c:v>
                </c:pt>
                <c:pt idx="429">
                  <c:v>3533</c:v>
                </c:pt>
                <c:pt idx="430">
                  <c:v>3502</c:v>
                </c:pt>
                <c:pt idx="431">
                  <c:v>3557</c:v>
                </c:pt>
                <c:pt idx="432">
                  <c:v>3517</c:v>
                </c:pt>
                <c:pt idx="433">
                  <c:v>3455</c:v>
                </c:pt>
                <c:pt idx="434">
                  <c:v>3488</c:v>
                </c:pt>
                <c:pt idx="435">
                  <c:v>3522</c:v>
                </c:pt>
                <c:pt idx="436">
                  <c:v>3416</c:v>
                </c:pt>
                <c:pt idx="437">
                  <c:v>3416</c:v>
                </c:pt>
                <c:pt idx="438">
                  <c:v>3420</c:v>
                </c:pt>
                <c:pt idx="439">
                  <c:v>3396</c:v>
                </c:pt>
                <c:pt idx="440">
                  <c:v>3419</c:v>
                </c:pt>
                <c:pt idx="441">
                  <c:v>3429</c:v>
                </c:pt>
                <c:pt idx="442">
                  <c:v>3329</c:v>
                </c:pt>
                <c:pt idx="443">
                  <c:v>3392</c:v>
                </c:pt>
                <c:pt idx="444">
                  <c:v>3359</c:v>
                </c:pt>
                <c:pt idx="445">
                  <c:v>3287</c:v>
                </c:pt>
                <c:pt idx="446">
                  <c:v>3233</c:v>
                </c:pt>
                <c:pt idx="447">
                  <c:v>3209</c:v>
                </c:pt>
                <c:pt idx="448">
                  <c:v>3247</c:v>
                </c:pt>
                <c:pt idx="449">
                  <c:v>3291</c:v>
                </c:pt>
                <c:pt idx="450">
                  <c:v>3128</c:v>
                </c:pt>
                <c:pt idx="451">
                  <c:v>3137</c:v>
                </c:pt>
                <c:pt idx="452">
                  <c:v>3103</c:v>
                </c:pt>
                <c:pt idx="453">
                  <c:v>3119</c:v>
                </c:pt>
                <c:pt idx="454">
                  <c:v>3113</c:v>
                </c:pt>
                <c:pt idx="455">
                  <c:v>3141</c:v>
                </c:pt>
                <c:pt idx="456">
                  <c:v>3079</c:v>
                </c:pt>
                <c:pt idx="457">
                  <c:v>3087</c:v>
                </c:pt>
                <c:pt idx="458">
                  <c:v>3085</c:v>
                </c:pt>
                <c:pt idx="459">
                  <c:v>3087</c:v>
                </c:pt>
                <c:pt idx="460">
                  <c:v>3039</c:v>
                </c:pt>
                <c:pt idx="461">
                  <c:v>2991</c:v>
                </c:pt>
                <c:pt idx="462">
                  <c:v>2894</c:v>
                </c:pt>
                <c:pt idx="463">
                  <c:v>2873</c:v>
                </c:pt>
                <c:pt idx="464">
                  <c:v>2972</c:v>
                </c:pt>
                <c:pt idx="465">
                  <c:v>2967</c:v>
                </c:pt>
                <c:pt idx="466">
                  <c:v>2977</c:v>
                </c:pt>
                <c:pt idx="467">
                  <c:v>2977</c:v>
                </c:pt>
                <c:pt idx="468">
                  <c:v>2894</c:v>
                </c:pt>
                <c:pt idx="469">
                  <c:v>2883</c:v>
                </c:pt>
                <c:pt idx="470">
                  <c:v>2920</c:v>
                </c:pt>
                <c:pt idx="471">
                  <c:v>2804</c:v>
                </c:pt>
                <c:pt idx="472">
                  <c:v>2864</c:v>
                </c:pt>
                <c:pt idx="473">
                  <c:v>2813</c:v>
                </c:pt>
                <c:pt idx="474">
                  <c:v>2770</c:v>
                </c:pt>
                <c:pt idx="475">
                  <c:v>2800</c:v>
                </c:pt>
                <c:pt idx="476">
                  <c:v>2726</c:v>
                </c:pt>
                <c:pt idx="477">
                  <c:v>2829</c:v>
                </c:pt>
                <c:pt idx="478">
                  <c:v>2806</c:v>
                </c:pt>
                <c:pt idx="479">
                  <c:v>2819</c:v>
                </c:pt>
                <c:pt idx="480">
                  <c:v>2731</c:v>
                </c:pt>
                <c:pt idx="481">
                  <c:v>2796</c:v>
                </c:pt>
                <c:pt idx="482">
                  <c:v>2669</c:v>
                </c:pt>
                <c:pt idx="483">
                  <c:v>2770</c:v>
                </c:pt>
                <c:pt idx="484">
                  <c:v>2607</c:v>
                </c:pt>
                <c:pt idx="485">
                  <c:v>2651</c:v>
                </c:pt>
                <c:pt idx="486">
                  <c:v>2701</c:v>
                </c:pt>
                <c:pt idx="487">
                  <c:v>2617</c:v>
                </c:pt>
                <c:pt idx="488">
                  <c:v>2654</c:v>
                </c:pt>
                <c:pt idx="489">
                  <c:v>2633</c:v>
                </c:pt>
                <c:pt idx="490">
                  <c:v>2671</c:v>
                </c:pt>
                <c:pt idx="491">
                  <c:v>2691</c:v>
                </c:pt>
                <c:pt idx="492">
                  <c:v>2567</c:v>
                </c:pt>
                <c:pt idx="493">
                  <c:v>2541</c:v>
                </c:pt>
                <c:pt idx="494">
                  <c:v>2682</c:v>
                </c:pt>
                <c:pt idx="495">
                  <c:v>2596</c:v>
                </c:pt>
                <c:pt idx="496">
                  <c:v>2541</c:v>
                </c:pt>
                <c:pt idx="497">
                  <c:v>2524</c:v>
                </c:pt>
                <c:pt idx="498">
                  <c:v>2563</c:v>
                </c:pt>
                <c:pt idx="499">
                  <c:v>2628</c:v>
                </c:pt>
                <c:pt idx="500">
                  <c:v>2582</c:v>
                </c:pt>
                <c:pt idx="501">
                  <c:v>2552</c:v>
                </c:pt>
                <c:pt idx="502">
                  <c:v>2473</c:v>
                </c:pt>
                <c:pt idx="503">
                  <c:v>2521</c:v>
                </c:pt>
                <c:pt idx="504">
                  <c:v>2454</c:v>
                </c:pt>
                <c:pt idx="505">
                  <c:v>2466</c:v>
                </c:pt>
                <c:pt idx="506">
                  <c:v>2451</c:v>
                </c:pt>
                <c:pt idx="507">
                  <c:v>2454</c:v>
                </c:pt>
                <c:pt idx="508">
                  <c:v>2265</c:v>
                </c:pt>
                <c:pt idx="509">
                  <c:v>2422</c:v>
                </c:pt>
                <c:pt idx="510">
                  <c:v>2348</c:v>
                </c:pt>
                <c:pt idx="511">
                  <c:v>2297</c:v>
                </c:pt>
                <c:pt idx="512">
                  <c:v>2391</c:v>
                </c:pt>
                <c:pt idx="513">
                  <c:v>2392</c:v>
                </c:pt>
                <c:pt idx="514">
                  <c:v>2338</c:v>
                </c:pt>
                <c:pt idx="515">
                  <c:v>2417</c:v>
                </c:pt>
                <c:pt idx="516">
                  <c:v>2316</c:v>
                </c:pt>
                <c:pt idx="517">
                  <c:v>2431</c:v>
                </c:pt>
                <c:pt idx="518">
                  <c:v>2370</c:v>
                </c:pt>
                <c:pt idx="519">
                  <c:v>2286</c:v>
                </c:pt>
                <c:pt idx="520">
                  <c:v>2261</c:v>
                </c:pt>
                <c:pt idx="521">
                  <c:v>2269</c:v>
                </c:pt>
                <c:pt idx="522">
                  <c:v>2281</c:v>
                </c:pt>
                <c:pt idx="523">
                  <c:v>2106</c:v>
                </c:pt>
                <c:pt idx="524">
                  <c:v>2217</c:v>
                </c:pt>
                <c:pt idx="525">
                  <c:v>2189</c:v>
                </c:pt>
                <c:pt idx="526">
                  <c:v>2156</c:v>
                </c:pt>
                <c:pt idx="527">
                  <c:v>2170</c:v>
                </c:pt>
                <c:pt idx="528">
                  <c:v>2245</c:v>
                </c:pt>
                <c:pt idx="529">
                  <c:v>2247</c:v>
                </c:pt>
                <c:pt idx="530">
                  <c:v>2177</c:v>
                </c:pt>
                <c:pt idx="531">
                  <c:v>2114</c:v>
                </c:pt>
                <c:pt idx="532">
                  <c:v>2198</c:v>
                </c:pt>
                <c:pt idx="533">
                  <c:v>2154</c:v>
                </c:pt>
                <c:pt idx="534">
                  <c:v>2143</c:v>
                </c:pt>
                <c:pt idx="535">
                  <c:v>2089</c:v>
                </c:pt>
                <c:pt idx="536">
                  <c:v>2171</c:v>
                </c:pt>
                <c:pt idx="537">
                  <c:v>2110</c:v>
                </c:pt>
                <c:pt idx="538">
                  <c:v>1997</c:v>
                </c:pt>
                <c:pt idx="539">
                  <c:v>2092</c:v>
                </c:pt>
                <c:pt idx="540">
                  <c:v>2062</c:v>
                </c:pt>
                <c:pt idx="541">
                  <c:v>2072</c:v>
                </c:pt>
                <c:pt idx="542">
                  <c:v>2093</c:v>
                </c:pt>
                <c:pt idx="543">
                  <c:v>2094</c:v>
                </c:pt>
                <c:pt idx="544">
                  <c:v>2036</c:v>
                </c:pt>
                <c:pt idx="545">
                  <c:v>2089</c:v>
                </c:pt>
                <c:pt idx="546">
                  <c:v>1991</c:v>
                </c:pt>
                <c:pt idx="547">
                  <c:v>2063</c:v>
                </c:pt>
                <c:pt idx="548">
                  <c:v>1984</c:v>
                </c:pt>
                <c:pt idx="549">
                  <c:v>2028</c:v>
                </c:pt>
                <c:pt idx="550">
                  <c:v>2096</c:v>
                </c:pt>
                <c:pt idx="551">
                  <c:v>1987</c:v>
                </c:pt>
                <c:pt idx="552">
                  <c:v>1963</c:v>
                </c:pt>
                <c:pt idx="553">
                  <c:v>2015</c:v>
                </c:pt>
                <c:pt idx="554">
                  <c:v>2112</c:v>
                </c:pt>
                <c:pt idx="555">
                  <c:v>1950</c:v>
                </c:pt>
                <c:pt idx="556">
                  <c:v>1951</c:v>
                </c:pt>
                <c:pt idx="557">
                  <c:v>1879</c:v>
                </c:pt>
                <c:pt idx="558">
                  <c:v>1943</c:v>
                </c:pt>
                <c:pt idx="559">
                  <c:v>1938</c:v>
                </c:pt>
                <c:pt idx="560">
                  <c:v>1866</c:v>
                </c:pt>
                <c:pt idx="561">
                  <c:v>1873</c:v>
                </c:pt>
                <c:pt idx="562">
                  <c:v>1909</c:v>
                </c:pt>
                <c:pt idx="563">
                  <c:v>1947</c:v>
                </c:pt>
                <c:pt idx="564">
                  <c:v>1789</c:v>
                </c:pt>
                <c:pt idx="565">
                  <c:v>1931</c:v>
                </c:pt>
                <c:pt idx="566">
                  <c:v>1845</c:v>
                </c:pt>
                <c:pt idx="567">
                  <c:v>1795</c:v>
                </c:pt>
                <c:pt idx="568">
                  <c:v>1837</c:v>
                </c:pt>
                <c:pt idx="569">
                  <c:v>1814</c:v>
                </c:pt>
                <c:pt idx="570">
                  <c:v>1810</c:v>
                </c:pt>
                <c:pt idx="571">
                  <c:v>1805</c:v>
                </c:pt>
                <c:pt idx="572">
                  <c:v>1874</c:v>
                </c:pt>
                <c:pt idx="573">
                  <c:v>1806</c:v>
                </c:pt>
                <c:pt idx="574">
                  <c:v>1854</c:v>
                </c:pt>
                <c:pt idx="575">
                  <c:v>1869</c:v>
                </c:pt>
                <c:pt idx="576">
                  <c:v>1818</c:v>
                </c:pt>
                <c:pt idx="577">
                  <c:v>1787</c:v>
                </c:pt>
                <c:pt idx="578">
                  <c:v>1785</c:v>
                </c:pt>
                <c:pt idx="579">
                  <c:v>1727</c:v>
                </c:pt>
                <c:pt idx="580">
                  <c:v>1762</c:v>
                </c:pt>
                <c:pt idx="581">
                  <c:v>1732</c:v>
                </c:pt>
                <c:pt idx="582">
                  <c:v>1731</c:v>
                </c:pt>
                <c:pt idx="583">
                  <c:v>1662</c:v>
                </c:pt>
                <c:pt idx="584">
                  <c:v>1696</c:v>
                </c:pt>
                <c:pt idx="585">
                  <c:v>1653</c:v>
                </c:pt>
                <c:pt idx="586">
                  <c:v>1667</c:v>
                </c:pt>
                <c:pt idx="587">
                  <c:v>1710</c:v>
                </c:pt>
                <c:pt idx="588">
                  <c:v>1712</c:v>
                </c:pt>
                <c:pt idx="589">
                  <c:v>1652</c:v>
                </c:pt>
                <c:pt idx="590">
                  <c:v>1703</c:v>
                </c:pt>
                <c:pt idx="591">
                  <c:v>1638</c:v>
                </c:pt>
                <c:pt idx="592">
                  <c:v>1682</c:v>
                </c:pt>
                <c:pt idx="593">
                  <c:v>1642</c:v>
                </c:pt>
                <c:pt idx="594">
                  <c:v>1682</c:v>
                </c:pt>
                <c:pt idx="595">
                  <c:v>1581</c:v>
                </c:pt>
                <c:pt idx="596">
                  <c:v>1611</c:v>
                </c:pt>
                <c:pt idx="597">
                  <c:v>1690</c:v>
                </c:pt>
                <c:pt idx="598">
                  <c:v>1613</c:v>
                </c:pt>
                <c:pt idx="599">
                  <c:v>1641</c:v>
                </c:pt>
                <c:pt idx="600">
                  <c:v>1688</c:v>
                </c:pt>
                <c:pt idx="601">
                  <c:v>1613</c:v>
                </c:pt>
                <c:pt idx="602">
                  <c:v>1615</c:v>
                </c:pt>
                <c:pt idx="603">
                  <c:v>1519</c:v>
                </c:pt>
                <c:pt idx="604">
                  <c:v>1676</c:v>
                </c:pt>
                <c:pt idx="605">
                  <c:v>1533</c:v>
                </c:pt>
                <c:pt idx="606">
                  <c:v>1569</c:v>
                </c:pt>
                <c:pt idx="607">
                  <c:v>1572</c:v>
                </c:pt>
                <c:pt idx="608">
                  <c:v>1574</c:v>
                </c:pt>
                <c:pt idx="609">
                  <c:v>1549</c:v>
                </c:pt>
                <c:pt idx="610">
                  <c:v>1449</c:v>
                </c:pt>
                <c:pt idx="611">
                  <c:v>1486</c:v>
                </c:pt>
                <c:pt idx="612">
                  <c:v>1502</c:v>
                </c:pt>
                <c:pt idx="613">
                  <c:v>1561</c:v>
                </c:pt>
                <c:pt idx="614">
                  <c:v>1540</c:v>
                </c:pt>
                <c:pt idx="615">
                  <c:v>1576</c:v>
                </c:pt>
                <c:pt idx="616">
                  <c:v>1505</c:v>
                </c:pt>
                <c:pt idx="617">
                  <c:v>1496</c:v>
                </c:pt>
                <c:pt idx="618">
                  <c:v>1461</c:v>
                </c:pt>
                <c:pt idx="619">
                  <c:v>1476</c:v>
                </c:pt>
                <c:pt idx="620">
                  <c:v>1522</c:v>
                </c:pt>
                <c:pt idx="621">
                  <c:v>1471</c:v>
                </c:pt>
                <c:pt idx="622">
                  <c:v>1515</c:v>
                </c:pt>
                <c:pt idx="623">
                  <c:v>1470</c:v>
                </c:pt>
                <c:pt idx="624">
                  <c:v>1484</c:v>
                </c:pt>
                <c:pt idx="625">
                  <c:v>1457</c:v>
                </c:pt>
                <c:pt idx="626">
                  <c:v>1456</c:v>
                </c:pt>
                <c:pt idx="627">
                  <c:v>1468</c:v>
                </c:pt>
                <c:pt idx="628">
                  <c:v>1492</c:v>
                </c:pt>
                <c:pt idx="629">
                  <c:v>1434</c:v>
                </c:pt>
                <c:pt idx="630">
                  <c:v>1475</c:v>
                </c:pt>
                <c:pt idx="631">
                  <c:v>1408</c:v>
                </c:pt>
                <c:pt idx="632">
                  <c:v>1492</c:v>
                </c:pt>
                <c:pt idx="633">
                  <c:v>1406</c:v>
                </c:pt>
                <c:pt idx="634">
                  <c:v>1384</c:v>
                </c:pt>
                <c:pt idx="635">
                  <c:v>1373</c:v>
                </c:pt>
                <c:pt idx="636">
                  <c:v>1357</c:v>
                </c:pt>
                <c:pt idx="637">
                  <c:v>1402</c:v>
                </c:pt>
                <c:pt idx="638">
                  <c:v>1354</c:v>
                </c:pt>
                <c:pt idx="639">
                  <c:v>1330</c:v>
                </c:pt>
                <c:pt idx="640">
                  <c:v>1373</c:v>
                </c:pt>
                <c:pt idx="641">
                  <c:v>1333</c:v>
                </c:pt>
                <c:pt idx="642">
                  <c:v>1313</c:v>
                </c:pt>
                <c:pt idx="643">
                  <c:v>1339</c:v>
                </c:pt>
                <c:pt idx="644">
                  <c:v>1376</c:v>
                </c:pt>
                <c:pt idx="645">
                  <c:v>1348</c:v>
                </c:pt>
                <c:pt idx="646">
                  <c:v>1387</c:v>
                </c:pt>
                <c:pt idx="647">
                  <c:v>1340</c:v>
                </c:pt>
                <c:pt idx="648">
                  <c:v>1299</c:v>
                </c:pt>
                <c:pt idx="649">
                  <c:v>1324</c:v>
                </c:pt>
                <c:pt idx="650">
                  <c:v>1251</c:v>
                </c:pt>
                <c:pt idx="651">
                  <c:v>1302</c:v>
                </c:pt>
                <c:pt idx="652">
                  <c:v>1368</c:v>
                </c:pt>
                <c:pt idx="653">
                  <c:v>1277</c:v>
                </c:pt>
                <c:pt idx="654">
                  <c:v>1306</c:v>
                </c:pt>
                <c:pt idx="655">
                  <c:v>1197</c:v>
                </c:pt>
                <c:pt idx="656">
                  <c:v>1260</c:v>
                </c:pt>
                <c:pt idx="657">
                  <c:v>1303</c:v>
                </c:pt>
                <c:pt idx="658">
                  <c:v>1270</c:v>
                </c:pt>
                <c:pt idx="659">
                  <c:v>1264</c:v>
                </c:pt>
                <c:pt idx="660">
                  <c:v>1259</c:v>
                </c:pt>
                <c:pt idx="661">
                  <c:v>1310</c:v>
                </c:pt>
                <c:pt idx="662">
                  <c:v>1279</c:v>
                </c:pt>
                <c:pt idx="663">
                  <c:v>1269</c:v>
                </c:pt>
                <c:pt idx="664">
                  <c:v>1284</c:v>
                </c:pt>
                <c:pt idx="665">
                  <c:v>1407</c:v>
                </c:pt>
                <c:pt idx="666">
                  <c:v>1239</c:v>
                </c:pt>
                <c:pt idx="667">
                  <c:v>1269</c:v>
                </c:pt>
                <c:pt idx="668">
                  <c:v>1146</c:v>
                </c:pt>
                <c:pt idx="669">
                  <c:v>1233</c:v>
                </c:pt>
                <c:pt idx="670">
                  <c:v>1252</c:v>
                </c:pt>
                <c:pt idx="671">
                  <c:v>1146</c:v>
                </c:pt>
                <c:pt idx="672">
                  <c:v>1178</c:v>
                </c:pt>
                <c:pt idx="673">
                  <c:v>1185</c:v>
                </c:pt>
                <c:pt idx="674">
                  <c:v>1216</c:v>
                </c:pt>
                <c:pt idx="675">
                  <c:v>1153</c:v>
                </c:pt>
                <c:pt idx="676">
                  <c:v>1203</c:v>
                </c:pt>
                <c:pt idx="677">
                  <c:v>1124</c:v>
                </c:pt>
                <c:pt idx="678">
                  <c:v>1110</c:v>
                </c:pt>
                <c:pt idx="679">
                  <c:v>1160</c:v>
                </c:pt>
                <c:pt idx="680">
                  <c:v>1193</c:v>
                </c:pt>
                <c:pt idx="681">
                  <c:v>1199</c:v>
                </c:pt>
                <c:pt idx="682">
                  <c:v>1164</c:v>
                </c:pt>
                <c:pt idx="683">
                  <c:v>1183</c:v>
                </c:pt>
                <c:pt idx="684">
                  <c:v>1143</c:v>
                </c:pt>
                <c:pt idx="685">
                  <c:v>1077</c:v>
                </c:pt>
                <c:pt idx="686">
                  <c:v>1116</c:v>
                </c:pt>
                <c:pt idx="687">
                  <c:v>1100</c:v>
                </c:pt>
                <c:pt idx="688">
                  <c:v>1122</c:v>
                </c:pt>
                <c:pt idx="689">
                  <c:v>1109</c:v>
                </c:pt>
                <c:pt idx="690">
                  <c:v>1124</c:v>
                </c:pt>
                <c:pt idx="691">
                  <c:v>1127</c:v>
                </c:pt>
                <c:pt idx="692">
                  <c:v>1129</c:v>
                </c:pt>
                <c:pt idx="693">
                  <c:v>1019</c:v>
                </c:pt>
                <c:pt idx="694">
                  <c:v>1160</c:v>
                </c:pt>
                <c:pt idx="695">
                  <c:v>1107</c:v>
                </c:pt>
                <c:pt idx="696">
                  <c:v>1094</c:v>
                </c:pt>
                <c:pt idx="697">
                  <c:v>1067</c:v>
                </c:pt>
                <c:pt idx="698">
                  <c:v>1060</c:v>
                </c:pt>
                <c:pt idx="699">
                  <c:v>1126</c:v>
                </c:pt>
                <c:pt idx="700">
                  <c:v>1141</c:v>
                </c:pt>
                <c:pt idx="701">
                  <c:v>1106</c:v>
                </c:pt>
                <c:pt idx="702">
                  <c:v>1063</c:v>
                </c:pt>
                <c:pt idx="703">
                  <c:v>1062</c:v>
                </c:pt>
                <c:pt idx="704">
                  <c:v>1072</c:v>
                </c:pt>
                <c:pt idx="705">
                  <c:v>1101</c:v>
                </c:pt>
                <c:pt idx="706">
                  <c:v>1083</c:v>
                </c:pt>
                <c:pt idx="707">
                  <c:v>1070</c:v>
                </c:pt>
                <c:pt idx="708">
                  <c:v>1049</c:v>
                </c:pt>
                <c:pt idx="709">
                  <c:v>1075</c:v>
                </c:pt>
                <c:pt idx="710">
                  <c:v>1023</c:v>
                </c:pt>
                <c:pt idx="711">
                  <c:v>1080</c:v>
                </c:pt>
                <c:pt idx="712">
                  <c:v>1047</c:v>
                </c:pt>
                <c:pt idx="713">
                  <c:v>1027</c:v>
                </c:pt>
                <c:pt idx="714">
                  <c:v>967</c:v>
                </c:pt>
                <c:pt idx="715">
                  <c:v>1031</c:v>
                </c:pt>
                <c:pt idx="716">
                  <c:v>971</c:v>
                </c:pt>
                <c:pt idx="717">
                  <c:v>962</c:v>
                </c:pt>
                <c:pt idx="718">
                  <c:v>1028</c:v>
                </c:pt>
                <c:pt idx="719">
                  <c:v>1087</c:v>
                </c:pt>
                <c:pt idx="720">
                  <c:v>972</c:v>
                </c:pt>
                <c:pt idx="721">
                  <c:v>1052</c:v>
                </c:pt>
                <c:pt idx="722">
                  <c:v>995</c:v>
                </c:pt>
                <c:pt idx="723">
                  <c:v>998</c:v>
                </c:pt>
                <c:pt idx="724">
                  <c:v>1040</c:v>
                </c:pt>
                <c:pt idx="725">
                  <c:v>984</c:v>
                </c:pt>
                <c:pt idx="726">
                  <c:v>1036</c:v>
                </c:pt>
                <c:pt idx="727">
                  <c:v>987</c:v>
                </c:pt>
                <c:pt idx="728">
                  <c:v>984</c:v>
                </c:pt>
                <c:pt idx="729">
                  <c:v>1019</c:v>
                </c:pt>
                <c:pt idx="730">
                  <c:v>964</c:v>
                </c:pt>
                <c:pt idx="731">
                  <c:v>957</c:v>
                </c:pt>
                <c:pt idx="732">
                  <c:v>1013</c:v>
                </c:pt>
                <c:pt idx="733">
                  <c:v>964</c:v>
                </c:pt>
                <c:pt idx="734">
                  <c:v>943</c:v>
                </c:pt>
                <c:pt idx="735">
                  <c:v>951</c:v>
                </c:pt>
                <c:pt idx="736">
                  <c:v>968</c:v>
                </c:pt>
                <c:pt idx="737">
                  <c:v>920</c:v>
                </c:pt>
                <c:pt idx="738">
                  <c:v>940</c:v>
                </c:pt>
                <c:pt idx="739">
                  <c:v>949</c:v>
                </c:pt>
                <c:pt idx="740">
                  <c:v>958</c:v>
                </c:pt>
                <c:pt idx="741">
                  <c:v>918</c:v>
                </c:pt>
                <c:pt idx="742">
                  <c:v>971</c:v>
                </c:pt>
                <c:pt idx="743">
                  <c:v>968</c:v>
                </c:pt>
                <c:pt idx="744">
                  <c:v>948</c:v>
                </c:pt>
                <c:pt idx="745">
                  <c:v>898</c:v>
                </c:pt>
                <c:pt idx="746">
                  <c:v>937</c:v>
                </c:pt>
                <c:pt idx="747">
                  <c:v>903</c:v>
                </c:pt>
                <c:pt idx="748">
                  <c:v>912</c:v>
                </c:pt>
                <c:pt idx="749">
                  <c:v>942</c:v>
                </c:pt>
                <c:pt idx="750">
                  <c:v>960</c:v>
                </c:pt>
                <c:pt idx="751">
                  <c:v>949</c:v>
                </c:pt>
                <c:pt idx="752">
                  <c:v>910</c:v>
                </c:pt>
                <c:pt idx="753">
                  <c:v>933</c:v>
                </c:pt>
                <c:pt idx="754">
                  <c:v>940</c:v>
                </c:pt>
                <c:pt idx="755">
                  <c:v>901</c:v>
                </c:pt>
                <c:pt idx="756">
                  <c:v>810</c:v>
                </c:pt>
                <c:pt idx="757">
                  <c:v>905</c:v>
                </c:pt>
                <c:pt idx="758">
                  <c:v>868</c:v>
                </c:pt>
                <c:pt idx="759">
                  <c:v>944</c:v>
                </c:pt>
                <c:pt idx="760">
                  <c:v>919</c:v>
                </c:pt>
                <c:pt idx="761">
                  <c:v>859</c:v>
                </c:pt>
                <c:pt idx="762">
                  <c:v>849</c:v>
                </c:pt>
                <c:pt idx="763">
                  <c:v>868</c:v>
                </c:pt>
                <c:pt idx="764">
                  <c:v>869</c:v>
                </c:pt>
                <c:pt idx="765">
                  <c:v>871</c:v>
                </c:pt>
                <c:pt idx="766">
                  <c:v>800</c:v>
                </c:pt>
                <c:pt idx="767">
                  <c:v>840</c:v>
                </c:pt>
                <c:pt idx="768">
                  <c:v>851</c:v>
                </c:pt>
                <c:pt idx="769">
                  <c:v>842</c:v>
                </c:pt>
                <c:pt idx="770">
                  <c:v>834</c:v>
                </c:pt>
                <c:pt idx="771">
                  <c:v>838</c:v>
                </c:pt>
                <c:pt idx="772">
                  <c:v>830</c:v>
                </c:pt>
                <c:pt idx="773">
                  <c:v>898</c:v>
                </c:pt>
                <c:pt idx="774">
                  <c:v>887</c:v>
                </c:pt>
                <c:pt idx="775">
                  <c:v>887</c:v>
                </c:pt>
                <c:pt idx="776">
                  <c:v>1023</c:v>
                </c:pt>
                <c:pt idx="777">
                  <c:v>838</c:v>
                </c:pt>
                <c:pt idx="778">
                  <c:v>822</c:v>
                </c:pt>
                <c:pt idx="779">
                  <c:v>872</c:v>
                </c:pt>
                <c:pt idx="780">
                  <c:v>798</c:v>
                </c:pt>
                <c:pt idx="781">
                  <c:v>861</c:v>
                </c:pt>
                <c:pt idx="782">
                  <c:v>809</c:v>
                </c:pt>
                <c:pt idx="783">
                  <c:v>820</c:v>
                </c:pt>
                <c:pt idx="784">
                  <c:v>814</c:v>
                </c:pt>
                <c:pt idx="785">
                  <c:v>813</c:v>
                </c:pt>
                <c:pt idx="786">
                  <c:v>786</c:v>
                </c:pt>
                <c:pt idx="787">
                  <c:v>825</c:v>
                </c:pt>
                <c:pt idx="788">
                  <c:v>819</c:v>
                </c:pt>
                <c:pt idx="789">
                  <c:v>821</c:v>
                </c:pt>
                <c:pt idx="790">
                  <c:v>832</c:v>
                </c:pt>
                <c:pt idx="791">
                  <c:v>772</c:v>
                </c:pt>
                <c:pt idx="792">
                  <c:v>774</c:v>
                </c:pt>
                <c:pt idx="793">
                  <c:v>767</c:v>
                </c:pt>
                <c:pt idx="794">
                  <c:v>780</c:v>
                </c:pt>
                <c:pt idx="795">
                  <c:v>773</c:v>
                </c:pt>
                <c:pt idx="796">
                  <c:v>760</c:v>
                </c:pt>
                <c:pt idx="797">
                  <c:v>778</c:v>
                </c:pt>
                <c:pt idx="798">
                  <c:v>784</c:v>
                </c:pt>
                <c:pt idx="799">
                  <c:v>800</c:v>
                </c:pt>
                <c:pt idx="800">
                  <c:v>797</c:v>
                </c:pt>
                <c:pt idx="801">
                  <c:v>772</c:v>
                </c:pt>
                <c:pt idx="802">
                  <c:v>753</c:v>
                </c:pt>
                <c:pt idx="803">
                  <c:v>748</c:v>
                </c:pt>
                <c:pt idx="804">
                  <c:v>797</c:v>
                </c:pt>
                <c:pt idx="805">
                  <c:v>792</c:v>
                </c:pt>
                <c:pt idx="806">
                  <c:v>747</c:v>
                </c:pt>
                <c:pt idx="807">
                  <c:v>764</c:v>
                </c:pt>
                <c:pt idx="808">
                  <c:v>782</c:v>
                </c:pt>
                <c:pt idx="809">
                  <c:v>763</c:v>
                </c:pt>
                <c:pt idx="810">
                  <c:v>790</c:v>
                </c:pt>
                <c:pt idx="811">
                  <c:v>844</c:v>
                </c:pt>
                <c:pt idx="812">
                  <c:v>772</c:v>
                </c:pt>
                <c:pt idx="813">
                  <c:v>754</c:v>
                </c:pt>
                <c:pt idx="814">
                  <c:v>753</c:v>
                </c:pt>
                <c:pt idx="815">
                  <c:v>780</c:v>
                </c:pt>
                <c:pt idx="816">
                  <c:v>752</c:v>
                </c:pt>
                <c:pt idx="817">
                  <c:v>734</c:v>
                </c:pt>
                <c:pt idx="818">
                  <c:v>772</c:v>
                </c:pt>
                <c:pt idx="819">
                  <c:v>729</c:v>
                </c:pt>
                <c:pt idx="820">
                  <c:v>786</c:v>
                </c:pt>
                <c:pt idx="821">
                  <c:v>730</c:v>
                </c:pt>
                <c:pt idx="822">
                  <c:v>740</c:v>
                </c:pt>
                <c:pt idx="823">
                  <c:v>720</c:v>
                </c:pt>
                <c:pt idx="824">
                  <c:v>721</c:v>
                </c:pt>
                <c:pt idx="825">
                  <c:v>766</c:v>
                </c:pt>
                <c:pt idx="826">
                  <c:v>703</c:v>
                </c:pt>
                <c:pt idx="827">
                  <c:v>727</c:v>
                </c:pt>
                <c:pt idx="828">
                  <c:v>668</c:v>
                </c:pt>
                <c:pt idx="829">
                  <c:v>742</c:v>
                </c:pt>
                <c:pt idx="830">
                  <c:v>731</c:v>
                </c:pt>
                <c:pt idx="831">
                  <c:v>713</c:v>
                </c:pt>
                <c:pt idx="832">
                  <c:v>727</c:v>
                </c:pt>
                <c:pt idx="833">
                  <c:v>680</c:v>
                </c:pt>
                <c:pt idx="834">
                  <c:v>726</c:v>
                </c:pt>
                <c:pt idx="835">
                  <c:v>685</c:v>
                </c:pt>
                <c:pt idx="836">
                  <c:v>726</c:v>
                </c:pt>
                <c:pt idx="837">
                  <c:v>701</c:v>
                </c:pt>
                <c:pt idx="838">
                  <c:v>729</c:v>
                </c:pt>
                <c:pt idx="839">
                  <c:v>663</c:v>
                </c:pt>
                <c:pt idx="840">
                  <c:v>700</c:v>
                </c:pt>
                <c:pt idx="841">
                  <c:v>657</c:v>
                </c:pt>
                <c:pt idx="842">
                  <c:v>688</c:v>
                </c:pt>
                <c:pt idx="843">
                  <c:v>672</c:v>
                </c:pt>
                <c:pt idx="844">
                  <c:v>680</c:v>
                </c:pt>
                <c:pt idx="845">
                  <c:v>693</c:v>
                </c:pt>
                <c:pt idx="846">
                  <c:v>721</c:v>
                </c:pt>
                <c:pt idx="847">
                  <c:v>705</c:v>
                </c:pt>
                <c:pt idx="848">
                  <c:v>660</c:v>
                </c:pt>
                <c:pt idx="849">
                  <c:v>694</c:v>
                </c:pt>
                <c:pt idx="850">
                  <c:v>693</c:v>
                </c:pt>
                <c:pt idx="851">
                  <c:v>647</c:v>
                </c:pt>
                <c:pt idx="852">
                  <c:v>679</c:v>
                </c:pt>
                <c:pt idx="853">
                  <c:v>675</c:v>
                </c:pt>
                <c:pt idx="854">
                  <c:v>640</c:v>
                </c:pt>
                <c:pt idx="855">
                  <c:v>636</c:v>
                </c:pt>
                <c:pt idx="856">
                  <c:v>665</c:v>
                </c:pt>
                <c:pt idx="857">
                  <c:v>688</c:v>
                </c:pt>
                <c:pt idx="858">
                  <c:v>666</c:v>
                </c:pt>
                <c:pt idx="859">
                  <c:v>674</c:v>
                </c:pt>
                <c:pt idx="860">
                  <c:v>645</c:v>
                </c:pt>
                <c:pt idx="861">
                  <c:v>684</c:v>
                </c:pt>
                <c:pt idx="862">
                  <c:v>592</c:v>
                </c:pt>
                <c:pt idx="863">
                  <c:v>661</c:v>
                </c:pt>
                <c:pt idx="864">
                  <c:v>629</c:v>
                </c:pt>
                <c:pt idx="865">
                  <c:v>651</c:v>
                </c:pt>
                <c:pt idx="866">
                  <c:v>661</c:v>
                </c:pt>
                <c:pt idx="867">
                  <c:v>621</c:v>
                </c:pt>
                <c:pt idx="868">
                  <c:v>636</c:v>
                </c:pt>
                <c:pt idx="869">
                  <c:v>616</c:v>
                </c:pt>
                <c:pt idx="870">
                  <c:v>662</c:v>
                </c:pt>
                <c:pt idx="871">
                  <c:v>603</c:v>
                </c:pt>
                <c:pt idx="872">
                  <c:v>628</c:v>
                </c:pt>
                <c:pt idx="873">
                  <c:v>624</c:v>
                </c:pt>
                <c:pt idx="874">
                  <c:v>697</c:v>
                </c:pt>
                <c:pt idx="875">
                  <c:v>630</c:v>
                </c:pt>
                <c:pt idx="876">
                  <c:v>611</c:v>
                </c:pt>
                <c:pt idx="877">
                  <c:v>611</c:v>
                </c:pt>
                <c:pt idx="878">
                  <c:v>613</c:v>
                </c:pt>
                <c:pt idx="879">
                  <c:v>657</c:v>
                </c:pt>
                <c:pt idx="880">
                  <c:v>618</c:v>
                </c:pt>
                <c:pt idx="881">
                  <c:v>615</c:v>
                </c:pt>
                <c:pt idx="882">
                  <c:v>635</c:v>
                </c:pt>
                <c:pt idx="883">
                  <c:v>631</c:v>
                </c:pt>
                <c:pt idx="884">
                  <c:v>630</c:v>
                </c:pt>
                <c:pt idx="885">
                  <c:v>591</c:v>
                </c:pt>
                <c:pt idx="886">
                  <c:v>584</c:v>
                </c:pt>
                <c:pt idx="887">
                  <c:v>618</c:v>
                </c:pt>
                <c:pt idx="888">
                  <c:v>568</c:v>
                </c:pt>
                <c:pt idx="889">
                  <c:v>605</c:v>
                </c:pt>
                <c:pt idx="890">
                  <c:v>620</c:v>
                </c:pt>
                <c:pt idx="891">
                  <c:v>597</c:v>
                </c:pt>
                <c:pt idx="892">
                  <c:v>599</c:v>
                </c:pt>
                <c:pt idx="893">
                  <c:v>590</c:v>
                </c:pt>
                <c:pt idx="894">
                  <c:v>641</c:v>
                </c:pt>
                <c:pt idx="895">
                  <c:v>600</c:v>
                </c:pt>
                <c:pt idx="896">
                  <c:v>583</c:v>
                </c:pt>
                <c:pt idx="897">
                  <c:v>551</c:v>
                </c:pt>
                <c:pt idx="898">
                  <c:v>599</c:v>
                </c:pt>
                <c:pt idx="899">
                  <c:v>595</c:v>
                </c:pt>
                <c:pt idx="900">
                  <c:v>651</c:v>
                </c:pt>
                <c:pt idx="901">
                  <c:v>605</c:v>
                </c:pt>
                <c:pt idx="902">
                  <c:v>641</c:v>
                </c:pt>
                <c:pt idx="903">
                  <c:v>564</c:v>
                </c:pt>
                <c:pt idx="904">
                  <c:v>624</c:v>
                </c:pt>
                <c:pt idx="905">
                  <c:v>604</c:v>
                </c:pt>
                <c:pt idx="906">
                  <c:v>565</c:v>
                </c:pt>
                <c:pt idx="907">
                  <c:v>542</c:v>
                </c:pt>
                <c:pt idx="908">
                  <c:v>581</c:v>
                </c:pt>
                <c:pt idx="909">
                  <c:v>572</c:v>
                </c:pt>
                <c:pt idx="910">
                  <c:v>577</c:v>
                </c:pt>
                <c:pt idx="911">
                  <c:v>589</c:v>
                </c:pt>
                <c:pt idx="912">
                  <c:v>584</c:v>
                </c:pt>
                <c:pt idx="913">
                  <c:v>583</c:v>
                </c:pt>
                <c:pt idx="914">
                  <c:v>544</c:v>
                </c:pt>
                <c:pt idx="915">
                  <c:v>574</c:v>
                </c:pt>
                <c:pt idx="916">
                  <c:v>596</c:v>
                </c:pt>
                <c:pt idx="917">
                  <c:v>589</c:v>
                </c:pt>
                <c:pt idx="918">
                  <c:v>570</c:v>
                </c:pt>
                <c:pt idx="919">
                  <c:v>555</c:v>
                </c:pt>
                <c:pt idx="920">
                  <c:v>577</c:v>
                </c:pt>
                <c:pt idx="921">
                  <c:v>601</c:v>
                </c:pt>
                <c:pt idx="922">
                  <c:v>560</c:v>
                </c:pt>
                <c:pt idx="923">
                  <c:v>539</c:v>
                </c:pt>
                <c:pt idx="924">
                  <c:v>570</c:v>
                </c:pt>
                <c:pt idx="925">
                  <c:v>616</c:v>
                </c:pt>
                <c:pt idx="926">
                  <c:v>557</c:v>
                </c:pt>
                <c:pt idx="927">
                  <c:v>552</c:v>
                </c:pt>
                <c:pt idx="928">
                  <c:v>549</c:v>
                </c:pt>
                <c:pt idx="929">
                  <c:v>513</c:v>
                </c:pt>
                <c:pt idx="930">
                  <c:v>559</c:v>
                </c:pt>
                <c:pt idx="931">
                  <c:v>551</c:v>
                </c:pt>
                <c:pt idx="932">
                  <c:v>559</c:v>
                </c:pt>
                <c:pt idx="933">
                  <c:v>533</c:v>
                </c:pt>
                <c:pt idx="934">
                  <c:v>511</c:v>
                </c:pt>
                <c:pt idx="935">
                  <c:v>559</c:v>
                </c:pt>
                <c:pt idx="936">
                  <c:v>545</c:v>
                </c:pt>
                <c:pt idx="937">
                  <c:v>546</c:v>
                </c:pt>
                <c:pt idx="938">
                  <c:v>557</c:v>
                </c:pt>
                <c:pt idx="939">
                  <c:v>541</c:v>
                </c:pt>
                <c:pt idx="940">
                  <c:v>540</c:v>
                </c:pt>
                <c:pt idx="941">
                  <c:v>547</c:v>
                </c:pt>
                <c:pt idx="942">
                  <c:v>529</c:v>
                </c:pt>
                <c:pt idx="943">
                  <c:v>518</c:v>
                </c:pt>
                <c:pt idx="944">
                  <c:v>533</c:v>
                </c:pt>
                <c:pt idx="945">
                  <c:v>556</c:v>
                </c:pt>
                <c:pt idx="946">
                  <c:v>534</c:v>
                </c:pt>
                <c:pt idx="947">
                  <c:v>534</c:v>
                </c:pt>
                <c:pt idx="948">
                  <c:v>535</c:v>
                </c:pt>
                <c:pt idx="949">
                  <c:v>499</c:v>
                </c:pt>
                <c:pt idx="950">
                  <c:v>557</c:v>
                </c:pt>
                <c:pt idx="951">
                  <c:v>538</c:v>
                </c:pt>
                <c:pt idx="952">
                  <c:v>556</c:v>
                </c:pt>
                <c:pt idx="953">
                  <c:v>486</c:v>
                </c:pt>
                <c:pt idx="954">
                  <c:v>510</c:v>
                </c:pt>
                <c:pt idx="955">
                  <c:v>520</c:v>
                </c:pt>
                <c:pt idx="956">
                  <c:v>583</c:v>
                </c:pt>
                <c:pt idx="957">
                  <c:v>515</c:v>
                </c:pt>
                <c:pt idx="958">
                  <c:v>528</c:v>
                </c:pt>
                <c:pt idx="959">
                  <c:v>489</c:v>
                </c:pt>
                <c:pt idx="960">
                  <c:v>554</c:v>
                </c:pt>
                <c:pt idx="961">
                  <c:v>487</c:v>
                </c:pt>
                <c:pt idx="962">
                  <c:v>528</c:v>
                </c:pt>
                <c:pt idx="963">
                  <c:v>510</c:v>
                </c:pt>
                <c:pt idx="964">
                  <c:v>543</c:v>
                </c:pt>
                <c:pt idx="965">
                  <c:v>549</c:v>
                </c:pt>
                <c:pt idx="966">
                  <c:v>516</c:v>
                </c:pt>
                <c:pt idx="967">
                  <c:v>527</c:v>
                </c:pt>
                <c:pt idx="968">
                  <c:v>519</c:v>
                </c:pt>
                <c:pt idx="969">
                  <c:v>488</c:v>
                </c:pt>
                <c:pt idx="970">
                  <c:v>535</c:v>
                </c:pt>
                <c:pt idx="971">
                  <c:v>477</c:v>
                </c:pt>
                <c:pt idx="972">
                  <c:v>533</c:v>
                </c:pt>
                <c:pt idx="973">
                  <c:v>499</c:v>
                </c:pt>
                <c:pt idx="974">
                  <c:v>503</c:v>
                </c:pt>
                <c:pt idx="975">
                  <c:v>551</c:v>
                </c:pt>
                <c:pt idx="976">
                  <c:v>536</c:v>
                </c:pt>
                <c:pt idx="977">
                  <c:v>486</c:v>
                </c:pt>
                <c:pt idx="978">
                  <c:v>531</c:v>
                </c:pt>
                <c:pt idx="979">
                  <c:v>489</c:v>
                </c:pt>
                <c:pt idx="980">
                  <c:v>532</c:v>
                </c:pt>
                <c:pt idx="981">
                  <c:v>497</c:v>
                </c:pt>
                <c:pt idx="982">
                  <c:v>488</c:v>
                </c:pt>
                <c:pt idx="983">
                  <c:v>548</c:v>
                </c:pt>
                <c:pt idx="984">
                  <c:v>467</c:v>
                </c:pt>
                <c:pt idx="985">
                  <c:v>515</c:v>
                </c:pt>
                <c:pt idx="986">
                  <c:v>502</c:v>
                </c:pt>
                <c:pt idx="987">
                  <c:v>494</c:v>
                </c:pt>
                <c:pt idx="988">
                  <c:v>492</c:v>
                </c:pt>
                <c:pt idx="989">
                  <c:v>500</c:v>
                </c:pt>
                <c:pt idx="990">
                  <c:v>519</c:v>
                </c:pt>
                <c:pt idx="991">
                  <c:v>511</c:v>
                </c:pt>
                <c:pt idx="992">
                  <c:v>502</c:v>
                </c:pt>
                <c:pt idx="993">
                  <c:v>501</c:v>
                </c:pt>
                <c:pt idx="994">
                  <c:v>498</c:v>
                </c:pt>
                <c:pt idx="995">
                  <c:v>460</c:v>
                </c:pt>
                <c:pt idx="996">
                  <c:v>526</c:v>
                </c:pt>
                <c:pt idx="997">
                  <c:v>569</c:v>
                </c:pt>
                <c:pt idx="998">
                  <c:v>572</c:v>
                </c:pt>
                <c:pt idx="999">
                  <c:v>620</c:v>
                </c:pt>
              </c:numCache>
            </c:numRef>
          </c:val>
        </c:ser>
        <c:ser>
          <c:idx val="1"/>
          <c:order val="1"/>
          <c:tx>
            <c:strRef>
              <c:f>'part-r-00000'!$D:$D</c:f>
              <c:strCache>
                <c:ptCount val="104857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14000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strCache>
            </c:strRef>
          </c:tx>
          <c:spPr>
            <a:solidFill>
              <a:schemeClr val="accent2"/>
            </a:solidFill>
            <a:ln>
              <a:noFill/>
            </a:ln>
            <a:effectLst/>
          </c:spPr>
          <c:invertIfNegative val="0"/>
          <c:val>
            <c:numLit>
              <c:formatCode>General</c:formatCode>
              <c:ptCount val="1"/>
              <c:pt idx="0">
                <c:v>1</c:v>
              </c:pt>
            </c:numLit>
          </c:val>
        </c:ser>
        <c:dLbls>
          <c:showLegendKey val="0"/>
          <c:showVal val="0"/>
          <c:showCatName val="0"/>
          <c:showSerName val="0"/>
          <c:showPercent val="0"/>
          <c:showBubbleSize val="0"/>
        </c:dLbls>
        <c:gapWidth val="219"/>
        <c:overlap val="-27"/>
        <c:axId val="493383904"/>
        <c:axId val="389092176"/>
      </c:barChart>
      <c:catAx>
        <c:axId val="4933839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9092176"/>
        <c:crosses val="autoZero"/>
        <c:auto val="1"/>
        <c:lblAlgn val="ctr"/>
        <c:lblOffset val="100"/>
        <c:noMultiLvlLbl val="0"/>
      </c:catAx>
      <c:valAx>
        <c:axId val="38909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93383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14139-013A-4813-8BF9-E52F94176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3755</TotalTime>
  <Pages>101</Pages>
  <Words>83752</Words>
  <Characters>47739</Characters>
  <Application>Microsoft Office Word</Application>
  <DocSecurity>0</DocSecurity>
  <Lines>397</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 Bor_</dc:creator>
  <cp:keywords/>
  <dc:description/>
  <cp:lastModifiedBy>Maks B</cp:lastModifiedBy>
  <cp:revision>86</cp:revision>
  <cp:lastPrinted>2015-11-12T19:47:00Z</cp:lastPrinted>
  <dcterms:created xsi:type="dcterms:W3CDTF">2015-09-17T11:01:00Z</dcterms:created>
  <dcterms:modified xsi:type="dcterms:W3CDTF">2015-12-10T20:22:00Z</dcterms:modified>
</cp:coreProperties>
</file>